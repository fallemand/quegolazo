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2.jpg" ContentType="image/jpeg"/>
  <Override PartName="/word/media/image3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E814CB" w:rsidRPr="000B2CDD" w:rsidRDefault="00E814CB"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left:0;text-align:left;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left:0;text-align:left;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E814CB" w:rsidRPr="000B2CDD" w:rsidRDefault="00E814CB">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left:0;text-align:left;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left:0;text-align:left;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left:0;text-align:left;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rsidR="005A0D6F" w:rsidRDefault="005A0D6F" w:rsidP="00092D82">
          <w:pPr>
            <w:rPr>
              <w:noProof/>
              <w:lang w:val="es-ES"/>
            </w:rPr>
          </w:pPr>
        </w:p>
        <w:p w:rsidR="000B2CDD" w:rsidRPr="00092D82" w:rsidRDefault="00BF1458"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2A370A">
            <w:pPr>
              <w:rPr>
                <w:lang w:val="es-ES"/>
              </w:rPr>
            </w:pPr>
            <w:r w:rsidRPr="00412C18">
              <w:rPr>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2A370A">
            <w:pPr>
              <w:rPr>
                <w:lang w:val="es-ES"/>
              </w:rPr>
            </w:pPr>
            <w:r w:rsidRPr="00412C18">
              <w:rPr>
                <w:lang w:val="es-ES"/>
              </w:rPr>
              <w:t>VERSION</w:t>
            </w:r>
          </w:p>
        </w:tc>
        <w:tc>
          <w:tcPr>
            <w:tcW w:w="2611"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FECHA</w:t>
            </w:r>
          </w:p>
        </w:tc>
        <w:tc>
          <w:tcPr>
            <w:tcW w:w="1870"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RESPONSABLE</w:t>
            </w:r>
          </w:p>
        </w:tc>
        <w:tc>
          <w:tcPr>
            <w:tcW w:w="3883"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2A370A">
            <w:pPr>
              <w:rPr>
                <w:lang w:val="es-ES"/>
              </w:rPr>
            </w:pPr>
            <w:r>
              <w:rPr>
                <w:lang w:val="es-ES"/>
              </w:rPr>
              <w:t>1.0</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11/06</w:t>
            </w:r>
            <w:r w:rsidR="00AC0F15">
              <w:rPr>
                <w:lang w:val="es-ES"/>
              </w:rPr>
              <w:t>/2014</w:t>
            </w:r>
          </w:p>
        </w:tc>
        <w:tc>
          <w:tcPr>
            <w:tcW w:w="1870" w:type="dxa"/>
          </w:tcPr>
          <w:p w:rsidR="00750FE8" w:rsidRPr="00412C18" w:rsidRDefault="004E26FD"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750FE8" w:rsidRPr="00412C18" w:rsidRDefault="00AC0F15"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2A370A">
            <w:pPr>
              <w:rPr>
                <w:lang w:val="es-ES"/>
              </w:rPr>
            </w:pPr>
            <w:r>
              <w:rPr>
                <w:lang w:val="es-ES"/>
              </w:rPr>
              <w:t>1.1</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11/08/2014</w:t>
            </w:r>
          </w:p>
        </w:tc>
        <w:tc>
          <w:tcPr>
            <w:tcW w:w="1870"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agregaron vistas</w:t>
            </w:r>
          </w:p>
        </w:tc>
      </w:tr>
      <w:tr w:rsidR="004A28F4" w:rsidRPr="00CF4BA6"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2A370A">
            <w:pPr>
              <w:rPr>
                <w:lang w:val="es-ES"/>
              </w:rPr>
            </w:pPr>
            <w:r>
              <w:rPr>
                <w:lang w:val="es-ES"/>
              </w:rPr>
              <w:t>1.2</w:t>
            </w:r>
          </w:p>
        </w:tc>
        <w:tc>
          <w:tcPr>
            <w:tcW w:w="2611"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06/09/2014</w:t>
            </w:r>
          </w:p>
        </w:tc>
        <w:tc>
          <w:tcPr>
            <w:tcW w:w="1870"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agregó patrones de diseño y generación de fixture.</w:t>
            </w:r>
          </w:p>
        </w:tc>
      </w:tr>
      <w:tr w:rsidR="00AC0F15" w:rsidRPr="00CF4BA6"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2A370A">
            <w:pPr>
              <w:rPr>
                <w:lang w:val="es-ES"/>
              </w:rPr>
            </w:pPr>
            <w:r>
              <w:rPr>
                <w:lang w:val="es-ES"/>
              </w:rPr>
              <w:t>1.3</w:t>
            </w:r>
          </w:p>
        </w:tc>
        <w:tc>
          <w:tcPr>
            <w:tcW w:w="2611"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25/10/2014</w:t>
            </w:r>
          </w:p>
        </w:tc>
        <w:tc>
          <w:tcPr>
            <w:tcW w:w="1870"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 de Clases y se agregó el modelo de datos.</w:t>
            </w:r>
          </w:p>
        </w:tc>
      </w:tr>
      <w:tr w:rsidR="00CF4BA6" w:rsidRPr="00CF4BA6" w:rsidTr="00750FE8">
        <w:tc>
          <w:tcPr>
            <w:cnfStyle w:val="001000000000" w:firstRow="0" w:lastRow="0" w:firstColumn="1" w:lastColumn="0" w:oddVBand="0" w:evenVBand="0" w:oddHBand="0" w:evenHBand="0" w:firstRowFirstColumn="0" w:firstRowLastColumn="0" w:lastRowFirstColumn="0" w:lastRowLastColumn="0"/>
            <w:tcW w:w="1129" w:type="dxa"/>
          </w:tcPr>
          <w:p w:rsidR="00CF4BA6" w:rsidRDefault="00CF4BA6" w:rsidP="002A370A">
            <w:pPr>
              <w:rPr>
                <w:lang w:val="es-ES"/>
              </w:rPr>
            </w:pPr>
            <w:r>
              <w:rPr>
                <w:lang w:val="es-ES"/>
              </w:rPr>
              <w:t>1.4</w:t>
            </w:r>
          </w:p>
        </w:tc>
        <w:tc>
          <w:tcPr>
            <w:tcW w:w="2611"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03/03/2015</w:t>
            </w:r>
          </w:p>
        </w:tc>
        <w:tc>
          <w:tcPr>
            <w:tcW w:w="1870"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diagramas de estado y diagrama de clases</w:t>
            </w:r>
          </w:p>
        </w:tc>
      </w:tr>
      <w:tr w:rsidR="00CF4BA6" w:rsidRPr="00CF4BA6" w:rsidTr="00750FE8">
        <w:tc>
          <w:tcPr>
            <w:cnfStyle w:val="001000000000" w:firstRow="0" w:lastRow="0" w:firstColumn="1" w:lastColumn="0" w:oddVBand="0" w:evenVBand="0" w:oddHBand="0" w:evenHBand="0" w:firstRowFirstColumn="0" w:firstRowLastColumn="0" w:lastRowFirstColumn="0" w:lastRowLastColumn="0"/>
            <w:tcW w:w="1129" w:type="dxa"/>
          </w:tcPr>
          <w:p w:rsidR="00CF4BA6" w:rsidRDefault="00CF4BA6" w:rsidP="002A370A">
            <w:pPr>
              <w:rPr>
                <w:lang w:val="es-ES"/>
              </w:rPr>
            </w:pPr>
            <w:r>
              <w:rPr>
                <w:lang w:val="es-ES"/>
              </w:rPr>
              <w:t>1.5</w:t>
            </w:r>
          </w:p>
        </w:tc>
        <w:tc>
          <w:tcPr>
            <w:tcW w:w="2611"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06/05/2015</w:t>
            </w:r>
          </w:p>
        </w:tc>
        <w:tc>
          <w:tcPr>
            <w:tcW w:w="1870"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agregan modelos de implementación</w:t>
            </w:r>
          </w:p>
        </w:tc>
      </w:tr>
    </w:tbl>
    <w:p w:rsidR="00750FE8" w:rsidRPr="00CF4BA6" w:rsidRDefault="00750FE8" w:rsidP="009372CD">
      <w:pPr>
        <w:pStyle w:val="Puesto"/>
        <w:rPr>
          <w:lang w:val="es-ES"/>
        </w:rPr>
      </w:pPr>
      <w:bookmarkStart w:id="0" w:name="_GoBack"/>
      <w:bookmarkEnd w:id="0"/>
    </w:p>
    <w:sdt>
      <w:sdtPr>
        <w:rPr>
          <w:rFonts w:asciiTheme="minorHAnsi" w:eastAsiaTheme="minorEastAsia" w:hAnsiTheme="minorHAnsi" w:cstheme="minorBidi"/>
          <w:b w:val="0"/>
          <w:caps w:val="0"/>
          <w:color w:val="auto"/>
          <w:spacing w:val="0"/>
          <w:lang w:val="es-ES"/>
        </w:rPr>
        <w:id w:val="138073805"/>
        <w:docPartObj>
          <w:docPartGallery w:val="Table of Contents"/>
          <w:docPartUnique/>
        </w:docPartObj>
      </w:sdtPr>
      <w:sdtEndPr>
        <w:rPr>
          <w:rFonts w:ascii="Calibri Light" w:hAnsi="Calibri Light"/>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BC152A">
              <w:rPr>
                <w:noProof/>
                <w:webHidden/>
              </w:rPr>
              <w:t>3</w:t>
            </w:r>
            <w:r w:rsidR="00CE7D37">
              <w:rPr>
                <w:noProof/>
                <w:webHidden/>
              </w:rPr>
              <w:fldChar w:fldCharType="end"/>
            </w:r>
          </w:hyperlink>
        </w:p>
        <w:p w:rsidR="00CE7D37" w:rsidRDefault="00BF1458">
          <w:pPr>
            <w:pStyle w:val="TDC1"/>
            <w:tabs>
              <w:tab w:val="right" w:leader="dot" w:pos="9350"/>
            </w:tabs>
            <w:rPr>
              <w:noProof/>
              <w:lang w:val="es-ES" w:eastAsia="es-ES"/>
            </w:rPr>
          </w:pPr>
          <w:hyperlink w:anchor="_Toc401996952" w:history="1">
            <w:r w:rsidR="00CE7D37" w:rsidRPr="000F2761">
              <w:rPr>
                <w:rStyle w:val="Hipervnculo"/>
                <w:noProof/>
                <w:lang w:val="es-ES"/>
              </w:rPr>
              <w:t>Arquitectura</w:t>
            </w:r>
            <w:r w:rsidR="00CE7D37">
              <w:rPr>
                <w:noProof/>
                <w:webHidden/>
              </w:rPr>
              <w:tab/>
            </w:r>
            <w:r w:rsidR="00CE7D37">
              <w:rPr>
                <w:noProof/>
                <w:webHidden/>
              </w:rPr>
              <w:fldChar w:fldCharType="begin"/>
            </w:r>
            <w:r w:rsidR="00CE7D37">
              <w:rPr>
                <w:noProof/>
                <w:webHidden/>
              </w:rPr>
              <w:instrText xml:space="preserve"> PAGEREF _Toc401996952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53" w:history="1">
            <w:r w:rsidR="00CE7D37" w:rsidRPr="000F2761">
              <w:rPr>
                <w:rStyle w:val="Hipervnculo"/>
                <w:noProof/>
                <w:lang w:val="es-ES"/>
              </w:rPr>
              <w:t>Patrón N-Tier Cliente - Servidor</w:t>
            </w:r>
            <w:r w:rsidR="00CE7D37">
              <w:rPr>
                <w:noProof/>
                <w:webHidden/>
              </w:rPr>
              <w:tab/>
            </w:r>
            <w:r w:rsidR="00CE7D37">
              <w:rPr>
                <w:noProof/>
                <w:webHidden/>
              </w:rPr>
              <w:fldChar w:fldCharType="begin"/>
            </w:r>
            <w:r w:rsidR="00CE7D37">
              <w:rPr>
                <w:noProof/>
                <w:webHidden/>
              </w:rPr>
              <w:instrText xml:space="preserve"> PAGEREF _Toc401996953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54" w:history="1">
            <w:r w:rsidR="00CE7D37" w:rsidRPr="000F2761">
              <w:rPr>
                <w:rStyle w:val="Hipervnculo"/>
                <w:noProof/>
                <w:lang w:val="es-ES"/>
              </w:rPr>
              <w:t>Arquitectura a nivel de Hardware</w:t>
            </w:r>
            <w:r w:rsidR="00CE7D37">
              <w:rPr>
                <w:noProof/>
                <w:webHidden/>
              </w:rPr>
              <w:tab/>
            </w:r>
            <w:r w:rsidR="00CE7D37">
              <w:rPr>
                <w:noProof/>
                <w:webHidden/>
              </w:rPr>
              <w:fldChar w:fldCharType="begin"/>
            </w:r>
            <w:r w:rsidR="00CE7D37">
              <w:rPr>
                <w:noProof/>
                <w:webHidden/>
              </w:rPr>
              <w:instrText xml:space="preserve"> PAGEREF _Toc401996954 \h </w:instrText>
            </w:r>
            <w:r w:rsidR="00CE7D37">
              <w:rPr>
                <w:noProof/>
                <w:webHidden/>
              </w:rPr>
            </w:r>
            <w:r w:rsidR="00CE7D37">
              <w:rPr>
                <w:noProof/>
                <w:webHidden/>
              </w:rPr>
              <w:fldChar w:fldCharType="separate"/>
            </w:r>
            <w:r w:rsidR="00BC152A">
              <w:rPr>
                <w:noProof/>
                <w:webHidden/>
              </w:rPr>
              <w:t>5</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55" w:history="1">
            <w:r w:rsidR="00CE7D37" w:rsidRPr="000F2761">
              <w:rPr>
                <w:rStyle w:val="Hipervnculo"/>
                <w:noProof/>
                <w:lang w:val="es-ES"/>
              </w:rPr>
              <w:t>Estructura de la Solución</w:t>
            </w:r>
            <w:r w:rsidR="00CE7D37">
              <w:rPr>
                <w:noProof/>
                <w:webHidden/>
              </w:rPr>
              <w:tab/>
            </w:r>
            <w:r w:rsidR="00CE7D37">
              <w:rPr>
                <w:noProof/>
                <w:webHidden/>
              </w:rPr>
              <w:fldChar w:fldCharType="begin"/>
            </w:r>
            <w:r w:rsidR="00CE7D37">
              <w:rPr>
                <w:noProof/>
                <w:webHidden/>
              </w:rPr>
              <w:instrText xml:space="preserve"> PAGEREF _Toc401996955 \h </w:instrText>
            </w:r>
            <w:r w:rsidR="00CE7D37">
              <w:rPr>
                <w:noProof/>
                <w:webHidden/>
              </w:rPr>
            </w:r>
            <w:r w:rsidR="00CE7D37">
              <w:rPr>
                <w:noProof/>
                <w:webHidden/>
              </w:rPr>
              <w:fldChar w:fldCharType="separate"/>
            </w:r>
            <w:r w:rsidR="00BC152A">
              <w:rPr>
                <w:noProof/>
                <w:webHidden/>
              </w:rPr>
              <w:t>6</w:t>
            </w:r>
            <w:r w:rsidR="00CE7D37">
              <w:rPr>
                <w:noProof/>
                <w:webHidden/>
              </w:rPr>
              <w:fldChar w:fldCharType="end"/>
            </w:r>
          </w:hyperlink>
        </w:p>
        <w:p w:rsidR="00CE7D37" w:rsidRDefault="00BF1458">
          <w:pPr>
            <w:pStyle w:val="TDC1"/>
            <w:tabs>
              <w:tab w:val="right" w:leader="dot" w:pos="9350"/>
            </w:tabs>
            <w:rPr>
              <w:noProof/>
              <w:lang w:val="es-ES" w:eastAsia="es-ES"/>
            </w:rPr>
          </w:pPr>
          <w:hyperlink w:anchor="_Toc401996956" w:history="1">
            <w:r w:rsidR="00CE7D37" w:rsidRPr="000F2761">
              <w:rPr>
                <w:rStyle w:val="Hipervnculo"/>
                <w:noProof/>
                <w:lang w:val="es-ES"/>
              </w:rPr>
              <w:t>Relación entre las clases</w:t>
            </w:r>
            <w:r w:rsidR="00CE7D37">
              <w:rPr>
                <w:noProof/>
                <w:webHidden/>
              </w:rPr>
              <w:tab/>
            </w:r>
            <w:r w:rsidR="00CE7D37">
              <w:rPr>
                <w:noProof/>
                <w:webHidden/>
              </w:rPr>
              <w:fldChar w:fldCharType="begin"/>
            </w:r>
            <w:r w:rsidR="00CE7D37">
              <w:rPr>
                <w:noProof/>
                <w:webHidden/>
              </w:rPr>
              <w:instrText xml:space="preserve"> PAGEREF _Toc401996956 \h </w:instrText>
            </w:r>
            <w:r w:rsidR="00CE7D37">
              <w:rPr>
                <w:noProof/>
                <w:webHidden/>
              </w:rPr>
            </w:r>
            <w:r w:rsidR="00CE7D37">
              <w:rPr>
                <w:noProof/>
                <w:webHidden/>
              </w:rPr>
              <w:fldChar w:fldCharType="separate"/>
            </w:r>
            <w:r w:rsidR="00BC152A">
              <w:rPr>
                <w:noProof/>
                <w:webHidden/>
              </w:rPr>
              <w:t>7</w:t>
            </w:r>
            <w:r w:rsidR="00CE7D37">
              <w:rPr>
                <w:noProof/>
                <w:webHidden/>
              </w:rPr>
              <w:fldChar w:fldCharType="end"/>
            </w:r>
          </w:hyperlink>
        </w:p>
        <w:p w:rsidR="00CE7D37" w:rsidRDefault="00BF1458">
          <w:pPr>
            <w:pStyle w:val="TDC1"/>
            <w:tabs>
              <w:tab w:val="right" w:leader="dot" w:pos="9350"/>
            </w:tabs>
            <w:rPr>
              <w:noProof/>
              <w:lang w:val="es-ES" w:eastAsia="es-ES"/>
            </w:rPr>
          </w:pPr>
          <w:hyperlink w:anchor="_Toc401996957" w:history="1">
            <w:r w:rsidR="00CE7D37" w:rsidRPr="000F2761">
              <w:rPr>
                <w:rStyle w:val="Hipervnculo"/>
                <w:noProof/>
                <w:lang w:val="es-ES"/>
              </w:rPr>
              <w:t>Modelos</w:t>
            </w:r>
            <w:r w:rsidR="00CE7D37">
              <w:rPr>
                <w:noProof/>
                <w:webHidden/>
              </w:rPr>
              <w:tab/>
            </w:r>
            <w:r w:rsidR="00CE7D37">
              <w:rPr>
                <w:noProof/>
                <w:webHidden/>
              </w:rPr>
              <w:fldChar w:fldCharType="begin"/>
            </w:r>
            <w:r w:rsidR="00CE7D37">
              <w:rPr>
                <w:noProof/>
                <w:webHidden/>
              </w:rPr>
              <w:instrText xml:space="preserve"> PAGEREF _Toc401996957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58" w:history="1">
            <w:r w:rsidR="00CE7D37" w:rsidRPr="000F2761">
              <w:rPr>
                <w:rStyle w:val="Hipervnculo"/>
                <w:noProof/>
                <w:lang w:val="es-ES"/>
              </w:rPr>
              <w:t>Diagrama de Clases de dominio</w:t>
            </w:r>
            <w:r w:rsidR="00CE7D37">
              <w:rPr>
                <w:noProof/>
                <w:webHidden/>
              </w:rPr>
              <w:tab/>
            </w:r>
            <w:r w:rsidR="00CE7D37">
              <w:rPr>
                <w:noProof/>
                <w:webHidden/>
              </w:rPr>
              <w:fldChar w:fldCharType="begin"/>
            </w:r>
            <w:r w:rsidR="00CE7D37">
              <w:rPr>
                <w:noProof/>
                <w:webHidden/>
              </w:rPr>
              <w:instrText xml:space="preserve"> PAGEREF _Toc401996958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59" w:history="1">
            <w:r w:rsidR="00CE7D37" w:rsidRPr="000F2761">
              <w:rPr>
                <w:rStyle w:val="Hipervnculo"/>
                <w:noProof/>
                <w:lang w:val="es-ES"/>
              </w:rPr>
              <w:t>Diagramas de Estado</w:t>
            </w:r>
            <w:r w:rsidR="00CE7D37">
              <w:rPr>
                <w:noProof/>
                <w:webHidden/>
              </w:rPr>
              <w:tab/>
            </w:r>
            <w:r w:rsidR="00CE7D37">
              <w:rPr>
                <w:noProof/>
                <w:webHidden/>
              </w:rPr>
              <w:fldChar w:fldCharType="begin"/>
            </w:r>
            <w:r w:rsidR="00CE7D37">
              <w:rPr>
                <w:noProof/>
                <w:webHidden/>
              </w:rPr>
              <w:instrText xml:space="preserve"> PAGEREF _Toc401996959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0" w:history="1">
            <w:r w:rsidR="00CE7D37" w:rsidRPr="000F2761">
              <w:rPr>
                <w:rStyle w:val="Hipervnculo"/>
                <w:noProof/>
                <w:lang w:val="es-ES"/>
              </w:rPr>
              <w:t>Clase Partido</w:t>
            </w:r>
            <w:r w:rsidR="00CE7D37">
              <w:rPr>
                <w:noProof/>
                <w:webHidden/>
              </w:rPr>
              <w:tab/>
            </w:r>
            <w:r w:rsidR="00CE7D37">
              <w:rPr>
                <w:noProof/>
                <w:webHidden/>
              </w:rPr>
              <w:fldChar w:fldCharType="begin"/>
            </w:r>
            <w:r w:rsidR="00CE7D37">
              <w:rPr>
                <w:noProof/>
                <w:webHidden/>
              </w:rPr>
              <w:instrText xml:space="preserve"> PAGEREF _Toc401996960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1" w:history="1">
            <w:r w:rsidR="00CE7D37" w:rsidRPr="000F2761">
              <w:rPr>
                <w:rStyle w:val="Hipervnculo"/>
                <w:noProof/>
                <w:lang w:val="es-ES"/>
              </w:rPr>
              <w:t>Clase Fecha</w:t>
            </w:r>
            <w:r w:rsidR="00CE7D37">
              <w:rPr>
                <w:noProof/>
                <w:webHidden/>
              </w:rPr>
              <w:tab/>
            </w:r>
            <w:r w:rsidR="00CE7D37">
              <w:rPr>
                <w:noProof/>
                <w:webHidden/>
              </w:rPr>
              <w:fldChar w:fldCharType="begin"/>
            </w:r>
            <w:r w:rsidR="00CE7D37">
              <w:rPr>
                <w:noProof/>
                <w:webHidden/>
              </w:rPr>
              <w:instrText xml:space="preserve"> PAGEREF _Toc401996961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2" w:history="1">
            <w:r w:rsidR="00CE7D37" w:rsidRPr="000F2761">
              <w:rPr>
                <w:rStyle w:val="Hipervnculo"/>
                <w:noProof/>
                <w:lang w:val="es-ES"/>
              </w:rPr>
              <w:t>Clase Fase</w:t>
            </w:r>
            <w:r w:rsidR="00CE7D37">
              <w:rPr>
                <w:noProof/>
                <w:webHidden/>
              </w:rPr>
              <w:tab/>
            </w:r>
            <w:r w:rsidR="00CE7D37">
              <w:rPr>
                <w:noProof/>
                <w:webHidden/>
              </w:rPr>
              <w:fldChar w:fldCharType="begin"/>
            </w:r>
            <w:r w:rsidR="00CE7D37">
              <w:rPr>
                <w:noProof/>
                <w:webHidden/>
              </w:rPr>
              <w:instrText xml:space="preserve"> PAGEREF _Toc401996962 \h </w:instrText>
            </w:r>
            <w:r w:rsidR="00CE7D37">
              <w:rPr>
                <w:noProof/>
                <w:webHidden/>
              </w:rPr>
            </w:r>
            <w:r w:rsidR="00CE7D37">
              <w:rPr>
                <w:noProof/>
                <w:webHidden/>
              </w:rPr>
              <w:fldChar w:fldCharType="separate"/>
            </w:r>
            <w:r w:rsidR="00BC152A">
              <w:rPr>
                <w:noProof/>
                <w:webHidden/>
              </w:rPr>
              <w:t>10</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63" w:history="1">
            <w:r w:rsidR="00CE7D37" w:rsidRPr="000F2761">
              <w:rPr>
                <w:rStyle w:val="Hipervnculo"/>
                <w:noProof/>
                <w:lang w:val="es-ES"/>
              </w:rPr>
              <w:t>Diagramas de Interacción</w:t>
            </w:r>
            <w:r w:rsidR="00CE7D37">
              <w:rPr>
                <w:noProof/>
                <w:webHidden/>
              </w:rPr>
              <w:tab/>
            </w:r>
            <w:r w:rsidR="00CE7D37">
              <w:rPr>
                <w:noProof/>
                <w:webHidden/>
              </w:rPr>
              <w:fldChar w:fldCharType="begin"/>
            </w:r>
            <w:r w:rsidR="00CE7D37">
              <w:rPr>
                <w:noProof/>
                <w:webHidden/>
              </w:rPr>
              <w:instrText xml:space="preserve"> PAGEREF _Toc401996963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4" w:history="1">
            <w:r w:rsidR="00CE7D37" w:rsidRPr="000F2761">
              <w:rPr>
                <w:rStyle w:val="Hipervnculo"/>
                <w:noProof/>
                <w:lang w:val="es-ES"/>
              </w:rPr>
              <w:t>Registrar Configuración de Edición</w:t>
            </w:r>
            <w:r w:rsidR="00CE7D37">
              <w:rPr>
                <w:noProof/>
                <w:webHidden/>
              </w:rPr>
              <w:tab/>
            </w:r>
            <w:r w:rsidR="00CE7D37">
              <w:rPr>
                <w:noProof/>
                <w:webHidden/>
              </w:rPr>
              <w:fldChar w:fldCharType="begin"/>
            </w:r>
            <w:r w:rsidR="00CE7D37">
              <w:rPr>
                <w:noProof/>
                <w:webHidden/>
              </w:rPr>
              <w:instrText xml:space="preserve"> PAGEREF _Toc401996964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5" w:history="1">
            <w:r w:rsidR="00CE7D37" w:rsidRPr="000F2761">
              <w:rPr>
                <w:rStyle w:val="Hipervnculo"/>
                <w:noProof/>
                <w:lang w:val="es-ES"/>
              </w:rPr>
              <w:t>Consulta de Jugadores</w:t>
            </w:r>
            <w:r w:rsidR="00CE7D37">
              <w:rPr>
                <w:noProof/>
                <w:webHidden/>
              </w:rPr>
              <w:tab/>
            </w:r>
            <w:r w:rsidR="00CE7D37">
              <w:rPr>
                <w:noProof/>
                <w:webHidden/>
              </w:rPr>
              <w:fldChar w:fldCharType="begin"/>
            </w:r>
            <w:r w:rsidR="00CE7D37">
              <w:rPr>
                <w:noProof/>
                <w:webHidden/>
              </w:rPr>
              <w:instrText xml:space="preserve"> PAGEREF _Toc401996965 \h </w:instrText>
            </w:r>
            <w:r w:rsidR="00CE7D37">
              <w:rPr>
                <w:noProof/>
                <w:webHidden/>
              </w:rPr>
            </w:r>
            <w:r w:rsidR="00CE7D37">
              <w:rPr>
                <w:noProof/>
                <w:webHidden/>
              </w:rPr>
              <w:fldChar w:fldCharType="separate"/>
            </w:r>
            <w:r w:rsidR="00BC152A">
              <w:rPr>
                <w:noProof/>
                <w:webHidden/>
              </w:rPr>
              <w:t>13</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66" w:history="1">
            <w:r w:rsidR="00CE7D37" w:rsidRPr="000F2761">
              <w:rPr>
                <w:rStyle w:val="Hipervnculo"/>
                <w:noProof/>
                <w:lang w:val="es-ES"/>
              </w:rPr>
              <w:t>Diseño</w:t>
            </w:r>
            <w:r w:rsidR="00CE7D37">
              <w:rPr>
                <w:noProof/>
                <w:webHidden/>
              </w:rPr>
              <w:tab/>
            </w:r>
            <w:r w:rsidR="00CE7D37">
              <w:rPr>
                <w:noProof/>
                <w:webHidden/>
              </w:rPr>
              <w:fldChar w:fldCharType="begin"/>
            </w:r>
            <w:r w:rsidR="00CE7D37">
              <w:rPr>
                <w:noProof/>
                <w:webHidden/>
              </w:rPr>
              <w:instrText xml:space="preserve"> PAGEREF _Toc401996966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7" w:history="1">
            <w:r w:rsidR="00CE7D37" w:rsidRPr="000F2761">
              <w:rPr>
                <w:rStyle w:val="Hipervnculo"/>
                <w:noProof/>
                <w:lang w:val="es-ES"/>
              </w:rPr>
              <w:t>Uso de Patrones</w:t>
            </w:r>
            <w:r w:rsidR="00CE7D37">
              <w:rPr>
                <w:noProof/>
                <w:webHidden/>
              </w:rPr>
              <w:tab/>
            </w:r>
            <w:r w:rsidR="00CE7D37">
              <w:rPr>
                <w:noProof/>
                <w:webHidden/>
              </w:rPr>
              <w:fldChar w:fldCharType="begin"/>
            </w:r>
            <w:r w:rsidR="00CE7D37">
              <w:rPr>
                <w:noProof/>
                <w:webHidden/>
              </w:rPr>
              <w:instrText xml:space="preserve"> PAGEREF _Toc401996967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68" w:history="1">
            <w:r w:rsidR="00CE7D37" w:rsidRPr="000F2761">
              <w:rPr>
                <w:rStyle w:val="Hipervnculo"/>
                <w:noProof/>
                <w:lang w:val="es-ES"/>
              </w:rPr>
              <w:t>Generación de Fixture</w:t>
            </w:r>
            <w:r w:rsidR="00CE7D37">
              <w:rPr>
                <w:noProof/>
                <w:webHidden/>
              </w:rPr>
              <w:tab/>
            </w:r>
            <w:r w:rsidR="00CE7D37">
              <w:rPr>
                <w:noProof/>
                <w:webHidden/>
              </w:rPr>
              <w:fldChar w:fldCharType="begin"/>
            </w:r>
            <w:r w:rsidR="00CE7D37">
              <w:rPr>
                <w:noProof/>
                <w:webHidden/>
              </w:rPr>
              <w:instrText xml:space="preserve"> PAGEREF _Toc401996968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69" w:history="1">
            <w:r w:rsidR="00CE7D37" w:rsidRPr="000F2761">
              <w:rPr>
                <w:rStyle w:val="Hipervnculo"/>
                <w:noProof/>
                <w:lang w:val="es-AR"/>
              </w:rPr>
              <w:t>Todos contra todos</w:t>
            </w:r>
            <w:r w:rsidR="00CE7D37">
              <w:rPr>
                <w:noProof/>
                <w:webHidden/>
              </w:rPr>
              <w:tab/>
            </w:r>
            <w:r w:rsidR="00CE7D37">
              <w:rPr>
                <w:noProof/>
                <w:webHidden/>
              </w:rPr>
              <w:fldChar w:fldCharType="begin"/>
            </w:r>
            <w:r w:rsidR="00CE7D37">
              <w:rPr>
                <w:noProof/>
                <w:webHidden/>
              </w:rPr>
              <w:instrText xml:space="preserve"> PAGEREF _Toc401996969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70" w:history="1">
            <w:r w:rsidR="00CE7D37" w:rsidRPr="000F2761">
              <w:rPr>
                <w:rStyle w:val="Hipervnculo"/>
                <w:noProof/>
                <w:lang w:val="es-AR"/>
              </w:rPr>
              <w:t>Todos contra todos Ida y Vuelta</w:t>
            </w:r>
            <w:r w:rsidR="00CE7D37">
              <w:rPr>
                <w:noProof/>
                <w:webHidden/>
              </w:rPr>
              <w:tab/>
            </w:r>
            <w:r w:rsidR="00CE7D37">
              <w:rPr>
                <w:noProof/>
                <w:webHidden/>
              </w:rPr>
              <w:fldChar w:fldCharType="begin"/>
            </w:r>
            <w:r w:rsidR="00CE7D37">
              <w:rPr>
                <w:noProof/>
                <w:webHidden/>
              </w:rPr>
              <w:instrText xml:space="preserve"> PAGEREF _Toc401996970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BF1458">
          <w:pPr>
            <w:pStyle w:val="TDC3"/>
            <w:tabs>
              <w:tab w:val="right" w:leader="dot" w:pos="9350"/>
            </w:tabs>
            <w:rPr>
              <w:noProof/>
              <w:lang w:val="es-ES" w:eastAsia="es-ES"/>
            </w:rPr>
          </w:pPr>
          <w:hyperlink w:anchor="_Toc401996971" w:history="1">
            <w:r w:rsidR="00CE7D37" w:rsidRPr="000F2761">
              <w:rPr>
                <w:rStyle w:val="Hipervnculo"/>
                <w:noProof/>
                <w:lang w:val="es-AR"/>
              </w:rPr>
              <w:t>Eliminatoria por Fases</w:t>
            </w:r>
            <w:r w:rsidR="00CE7D37">
              <w:rPr>
                <w:noProof/>
                <w:webHidden/>
              </w:rPr>
              <w:tab/>
            </w:r>
            <w:r w:rsidR="00CE7D37">
              <w:rPr>
                <w:noProof/>
                <w:webHidden/>
              </w:rPr>
              <w:fldChar w:fldCharType="begin"/>
            </w:r>
            <w:r w:rsidR="00CE7D37">
              <w:rPr>
                <w:noProof/>
                <w:webHidden/>
              </w:rPr>
              <w:instrText xml:space="preserve"> PAGEREF _Toc401996971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BF1458">
          <w:pPr>
            <w:pStyle w:val="TDC1"/>
            <w:tabs>
              <w:tab w:val="right" w:leader="dot" w:pos="9350"/>
            </w:tabs>
            <w:rPr>
              <w:noProof/>
              <w:lang w:val="es-ES" w:eastAsia="es-ES"/>
            </w:rPr>
          </w:pPr>
          <w:hyperlink w:anchor="_Toc401996972" w:history="1">
            <w:r w:rsidR="00CE7D37" w:rsidRPr="000F2761">
              <w:rPr>
                <w:rStyle w:val="Hipervnculo"/>
                <w:noProof/>
                <w:lang w:val="es-ES"/>
              </w:rPr>
              <w:t>Mapeo a la Base de Datos</w:t>
            </w:r>
            <w:r w:rsidR="00CE7D37">
              <w:rPr>
                <w:noProof/>
                <w:webHidden/>
              </w:rPr>
              <w:tab/>
            </w:r>
            <w:r w:rsidR="00CE7D37">
              <w:rPr>
                <w:noProof/>
                <w:webHidden/>
              </w:rPr>
              <w:fldChar w:fldCharType="begin"/>
            </w:r>
            <w:r w:rsidR="00CE7D37">
              <w:rPr>
                <w:noProof/>
                <w:webHidden/>
              </w:rPr>
              <w:instrText xml:space="preserve"> PAGEREF _Toc401996972 \h </w:instrText>
            </w:r>
            <w:r w:rsidR="00CE7D37">
              <w:rPr>
                <w:noProof/>
                <w:webHidden/>
              </w:rPr>
            </w:r>
            <w:r w:rsidR="00CE7D37">
              <w:rPr>
                <w:noProof/>
                <w:webHidden/>
              </w:rPr>
              <w:fldChar w:fldCharType="separate"/>
            </w:r>
            <w:r w:rsidR="00BC152A">
              <w:rPr>
                <w:noProof/>
                <w:webHidden/>
              </w:rPr>
              <w:t>17</w:t>
            </w:r>
            <w:r w:rsidR="00CE7D37">
              <w:rPr>
                <w:noProof/>
                <w:webHidden/>
              </w:rPr>
              <w:fldChar w:fldCharType="end"/>
            </w:r>
          </w:hyperlink>
        </w:p>
        <w:p w:rsidR="00CE7D37" w:rsidRDefault="00BF1458">
          <w:pPr>
            <w:pStyle w:val="TDC1"/>
            <w:tabs>
              <w:tab w:val="right" w:leader="dot" w:pos="9350"/>
            </w:tabs>
            <w:rPr>
              <w:noProof/>
              <w:lang w:val="es-ES" w:eastAsia="es-ES"/>
            </w:rPr>
          </w:pPr>
          <w:hyperlink w:anchor="_Toc401996973" w:history="1">
            <w:r w:rsidR="00CE7D37" w:rsidRPr="000F2761">
              <w:rPr>
                <w:rStyle w:val="Hipervnculo"/>
                <w:noProof/>
                <w:lang w:val="es-ES"/>
              </w:rPr>
              <w:t>Prototipo de interfaz</w:t>
            </w:r>
            <w:r w:rsidR="00CE7D37">
              <w:rPr>
                <w:noProof/>
                <w:webHidden/>
              </w:rPr>
              <w:tab/>
            </w:r>
            <w:r w:rsidR="00CE7D37">
              <w:rPr>
                <w:noProof/>
                <w:webHidden/>
              </w:rPr>
              <w:fldChar w:fldCharType="begin"/>
            </w:r>
            <w:r w:rsidR="00CE7D37">
              <w:rPr>
                <w:noProof/>
                <w:webHidden/>
              </w:rPr>
              <w:instrText xml:space="preserve"> PAGEREF _Toc401996973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74" w:history="1">
            <w:r w:rsidR="00CE7D37" w:rsidRPr="000F2761">
              <w:rPr>
                <w:rStyle w:val="Hipervnculo"/>
                <w:noProof/>
                <w:lang w:val="es-ES"/>
              </w:rPr>
              <w:t>Login</w:t>
            </w:r>
            <w:r w:rsidR="00CE7D37">
              <w:rPr>
                <w:noProof/>
                <w:webHidden/>
              </w:rPr>
              <w:tab/>
            </w:r>
            <w:r w:rsidR="00CE7D37">
              <w:rPr>
                <w:noProof/>
                <w:webHidden/>
              </w:rPr>
              <w:fldChar w:fldCharType="begin"/>
            </w:r>
            <w:r w:rsidR="00CE7D37">
              <w:rPr>
                <w:noProof/>
                <w:webHidden/>
              </w:rPr>
              <w:instrText xml:space="preserve"> PAGEREF _Toc401996974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BF1458">
          <w:pPr>
            <w:pStyle w:val="TDC2"/>
            <w:tabs>
              <w:tab w:val="right" w:leader="dot" w:pos="9350"/>
            </w:tabs>
            <w:rPr>
              <w:noProof/>
              <w:lang w:val="es-ES" w:eastAsia="es-ES"/>
            </w:rPr>
          </w:pPr>
          <w:hyperlink w:anchor="_Toc401996975" w:history="1">
            <w:r w:rsidR="00CE7D37" w:rsidRPr="000F2761">
              <w:rPr>
                <w:rStyle w:val="Hipervnculo"/>
                <w:noProof/>
                <w:lang w:val="es-ES"/>
              </w:rPr>
              <w:t>Mis Torneos</w:t>
            </w:r>
            <w:r w:rsidR="00CE7D37">
              <w:rPr>
                <w:noProof/>
                <w:webHidden/>
              </w:rPr>
              <w:tab/>
            </w:r>
            <w:r w:rsidR="00CE7D37">
              <w:rPr>
                <w:noProof/>
                <w:webHidden/>
              </w:rPr>
              <w:fldChar w:fldCharType="begin"/>
            </w:r>
            <w:r w:rsidR="00CE7D37">
              <w:rPr>
                <w:noProof/>
                <w:webHidden/>
              </w:rPr>
              <w:instrText xml:space="preserve"> PAGEREF _Toc401996975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9D51E1" w:rsidRDefault="004E26FD" w:rsidP="002A370A">
      <w:pPr>
        <w:pStyle w:val="Ttulo1"/>
        <w:rPr>
          <w:lang w:val="es-ES"/>
        </w:rPr>
      </w:pPr>
      <w:bookmarkStart w:id="1" w:name="_Toc401996951"/>
      <w:r>
        <w:rPr>
          <w:noProof/>
          <w:lang w:val="es-ES"/>
        </w:rPr>
        <w:t>Introducción</w:t>
      </w:r>
      <w:bookmarkEnd w:id="1"/>
    </w:p>
    <w:p w:rsidR="00D529AB" w:rsidRDefault="004E26FD" w:rsidP="002A370A">
      <w:pPr>
        <w:rPr>
          <w:noProof/>
          <w:lang w:val="es-ES"/>
        </w:rPr>
      </w:pPr>
      <w:r>
        <w:rPr>
          <w:noProof/>
          <w:lang w:val="es-ES"/>
        </w:rPr>
        <w:t>En el presente documento se detalla la arqu</w:t>
      </w:r>
      <w:r w:rsidR="005F3F2B">
        <w:rPr>
          <w:noProof/>
          <w:lang w:val="es-ES"/>
        </w:rPr>
        <w:t>itectura del producto que</w:t>
      </w:r>
      <w:r w:rsidR="00575333">
        <w:rPr>
          <w:noProof/>
          <w:lang w:val="es-ES"/>
        </w:rPr>
        <w:t xml:space="preserve"> se desarrollará. Se presentará la estructura, las</w:t>
      </w:r>
      <w:r w:rsidR="00BA2196">
        <w:rPr>
          <w:noProof/>
          <w:lang w:val="es-ES"/>
        </w:rPr>
        <w:t xml:space="preserve"> vistas arquitectónicas , los</w:t>
      </w:r>
      <w:r w:rsidR="005F3F2B">
        <w:rPr>
          <w:noProof/>
          <w:lang w:val="es-ES"/>
        </w:rPr>
        <w:t xml:space="preserve"> modelos que se hayan desarrollado</w:t>
      </w:r>
      <w:r w:rsidR="00BA2196">
        <w:rPr>
          <w:noProof/>
          <w:lang w:val="es-ES"/>
        </w:rPr>
        <w:t xml:space="preserve"> y los prototipos de interfaz realizados</w:t>
      </w:r>
      <w:r w:rsidR="005F3F2B">
        <w:rPr>
          <w:noProof/>
          <w:lang w:val="es-ES"/>
        </w:rPr>
        <w:t>.</w:t>
      </w:r>
    </w:p>
    <w:p w:rsidR="00D56BAA" w:rsidRDefault="00D56BAA">
      <w:pPr>
        <w:rPr>
          <w:rFonts w:ascii="Corbel" w:hAnsi="Corbel"/>
          <w:noProof/>
          <w:lang w:val="es-ES"/>
        </w:rPr>
      </w:pPr>
      <w:r>
        <w:rPr>
          <w:rFonts w:ascii="Corbel" w:hAnsi="Corbel"/>
          <w:noProof/>
          <w:lang w:val="es-ES"/>
        </w:rPr>
        <w:br w:type="page"/>
      </w:r>
    </w:p>
    <w:p w:rsidR="00D56BAA" w:rsidRPr="009D51E1" w:rsidRDefault="00090F84" w:rsidP="002A370A">
      <w:pPr>
        <w:pStyle w:val="Ttulo1"/>
        <w:rPr>
          <w:lang w:val="es-ES"/>
        </w:rPr>
      </w:pPr>
      <w:bookmarkStart w:id="2" w:name="_Toc401996952"/>
      <w:r>
        <w:rPr>
          <w:noProof/>
          <w:lang w:val="es-ES"/>
        </w:rPr>
        <w:lastRenderedPageBreak/>
        <w:t>Arq</w:t>
      </w:r>
      <w:r w:rsidR="00D56BAA">
        <w:rPr>
          <w:noProof/>
          <w:lang w:val="es-ES"/>
        </w:rPr>
        <w:t>uitectura</w:t>
      </w:r>
      <w:bookmarkEnd w:id="2"/>
    </w:p>
    <w:p w:rsidR="00746775" w:rsidRPr="009D51E1" w:rsidRDefault="00862EC3" w:rsidP="002A370A">
      <w:pPr>
        <w:pStyle w:val="Ttulo2"/>
        <w:rPr>
          <w:lang w:val="es-ES"/>
        </w:rPr>
      </w:pPr>
      <w:bookmarkStart w:id="3" w:name="_Toc401996953"/>
      <w:r>
        <w:rPr>
          <w:lang w:val="es-ES"/>
        </w:rPr>
        <w:t>Patrón N-Tier Cliente - Servidor</w:t>
      </w:r>
      <w:bookmarkEnd w:id="3"/>
    </w:p>
    <w:p w:rsidR="00862EC3" w:rsidRDefault="00862EC3" w:rsidP="002A370A">
      <w:pPr>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2A370A">
      <w:pPr>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Pr="009D51E1" w:rsidRDefault="00862EC3" w:rsidP="002A370A">
      <w:pPr>
        <w:pStyle w:val="Ttulo2"/>
        <w:rPr>
          <w:lang w:val="es-ES"/>
        </w:rPr>
      </w:pPr>
      <w:bookmarkStart w:id="4" w:name="_Toc401996954"/>
      <w:r>
        <w:rPr>
          <w:noProof/>
          <w:lang w:val="es-ES"/>
        </w:rPr>
        <w:lastRenderedPageBreak/>
        <w:t>Arquitectura a nivel de Hardware</w:t>
      </w:r>
      <w:bookmarkEnd w:id="4"/>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left:0;text-align:left;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Pr="009D51E1" w:rsidRDefault="0076085B" w:rsidP="002A370A">
      <w:pPr>
        <w:pStyle w:val="Ttulo2"/>
        <w:rPr>
          <w:lang w:val="es-ES"/>
        </w:rPr>
      </w:pPr>
      <w:bookmarkStart w:id="5" w:name="_Toc401996955"/>
      <w:r>
        <w:rPr>
          <w:noProof/>
          <w:lang w:val="es-ES"/>
        </w:rPr>
        <w:lastRenderedPageBreak/>
        <w:t>Estructura de la Solución</w:t>
      </w:r>
      <w:bookmarkEnd w:id="5"/>
    </w:p>
    <w:p w:rsidR="0076085B" w:rsidRPr="0076085B" w:rsidRDefault="0076085B" w:rsidP="0076085B">
      <w:pPr>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proofErr w:type="spellStart"/>
      <w:r w:rsidR="0062460A" w:rsidRPr="0062460A">
        <w:rPr>
          <w:lang w:val="es-ES"/>
        </w:rPr>
        <w:t>CodeBehind</w:t>
      </w:r>
      <w:proofErr w:type="spellEnd"/>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w:t>
      </w:r>
      <w:proofErr w:type="spellStart"/>
      <w:r w:rsidR="0062460A">
        <w:rPr>
          <w:lang w:val="es-ES"/>
        </w:rPr>
        <w:t>Asax</w:t>
      </w:r>
      <w:proofErr w:type="spellEnd"/>
      <w:r w:rsidR="0062460A">
        <w:rPr>
          <w:lang w:val="es-ES"/>
        </w:rPr>
        <w:t xml:space="preserve">, Web. </w:t>
      </w:r>
      <w:proofErr w:type="spellStart"/>
      <w:r w:rsidR="0062460A">
        <w:rPr>
          <w:lang w:val="es-ES"/>
        </w:rPr>
        <w:t>Config</w:t>
      </w:r>
      <w:proofErr w:type="spellEnd"/>
      <w:r w:rsidR="0062460A">
        <w:rPr>
          <w:lang w:val="es-ES"/>
        </w:rPr>
        <w:t xml:space="preserve">), recursos de imágenes, de estilos </w:t>
      </w:r>
      <w:proofErr w:type="spellStart"/>
      <w:r w:rsidR="0062460A">
        <w:rPr>
          <w:lang w:val="es-ES"/>
        </w:rPr>
        <w:t>css</w:t>
      </w:r>
      <w:proofErr w:type="spellEnd"/>
      <w:r w:rsidR="0062460A">
        <w:rPr>
          <w:lang w:val="es-ES"/>
        </w:rPr>
        <w:t xml:space="preserve">, y archivos de JavaScript. </w:t>
      </w:r>
    </w:p>
    <w:p w:rsidR="0076085B" w:rsidRPr="0076085B" w:rsidRDefault="0076085B" w:rsidP="0076085B">
      <w:pPr>
        <w:pStyle w:val="Prrafodelista"/>
        <w:numPr>
          <w:ilvl w:val="0"/>
          <w:numId w:val="7"/>
        </w:numPr>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xml:space="preserve">. Cada clase de estas es un gestor, de alguno de los módulos del sistema. Ejemplo: </w:t>
      </w:r>
      <w:proofErr w:type="spellStart"/>
      <w:r w:rsidR="0062460A">
        <w:rPr>
          <w:lang w:val="es-ES"/>
        </w:rPr>
        <w:t>GestorPartido</w:t>
      </w:r>
      <w:proofErr w:type="spellEnd"/>
      <w:r w:rsidR="0062460A">
        <w:rPr>
          <w:lang w:val="es-ES"/>
        </w:rPr>
        <w:t xml:space="preserve">, </w:t>
      </w:r>
      <w:proofErr w:type="spellStart"/>
      <w:r w:rsidR="0062460A">
        <w:rPr>
          <w:lang w:val="es-ES"/>
        </w:rPr>
        <w:t>GestorEdicion</w:t>
      </w:r>
      <w:proofErr w:type="spellEnd"/>
      <w:r w:rsidR="0062460A">
        <w:rPr>
          <w:lang w:val="es-ES"/>
        </w:rPr>
        <w:t xml:space="preserve">, </w:t>
      </w:r>
      <w:proofErr w:type="spellStart"/>
      <w:r w:rsidR="0062460A">
        <w:rPr>
          <w:lang w:val="es-ES"/>
        </w:rPr>
        <w:t>GestorUsuario</w:t>
      </w:r>
      <w:proofErr w:type="spellEnd"/>
      <w:r w:rsidR="0062460A">
        <w:rPr>
          <w:lang w:val="es-ES"/>
        </w:rPr>
        <w:t>, entre otros.</w:t>
      </w:r>
    </w:p>
    <w:p w:rsidR="0076085B" w:rsidRPr="0076085B" w:rsidRDefault="0076085B" w:rsidP="0076085B">
      <w:pPr>
        <w:pStyle w:val="Prrafodelista"/>
        <w:numPr>
          <w:ilvl w:val="0"/>
          <w:numId w:val="7"/>
        </w:numPr>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 xml:space="preserve">ón de los objetos de las clases de entidad. Las clases se nombran igual que las clases de entidad, pero se antepone la </w:t>
      </w:r>
      <w:proofErr w:type="spellStart"/>
      <w:r w:rsidR="00B35F09">
        <w:rPr>
          <w:lang w:val="es-ES"/>
        </w:rPr>
        <w:t>pablabra</w:t>
      </w:r>
      <w:proofErr w:type="spellEnd"/>
      <w:r w:rsidR="00B35F09">
        <w:rPr>
          <w:lang w:val="es-ES"/>
        </w:rPr>
        <w:t xml:space="preserve"> DAO a estas clases, como lo son las clases </w:t>
      </w:r>
      <w:proofErr w:type="spellStart"/>
      <w:r w:rsidR="00B35F09">
        <w:rPr>
          <w:lang w:val="es-ES"/>
        </w:rPr>
        <w:t>DAOUsuario</w:t>
      </w:r>
      <w:proofErr w:type="spellEnd"/>
      <w:r w:rsidR="00B35F09">
        <w:rPr>
          <w:lang w:val="es-ES"/>
        </w:rPr>
        <w:t xml:space="preserve">, </w:t>
      </w:r>
      <w:proofErr w:type="spellStart"/>
      <w:r w:rsidR="00B35F09">
        <w:rPr>
          <w:lang w:val="es-ES"/>
        </w:rPr>
        <w:t>DAOTorneo</w:t>
      </w:r>
      <w:proofErr w:type="spellEnd"/>
      <w:r w:rsidR="00B35F09">
        <w:rPr>
          <w:lang w:val="es-ES"/>
        </w:rPr>
        <w:t xml:space="preserve">. </w:t>
      </w:r>
      <w:proofErr w:type="spellStart"/>
      <w:r w:rsidR="00B35F09">
        <w:rPr>
          <w:lang w:val="es-ES"/>
        </w:rPr>
        <w:t>DAOEdicion</w:t>
      </w:r>
      <w:proofErr w:type="spellEnd"/>
      <w:r w:rsidR="00B35F09">
        <w:rPr>
          <w:lang w:val="es-ES"/>
        </w:rPr>
        <w:t>. En estas clases se encuentran todas las sentencias SQL para manipular la base de datos, dentro de los métodos definidos.</w:t>
      </w:r>
    </w:p>
    <w:p w:rsidR="00B35F09" w:rsidRPr="00B35F09" w:rsidRDefault="00B35F09" w:rsidP="00B35F09">
      <w:pPr>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Pr="009D51E1" w:rsidRDefault="00D63A6B" w:rsidP="002A370A">
      <w:pPr>
        <w:pStyle w:val="Ttulo1"/>
        <w:rPr>
          <w:lang w:val="es-ES"/>
        </w:rPr>
      </w:pPr>
      <w:bookmarkStart w:id="6" w:name="_Toc401996956"/>
      <w:r>
        <w:rPr>
          <w:noProof/>
          <w:lang w:val="es-ES"/>
        </w:rPr>
        <w:lastRenderedPageBreak/>
        <w:t>Relación entre las clases</w:t>
      </w:r>
      <w:bookmarkEnd w:id="6"/>
      <w:r>
        <w:rPr>
          <w:noProof/>
          <w:lang w:val="es-ES"/>
        </w:rPr>
        <w:t xml:space="preserve"> </w:t>
      </w:r>
    </w:p>
    <w:p w:rsidR="00314D99" w:rsidRPr="00314D99" w:rsidRDefault="00D63A6B" w:rsidP="00314D99">
      <w:pPr>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Pr="009D51E1" w:rsidRDefault="00746775" w:rsidP="002A370A">
      <w:pPr>
        <w:pStyle w:val="Ttulo1"/>
        <w:rPr>
          <w:lang w:val="es-ES"/>
        </w:rPr>
      </w:pPr>
      <w:bookmarkStart w:id="7" w:name="_Toc401996957"/>
      <w:r>
        <w:rPr>
          <w:noProof/>
          <w:lang w:val="es-ES"/>
        </w:rPr>
        <w:lastRenderedPageBreak/>
        <w:t>Modelos</w:t>
      </w:r>
      <w:bookmarkEnd w:id="7"/>
    </w:p>
    <w:p w:rsidR="00D65023" w:rsidRPr="009D51E1" w:rsidRDefault="00746775" w:rsidP="002A370A">
      <w:pPr>
        <w:pStyle w:val="Ttulo2"/>
        <w:rPr>
          <w:lang w:val="es-ES"/>
        </w:rPr>
      </w:pPr>
      <w:bookmarkStart w:id="8" w:name="_Toc401996958"/>
      <w:r>
        <w:rPr>
          <w:noProof/>
          <w:lang w:val="es-ES"/>
        </w:rPr>
        <w:t>Diagrama de Clases de dominio</w:t>
      </w:r>
      <w:bookmarkEnd w:id="8"/>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Pr="009D51E1" w:rsidRDefault="009D51E1">
      <w:pPr>
        <w:rPr>
          <w:rFonts w:ascii="Corbel" w:hAnsi="Corbel"/>
          <w:noProof/>
          <w:lang w:val="es-ES"/>
        </w:rPr>
      </w:pPr>
      <w:r>
        <w:rPr>
          <w:rFonts w:ascii="Corbel" w:hAnsi="Corbel"/>
          <w:noProof/>
          <w:lang w:val="es-ES" w:eastAsia="es-ES"/>
        </w:rPr>
        <w:lastRenderedPageBreak/>
        <w:drawing>
          <wp:inline distT="0" distB="0" distL="0" distR="0">
            <wp:extent cx="5125085" cy="8229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Clases de Entidades Complet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085" cy="8229600"/>
                    </a:xfrm>
                    <a:prstGeom prst="rect">
                      <a:avLst/>
                    </a:prstGeom>
                  </pic:spPr>
                </pic:pic>
              </a:graphicData>
            </a:graphic>
          </wp:inline>
        </w:drawing>
      </w:r>
    </w:p>
    <w:p w:rsidR="00867BB0" w:rsidRDefault="00867BB0" w:rsidP="00867BB0">
      <w:pPr>
        <w:pStyle w:val="Ttulo2"/>
        <w:rPr>
          <w:noProof/>
          <w:lang w:val="es-ES"/>
        </w:rPr>
      </w:pPr>
      <w:bookmarkStart w:id="9" w:name="_Toc401996959"/>
      <w:r>
        <w:rPr>
          <w:noProof/>
          <w:lang w:val="es-ES"/>
        </w:rPr>
        <w:lastRenderedPageBreak/>
        <w:t>Diagramas de Estado</w:t>
      </w:r>
      <w:bookmarkEnd w:id="9"/>
    </w:p>
    <w:p w:rsidR="00867BB0" w:rsidRDefault="00867BB0" w:rsidP="00D2419D">
      <w:pPr>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10" w:name="_Toc401996960"/>
      <w:r>
        <w:rPr>
          <w:lang w:val="es-ES"/>
        </w:rPr>
        <w:t>Clase Partido</w:t>
      </w:r>
      <w:bookmarkEnd w:id="10"/>
    </w:p>
    <w:p w:rsidR="00D2419D" w:rsidRDefault="003D6EC1" w:rsidP="00D2419D">
      <w:pPr>
        <w:rPr>
          <w:lang w:val="es-ES"/>
        </w:rPr>
      </w:pPr>
      <w:r w:rsidRPr="003D6EC1">
        <w:rPr>
          <w:noProof/>
          <w:lang w:val="es-ES" w:eastAsia="es-ES"/>
        </w:rPr>
        <w:drawing>
          <wp:inline distT="0" distB="0" distL="0" distR="0">
            <wp:extent cx="5943600" cy="1921615"/>
            <wp:effectExtent l="19050" t="19050" r="19050"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21615"/>
                    </a:xfrm>
                    <a:prstGeom prst="rect">
                      <a:avLst/>
                    </a:prstGeom>
                    <a:noFill/>
                    <a:ln>
                      <a:solidFill>
                        <a:schemeClr val="bg1">
                          <a:lumMod val="65000"/>
                        </a:schemeClr>
                      </a:solid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RPr="00CF4BA6"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proofErr w:type="spellStart"/>
            <w:r>
              <w:rPr>
                <w:lang w:val="es-ES"/>
              </w:rPr>
              <w:t>confirmarEdicion</w:t>
            </w:r>
            <w:proofErr w:type="spellEnd"/>
            <w:r>
              <w:rPr>
                <w:lang w:val="es-ES"/>
              </w:rPr>
              <w:t>()</w:t>
            </w:r>
          </w:p>
        </w:tc>
        <w:tc>
          <w:tcPr>
            <w:tcW w:w="5103" w:type="dxa"/>
          </w:tcPr>
          <w:p w:rsidR="00D66375" w:rsidRDefault="0052596C" w:rsidP="00D2419D">
            <w:pPr>
              <w:rPr>
                <w:lang w:val="es-ES"/>
              </w:rPr>
            </w:pPr>
            <w:proofErr w:type="spellStart"/>
            <w:r>
              <w:rPr>
                <w:lang w:val="es-ES"/>
              </w:rPr>
              <w:t>GestorEdicion</w:t>
            </w:r>
            <w:proofErr w:type="spellEnd"/>
          </w:p>
        </w:tc>
      </w:tr>
      <w:tr w:rsidR="00D66375" w:rsidTr="00D66375">
        <w:tc>
          <w:tcPr>
            <w:tcW w:w="3397" w:type="dxa"/>
          </w:tcPr>
          <w:p w:rsidR="00D66375" w:rsidRDefault="0052596C" w:rsidP="00D2419D">
            <w:pPr>
              <w:rPr>
                <w:lang w:val="es-ES"/>
              </w:rPr>
            </w:pPr>
            <w:proofErr w:type="spellStart"/>
            <w:r>
              <w:rPr>
                <w:lang w:val="es-ES"/>
              </w:rPr>
              <w:t>modificarPartido</w:t>
            </w:r>
            <w:proofErr w:type="spellEnd"/>
            <w:r>
              <w:rPr>
                <w:lang w:val="es-ES"/>
              </w:rPr>
              <w:t>()</w:t>
            </w:r>
          </w:p>
        </w:tc>
        <w:tc>
          <w:tcPr>
            <w:tcW w:w="5103" w:type="dxa"/>
          </w:tcPr>
          <w:p w:rsidR="00D66375" w:rsidRDefault="0052596C" w:rsidP="00D2419D">
            <w:pPr>
              <w:rPr>
                <w:lang w:val="es-ES"/>
              </w:rPr>
            </w:pPr>
            <w:proofErr w:type="spellStart"/>
            <w:r>
              <w:rPr>
                <w:lang w:val="es-ES"/>
              </w:rPr>
              <w:t>GestorPartido</w:t>
            </w:r>
            <w:proofErr w:type="spellEnd"/>
          </w:p>
        </w:tc>
      </w:tr>
      <w:tr w:rsidR="00E814CB" w:rsidTr="00D66375">
        <w:tc>
          <w:tcPr>
            <w:tcW w:w="3397" w:type="dxa"/>
          </w:tcPr>
          <w:p w:rsidR="00E814CB" w:rsidRDefault="00E814CB" w:rsidP="00D2419D">
            <w:pPr>
              <w:rPr>
                <w:lang w:val="es-ES"/>
              </w:rPr>
            </w:pPr>
            <w:proofErr w:type="spellStart"/>
            <w:r>
              <w:rPr>
                <w:lang w:val="es-ES"/>
              </w:rPr>
              <w:t>cancelarEdicion</w:t>
            </w:r>
            <w:proofErr w:type="spellEnd"/>
            <w:r>
              <w:rPr>
                <w:lang w:val="es-ES"/>
              </w:rPr>
              <w:t>()</w:t>
            </w:r>
          </w:p>
        </w:tc>
        <w:tc>
          <w:tcPr>
            <w:tcW w:w="5103" w:type="dxa"/>
          </w:tcPr>
          <w:p w:rsidR="00E814CB" w:rsidRDefault="00E814CB" w:rsidP="00D2419D">
            <w:pPr>
              <w:rPr>
                <w:lang w:val="es-ES"/>
              </w:rPr>
            </w:pPr>
            <w:proofErr w:type="spellStart"/>
            <w:r>
              <w:rPr>
                <w:lang w:val="es-ES"/>
              </w:rPr>
              <w:t>GestorEdicion</w:t>
            </w:r>
            <w:proofErr w:type="spellEnd"/>
          </w:p>
        </w:tc>
      </w:tr>
      <w:tr w:rsidR="003D6EC1" w:rsidTr="00D66375">
        <w:tc>
          <w:tcPr>
            <w:tcW w:w="3397" w:type="dxa"/>
          </w:tcPr>
          <w:p w:rsidR="003D6EC1" w:rsidRDefault="003D6EC1" w:rsidP="00D2419D">
            <w:pPr>
              <w:rPr>
                <w:lang w:val="es-ES"/>
              </w:rPr>
            </w:pPr>
            <w:proofErr w:type="spellStart"/>
            <w:r>
              <w:rPr>
                <w:lang w:val="es-ES"/>
              </w:rPr>
              <w:t>cerrarEdicion</w:t>
            </w:r>
            <w:proofErr w:type="spellEnd"/>
            <w:r>
              <w:rPr>
                <w:lang w:val="es-ES"/>
              </w:rPr>
              <w:t>()</w:t>
            </w:r>
          </w:p>
        </w:tc>
        <w:tc>
          <w:tcPr>
            <w:tcW w:w="5103" w:type="dxa"/>
          </w:tcPr>
          <w:p w:rsidR="003D6EC1" w:rsidRDefault="003D6EC1" w:rsidP="00D2419D">
            <w:pPr>
              <w:rPr>
                <w:lang w:val="es-ES"/>
              </w:rPr>
            </w:pPr>
            <w:proofErr w:type="spellStart"/>
            <w:r>
              <w:rPr>
                <w:lang w:val="es-ES"/>
              </w:rPr>
              <w:t>GestorEdicion</w:t>
            </w:r>
            <w:proofErr w:type="spellEnd"/>
          </w:p>
        </w:tc>
      </w:tr>
    </w:tbl>
    <w:p w:rsidR="00CF3DAE" w:rsidRDefault="00CF3DAE" w:rsidP="00D2419D">
      <w:pPr>
        <w:rPr>
          <w:lang w:val="es-ES"/>
        </w:rPr>
      </w:pPr>
    </w:p>
    <w:p w:rsidR="00CB156E" w:rsidRDefault="00CB156E" w:rsidP="00D2419D">
      <w:pPr>
        <w:rPr>
          <w:lang w:val="es-ES"/>
        </w:rPr>
      </w:pPr>
    </w:p>
    <w:p w:rsidR="00CB156E" w:rsidRDefault="00CB156E" w:rsidP="00D2419D">
      <w:pPr>
        <w:rPr>
          <w:lang w:val="es-ES"/>
        </w:rPr>
      </w:pPr>
    </w:p>
    <w:p w:rsidR="00CB156E" w:rsidRDefault="00CB156E">
      <w:pPr>
        <w:jc w:val="left"/>
        <w:rPr>
          <w:rFonts w:eastAsiaTheme="majorEastAsia" w:cstheme="majorBidi"/>
          <w:caps/>
          <w:color w:val="31521B" w:themeColor="text2" w:themeShade="80"/>
          <w:spacing w:val="15"/>
          <w:lang w:val="es-ES"/>
        </w:rPr>
      </w:pPr>
      <w:bookmarkStart w:id="11" w:name="_Toc401996961"/>
      <w:r>
        <w:rPr>
          <w:lang w:val="es-ES"/>
        </w:rPr>
        <w:br w:type="page"/>
      </w:r>
    </w:p>
    <w:p w:rsidR="00CB156E" w:rsidRPr="00CB156E" w:rsidRDefault="00CF3DAE" w:rsidP="00CB156E">
      <w:pPr>
        <w:pStyle w:val="Ttulo3"/>
        <w:rPr>
          <w:lang w:val="es-ES"/>
        </w:rPr>
      </w:pPr>
      <w:r>
        <w:rPr>
          <w:lang w:val="es-ES"/>
        </w:rPr>
        <w:lastRenderedPageBreak/>
        <w:t>Clase Fech</w:t>
      </w:r>
      <w:bookmarkEnd w:id="11"/>
      <w:r w:rsidR="00CB156E">
        <w:rPr>
          <w:lang w:val="es-ES"/>
        </w:rPr>
        <w:t>A</w:t>
      </w:r>
    </w:p>
    <w:p w:rsidR="00CF3DAE" w:rsidRDefault="003D6EC1" w:rsidP="00CF3DAE">
      <w:pPr>
        <w:rPr>
          <w:lang w:val="es-ES"/>
        </w:rPr>
      </w:pPr>
      <w:r w:rsidRPr="003D6EC1">
        <w:rPr>
          <w:noProof/>
          <w:lang w:val="es-ES" w:eastAsia="es-ES"/>
        </w:rPr>
        <w:drawing>
          <wp:inline distT="0" distB="0" distL="0" distR="0">
            <wp:extent cx="5943600" cy="2475781"/>
            <wp:effectExtent l="19050" t="19050" r="19050"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75781"/>
                    </a:xfrm>
                    <a:prstGeom prst="rect">
                      <a:avLst/>
                    </a:prstGeom>
                    <a:noFill/>
                    <a:ln>
                      <a:solidFill>
                        <a:schemeClr val="bg1">
                          <a:lumMod val="65000"/>
                        </a:schemeClr>
                      </a:solidFill>
                    </a:ln>
                  </pic:spPr>
                </pic:pic>
              </a:graphicData>
            </a:graphic>
          </wp:inline>
        </w:drawing>
      </w:r>
    </w:p>
    <w:p w:rsidR="0052596C" w:rsidRDefault="0052596C" w:rsidP="0052596C">
      <w:pPr>
        <w:rPr>
          <w:b/>
          <w:lang w:val="es-ES"/>
        </w:rPr>
      </w:pPr>
      <w:r w:rsidRPr="00CF3DAE">
        <w:rPr>
          <w:b/>
          <w:lang w:val="es-ES"/>
        </w:rPr>
        <w:t>Estados:</w:t>
      </w:r>
    </w:p>
    <w:p w:rsidR="00CB156E" w:rsidRPr="00CB156E" w:rsidRDefault="00CB156E" w:rsidP="0052596C">
      <w:pPr>
        <w:pStyle w:val="Prrafodelista"/>
        <w:numPr>
          <w:ilvl w:val="0"/>
          <w:numId w:val="4"/>
        </w:numPr>
        <w:rPr>
          <w:lang w:val="es-ES"/>
        </w:rPr>
      </w:pPr>
      <w:r>
        <w:rPr>
          <w:b/>
          <w:lang w:val="es-ES"/>
        </w:rPr>
        <w:t xml:space="preserve">Registrada: </w:t>
      </w:r>
      <w:r w:rsidRPr="00CB156E">
        <w:rPr>
          <w:lang w:val="es-ES"/>
        </w:rPr>
        <w:t>Es una fecha perteneciente a una fase no diagramada.</w:t>
      </w:r>
    </w:p>
    <w:p w:rsidR="0052596C" w:rsidRPr="00CF3DAE" w:rsidRDefault="00CB156E" w:rsidP="0052596C">
      <w:pPr>
        <w:pStyle w:val="Prrafodelista"/>
        <w:numPr>
          <w:ilvl w:val="0"/>
          <w:numId w:val="4"/>
        </w:numPr>
        <w:rPr>
          <w:b/>
          <w:lang w:val="es-ES"/>
        </w:rPr>
      </w:pPr>
      <w:r>
        <w:rPr>
          <w:b/>
          <w:lang w:val="es-ES"/>
        </w:rPr>
        <w:t>Diagramada</w:t>
      </w:r>
      <w:r w:rsidR="0052596C" w:rsidRPr="00CF3DAE">
        <w:rPr>
          <w:b/>
          <w:lang w:val="es-ES"/>
        </w:rPr>
        <w:t xml:space="preserve">: </w:t>
      </w:r>
      <w:r w:rsidR="0052596C">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CB156E"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p w:rsidR="00CB156E" w:rsidRPr="0052596C" w:rsidRDefault="00CB156E" w:rsidP="0052596C">
      <w:pPr>
        <w:pStyle w:val="Prrafodelista"/>
        <w:numPr>
          <w:ilvl w:val="0"/>
          <w:numId w:val="4"/>
        </w:numPr>
        <w:rPr>
          <w:b/>
          <w:lang w:val="es-ES"/>
        </w:rPr>
      </w:pPr>
      <w:r>
        <w:rPr>
          <w:b/>
          <w:lang w:val="es-ES"/>
        </w:rPr>
        <w:t xml:space="preserve">Cancelada: </w:t>
      </w:r>
      <w:r w:rsidRPr="003D6EC1">
        <w:rPr>
          <w:lang w:val="es-ES"/>
        </w:rPr>
        <w:t>Cuando se cancela un</w:t>
      </w:r>
      <w:r w:rsidR="003D6EC1">
        <w:rPr>
          <w:lang w:val="es-ES"/>
        </w:rPr>
        <w:t>a</w:t>
      </w:r>
      <w:r w:rsidRPr="003D6EC1">
        <w:rPr>
          <w:lang w:val="es-ES"/>
        </w:rPr>
        <w:t xml:space="preserve"> edición se cancelan sus fechas.</w:t>
      </w:r>
      <w:r w:rsidR="003D6EC1">
        <w:rPr>
          <w:lang w:val="es-ES"/>
        </w:rPr>
        <w:t xml:space="preserve"> </w:t>
      </w:r>
    </w:p>
    <w:tbl>
      <w:tblPr>
        <w:tblStyle w:val="Cuadrculadetablaclara"/>
        <w:tblW w:w="0" w:type="auto"/>
        <w:tblLook w:val="04A0" w:firstRow="1" w:lastRow="0" w:firstColumn="1" w:lastColumn="0" w:noHBand="0" w:noVBand="1"/>
      </w:tblPr>
      <w:tblGrid>
        <w:gridCol w:w="3397"/>
        <w:gridCol w:w="5103"/>
      </w:tblGrid>
      <w:tr w:rsidR="0052596C" w:rsidRPr="00CF4BA6"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r w:rsidR="003D6EC1" w:rsidTr="00BA2196">
        <w:tc>
          <w:tcPr>
            <w:tcW w:w="3397" w:type="dxa"/>
          </w:tcPr>
          <w:p w:rsidR="003D6EC1" w:rsidRDefault="003D6EC1" w:rsidP="00BA2196">
            <w:pPr>
              <w:rPr>
                <w:lang w:val="es-ES"/>
              </w:rPr>
            </w:pPr>
            <w:proofErr w:type="spellStart"/>
            <w:r>
              <w:rPr>
                <w:lang w:val="es-ES"/>
              </w:rPr>
              <w:t>cerrarEdicion</w:t>
            </w:r>
            <w:proofErr w:type="spellEnd"/>
            <w:r>
              <w:rPr>
                <w:lang w:val="es-ES"/>
              </w:rPr>
              <w:t>()</w:t>
            </w:r>
          </w:p>
        </w:tc>
        <w:tc>
          <w:tcPr>
            <w:tcW w:w="5103" w:type="dxa"/>
          </w:tcPr>
          <w:p w:rsidR="003D6EC1" w:rsidRDefault="003D6EC1" w:rsidP="00BA2196">
            <w:pPr>
              <w:rPr>
                <w:lang w:val="es-ES"/>
              </w:rPr>
            </w:pPr>
            <w:proofErr w:type="spellStart"/>
            <w:r>
              <w:rPr>
                <w:lang w:val="es-ES"/>
              </w:rPr>
              <w:t>GestorEdicion</w:t>
            </w:r>
            <w:proofErr w:type="spellEnd"/>
          </w:p>
        </w:tc>
      </w:tr>
      <w:tr w:rsidR="003D6EC1" w:rsidTr="00BA2196">
        <w:tc>
          <w:tcPr>
            <w:tcW w:w="3397" w:type="dxa"/>
          </w:tcPr>
          <w:p w:rsidR="003D6EC1" w:rsidRDefault="003D6EC1" w:rsidP="00BA2196">
            <w:pPr>
              <w:rPr>
                <w:lang w:val="es-ES"/>
              </w:rPr>
            </w:pPr>
            <w:proofErr w:type="spellStart"/>
            <w:r>
              <w:rPr>
                <w:lang w:val="es-ES"/>
              </w:rPr>
              <w:t>cancelarEdicion</w:t>
            </w:r>
            <w:proofErr w:type="spellEnd"/>
            <w:r>
              <w:rPr>
                <w:lang w:val="es-ES"/>
              </w:rPr>
              <w:t>()</w:t>
            </w:r>
          </w:p>
        </w:tc>
        <w:tc>
          <w:tcPr>
            <w:tcW w:w="5103" w:type="dxa"/>
          </w:tcPr>
          <w:p w:rsidR="003D6EC1" w:rsidRDefault="003D6EC1" w:rsidP="00BA2196">
            <w:pPr>
              <w:rPr>
                <w:lang w:val="es-ES"/>
              </w:rPr>
            </w:pPr>
            <w:proofErr w:type="spellStart"/>
            <w:r>
              <w:rPr>
                <w:lang w:val="es-ES"/>
              </w:rPr>
              <w:t>GestorEdicion</w:t>
            </w:r>
            <w:proofErr w:type="spellEnd"/>
          </w:p>
        </w:tc>
      </w:tr>
      <w:tr w:rsidR="003D6EC1" w:rsidTr="00BA2196">
        <w:tc>
          <w:tcPr>
            <w:tcW w:w="3397" w:type="dxa"/>
          </w:tcPr>
          <w:p w:rsidR="003D6EC1" w:rsidRDefault="003D6EC1" w:rsidP="003D6EC1">
            <w:pPr>
              <w:rPr>
                <w:lang w:val="es-ES"/>
              </w:rPr>
            </w:pPr>
            <w:proofErr w:type="spellStart"/>
            <w:r>
              <w:rPr>
                <w:lang w:val="es-ES"/>
              </w:rPr>
              <w:t>actualizarFaseActual</w:t>
            </w:r>
            <w:proofErr w:type="spellEnd"/>
            <w:r>
              <w:rPr>
                <w:lang w:val="es-ES"/>
              </w:rPr>
              <w:t xml:space="preserve"> ()</w:t>
            </w:r>
          </w:p>
        </w:tc>
        <w:tc>
          <w:tcPr>
            <w:tcW w:w="5103" w:type="dxa"/>
          </w:tcPr>
          <w:p w:rsidR="003D6EC1" w:rsidRDefault="003D6EC1" w:rsidP="00BA2196">
            <w:pPr>
              <w:rPr>
                <w:lang w:val="es-ES"/>
              </w:rPr>
            </w:pPr>
            <w:proofErr w:type="spellStart"/>
            <w:r>
              <w:rPr>
                <w:lang w:val="es-ES"/>
              </w:rPr>
              <w:t>GestorEdicion</w:t>
            </w:r>
            <w:proofErr w:type="spellEnd"/>
          </w:p>
        </w:tc>
      </w:tr>
    </w:tbl>
    <w:p w:rsidR="0052596C" w:rsidRDefault="0052596C" w:rsidP="00CF3DAE">
      <w:pPr>
        <w:rPr>
          <w:lang w:val="es-ES"/>
        </w:rPr>
      </w:pPr>
    </w:p>
    <w:p w:rsidR="003D6EC1" w:rsidRDefault="003D6EC1">
      <w:pPr>
        <w:jc w:val="left"/>
        <w:rPr>
          <w:rFonts w:eastAsiaTheme="majorEastAsia" w:cstheme="majorBidi"/>
          <w:caps/>
          <w:color w:val="31521B" w:themeColor="text2" w:themeShade="80"/>
          <w:spacing w:val="15"/>
          <w:lang w:val="es-ES"/>
        </w:rPr>
      </w:pPr>
      <w:bookmarkStart w:id="12" w:name="_Toc401996962"/>
      <w:r>
        <w:rPr>
          <w:lang w:val="es-ES"/>
        </w:rPr>
        <w:br w:type="page"/>
      </w:r>
    </w:p>
    <w:p w:rsidR="00CF3DAE" w:rsidRDefault="00BA2196" w:rsidP="00CF3DAE">
      <w:pPr>
        <w:pStyle w:val="Ttulo3"/>
        <w:rPr>
          <w:lang w:val="es-ES"/>
        </w:rPr>
      </w:pPr>
      <w:r>
        <w:rPr>
          <w:lang w:val="es-ES"/>
        </w:rPr>
        <w:lastRenderedPageBreak/>
        <w:t>C</w:t>
      </w:r>
      <w:r w:rsidR="00CF3DAE">
        <w:rPr>
          <w:lang w:val="es-ES"/>
        </w:rPr>
        <w:t>lase Fase</w:t>
      </w:r>
      <w:bookmarkEnd w:id="12"/>
    </w:p>
    <w:p w:rsidR="00CF3DAE" w:rsidRDefault="00005B81" w:rsidP="00CF3DAE">
      <w:pPr>
        <w:rPr>
          <w:lang w:val="es-ES"/>
        </w:rPr>
      </w:pPr>
      <w:r w:rsidRPr="00005B81">
        <w:rPr>
          <w:noProof/>
          <w:lang w:val="es-ES" w:eastAsia="es-ES"/>
        </w:rPr>
        <w:drawing>
          <wp:inline distT="0" distB="0" distL="0" distR="0">
            <wp:extent cx="5591175" cy="212407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2124075"/>
                    </a:xfrm>
                    <a:prstGeom prst="rect">
                      <a:avLst/>
                    </a:prstGeom>
                    <a:noFill/>
                    <a:ln>
                      <a:solidFill>
                        <a:schemeClr val="bg1">
                          <a:lumMod val="65000"/>
                        </a:schemeClr>
                      </a:solidFill>
                    </a:ln>
                  </pic:spPr>
                </pic:pic>
              </a:graphicData>
            </a:graphic>
          </wp:inline>
        </w:drawing>
      </w:r>
    </w:p>
    <w:p w:rsidR="0052596C" w:rsidRDefault="0052596C" w:rsidP="0052596C">
      <w:pPr>
        <w:rPr>
          <w:b/>
          <w:lang w:val="es-ES"/>
        </w:rPr>
      </w:pPr>
      <w:r w:rsidRPr="00CF3DAE">
        <w:rPr>
          <w:b/>
          <w:lang w:val="es-ES"/>
        </w:rPr>
        <w:t>Estados:</w:t>
      </w:r>
    </w:p>
    <w:p w:rsidR="0052596C" w:rsidRDefault="00C76AE3" w:rsidP="0052596C">
      <w:pPr>
        <w:pStyle w:val="Prrafodelista"/>
        <w:numPr>
          <w:ilvl w:val="0"/>
          <w:numId w:val="4"/>
        </w:numPr>
        <w:rPr>
          <w:b/>
          <w:lang w:val="es-ES"/>
        </w:rPr>
      </w:pPr>
      <w:r>
        <w:rPr>
          <w:b/>
          <w:lang w:val="es-ES"/>
        </w:rPr>
        <w:t>Registrad</w:t>
      </w:r>
      <w:r w:rsidR="0052596C">
        <w:rPr>
          <w:b/>
          <w:lang w:val="es-ES"/>
        </w:rPr>
        <w:t xml:space="preserve">a: </w:t>
      </w:r>
      <w:r w:rsidR="0052596C">
        <w:rPr>
          <w:lang w:val="es-ES"/>
        </w:rPr>
        <w:t>Cuando se crea la fase</w:t>
      </w:r>
      <w:r>
        <w:rPr>
          <w:lang w:val="es-ES"/>
        </w:rPr>
        <w:t xml:space="preserve"> genérica (sin diagramación)</w:t>
      </w:r>
      <w:r w:rsidR="0052596C">
        <w:rPr>
          <w:lang w:val="es-ES"/>
        </w:rPr>
        <w:t>.</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sidR="00C76AE3">
        <w:rPr>
          <w:lang w:val="es-ES"/>
        </w:rPr>
        <w:t>Cuando se registra la diagramación de la fase</w:t>
      </w:r>
      <w:r>
        <w:rPr>
          <w:lang w:val="es-ES"/>
        </w:rPr>
        <w:t>.</w:t>
      </w:r>
    </w:p>
    <w:p w:rsidR="0052596C" w:rsidRPr="00CF3DAE" w:rsidRDefault="00C76AE3" w:rsidP="0052596C">
      <w:pPr>
        <w:pStyle w:val="Prrafodelista"/>
        <w:numPr>
          <w:ilvl w:val="0"/>
          <w:numId w:val="4"/>
        </w:numPr>
        <w:rPr>
          <w:b/>
          <w:lang w:val="es-ES"/>
        </w:rPr>
      </w:pPr>
      <w:r>
        <w:rPr>
          <w:b/>
          <w:lang w:val="es-ES"/>
        </w:rPr>
        <w:t>Iniciada</w:t>
      </w:r>
      <w:r w:rsidR="0052596C">
        <w:rPr>
          <w:b/>
          <w:lang w:val="es-ES"/>
        </w:rPr>
        <w:t xml:space="preserve">: </w:t>
      </w:r>
      <w:r w:rsidR="0052596C">
        <w:rPr>
          <w:lang w:val="es-ES"/>
        </w:rPr>
        <w:t xml:space="preserve">Cuando </w:t>
      </w:r>
      <w:r>
        <w:rPr>
          <w:lang w:val="es-ES"/>
        </w:rPr>
        <w:t xml:space="preserve">se registra como jugado al menos un </w:t>
      </w:r>
      <w:r w:rsidR="00D56BAA">
        <w:rPr>
          <w:lang w:val="es-ES"/>
        </w:rPr>
        <w:t xml:space="preserve"> partido</w:t>
      </w:r>
      <w:r>
        <w:rPr>
          <w:lang w:val="es-ES"/>
        </w:rPr>
        <w:t xml:space="preserve"> de esa fase</w:t>
      </w:r>
      <w:r w:rsidR="0052596C">
        <w:rPr>
          <w:lang w:val="es-ES"/>
        </w:rPr>
        <w:t>.</w:t>
      </w:r>
    </w:p>
    <w:p w:rsidR="0052596C" w:rsidRPr="00005B81" w:rsidRDefault="00005B81" w:rsidP="0052596C">
      <w:pPr>
        <w:pStyle w:val="Prrafodelista"/>
        <w:numPr>
          <w:ilvl w:val="0"/>
          <w:numId w:val="4"/>
        </w:numPr>
        <w:rPr>
          <w:b/>
          <w:lang w:val="es-ES"/>
        </w:rPr>
      </w:pPr>
      <w:r>
        <w:rPr>
          <w:b/>
          <w:lang w:val="es-ES"/>
        </w:rPr>
        <w:t>Finalizada</w:t>
      </w:r>
      <w:r w:rsidR="0052596C">
        <w:rPr>
          <w:b/>
          <w:lang w:val="es-ES"/>
        </w:rPr>
        <w:t>:</w:t>
      </w:r>
      <w:r w:rsidR="0052596C">
        <w:rPr>
          <w:lang w:val="es-ES"/>
        </w:rPr>
        <w:t xml:space="preserve"> Cuando </w:t>
      </w:r>
      <w:r w:rsidR="00D56BAA">
        <w:rPr>
          <w:lang w:val="es-ES"/>
        </w:rPr>
        <w:t xml:space="preserve">se </w:t>
      </w:r>
      <w:r>
        <w:rPr>
          <w:lang w:val="es-ES"/>
        </w:rPr>
        <w:t>finaliza la edición o se cierra una fase</w:t>
      </w:r>
      <w:r w:rsidR="00D56BAA">
        <w:rPr>
          <w:lang w:val="es-ES"/>
        </w:rPr>
        <w:t>.</w:t>
      </w:r>
    </w:p>
    <w:p w:rsidR="00005B81" w:rsidRPr="00005B81" w:rsidRDefault="00005B81" w:rsidP="0052596C">
      <w:pPr>
        <w:pStyle w:val="Prrafodelista"/>
        <w:numPr>
          <w:ilvl w:val="0"/>
          <w:numId w:val="4"/>
        </w:numPr>
        <w:rPr>
          <w:lang w:val="es-ES"/>
        </w:rPr>
      </w:pPr>
      <w:r>
        <w:rPr>
          <w:b/>
          <w:lang w:val="es-ES"/>
        </w:rPr>
        <w:t xml:space="preserve">Cancelada: </w:t>
      </w:r>
      <w:r w:rsidRPr="00005B81">
        <w:rPr>
          <w:lang w:val="es-ES"/>
        </w:rPr>
        <w:t>Cuando se cancela una edición.</w:t>
      </w:r>
    </w:p>
    <w:tbl>
      <w:tblPr>
        <w:tblStyle w:val="Cuadrculadetablaclara"/>
        <w:tblW w:w="0" w:type="auto"/>
        <w:tblLook w:val="04A0" w:firstRow="1" w:lastRow="0" w:firstColumn="1" w:lastColumn="0" w:noHBand="0" w:noVBand="1"/>
      </w:tblPr>
      <w:tblGrid>
        <w:gridCol w:w="3397"/>
        <w:gridCol w:w="5103"/>
      </w:tblGrid>
      <w:tr w:rsidR="0052596C" w:rsidRPr="00CF4BA6"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r w:rsidR="00005B81" w:rsidTr="00BA2196">
        <w:tc>
          <w:tcPr>
            <w:tcW w:w="3397" w:type="dxa"/>
          </w:tcPr>
          <w:p w:rsidR="00005B81" w:rsidRDefault="00005B81" w:rsidP="00BA2196">
            <w:pPr>
              <w:rPr>
                <w:lang w:val="es-ES"/>
              </w:rPr>
            </w:pPr>
            <w:proofErr w:type="spellStart"/>
            <w:r>
              <w:rPr>
                <w:lang w:val="es-ES"/>
              </w:rPr>
              <w:t>finalizarFase</w:t>
            </w:r>
            <w:proofErr w:type="spellEnd"/>
            <w:r>
              <w:rPr>
                <w:lang w:val="es-ES"/>
              </w:rPr>
              <w:t>()</w:t>
            </w:r>
          </w:p>
        </w:tc>
        <w:tc>
          <w:tcPr>
            <w:tcW w:w="5103" w:type="dxa"/>
          </w:tcPr>
          <w:p w:rsidR="00005B81" w:rsidRDefault="00005B81" w:rsidP="00BA2196">
            <w:pPr>
              <w:rPr>
                <w:lang w:val="es-ES"/>
              </w:rPr>
            </w:pPr>
            <w:proofErr w:type="spellStart"/>
            <w:r>
              <w:rPr>
                <w:lang w:val="es-ES"/>
              </w:rPr>
              <w:t>GestorEdicion</w:t>
            </w:r>
            <w:proofErr w:type="spellEnd"/>
          </w:p>
        </w:tc>
      </w:tr>
      <w:tr w:rsidR="00005B81" w:rsidTr="00BA2196">
        <w:tc>
          <w:tcPr>
            <w:tcW w:w="3397" w:type="dxa"/>
          </w:tcPr>
          <w:p w:rsidR="00005B81" w:rsidRDefault="00005B81" w:rsidP="00BA2196">
            <w:pPr>
              <w:rPr>
                <w:lang w:val="es-ES"/>
              </w:rPr>
            </w:pPr>
            <w:proofErr w:type="spellStart"/>
            <w:r>
              <w:rPr>
                <w:lang w:val="es-ES"/>
              </w:rPr>
              <w:t>cerrarEdicion</w:t>
            </w:r>
            <w:proofErr w:type="spellEnd"/>
            <w:r>
              <w:rPr>
                <w:lang w:val="es-ES"/>
              </w:rPr>
              <w:t>()</w:t>
            </w:r>
          </w:p>
        </w:tc>
        <w:tc>
          <w:tcPr>
            <w:tcW w:w="5103" w:type="dxa"/>
          </w:tcPr>
          <w:p w:rsidR="00005B81" w:rsidRDefault="00005B81" w:rsidP="00BA2196">
            <w:pPr>
              <w:rPr>
                <w:lang w:val="es-ES"/>
              </w:rPr>
            </w:pPr>
            <w:proofErr w:type="spellStart"/>
            <w:r>
              <w:rPr>
                <w:lang w:val="es-ES"/>
              </w:rPr>
              <w:t>GestorEdicion</w:t>
            </w:r>
            <w:proofErr w:type="spellEnd"/>
          </w:p>
        </w:tc>
      </w:tr>
      <w:tr w:rsidR="00005B81" w:rsidTr="00BA2196">
        <w:tc>
          <w:tcPr>
            <w:tcW w:w="3397" w:type="dxa"/>
          </w:tcPr>
          <w:p w:rsidR="00005B81" w:rsidRDefault="00005B81" w:rsidP="00BA2196">
            <w:pPr>
              <w:rPr>
                <w:lang w:val="es-ES"/>
              </w:rPr>
            </w:pPr>
            <w:proofErr w:type="spellStart"/>
            <w:r>
              <w:rPr>
                <w:lang w:val="es-ES"/>
              </w:rPr>
              <w:t>cancelarEdicion</w:t>
            </w:r>
            <w:proofErr w:type="spellEnd"/>
            <w:r>
              <w:rPr>
                <w:lang w:val="es-ES"/>
              </w:rPr>
              <w:t>()</w:t>
            </w:r>
          </w:p>
        </w:tc>
        <w:tc>
          <w:tcPr>
            <w:tcW w:w="5103" w:type="dxa"/>
          </w:tcPr>
          <w:p w:rsidR="00005B81" w:rsidRDefault="00005B81" w:rsidP="00BA2196">
            <w:pPr>
              <w:rPr>
                <w:lang w:val="es-ES"/>
              </w:rPr>
            </w:pPr>
            <w:proofErr w:type="spellStart"/>
            <w:r>
              <w:rPr>
                <w:lang w:val="es-ES"/>
              </w:rPr>
              <w:t>GestorEdicion</w:t>
            </w:r>
            <w:proofErr w:type="spellEnd"/>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Pr="002A370A" w:rsidRDefault="00314D99" w:rsidP="002A370A">
      <w:pPr>
        <w:pStyle w:val="Ttulo2"/>
      </w:pPr>
      <w:bookmarkStart w:id="13" w:name="_Toc401996963"/>
      <w:r>
        <w:rPr>
          <w:noProof/>
          <w:lang w:val="es-ES"/>
        </w:rPr>
        <w:lastRenderedPageBreak/>
        <w:t>Diagramas de Interacción</w:t>
      </w:r>
      <w:bookmarkEnd w:id="13"/>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4" w:name="_Toc401996964"/>
      <w:r>
        <w:rPr>
          <w:lang w:val="es-ES"/>
        </w:rPr>
        <w:t>Registrar Configuración de Edición</w:t>
      </w:r>
      <w:bookmarkEnd w:id="14"/>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4">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4">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5" w:name="_Toc401996965"/>
      <w:r>
        <w:rPr>
          <w:lang w:val="es-ES"/>
        </w:rPr>
        <w:lastRenderedPageBreak/>
        <w:t>Consulta de Jugadores</w:t>
      </w:r>
      <w:bookmarkEnd w:id="15"/>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5">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5">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6" w:name="_Toc401996966"/>
      <w:r>
        <w:rPr>
          <w:noProof/>
          <w:lang w:val="es-ES"/>
        </w:rPr>
        <w:lastRenderedPageBreak/>
        <w:t>Diseño</w:t>
      </w:r>
      <w:bookmarkEnd w:id="16"/>
    </w:p>
    <w:p w:rsidR="00746775" w:rsidRDefault="00746775" w:rsidP="00746775">
      <w:pPr>
        <w:pStyle w:val="Ttulo3"/>
        <w:rPr>
          <w:noProof/>
          <w:lang w:val="es-ES"/>
        </w:rPr>
      </w:pPr>
      <w:bookmarkStart w:id="17" w:name="_Toc401996967"/>
      <w:r>
        <w:rPr>
          <w:noProof/>
          <w:lang w:val="es-ES"/>
        </w:rPr>
        <w:t>Uso de Patrones</w:t>
      </w:r>
      <w:bookmarkEnd w:id="17"/>
    </w:p>
    <w:p w:rsidR="008F7DA3" w:rsidRDefault="00746775" w:rsidP="00746775">
      <w:pPr>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rPr>
          <w:rFonts w:ascii="Corbel" w:hAnsi="Corbel"/>
          <w:noProof/>
          <w:lang w:val="es-ES"/>
        </w:rPr>
      </w:pPr>
    </w:p>
    <w:p w:rsidR="00746775" w:rsidRPr="002A370A" w:rsidRDefault="00BA2196" w:rsidP="002A370A">
      <w:pPr>
        <w:pStyle w:val="Prrafodelista"/>
        <w:numPr>
          <w:ilvl w:val="0"/>
          <w:numId w:val="10"/>
        </w:numPr>
        <w:rPr>
          <w:noProof/>
          <w:lang w:val="es-ES"/>
        </w:rPr>
      </w:pPr>
      <w:r w:rsidRPr="002A370A">
        <w:rPr>
          <w:noProof/>
          <w:lang w:val="es-ES"/>
        </w:rPr>
        <w:t>generarFixture(): Este método recibe la lista de equipos de un determinado Grupo, y a partir de estos, genera las fechas con sus correspondientes partidos.</w:t>
      </w:r>
    </w:p>
    <w:p w:rsidR="00BA2196" w:rsidRPr="002A370A" w:rsidRDefault="00BA2196" w:rsidP="002A370A">
      <w:pPr>
        <w:pStyle w:val="Prrafodelista"/>
        <w:numPr>
          <w:ilvl w:val="0"/>
          <w:numId w:val="11"/>
        </w:numPr>
        <w:rPr>
          <w:noProof/>
          <w:lang w:val="es-ES"/>
        </w:rPr>
      </w:pPr>
      <w:r w:rsidRPr="002A370A">
        <w:rPr>
          <w:noProof/>
          <w:lang w:val="es-ES"/>
        </w:rPr>
        <w:t>setCantidadRondas() : este método setea la cantidad de rondas que se disputarán, Puede valer 1 (cuando es sólo ida) y 2(cuando es ida y vuelta).</w:t>
      </w:r>
    </w:p>
    <w:p w:rsidR="00BA2196" w:rsidRPr="002A370A" w:rsidRDefault="00BA2196" w:rsidP="002A370A">
      <w:pPr>
        <w:pStyle w:val="Prrafodelista"/>
        <w:numPr>
          <w:ilvl w:val="0"/>
          <w:numId w:val="12"/>
        </w:numPr>
        <w:rPr>
          <w:noProof/>
          <w:lang w:val="es-ES"/>
        </w:rPr>
      </w:pPr>
      <w:r w:rsidRPr="002A370A">
        <w:rPr>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8" w:name="_Toc401996968"/>
      <w:r>
        <w:rPr>
          <w:noProof/>
          <w:lang w:val="es-ES"/>
        </w:rPr>
        <w:lastRenderedPageBreak/>
        <w:t>Generación de Fixture</w:t>
      </w:r>
      <w:bookmarkEnd w:id="18"/>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rPr>
          <w:rFonts w:ascii="Calibri" w:eastAsia="Times New Roman" w:hAnsi="Calibri" w:cs="Times New Roman"/>
          <w:lang w:val="es-AR"/>
        </w:rPr>
      </w:pPr>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rPr>
          <w:lang w:val="es-AR"/>
        </w:rPr>
      </w:pPr>
      <w:bookmarkStart w:id="19" w:name="_Toc394355900"/>
      <w:bookmarkStart w:id="20" w:name="_Toc401996969"/>
      <w:r w:rsidRPr="00325F66">
        <w:rPr>
          <w:lang w:val="es-AR"/>
        </w:rPr>
        <w:t>Todos contra todos</w:t>
      </w:r>
      <w:bookmarkEnd w:id="19"/>
      <w:bookmarkEnd w:id="20"/>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 xml:space="preserve">algoritmo basado en Round </w:t>
      </w:r>
      <w:proofErr w:type="spellStart"/>
      <w:r>
        <w:rPr>
          <w:rFonts w:ascii="Calibri" w:eastAsia="Times New Roman" w:hAnsi="Calibri" w:cs="Times New Roman"/>
          <w:lang w:val="es-AR"/>
        </w:rPr>
        <w:t>Robin</w:t>
      </w:r>
      <w:proofErr w:type="spellEnd"/>
      <w:r>
        <w:rPr>
          <w:rFonts w:ascii="Calibri" w:eastAsia="Times New Roman" w:hAnsi="Calibri" w:cs="Times New Roman"/>
          <w:lang w:val="es-AR"/>
        </w:rPr>
        <w:t xml:space="preserve">, que se realizará en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a partir de la lista de equipos de un grupo. Puede aplicarse a varios Grupos.</w:t>
      </w:r>
    </w:p>
    <w:p w:rsidR="00325F66" w:rsidRPr="00325F66" w:rsidRDefault="00325F66" w:rsidP="00325F66">
      <w:pPr>
        <w:pStyle w:val="Ttulo3"/>
        <w:rPr>
          <w:lang w:val="es-AR"/>
        </w:rPr>
      </w:pPr>
      <w:bookmarkStart w:id="21" w:name="_Toc394355901"/>
      <w:bookmarkStart w:id="22" w:name="_Toc401996970"/>
      <w:r w:rsidRPr="00325F66">
        <w:rPr>
          <w:lang w:val="es-AR"/>
        </w:rPr>
        <w:t xml:space="preserve">Todos </w:t>
      </w:r>
      <w:bookmarkEnd w:id="21"/>
      <w:r w:rsidR="00BA2196">
        <w:rPr>
          <w:lang w:val="es-AR"/>
        </w:rPr>
        <w:t>contra todos Ida y Vuelta</w:t>
      </w:r>
      <w:bookmarkEnd w:id="22"/>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rPr>
          <w:lang w:val="es-AR"/>
        </w:rPr>
      </w:pPr>
      <w:bookmarkStart w:id="23" w:name="_Toc394355902"/>
      <w:bookmarkStart w:id="24" w:name="_Toc401996971"/>
      <w:r w:rsidRPr="00325F66">
        <w:rPr>
          <w:lang w:val="es-AR"/>
        </w:rPr>
        <w:t>Eliminatoria por Fases</w:t>
      </w:r>
      <w:bookmarkEnd w:id="23"/>
      <w:bookmarkEnd w:id="24"/>
    </w:p>
    <w:p w:rsidR="00325F66" w:rsidRPr="00325F66" w:rsidRDefault="009B0E1F" w:rsidP="00325F66">
      <w:pPr>
        <w:rPr>
          <w:rFonts w:ascii="Calibri" w:eastAsia="Times New Roman" w:hAnsi="Calibri" w:cs="Times New Roman"/>
          <w:lang w:val="es-AR"/>
        </w:rPr>
      </w:pPr>
      <w:r>
        <w:rPr>
          <w:rFonts w:ascii="Calibri" w:eastAsia="Times New Roman" w:hAnsi="Calibri" w:cs="Times New Roman"/>
          <w:lang w:val="es-AR"/>
        </w:rPr>
        <w:t xml:space="preserve">Se realizará implementando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xml:space="preserve">), donde ya vendrán determinados desde la pantalla, los partidos a jugarse en la primera ronda. La cantidad de llaves a generar estará dada por la cantidad de equipos </w:t>
      </w:r>
      <w:r w:rsidR="00874298">
        <w:rPr>
          <w:rFonts w:ascii="Calibri" w:eastAsia="Times New Roman" w:hAnsi="Calibri" w:cs="Times New Roman"/>
          <w:lang w:val="es-AR"/>
        </w:rPr>
        <w:t>seleccionados</w:t>
      </w:r>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5" w:name="_Toc401996972"/>
      <w:r>
        <w:rPr>
          <w:lang w:val="es-ES"/>
        </w:rPr>
        <w:lastRenderedPageBreak/>
        <w:t>Mapeo a la Base de Datos</w:t>
      </w:r>
      <w:bookmarkEnd w:id="25"/>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9D51E1" w:rsidRPr="00D72D21" w:rsidRDefault="009D51E1" w:rsidP="009B0E1F">
      <w:pPr>
        <w:rPr>
          <w:i/>
          <w:lang w:val="es-ES"/>
        </w:rPr>
      </w:pPr>
    </w:p>
    <w:p w:rsidR="00575333" w:rsidRDefault="00575333">
      <w:pPr>
        <w:rPr>
          <w:lang w:val="es-ES"/>
        </w:rPr>
      </w:pPr>
      <w:r>
        <w:rPr>
          <w:lang w:val="es-ES"/>
        </w:rPr>
        <w:br w:type="page"/>
      </w:r>
    </w:p>
    <w:p w:rsidR="009B0E1F" w:rsidRDefault="00575333" w:rsidP="00575333">
      <w:pPr>
        <w:pStyle w:val="Ttulo1"/>
        <w:rPr>
          <w:lang w:val="es-ES"/>
        </w:rPr>
      </w:pPr>
      <w:bookmarkStart w:id="26" w:name="_Toc401996973"/>
      <w:r>
        <w:rPr>
          <w:lang w:val="es-ES"/>
        </w:rPr>
        <w:lastRenderedPageBreak/>
        <w:t>Prototipo de interfaz</w:t>
      </w:r>
      <w:bookmarkEnd w:id="26"/>
    </w:p>
    <w:p w:rsidR="00575333" w:rsidRDefault="00575333" w:rsidP="00575333">
      <w:pPr>
        <w:pStyle w:val="Ttulo2"/>
        <w:rPr>
          <w:lang w:val="es-ES"/>
        </w:rPr>
      </w:pPr>
      <w:bookmarkStart w:id="27" w:name="_Toc401996974"/>
      <w:r>
        <w:rPr>
          <w:lang w:val="es-ES"/>
        </w:rPr>
        <w:t>Logi</w:t>
      </w:r>
      <w:r w:rsidR="00BA2196">
        <w:rPr>
          <w:lang w:val="es-ES"/>
        </w:rPr>
        <w:t>n</w:t>
      </w:r>
      <w:bookmarkEnd w:id="27"/>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8" w:name="_Toc401996975"/>
      <w:r>
        <w:rPr>
          <w:lang w:val="es-ES"/>
        </w:rPr>
        <w:t>Mis Torneos</w:t>
      </w:r>
      <w:bookmarkEnd w:id="28"/>
    </w:p>
    <w:p w:rsid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1300"/>
                    </a:xfrm>
                    <a:prstGeom prst="rect">
                      <a:avLst/>
                    </a:prstGeom>
                  </pic:spPr>
                </pic:pic>
              </a:graphicData>
            </a:graphic>
          </wp:inline>
        </w:drawing>
      </w:r>
    </w:p>
    <w:p w:rsidR="00874298" w:rsidRDefault="00874298">
      <w:pPr>
        <w:jc w:val="left"/>
        <w:rPr>
          <w:lang w:val="es-ES"/>
        </w:rPr>
      </w:pPr>
      <w:r>
        <w:rPr>
          <w:lang w:val="es-ES"/>
        </w:rPr>
        <w:br w:type="page"/>
      </w:r>
    </w:p>
    <w:p w:rsidR="00874298" w:rsidRDefault="00874298" w:rsidP="00874298">
      <w:pPr>
        <w:pStyle w:val="Ttulo1"/>
        <w:rPr>
          <w:lang w:val="es-ES"/>
        </w:rPr>
      </w:pPr>
      <w:r>
        <w:rPr>
          <w:lang w:val="es-ES"/>
        </w:rPr>
        <w:lastRenderedPageBreak/>
        <w:t xml:space="preserve">Implementación </w:t>
      </w:r>
    </w:p>
    <w:p w:rsidR="00874298" w:rsidRDefault="00ED49A8" w:rsidP="00874298">
      <w:pPr>
        <w:pStyle w:val="Ttulo2"/>
        <w:rPr>
          <w:lang w:val="es-ES"/>
        </w:rPr>
      </w:pPr>
      <w:r>
        <w:rPr>
          <w:lang w:val="es-ES"/>
        </w:rPr>
        <w:t>Entidades (Biblioteca de Clases)</w:t>
      </w:r>
    </w:p>
    <w:p w:rsidR="00ED49A8" w:rsidRDefault="00ED49A8" w:rsidP="00ED49A8">
      <w:pPr>
        <w:rPr>
          <w:lang w:val="es-ES"/>
        </w:rPr>
      </w:pPr>
      <w:r>
        <w:rPr>
          <w:noProof/>
          <w:lang w:val="es-ES" w:eastAsia="es-ES"/>
        </w:rPr>
        <w:drawing>
          <wp:inline distT="0" distB="0" distL="0" distR="0" wp14:anchorId="411C84FF" wp14:editId="7E26F184">
            <wp:extent cx="5400040" cy="20999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99945"/>
                    </a:xfrm>
                    <a:prstGeom prst="rect">
                      <a:avLst/>
                    </a:prstGeom>
                  </pic:spPr>
                </pic:pic>
              </a:graphicData>
            </a:graphic>
          </wp:inline>
        </w:drawing>
      </w:r>
    </w:p>
    <w:p w:rsidR="00ED49A8" w:rsidRDefault="00ED49A8" w:rsidP="00ED49A8">
      <w:pPr>
        <w:rPr>
          <w:lang w:val="es-ES"/>
        </w:rPr>
      </w:pPr>
      <w:r>
        <w:rPr>
          <w:noProof/>
          <w:lang w:val="es-ES" w:eastAsia="es-ES"/>
        </w:rPr>
        <w:drawing>
          <wp:inline distT="0" distB="0" distL="0" distR="0" wp14:anchorId="6E953E8D" wp14:editId="6E8D9DD5">
            <wp:extent cx="5400040" cy="35693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6933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0CB6D88A" wp14:editId="5D9DE48C">
            <wp:extent cx="5400040" cy="42424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42435"/>
                    </a:xfrm>
                    <a:prstGeom prst="rect">
                      <a:avLst/>
                    </a:prstGeom>
                  </pic:spPr>
                </pic:pic>
              </a:graphicData>
            </a:graphic>
          </wp:inline>
        </w:drawing>
      </w:r>
    </w:p>
    <w:p w:rsidR="00ED49A8" w:rsidRDefault="00ED49A8" w:rsidP="00ED49A8">
      <w:pPr>
        <w:pStyle w:val="Ttulo2"/>
        <w:rPr>
          <w:lang w:val="es-ES"/>
        </w:rPr>
      </w:pPr>
      <w:r>
        <w:rPr>
          <w:lang w:val="es-ES"/>
        </w:rPr>
        <w:t>Acceso a Datos (Biblioteca de Clases)</w:t>
      </w:r>
    </w:p>
    <w:p w:rsidR="00ED49A8" w:rsidRDefault="00ED49A8" w:rsidP="00ED49A8">
      <w:pPr>
        <w:rPr>
          <w:lang w:val="es-ES"/>
        </w:rPr>
      </w:pPr>
      <w:r>
        <w:rPr>
          <w:noProof/>
          <w:lang w:val="es-ES" w:eastAsia="es-ES"/>
        </w:rPr>
        <w:drawing>
          <wp:inline distT="0" distB="0" distL="0" distR="0" wp14:anchorId="6EC41079" wp14:editId="72B8D469">
            <wp:extent cx="5718412" cy="33293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0912" cy="334240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2A7E5814" wp14:editId="4C05B588">
            <wp:extent cx="5400040" cy="5419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419725"/>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Lógica (Biblioteca de Clases)</w:t>
      </w:r>
    </w:p>
    <w:p w:rsidR="00ED49A8" w:rsidRDefault="00ED49A8" w:rsidP="00ED49A8">
      <w:pPr>
        <w:rPr>
          <w:lang w:val="es-ES"/>
        </w:rPr>
      </w:pPr>
      <w:r>
        <w:rPr>
          <w:noProof/>
          <w:lang w:val="es-ES" w:eastAsia="es-ES"/>
        </w:rPr>
        <w:drawing>
          <wp:inline distT="0" distB="0" distL="0" distR="0" wp14:anchorId="6CA8316E" wp14:editId="0B7D2B0C">
            <wp:extent cx="5400040" cy="592137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9213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76D6F1CC" wp14:editId="2F070DDB">
            <wp:extent cx="5400040" cy="6276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2769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3CCF2CB3" wp14:editId="72F2AA70">
            <wp:extent cx="5400040" cy="5944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944870"/>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Utils (Biblioteca de Clases)</w:t>
      </w:r>
    </w:p>
    <w:p w:rsidR="00ED49A8" w:rsidRDefault="00ED49A8" w:rsidP="00ED49A8">
      <w:pPr>
        <w:rPr>
          <w:lang w:val="es-ES"/>
        </w:rPr>
      </w:pPr>
      <w:r>
        <w:rPr>
          <w:noProof/>
          <w:lang w:val="es-ES" w:eastAsia="es-ES"/>
        </w:rPr>
        <w:drawing>
          <wp:inline distT="0" distB="0" distL="0" distR="0" wp14:anchorId="75000BFA" wp14:editId="1DD87AD2">
            <wp:extent cx="5400040" cy="47136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13605"/>
                    </a:xfrm>
                    <a:prstGeom prst="rect">
                      <a:avLst/>
                    </a:prstGeom>
                  </pic:spPr>
                </pic:pic>
              </a:graphicData>
            </a:graphic>
          </wp:inline>
        </w:drawing>
      </w:r>
    </w:p>
    <w:p w:rsidR="00ED49A8" w:rsidRPr="00ED49A8" w:rsidRDefault="00ED49A8" w:rsidP="00ED49A8">
      <w:pPr>
        <w:rPr>
          <w:lang w:val="es-ES"/>
        </w:rPr>
      </w:pPr>
    </w:p>
    <w:sectPr w:rsidR="00ED49A8" w:rsidRPr="00ED49A8" w:rsidSect="00DA154B">
      <w:headerReference w:type="default" r:id="rId59"/>
      <w:footerReference w:type="default" r:id="rId6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458" w:rsidRDefault="00BF1458">
      <w:pPr>
        <w:spacing w:after="0" w:line="240" w:lineRule="auto"/>
      </w:pPr>
      <w:r>
        <w:separator/>
      </w:r>
    </w:p>
  </w:endnote>
  <w:endnote w:type="continuationSeparator" w:id="0">
    <w:p w:rsidR="00BF1458" w:rsidRDefault="00BF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E814CB" w:rsidTr="00DA154B">
      <w:trPr>
        <w:trHeight w:hRule="exact" w:val="115"/>
        <w:jc w:val="center"/>
      </w:trPr>
      <w:tc>
        <w:tcPr>
          <w:tcW w:w="6946" w:type="dxa"/>
          <w:shd w:val="clear" w:color="auto" w:fill="5FA145"/>
          <w:tcMar>
            <w:top w:w="0" w:type="dxa"/>
            <w:bottom w:w="0" w:type="dxa"/>
          </w:tcMar>
        </w:tcPr>
        <w:p w:rsidR="00E814CB" w:rsidRPr="00DA154B" w:rsidRDefault="00E814CB">
          <w:pPr>
            <w:pStyle w:val="Encabezado"/>
            <w:rPr>
              <w:caps/>
              <w:sz w:val="2"/>
            </w:rPr>
          </w:pPr>
        </w:p>
      </w:tc>
      <w:tc>
        <w:tcPr>
          <w:tcW w:w="2414" w:type="dxa"/>
          <w:shd w:val="clear" w:color="auto" w:fill="5FA145"/>
          <w:tcMar>
            <w:top w:w="0" w:type="dxa"/>
            <w:bottom w:w="0" w:type="dxa"/>
          </w:tcMar>
        </w:tcPr>
        <w:p w:rsidR="00E814CB" w:rsidRDefault="00E814CB">
          <w:pPr>
            <w:pStyle w:val="Encabezado"/>
            <w:jc w:val="right"/>
            <w:rPr>
              <w:caps/>
              <w:sz w:val="18"/>
            </w:rPr>
          </w:pPr>
        </w:p>
      </w:tc>
    </w:tr>
    <w:tr w:rsidR="00E814CB" w:rsidTr="00DA154B">
      <w:trPr>
        <w:trHeight w:val="113"/>
        <w:jc w:val="center"/>
      </w:trPr>
      <w:tc>
        <w:tcPr>
          <w:tcW w:w="6946" w:type="dxa"/>
          <w:shd w:val="clear" w:color="auto" w:fill="auto"/>
          <w:vAlign w:val="center"/>
        </w:tcPr>
        <w:p w:rsidR="00E814CB" w:rsidRDefault="00E814CB"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rsidR="00E814CB" w:rsidRPr="008F7DA3" w:rsidRDefault="00E814CB" w:rsidP="008F7DA3">
          <w:pPr>
            <w:pStyle w:val="Piedepgina"/>
            <w:rPr>
              <w:caps/>
              <w:color w:val="808080" w:themeColor="background1" w:themeShade="80"/>
              <w:sz w:val="18"/>
              <w:szCs w:val="18"/>
              <w:lang w:val="es-AR"/>
            </w:rPr>
          </w:pPr>
        </w:p>
      </w:tc>
      <w:tc>
        <w:tcPr>
          <w:tcW w:w="2414" w:type="dxa"/>
          <w:shd w:val="clear" w:color="auto" w:fill="auto"/>
          <w:vAlign w:val="center"/>
        </w:tcPr>
        <w:p w:rsidR="00E814CB" w:rsidRDefault="00E814C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F4BA6" w:rsidRPr="00CF4BA6">
            <w:rPr>
              <w:caps/>
              <w:noProof/>
              <w:color w:val="808080" w:themeColor="background1" w:themeShade="80"/>
              <w:sz w:val="18"/>
              <w:szCs w:val="18"/>
              <w:lang w:val="es-ES"/>
            </w:rPr>
            <w:t>20</w:t>
          </w:r>
          <w:r>
            <w:rPr>
              <w:caps/>
              <w:color w:val="808080" w:themeColor="background1" w:themeShade="80"/>
              <w:sz w:val="18"/>
              <w:szCs w:val="18"/>
            </w:rPr>
            <w:fldChar w:fldCharType="end"/>
          </w:r>
        </w:p>
      </w:tc>
    </w:tr>
  </w:tbl>
  <w:p w:rsidR="00E814CB" w:rsidRDefault="00E814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458" w:rsidRDefault="00BF1458">
      <w:pPr>
        <w:spacing w:after="0" w:line="240" w:lineRule="auto"/>
      </w:pPr>
      <w:r>
        <w:separator/>
      </w:r>
    </w:p>
  </w:footnote>
  <w:footnote w:type="continuationSeparator" w:id="0">
    <w:p w:rsidR="00BF1458" w:rsidRDefault="00BF1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4CB" w:rsidRDefault="00E814CB">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36"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left:0;text-align:left;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FJn8A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mdnFAAAA2wAAAA8AAABkcnMvZG93bnJldi54bWxEj09rAjEUxO+FfofwhN5qdi2orEaxQqF/&#10;Tl1F9PbYPHdXk5clSXXbT98UhB6HmfkNM1/21ogL+dA6VpAPMxDEldMt1wq2m5fHKYgQkTUax6Tg&#10;mwIsF/d3cyy0u/InXcpYiwThUKCCJsaukDJUDVkMQ9cRJ+/ovMWYpK+l9nhNcGvkKMvG0mLLaaHB&#10;jtYNVefyyyrYPZv3Scj9/gMnBxl/3ky5O+VKPQz61QxEpD7+h2/tV63gaQ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JnZ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E5B"/>
    <w:multiLevelType w:val="hybridMultilevel"/>
    <w:tmpl w:val="81621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2A31A5"/>
    <w:multiLevelType w:val="hybridMultilevel"/>
    <w:tmpl w:val="92D43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C64A6"/>
    <w:multiLevelType w:val="hybridMultilevel"/>
    <w:tmpl w:val="0C2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6"/>
  </w:num>
  <w:num w:numId="5">
    <w:abstractNumId w:val="4"/>
  </w:num>
  <w:num w:numId="6">
    <w:abstractNumId w:val="11"/>
  </w:num>
  <w:num w:numId="7">
    <w:abstractNumId w:val="5"/>
  </w:num>
  <w:num w:numId="8">
    <w:abstractNumId w:val="7"/>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05B81"/>
    <w:rsid w:val="00010F82"/>
    <w:rsid w:val="0003090A"/>
    <w:rsid w:val="00036F7F"/>
    <w:rsid w:val="0006530A"/>
    <w:rsid w:val="00090F84"/>
    <w:rsid w:val="00092D82"/>
    <w:rsid w:val="000A5996"/>
    <w:rsid w:val="000B2CDD"/>
    <w:rsid w:val="001130B5"/>
    <w:rsid w:val="00143A4C"/>
    <w:rsid w:val="00197EFE"/>
    <w:rsid w:val="001F1D2A"/>
    <w:rsid w:val="00203449"/>
    <w:rsid w:val="00214004"/>
    <w:rsid w:val="00215451"/>
    <w:rsid w:val="00244A7E"/>
    <w:rsid w:val="00267A02"/>
    <w:rsid w:val="0029515B"/>
    <w:rsid w:val="002A370A"/>
    <w:rsid w:val="002B3579"/>
    <w:rsid w:val="00305864"/>
    <w:rsid w:val="00314D99"/>
    <w:rsid w:val="00325F66"/>
    <w:rsid w:val="00335C9B"/>
    <w:rsid w:val="00350C0A"/>
    <w:rsid w:val="003D4262"/>
    <w:rsid w:val="003D6EC1"/>
    <w:rsid w:val="004219B6"/>
    <w:rsid w:val="00456787"/>
    <w:rsid w:val="004722F6"/>
    <w:rsid w:val="00472AE2"/>
    <w:rsid w:val="004912C3"/>
    <w:rsid w:val="004A28F4"/>
    <w:rsid w:val="004B20B1"/>
    <w:rsid w:val="004E26FD"/>
    <w:rsid w:val="0052596C"/>
    <w:rsid w:val="005517BE"/>
    <w:rsid w:val="00551CD5"/>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810A39"/>
    <w:rsid w:val="008442CA"/>
    <w:rsid w:val="00851B29"/>
    <w:rsid w:val="00862EC3"/>
    <w:rsid w:val="00867BB0"/>
    <w:rsid w:val="00870A86"/>
    <w:rsid w:val="00874298"/>
    <w:rsid w:val="008D33D1"/>
    <w:rsid w:val="008F7DA3"/>
    <w:rsid w:val="009164B4"/>
    <w:rsid w:val="00935C39"/>
    <w:rsid w:val="00936697"/>
    <w:rsid w:val="009372CD"/>
    <w:rsid w:val="009B0E1F"/>
    <w:rsid w:val="009D51E1"/>
    <w:rsid w:val="00A075D7"/>
    <w:rsid w:val="00A12B43"/>
    <w:rsid w:val="00A13615"/>
    <w:rsid w:val="00A43FC2"/>
    <w:rsid w:val="00A716C7"/>
    <w:rsid w:val="00A90A9F"/>
    <w:rsid w:val="00A91303"/>
    <w:rsid w:val="00AC0F15"/>
    <w:rsid w:val="00AD706C"/>
    <w:rsid w:val="00AF5F5B"/>
    <w:rsid w:val="00B35F09"/>
    <w:rsid w:val="00B677C3"/>
    <w:rsid w:val="00BA2196"/>
    <w:rsid w:val="00BC152A"/>
    <w:rsid w:val="00BF1458"/>
    <w:rsid w:val="00C01A5A"/>
    <w:rsid w:val="00C30053"/>
    <w:rsid w:val="00C565CB"/>
    <w:rsid w:val="00C76AE3"/>
    <w:rsid w:val="00CB156E"/>
    <w:rsid w:val="00CD3E51"/>
    <w:rsid w:val="00CE061E"/>
    <w:rsid w:val="00CE4877"/>
    <w:rsid w:val="00CE7D37"/>
    <w:rsid w:val="00CF3DAE"/>
    <w:rsid w:val="00CF4BA6"/>
    <w:rsid w:val="00D2419D"/>
    <w:rsid w:val="00D24DB6"/>
    <w:rsid w:val="00D529AB"/>
    <w:rsid w:val="00D56BAA"/>
    <w:rsid w:val="00D63A6B"/>
    <w:rsid w:val="00D65023"/>
    <w:rsid w:val="00D66375"/>
    <w:rsid w:val="00D710D7"/>
    <w:rsid w:val="00D72D21"/>
    <w:rsid w:val="00D87E9E"/>
    <w:rsid w:val="00DA154B"/>
    <w:rsid w:val="00DB627E"/>
    <w:rsid w:val="00DB6A8C"/>
    <w:rsid w:val="00E01300"/>
    <w:rsid w:val="00E814CB"/>
    <w:rsid w:val="00ED49A8"/>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70A"/>
    <w:pPr>
      <w:jc w:val="both"/>
    </w:pPr>
    <w:rPr>
      <w:rFonts w:ascii="Calibri Light" w:hAnsi="Calibri Light"/>
    </w:rPr>
  </w:style>
  <w:style w:type="paragraph" w:styleId="Ttulo1">
    <w:name w:val="heading 1"/>
    <w:basedOn w:val="Normal"/>
    <w:next w:val="Normal"/>
    <w:link w:val="Ttulo1Car"/>
    <w:uiPriority w:val="9"/>
    <w:qFormat/>
    <w:rsid w:val="002A370A"/>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2A370A"/>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spacing w:val="15"/>
      <w:sz w:val="20"/>
    </w:rPr>
  </w:style>
  <w:style w:type="paragraph" w:styleId="Ttulo3">
    <w:name w:val="heading 3"/>
    <w:basedOn w:val="Normal"/>
    <w:next w:val="Normal"/>
    <w:link w:val="Ttulo3Car"/>
    <w:uiPriority w:val="9"/>
    <w:unhideWhenUsed/>
    <w:qFormat/>
    <w:rsid w:val="002A370A"/>
    <w:pPr>
      <w:pBdr>
        <w:top w:val="single" w:sz="6" w:space="2" w:color="63A537" w:themeColor="text2"/>
      </w:pBdr>
      <w:spacing w:before="300" w:after="0"/>
      <w:outlineLvl w:val="2"/>
    </w:pPr>
    <w:rPr>
      <w:rFonts w:eastAsiaTheme="majorEastAsia" w:cstheme="majorBidi"/>
      <w:caps/>
      <w:color w:val="31521B" w:themeColor="text2" w:themeShade="80"/>
      <w:spacing w:val="15"/>
    </w:rPr>
  </w:style>
  <w:style w:type="paragraph" w:styleId="Ttulo4">
    <w:name w:val="heading 4"/>
    <w:basedOn w:val="Normal"/>
    <w:next w:val="Normal"/>
    <w:link w:val="Ttulo4Car"/>
    <w:uiPriority w:val="9"/>
    <w:unhideWhenUsed/>
    <w:qFormat/>
    <w:rsid w:val="002A370A"/>
    <w:pPr>
      <w:pBdr>
        <w:top w:val="dotted" w:sz="6" w:space="2" w:color="63A537" w:themeColor="text2"/>
      </w:pBdr>
      <w:spacing w:before="200" w:after="0"/>
      <w:outlineLvl w:val="3"/>
    </w:pPr>
    <w:rPr>
      <w:rFonts w:eastAsiaTheme="majorEastAsia"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70A"/>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2A370A"/>
    <w:rPr>
      <w:rFonts w:ascii="Calibri Light" w:eastAsiaTheme="majorEastAsia" w:hAnsi="Calibri Light" w:cstheme="majorBidi"/>
      <w:b/>
      <w:caps/>
      <w:spacing w:val="15"/>
      <w:sz w:val="20"/>
      <w:shd w:val="clear" w:color="auto" w:fill="DFF0D3" w:themeFill="text2" w:themeFillTint="33"/>
    </w:rPr>
  </w:style>
  <w:style w:type="character" w:customStyle="1" w:styleId="Ttulo3Car">
    <w:name w:val="Título 3 Car"/>
    <w:basedOn w:val="Fuentedeprrafopredeter"/>
    <w:link w:val="Ttulo3"/>
    <w:uiPriority w:val="9"/>
    <w:rsid w:val="002A370A"/>
    <w:rPr>
      <w:rFonts w:ascii="Calibri Light" w:eastAsiaTheme="majorEastAsia" w:hAnsi="Calibri Light" w:cstheme="majorBidi"/>
      <w:caps/>
      <w:color w:val="31521B"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sid w:val="002A370A"/>
    <w:rPr>
      <w:rFonts w:ascii="Calibri Light" w:eastAsiaTheme="majorEastAsia" w:hAnsi="Calibri Light"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70024188">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emf"/><Relationship Id="rId40" Type="http://schemas.openxmlformats.org/officeDocument/2006/relationships/image" Target="media/image27.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4.png"/><Relationship Id="rId38" Type="http://schemas.openxmlformats.org/officeDocument/2006/relationships/image" Target="media/image29.emf"/><Relationship Id="rId46" Type="http://schemas.openxmlformats.org/officeDocument/2006/relationships/image" Target="media/image34.emf"/><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emf"/><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2.gif"/><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D8018E99-4FC4-4C51-B95C-EA4061EE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205</TotalTime>
  <Pages>1</Pages>
  <Words>1520</Words>
  <Characters>8363</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Flor</cp:lastModifiedBy>
  <cp:revision>11</cp:revision>
  <cp:lastPrinted>2014-10-25T18:43:00Z</cp:lastPrinted>
  <dcterms:created xsi:type="dcterms:W3CDTF">2014-10-25T13:26:00Z</dcterms:created>
  <dcterms:modified xsi:type="dcterms:W3CDTF">2015-05-20T22:07:00Z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