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D6F" w:rsidRDefault="00335C9B" w:rsidP="00E777FB">
      <w:pPr>
        <w:jc w:val="both"/>
      </w:pPr>
      <w:r>
        <w:rPr>
          <w:noProof/>
          <w:lang w:val="es-ES" w:eastAsia="es-ES"/>
        </w:rPr>
        <mc:AlternateContent>
          <mc:Choice Requires="wpg">
            <w:drawing>
              <wp:anchor distT="0" distB="0" distL="114300" distR="114300" simplePos="0" relativeHeight="251656192" behindDoc="0" locked="0" layoutInCell="1" allowOverlap="1" wp14:anchorId="7D7EB43A" wp14:editId="00D50D7C">
                <wp:simplePos x="0" y="0"/>
                <wp:positionH relativeFrom="column">
                  <wp:posOffset>-438785</wp:posOffset>
                </wp:positionH>
                <wp:positionV relativeFrom="paragraph">
                  <wp:posOffset>-202001</wp:posOffset>
                </wp:positionV>
                <wp:extent cx="6858000" cy="570354"/>
                <wp:effectExtent l="0" t="0" r="0" b="1270"/>
                <wp:wrapNone/>
                <wp:docPr id="30" name="Grupo 30"/>
                <wp:cNvGraphicFramePr/>
                <a:graphic xmlns:a="http://schemas.openxmlformats.org/drawingml/2006/main">
                  <a:graphicData uri="http://schemas.microsoft.com/office/word/2010/wordprocessingGroup">
                    <wpg:wgp>
                      <wpg:cNvGrpSpPr/>
                      <wpg:grpSpPr>
                        <a:xfrm>
                          <a:off x="0" y="0"/>
                          <a:ext cx="6858000" cy="570354"/>
                          <a:chOff x="0" y="0"/>
                          <a:chExt cx="6858000" cy="570354"/>
                        </a:xfrm>
                      </wpg:grpSpPr>
                      <wps:wsp>
                        <wps:cNvPr id="9" name="Rectángulo 9"/>
                        <wps:cNvSpPr/>
                        <wps:spPr>
                          <a:xfrm rot="10800000">
                            <a:off x="0" y="475013"/>
                            <a:ext cx="6858000" cy="9534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0" y="0"/>
                            <a:ext cx="6858000" cy="494036"/>
                            <a:chOff x="0" y="0"/>
                            <a:chExt cx="6858000" cy="494036"/>
                          </a:xfrm>
                        </wpg:grpSpPr>
                        <wps:wsp>
                          <wps:cNvPr id="10" name="Rectángulo 10"/>
                          <wps:cNvSpPr/>
                          <wps:spPr>
                            <a:xfrm rot="10800000">
                              <a:off x="0" y="0"/>
                              <a:ext cx="6858000" cy="494036"/>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09CA" w:rsidRPr="000B2CDD" w:rsidRDefault="005809CA" w:rsidP="00244A7E">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pic:pic xmlns:pic="http://schemas.openxmlformats.org/drawingml/2006/picture">
                          <pic:nvPicPr>
                            <pic:cNvPr id="12" name="Imagen 12" descr="D:\Escritorio\Sin título-1.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45777" y="71252"/>
                              <a:ext cx="1162050" cy="377825"/>
                            </a:xfrm>
                            <a:prstGeom prst="rect">
                              <a:avLst/>
                            </a:prstGeom>
                            <a:noFill/>
                            <a:ln>
                              <a:noFill/>
                            </a:ln>
                          </pic:spPr>
                        </pic:pic>
                      </wpg:grpSp>
                    </wpg:wgp>
                  </a:graphicData>
                </a:graphic>
              </wp:anchor>
            </w:drawing>
          </mc:Choice>
          <mc:Fallback>
            <w:pict>
              <v:group w14:anchorId="7D7EB43A" id="Grupo 30" o:spid="_x0000_s1026" style="position:absolute;left:0;text-align:left;margin-left:-34.55pt;margin-top:-15.9pt;width:540pt;height:44.9pt;z-index:251656192" coordsize="68580,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">
                <v:rect id="Rectángulo 9" o:spid="_x0000_s1027" style="position:absolute;top:4750;width:68580;height:95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eSsAA&#10;AADaAAAADwAAAGRycy9kb3ducmV2LnhtbESPQYvCMBSE74L/ITxhb5q4LKLVKCKsrAcPq+L50Tyb&#10;YvNSmmjr/nojLHgcZuYbZrHqXCXu1ITSs4bxSIEgzr0pudBwOn4PpyBCRDZYeSYNDwqwWvZ7C8yM&#10;b/mX7odYiAThkKEGG2OdSRlySw7DyNfEybv4xmFMsimkabBNcFfJT6Um0mHJacFiTRtL+fVwcxo2&#10;++o8sY884dsvZ9XfTs22tdYfg249BxGpi+/wf/vHaJjB60q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7eSsAAAADaAAAADwAAAAAAAAAAAAAAAACYAgAAZHJzL2Rvd25y&#10;ZXYueG1sUEsFBgAAAAAEAAQA9QAAAIUDAAAAAA==&#10;" fillcolor="#404040 [2429]" stroked="f" strokeweight="1pt"/>
                <v:group id="Grupo 29" o:spid="_x0000_s1028" style="position:absolute;width:68580;height:4940" coordsize="68580,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ángulo 10" o:spid="_x0000_s1029" style="position:absolute;width:68580;height:4940;rotation:1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FDsYA&#10;AADbAAAADwAAAGRycy9kb3ducmV2LnhtbESPQU/CQBCF7yT+h82YeDGylQNKZSFg0gS9gRrgNnbH&#10;bmN3tnYXKP+eOZhwm8l7894303nvG3WkLtaBDTwOM1DEZbA1VwY+P4qHZ1AxIVtsApOBM0WYz24G&#10;U8xtOPGajptUKQnhmKMBl1Kbax1LRx7jMLTEov2EzmOStau07fAk4b7Roywba481S4PDll4dlb+b&#10;gzfwtdufvyfFyE3envrl3ztui/H91pi7237xAipRn67m/+uVFXyhl19kAD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7FDsYAAADbAAAADwAAAAAAAAAAAAAAAACYAgAAZHJz&#10;L2Rvd25yZXYueG1sUEsFBgAAAAAEAAQA9QAAAIsDAAAAAA==&#10;" fillcolor="#5fa145" stroked="f" strokeweight="1pt">
                    <v:fill r:id="rId11" o:title="" color2="#56ad4f" type="pattern"/>
                    <v:textbox inset="36pt,14.4pt,36pt,36pt">
                      <w:txbxContent>
                        <w:p w:rsidR="005809CA" w:rsidRPr="000B2CDD" w:rsidRDefault="005809CA" w:rsidP="00244A7E">
                          <w:pPr>
                            <w:pStyle w:val="Sinespaciado"/>
                            <w:rPr>
                              <w:caps/>
                              <w:color w:val="FFFFFF" w:themeColor="background1"/>
                              <w:lang w:val="es-AR"/>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30" type="#_x0000_t75" style="position:absolute;left:55457;top:712;width:11621;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Wx++AAAA2wAAAA8AAABkcnMvZG93bnJldi54bWxET81qAjEQvgu+Q5iCN83qQcpqFCkUBFHQ&#10;9gGGzXSz7mZmSaKub28Khd7m4/ud9XbwnbpTiI2wgfmsAEVciW24NvD99Tl9BxUTssVOmAw8KcJ2&#10;Mx6tsbTy4DPdL6lWOYRjiQZcSn2pdawceYwz6Ykz9yPBY8ow1NoGfORw3+lFUSy1x4Zzg8OePhxV&#10;7eXmDdD1UMRw3Z2PLYlzcmr9XFpjJm/DbgUq0ZD+xX/uvc3zF/D7Sz5Ab1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tYWx++AAAA2wAAAA8AAAAAAAAAAAAAAAAAnwIAAGRy&#10;cy9kb3ducmV2LnhtbFBLBQYAAAAABAAEAPcAAACKAwAAAAA=&#10;">
                    <v:imagedata r:id="rId12" o:title="Sin título-1"/>
                  </v:shape>
                </v:group>
              </v:group>
            </w:pict>
          </mc:Fallback>
        </mc:AlternateContent>
      </w:r>
    </w:p>
    <w:sdt>
      <w:sdtPr>
        <w:id w:val="1606700183"/>
        <w:docPartObj>
          <w:docPartGallery w:val="Cover Pages"/>
          <w:docPartUnique/>
        </w:docPartObj>
      </w:sdtPr>
      <w:sdtEndPr>
        <w:rPr>
          <w:noProof/>
          <w:lang w:val="es-ES"/>
        </w:rPr>
      </w:sdtEndPr>
      <w:sdtContent>
        <w:p w:rsidR="00750FE8" w:rsidRPr="00A42E97" w:rsidRDefault="00A12B43" w:rsidP="00A42E97">
          <w:pPr>
            <w:jc w:val="both"/>
            <w:rPr>
              <w:noProof/>
              <w:lang w:val="es-ES"/>
            </w:rPr>
          </w:pPr>
          <w:r>
            <w:rPr>
              <w:noProof/>
              <w:lang w:val="es-ES" w:eastAsia="es-ES"/>
            </w:rPr>
            <mc:AlternateContent>
              <mc:Choice Requires="wpg">
                <w:drawing>
                  <wp:anchor distT="0" distB="0" distL="114300" distR="114300" simplePos="0" relativeHeight="251703296" behindDoc="0" locked="0" layoutInCell="1" allowOverlap="1" wp14:anchorId="5F6187E0" wp14:editId="3BA67B16">
                    <wp:simplePos x="0" y="0"/>
                    <wp:positionH relativeFrom="column">
                      <wp:posOffset>4987290</wp:posOffset>
                    </wp:positionH>
                    <wp:positionV relativeFrom="paragraph">
                      <wp:posOffset>6734175</wp:posOffset>
                    </wp:positionV>
                    <wp:extent cx="1135380" cy="1113716"/>
                    <wp:effectExtent l="0" t="0" r="0" b="0"/>
                    <wp:wrapNone/>
                    <wp:docPr id="27" name="Grupo 27"/>
                    <wp:cNvGraphicFramePr/>
                    <a:graphic xmlns:a="http://schemas.openxmlformats.org/drawingml/2006/main">
                      <a:graphicData uri="http://schemas.microsoft.com/office/word/2010/wordprocessingGroup">
                        <wpg:wgp>
                          <wpg:cNvGrpSpPr/>
                          <wpg:grpSpPr>
                            <a:xfrm>
                              <a:off x="0" y="0"/>
                              <a:ext cx="1135380" cy="1113716"/>
                              <a:chOff x="0" y="-31811"/>
                              <a:chExt cx="1136110" cy="1114422"/>
                            </a:xfrm>
                          </wpg:grpSpPr>
                          <wps:wsp>
                            <wps:cNvPr id="15" name="Cuadro de texto 15"/>
                            <wps:cNvSpPr txBox="1"/>
                            <wps:spPr>
                              <a:xfrm>
                                <a:off x="7954" y="-31811"/>
                                <a:ext cx="1128156" cy="35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036F7F" w:rsidRDefault="005809CA"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27863" y="25574"/>
                                <a:ext cx="961390" cy="5552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936697" w:rsidRDefault="005809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upo 25"/>
                            <wpg:cNvGrpSpPr/>
                            <wpg:grpSpPr>
                              <a:xfrm>
                                <a:off x="0" y="456983"/>
                                <a:ext cx="1045028" cy="625628"/>
                                <a:chOff x="-5610" y="-311562"/>
                                <a:chExt cx="1045028" cy="625628"/>
                              </a:xfrm>
                            </wpg:grpSpPr>
                            <wps:wsp>
                              <wps:cNvPr id="13" name="Cuadro de texto 13"/>
                              <wps:cNvSpPr txBox="1"/>
                              <wps:spPr>
                                <a:xfrm>
                                  <a:off x="-5610" y="-311562"/>
                                  <a:ext cx="1045028"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036F7F" w:rsidRDefault="005809CA"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uadro de texto 17"/>
                              <wps:cNvSpPr txBox="1"/>
                              <wps:spPr>
                                <a:xfrm>
                                  <a:off x="2344" y="-259953"/>
                                  <a:ext cx="961390" cy="574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936697" w:rsidRDefault="005809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F6187E0" id="Grupo 27" o:spid="_x0000_s1031" style="position:absolute;left:0;text-align:left;margin-left:392.7pt;margin-top:530.25pt;width:89.4pt;height:87.7pt;z-index:251703296;mso-width-relative:margin;mso-height-relative:margin" coordorigin=",-318" coordsize="11361,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">
                    <v:shapetype id="_x0000_t202" coordsize="21600,21600" o:spt="202" path="m,l,21600r21600,l21600,xe">
                      <v:stroke joinstyle="miter"/>
                      <v:path gradientshapeok="t" o:connecttype="rect"/>
                    </v:shapetype>
                    <v:shape id="Cuadro de texto 15" o:spid="_x0000_s1032" type="#_x0000_t202" style="position:absolute;left:79;top:-318;width:11282;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5809CA" w:rsidRPr="00036F7F" w:rsidRDefault="005809CA"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GRUPO</w:t>
                            </w:r>
                          </w:p>
                        </w:txbxContent>
                      </v:textbox>
                    </v:shape>
                    <v:shape id="Cuadro de texto 16" o:spid="_x0000_s1033" type="#_x0000_t202" style="position:absolute;left:278;top:255;width:9614;height:5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5809CA" w:rsidRPr="00936697" w:rsidRDefault="005809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v:textbox>
                    </v:shape>
                    <v:group id="Grupo 25" o:spid="_x0000_s1034" style="position:absolute;top:4569;width:10450;height:6257" coordorigin="-56,-3115" coordsize="10450,6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uadro de texto 13" o:spid="_x0000_s1035" type="#_x0000_t202" style="position:absolute;left:-56;top:-3115;width:10450;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5809CA" w:rsidRPr="00036F7F" w:rsidRDefault="005809CA"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CURSO</w:t>
                              </w:r>
                            </w:p>
                          </w:txbxContent>
                        </v:textbox>
                      </v:shape>
                      <v:shape id="Cuadro de texto 17" o:spid="_x0000_s1036" type="#_x0000_t202" style="position:absolute;left:23;top:-2599;width:9614;height:5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809CA" w:rsidRPr="00936697" w:rsidRDefault="005809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v:textbox>
                      </v:shape>
                    </v:group>
                  </v:group>
                </w:pict>
              </mc:Fallback>
            </mc:AlternateContent>
          </w:r>
          <w:r w:rsidR="001F1D2A">
            <w:rPr>
              <w:noProof/>
              <w:lang w:val="es-ES" w:eastAsia="es-ES"/>
            </w:rPr>
            <mc:AlternateContent>
              <mc:Choice Requires="wpg">
                <w:drawing>
                  <wp:anchor distT="0" distB="0" distL="114300" distR="114300" simplePos="0" relativeHeight="251702272" behindDoc="0" locked="0" layoutInCell="1" allowOverlap="1" wp14:anchorId="7CCCC53E" wp14:editId="56B7DBF3">
                    <wp:simplePos x="0" y="0"/>
                    <wp:positionH relativeFrom="column">
                      <wp:posOffset>-446405</wp:posOffset>
                    </wp:positionH>
                    <wp:positionV relativeFrom="paragraph">
                      <wp:posOffset>6339205</wp:posOffset>
                    </wp:positionV>
                    <wp:extent cx="6858000" cy="2023745"/>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2023745"/>
                              <a:chOff x="0" y="0"/>
                              <a:chExt cx="6858000" cy="2023794"/>
                            </a:xfrm>
                          </wpg:grpSpPr>
                          <wps:wsp>
                            <wps:cNvPr id="120" name="Rectángulo 120"/>
                            <wps:cNvSpPr/>
                            <wps:spPr>
                              <a:xfrm>
                                <a:off x="0" y="0"/>
                                <a:ext cx="6858000" cy="20659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191069"/>
                                <a:ext cx="6858000" cy="1832725"/>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09CA" w:rsidRPr="000B2CDD" w:rsidRDefault="005809CA">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8" name="Cuadro de texto 8"/>
                            <wps:cNvSpPr txBox="1"/>
                            <wps:spPr>
                              <a:xfrm>
                                <a:off x="345259" y="393540"/>
                                <a:ext cx="1876425" cy="103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036F7F" w:rsidRDefault="005809CA" w:rsidP="00036F7F">
                                  <w:pPr>
                                    <w:spacing w:before="0" w:after="0"/>
                                    <w:rPr>
                                      <w:rFonts w:asciiTheme="majorHAnsi" w:hAnsiTheme="majorHAnsi"/>
                                      <w:color w:val="262626" w:themeColor="text1" w:themeTint="D9"/>
                                      <w:sz w:val="28"/>
                                      <w:szCs w:val="28"/>
                                      <w:lang w:val="es-AR"/>
                                    </w:rPr>
                                  </w:pPr>
                                  <w:r w:rsidRPr="00036F7F">
                                    <w:rPr>
                                      <w:rFonts w:asciiTheme="majorHAnsi" w:hAnsiTheme="majorHAnsi"/>
                                      <w:color w:val="262626" w:themeColor="text1" w:themeTint="D9"/>
                                      <w:sz w:val="28"/>
                                      <w:szCs w:val="28"/>
                                      <w:lang w:val="es-AR"/>
                                    </w:rPr>
                                    <w:t>DOCENTES</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Ing. Zohil, Julio</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Ing. Liberatori, Marcelo</w:t>
                                  </w:r>
                                </w:p>
                                <w:p w:rsidR="005809CA" w:rsidRPr="00036F7F" w:rsidRDefault="005809CA" w:rsidP="00036F7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Ing. Jaime, Natalia</w:t>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2415537" y="356961"/>
                                <a:ext cx="2571750" cy="1197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036F7F" w:rsidRDefault="005809CA"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ALUMNOS</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Allemand, </w:t>
                                  </w:r>
                                  <w:r w:rsidRPr="00A12B43">
                                    <w:rPr>
                                      <w:rFonts w:ascii="Corbel" w:hAnsi="Corbel"/>
                                      <w:color w:val="F2F2F2" w:themeColor="background1" w:themeShade="F2"/>
                                      <w:sz w:val="24"/>
                                      <w:szCs w:val="24"/>
                                      <w:lang w:val="es-AR" w:eastAsia="es-ES"/>
                                    </w:rPr>
                                    <w:t xml:space="preserve">Facundo leg. </w:t>
                                  </w:r>
                                  <w:r w:rsidRPr="00214004">
                                    <w:rPr>
                                      <w:rFonts w:ascii="Corbel" w:hAnsi="Corbel"/>
                                      <w:color w:val="F2F2F2" w:themeColor="background1" w:themeShade="F2"/>
                                      <w:sz w:val="24"/>
                                      <w:szCs w:val="24"/>
                                      <w:lang w:val="es-AR" w:eastAsia="es-ES"/>
                                    </w:rPr>
                                    <w:t xml:space="preserve">58971 </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Herrera, Antonio  leg. 57824</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Pedrosa, Paula Melania leg. 58822</w:t>
                                  </w:r>
                                </w:p>
                                <w:p w:rsidR="005809CA" w:rsidRDefault="005809CA" w:rsidP="005A0D6F">
                                  <w:pPr>
                                    <w:spacing w:before="0" w:after="0" w:line="256" w:lineRule="auto"/>
                                    <w:rPr>
                                      <w:rFonts w:ascii="Corbel" w:hAnsi="Corbel"/>
                                      <w:color w:val="595959" w:themeColor="text1" w:themeTint="A6"/>
                                      <w:sz w:val="24"/>
                                      <w:szCs w:val="24"/>
                                      <w:lang w:val="es-AR" w:eastAsia="es-ES"/>
                                    </w:rPr>
                                  </w:pPr>
                                  <w:r w:rsidRPr="00214004">
                                    <w:rPr>
                                      <w:rFonts w:ascii="Corbel" w:hAnsi="Corbel"/>
                                      <w:color w:val="F2F2F2" w:themeColor="background1" w:themeShade="F2"/>
                                      <w:sz w:val="24"/>
                                      <w:szCs w:val="24"/>
                                      <w:lang w:val="es-AR" w:eastAsia="es-ES"/>
                                    </w:rPr>
                                    <w:t>Rojas Amaya, M. Florencia leg. 58577</w:t>
                                  </w:r>
                                </w:p>
                                <w:p w:rsidR="005809CA" w:rsidRPr="00092D82" w:rsidRDefault="005809CA" w:rsidP="005A0D6F">
                                  <w:pPr>
                                    <w:pStyle w:val="Ttulo3"/>
                                    <w:pBdr>
                                      <w:top w:val="single" w:sz="6" w:space="16" w:color="63A537" w:themeColor="text2"/>
                                    </w:pBdr>
                                    <w:rPr>
                                      <w:lang w:val="es-AR"/>
                                    </w:rPr>
                                  </w:pPr>
                                  <w:r w:rsidRPr="00092D82">
                                    <w:rPr>
                                      <w:lang w:val="es-AR"/>
                                    </w:rPr>
                                    <w:tab/>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CCCC53E" id="Grupo 11" o:spid="_x0000_s1037" style="position:absolute;left:0;text-align:left;margin-left:-35.15pt;margin-top:499.15pt;width:540pt;height:159.35pt;z-index:251702272;mso-height-relative:margin" coordsize="68580,20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">
                    <v:rect id="Rectángulo 120" o:spid="_x0000_s1038" style="position:absolute;width:68580;height:2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Rj8MA&#10;AADcAAAADwAAAGRycy9kb3ducmV2LnhtbESPTWsCMRCG74X+hzCF3mq2UqysRhGlIOKlq96HzTS7&#10;7GayJFHXf985FHqbYd6PZ5br0ffqRjG1gQ28TwpQxHWwLTsD59PX2xxUysgW+8Bk4EEJ1qvnpyWW&#10;Ntz5m25VdkpCOJVooMl5KLVOdUMe0yQMxHL7CdFjljU6bSPeJdz3eloUM+2xZWlocKBtQ3VXXb2U&#10;HOPuMT+ETb397M7Vpds7d/gw5vVl3CxAZRrzv/jPvbeCPxV8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IRj8MAAADcAAAADwAAAAAAAAAAAAAAAACYAgAAZHJzL2Rv&#10;d25yZXYueG1sUEsFBgAAAAAEAAQA9QAAAIgDAAAAAA==&#10;" fillcolor="#404040 [2429]" stroked="f" strokeweight="1pt"/>
                    <v:rect id="Rectángulo 121" o:spid="_x0000_s1039" style="position:absolute;top:191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a9cMA&#10;AADcAAAADwAAAGRycy9kb3ducmV2LnhtbERPS2vCQBC+C/6HZYReRDcJVEvqKtLQUujJR/U6ZKdJ&#10;MDsbsttk+++7hYK3+fies9kF04qBetdYVpAuExDEpdUNVwrOp9fFEwjnkTW2lknBDznYbaeTDeba&#10;jnyg4egrEUPY5aig9r7LpXRlTQbd0nbEkfuyvUEfYV9J3eMYw00rsyRZSYMNx4YaO3qpqbwdv40C&#10;Pxa8dm/FY7iuDm33eV3Pw+VDqYdZ2D+D8BT8XfzvftdxfpbC3zPx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va9cMAAADcAAAADwAAAAAAAAAAAAAAAACYAgAAZHJzL2Rv&#10;d25yZXYueG1sUEsFBgAAAAAEAAQA9QAAAIgDAAAAAA==&#10;" fillcolor="#5fa145" stroked="f" strokeweight="1pt">
                      <v:fill r:id="rId11" o:title="" color2="#56ad4f" type="pattern"/>
                      <v:textbox inset="36pt,14.4pt,36pt,36pt">
                        <w:txbxContent>
                          <w:p w:rsidR="005809CA" w:rsidRPr="000B2CDD" w:rsidRDefault="005809CA">
                            <w:pPr>
                              <w:pStyle w:val="Sinespaciado"/>
                              <w:rPr>
                                <w:caps/>
                                <w:color w:val="FFFFFF" w:themeColor="background1"/>
                                <w:lang w:val="es-AR"/>
                              </w:rPr>
                            </w:pPr>
                          </w:p>
                        </w:txbxContent>
                      </v:textbox>
                    </v:rect>
                    <v:shape id="Cuadro de texto 8" o:spid="_x0000_s1040" type="#_x0000_t202" style="position:absolute;left:3452;top:3935;width:18764;height:10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5809CA" w:rsidRPr="00036F7F" w:rsidRDefault="005809CA" w:rsidP="00036F7F">
                            <w:pPr>
                              <w:spacing w:before="0" w:after="0"/>
                              <w:rPr>
                                <w:rFonts w:asciiTheme="majorHAnsi" w:hAnsiTheme="majorHAnsi"/>
                                <w:color w:val="262626" w:themeColor="text1" w:themeTint="D9"/>
                                <w:sz w:val="28"/>
                                <w:szCs w:val="28"/>
                                <w:lang w:val="es-AR"/>
                              </w:rPr>
                            </w:pPr>
                            <w:r w:rsidRPr="00036F7F">
                              <w:rPr>
                                <w:rFonts w:asciiTheme="majorHAnsi" w:hAnsiTheme="majorHAnsi"/>
                                <w:color w:val="262626" w:themeColor="text1" w:themeTint="D9"/>
                                <w:sz w:val="28"/>
                                <w:szCs w:val="28"/>
                                <w:lang w:val="es-AR"/>
                              </w:rPr>
                              <w:t>DOCENTES</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Ing. Zohil, Julio</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Ing. Liberatori, Marcelo</w:t>
                            </w:r>
                          </w:p>
                          <w:p w:rsidR="005809CA" w:rsidRPr="00036F7F" w:rsidRDefault="005809CA" w:rsidP="00036F7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Ing. Jaime, Natalia</w:t>
                            </w:r>
                            <w:r w:rsidRPr="00092D82">
                              <w:rPr>
                                <w:lang w:val="es-AR"/>
                              </w:rPr>
                              <w:tab/>
                            </w:r>
                          </w:p>
                        </w:txbxContent>
                      </v:textbox>
                    </v:shape>
                    <v:shape id="Cuadro de texto 14" o:spid="_x0000_s1041" type="#_x0000_t202" style="position:absolute;left:24155;top:3569;width:25717;height:11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5809CA" w:rsidRPr="00036F7F" w:rsidRDefault="005809CA" w:rsidP="00036F7F">
                            <w:pPr>
                              <w:spacing w:before="0" w:after="0"/>
                              <w:rPr>
                                <w:rFonts w:asciiTheme="majorHAnsi" w:hAnsiTheme="majorHAnsi"/>
                                <w:color w:val="262626" w:themeColor="text1" w:themeTint="D9"/>
                                <w:sz w:val="28"/>
                                <w:lang w:val="es-AR"/>
                              </w:rPr>
                            </w:pPr>
                            <w:r w:rsidRPr="00036F7F">
                              <w:rPr>
                                <w:rFonts w:asciiTheme="majorHAnsi" w:hAnsiTheme="majorHAnsi"/>
                                <w:color w:val="262626" w:themeColor="text1" w:themeTint="D9"/>
                                <w:sz w:val="28"/>
                                <w:lang w:val="es-AR"/>
                              </w:rPr>
                              <w:t>ALUMNOS</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 xml:space="preserve">Allemand, </w:t>
                            </w:r>
                            <w:r w:rsidRPr="00A12B43">
                              <w:rPr>
                                <w:rFonts w:ascii="Corbel" w:hAnsi="Corbel"/>
                                <w:color w:val="F2F2F2" w:themeColor="background1" w:themeShade="F2"/>
                                <w:sz w:val="24"/>
                                <w:szCs w:val="24"/>
                                <w:lang w:val="es-AR" w:eastAsia="es-ES"/>
                              </w:rPr>
                              <w:t xml:space="preserve">Facundo leg. </w:t>
                            </w:r>
                            <w:r w:rsidRPr="00214004">
                              <w:rPr>
                                <w:rFonts w:ascii="Corbel" w:hAnsi="Corbel"/>
                                <w:color w:val="F2F2F2" w:themeColor="background1" w:themeShade="F2"/>
                                <w:sz w:val="24"/>
                                <w:szCs w:val="24"/>
                                <w:lang w:val="es-AR" w:eastAsia="es-ES"/>
                              </w:rPr>
                              <w:t xml:space="preserve">58971 </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Herrera, Antonio  leg. 57824</w:t>
                            </w:r>
                          </w:p>
                          <w:p w:rsidR="005809CA" w:rsidRPr="00214004" w:rsidRDefault="005809CA" w:rsidP="005A0D6F">
                            <w:pPr>
                              <w:spacing w:before="0" w:after="0" w:line="256" w:lineRule="auto"/>
                              <w:rPr>
                                <w:rFonts w:ascii="Corbel" w:hAnsi="Corbel"/>
                                <w:color w:val="F2F2F2" w:themeColor="background1" w:themeShade="F2"/>
                                <w:sz w:val="24"/>
                                <w:szCs w:val="24"/>
                                <w:lang w:val="es-AR" w:eastAsia="es-ES"/>
                              </w:rPr>
                            </w:pPr>
                            <w:r w:rsidRPr="00214004">
                              <w:rPr>
                                <w:rFonts w:ascii="Corbel" w:hAnsi="Corbel"/>
                                <w:color w:val="F2F2F2" w:themeColor="background1" w:themeShade="F2"/>
                                <w:sz w:val="24"/>
                                <w:szCs w:val="24"/>
                                <w:lang w:val="es-AR" w:eastAsia="es-ES"/>
                              </w:rPr>
                              <w:t>Pedrosa, Paula Melania leg. 58822</w:t>
                            </w:r>
                          </w:p>
                          <w:p w:rsidR="005809CA" w:rsidRDefault="005809CA" w:rsidP="005A0D6F">
                            <w:pPr>
                              <w:spacing w:before="0" w:after="0" w:line="256" w:lineRule="auto"/>
                              <w:rPr>
                                <w:rFonts w:ascii="Corbel" w:hAnsi="Corbel"/>
                                <w:color w:val="595959" w:themeColor="text1" w:themeTint="A6"/>
                                <w:sz w:val="24"/>
                                <w:szCs w:val="24"/>
                                <w:lang w:val="es-AR" w:eastAsia="es-ES"/>
                              </w:rPr>
                            </w:pPr>
                            <w:r w:rsidRPr="00214004">
                              <w:rPr>
                                <w:rFonts w:ascii="Corbel" w:hAnsi="Corbel"/>
                                <w:color w:val="F2F2F2" w:themeColor="background1" w:themeShade="F2"/>
                                <w:sz w:val="24"/>
                                <w:szCs w:val="24"/>
                                <w:lang w:val="es-AR" w:eastAsia="es-ES"/>
                              </w:rPr>
                              <w:t>Rojas Amaya, M. Florencia leg. 58577</w:t>
                            </w:r>
                          </w:p>
                          <w:p w:rsidR="005809CA" w:rsidRPr="00092D82" w:rsidRDefault="005809CA" w:rsidP="005A0D6F">
                            <w:pPr>
                              <w:pStyle w:val="Ttulo3"/>
                              <w:pBdr>
                                <w:top w:val="single" w:sz="6" w:space="16" w:color="63A537" w:themeColor="text2"/>
                              </w:pBdr>
                              <w:rPr>
                                <w:lang w:val="es-AR"/>
                              </w:rPr>
                            </w:pPr>
                            <w:r w:rsidRPr="00092D82">
                              <w:rPr>
                                <w:lang w:val="es-AR"/>
                              </w:rPr>
                              <w:tab/>
                            </w:r>
                            <w:r w:rsidRPr="00092D82">
                              <w:rPr>
                                <w:lang w:val="es-AR"/>
                              </w:rPr>
                              <w:tab/>
                            </w:r>
                          </w:p>
                        </w:txbxContent>
                      </v:textbox>
                    </v:shape>
                  </v:group>
                </w:pict>
              </mc:Fallback>
            </mc:AlternateContent>
          </w:r>
          <w:r w:rsidR="00036F7F">
            <w:rPr>
              <w:noProof/>
              <w:lang w:val="es-ES" w:eastAsia="es-ES"/>
            </w:rPr>
            <mc:AlternateContent>
              <mc:Choice Requires="wpg">
                <w:drawing>
                  <wp:anchor distT="0" distB="0" distL="114300" distR="114300" simplePos="0" relativeHeight="251653120" behindDoc="0" locked="0" layoutInCell="1" allowOverlap="1" wp14:anchorId="667DE001" wp14:editId="06076155">
                    <wp:simplePos x="0" y="0"/>
                    <wp:positionH relativeFrom="column">
                      <wp:posOffset>-361950</wp:posOffset>
                    </wp:positionH>
                    <wp:positionV relativeFrom="paragraph">
                      <wp:posOffset>360045</wp:posOffset>
                    </wp:positionV>
                    <wp:extent cx="6667500" cy="972185"/>
                    <wp:effectExtent l="0" t="0" r="0" b="0"/>
                    <wp:wrapNone/>
                    <wp:docPr id="31" name="Grupo 31"/>
                    <wp:cNvGraphicFramePr/>
                    <a:graphic xmlns:a="http://schemas.openxmlformats.org/drawingml/2006/main">
                      <a:graphicData uri="http://schemas.microsoft.com/office/word/2010/wordprocessingGroup">
                        <wpg:wgp>
                          <wpg:cNvGrpSpPr/>
                          <wpg:grpSpPr>
                            <a:xfrm>
                              <a:off x="0" y="0"/>
                              <a:ext cx="6667500" cy="972185"/>
                              <a:chOff x="-6824" y="0"/>
                              <a:chExt cx="6667500" cy="972780"/>
                            </a:xfrm>
                          </wpg:grpSpPr>
                          <wps:wsp>
                            <wps:cNvPr id="5" name="Cuadro de texto 5"/>
                            <wps:cNvSpPr txBox="1"/>
                            <wps:spPr>
                              <a:xfrm>
                                <a:off x="0" y="0"/>
                                <a:ext cx="664845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Default="005809CA">
                                  <w:pP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5809CA" w:rsidRPr="00092D82" w:rsidRDefault="005809CA">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6824" y="401280"/>
                                <a:ext cx="66675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036F7F" w:rsidRDefault="005809CA" w:rsidP="00036F7F">
                                  <w:pPr>
                                    <w:pBdr>
                                      <w:top w:val="single" w:sz="4" w:space="1" w:color="63A537" w:themeColor="text2"/>
                                    </w:pBdr>
                                    <w:rPr>
                                      <w:rFonts w:asciiTheme="majorHAnsi" w:hAnsiTheme="majorHAnsi"/>
                                      <w:color w:val="4A7B29" w:themeColor="text2" w:themeShade="BF"/>
                                      <w:spacing w:val="20"/>
                                      <w:lang w:val="es-ES"/>
                                    </w:rPr>
                                  </w:pPr>
                                  <w:r w:rsidRPr="00036F7F">
                                    <w:rPr>
                                      <w:rFonts w:asciiTheme="majorHAnsi" w:hAnsiTheme="majorHAnsi"/>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ES"/>
                                    </w:rPr>
                                    <w:t>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67DE001" id="Grupo 31" o:spid="_x0000_s1042" style="position:absolute;left:0;text-align:left;margin-left:-28.5pt;margin-top:28.35pt;width:525pt;height:76.55pt;z-index:251653120;mso-height-relative:margin" coordorigin="-68" coordsize="66675,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">
                    <v:shape id="Cuadro de texto 5" o:spid="_x0000_s1043" type="#_x0000_t202" style="position:absolute;width:66484;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5809CA" w:rsidRDefault="005809CA">
                            <w:pP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5809CA" w:rsidRPr="00092D82" w:rsidRDefault="005809CA">
                            <w:pPr>
                              <w:rPr>
                                <w:rFonts w:ascii="Arial Black" w:hAnsi="Arial Black"/>
                                <w:b/>
                                <w:color w:val="404040" w:themeColor="text1" w:themeTint="BF"/>
                                <w:sz w:val="36"/>
                                <w:lang w:val="es-AR"/>
                              </w:rPr>
                            </w:pPr>
                          </w:p>
                        </w:txbxContent>
                      </v:textbox>
                    </v:shape>
                    <v:shape id="Cuadro de texto 6" o:spid="_x0000_s1044" type="#_x0000_t202" style="position:absolute;left:-68;top:4012;width:6667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5809CA" w:rsidRPr="00036F7F" w:rsidRDefault="005809CA" w:rsidP="00036F7F">
                            <w:pPr>
                              <w:pBdr>
                                <w:top w:val="single" w:sz="4" w:space="1" w:color="63A537" w:themeColor="text2"/>
                              </w:pBdr>
                              <w:rPr>
                                <w:rFonts w:asciiTheme="majorHAnsi" w:hAnsiTheme="majorHAnsi"/>
                                <w:color w:val="4A7B29" w:themeColor="text2" w:themeShade="BF"/>
                                <w:spacing w:val="20"/>
                                <w:lang w:val="es-ES"/>
                              </w:rPr>
                            </w:pPr>
                            <w:r w:rsidRPr="00036F7F">
                              <w:rPr>
                                <w:rFonts w:asciiTheme="majorHAnsi" w:hAnsiTheme="majorHAnsi"/>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ES"/>
                              </w:rPr>
                              <w:t>PROYECTO FINAL</w:t>
                            </w:r>
                          </w:p>
                        </w:txbxContent>
                      </v:textbox>
                    </v:shape>
                  </v:group>
                </w:pict>
              </mc:Fallback>
            </mc:AlternateContent>
          </w:r>
          <w:r w:rsidR="00870A86">
            <w:rPr>
              <w:noProof/>
              <w:lang w:val="es-ES" w:eastAsia="es-ES"/>
            </w:rPr>
            <mc:AlternateContent>
              <mc:Choice Requires="wpg">
                <w:drawing>
                  <wp:anchor distT="0" distB="0" distL="114300" distR="114300" simplePos="0" relativeHeight="251685888" behindDoc="0" locked="0" layoutInCell="1" allowOverlap="1" wp14:anchorId="642D9A9F" wp14:editId="4491AE10">
                    <wp:simplePos x="0" y="0"/>
                    <wp:positionH relativeFrom="margin">
                      <wp:posOffset>-118753</wp:posOffset>
                    </wp:positionH>
                    <wp:positionV relativeFrom="paragraph">
                      <wp:posOffset>3860840</wp:posOffset>
                    </wp:positionV>
                    <wp:extent cx="6172200" cy="1211283"/>
                    <wp:effectExtent l="0" t="0" r="19050" b="27305"/>
                    <wp:wrapNone/>
                    <wp:docPr id="23" name="Grupo 23"/>
                    <wp:cNvGraphicFramePr/>
                    <a:graphic xmlns:a="http://schemas.openxmlformats.org/drawingml/2006/main">
                      <a:graphicData uri="http://schemas.microsoft.com/office/word/2010/wordprocessingGroup">
                        <wpg:wgp>
                          <wpg:cNvGrpSpPr/>
                          <wpg:grpSpPr>
                            <a:xfrm>
                              <a:off x="0" y="0"/>
                              <a:ext cx="6172200" cy="1211283"/>
                              <a:chOff x="0" y="-1"/>
                              <a:chExt cx="6172200" cy="1211624"/>
                            </a:xfrm>
                          </wpg:grpSpPr>
                          <wps:wsp>
                            <wps:cNvPr id="19" name="Rectángulo redondeado 19"/>
                            <wps:cNvSpPr/>
                            <wps:spPr>
                              <a:xfrm>
                                <a:off x="0" y="-1"/>
                                <a:ext cx="6172200" cy="1211624"/>
                              </a:xfrm>
                              <a:prstGeom prst="roundRect">
                                <a:avLst>
                                  <a:gd name="adj" fmla="val 1387"/>
                                </a:avLst>
                              </a:prstGeom>
                              <a:solidFill>
                                <a:schemeClr val="bg1">
                                  <a:lumMod val="85000"/>
                                  <a:alpha val="61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118753" y="35592"/>
                                <a:ext cx="5949538"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Default="005809CA"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5809CA" w:rsidRPr="00092D82" w:rsidRDefault="005809CA" w:rsidP="00FE2DC8">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Imagen 5"/>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4867866" y="59350"/>
                                <a:ext cx="1093547" cy="1103903"/>
                              </a:xfrm>
                              <a:prstGeom prst="rect">
                                <a:avLst/>
                              </a:prstGeom>
                            </pic:spPr>
                          </pic:pic>
                          <wps:wsp>
                            <wps:cNvPr id="21" name="Cuadro de texto 21"/>
                            <wps:cNvSpPr txBox="1"/>
                            <wps:spPr>
                              <a:xfrm>
                                <a:off x="83127" y="332483"/>
                                <a:ext cx="2149434" cy="534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FE2DC8" w:rsidRDefault="005809CA"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
                                <w:p w:rsidR="005809CA" w:rsidRPr="00FE2DC8" w:rsidRDefault="005809CA"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06878" y="724368"/>
                                <a:ext cx="3788229" cy="43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FE2DC8" w:rsidRDefault="005809CA" w:rsidP="00FE2DC8">
                                  <w:pPr>
                                    <w:rPr>
                                      <w:rFonts w:asciiTheme="majorHAnsi" w:hAnsiTheme="majorHAnsi"/>
                                      <w:color w:val="595959" w:themeColor="text1" w:themeTint="A6"/>
                                      <w:sz w:val="28"/>
                                      <w:lang w:val="es-AR"/>
                                    </w:rPr>
                                  </w:pPr>
                                  <w:r w:rsidRPr="00FE2DC8">
                                    <w:rPr>
                                      <w:rFonts w:asciiTheme="majorHAnsi" w:hAnsiTheme="majorHAnsi"/>
                                      <w:color w:val="595959" w:themeColor="text1" w:themeTint="A6"/>
                                      <w:sz w:val="28"/>
                                      <w:lang w:val="es-AR"/>
                                    </w:rPr>
                                    <w:t>Sistema de Gestión de Torneos de Fútbol</w:t>
                                  </w:r>
                                </w:p>
                                <w:p w:rsidR="005809CA" w:rsidRPr="00FE2DC8" w:rsidRDefault="005809CA" w:rsidP="00FE2DC8">
                                  <w:pPr>
                                    <w:rPr>
                                      <w:rFonts w:ascii="Arial Black" w:hAnsi="Arial Black"/>
                                      <w:color w:val="404040" w:themeColor="text1" w:themeTint="BF"/>
                                      <w:sz w:val="40"/>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D9A9F" id="Grupo 23" o:spid="_x0000_s1045" style="position:absolute;left:0;text-align:left;margin-left:-9.35pt;margin-top:304pt;width:486pt;height:95.4pt;z-index:251685888;mso-position-horizontal-relative:margin;mso-width-relative:margin;mso-height-relative:margin" coordorigin="" coordsize="61722,12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">
                    <v:roundrect id="Rectángulo redondeado 19" o:spid="_x0000_s1046" style="position:absolute;width:61722;height:12116;visibility:visible;mso-wrap-style:square;v-text-anchor:middle" arcsize="91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9ArsAA&#10;AADbAAAADwAAAGRycy9kb3ducmV2LnhtbERPTYvCMBC9C/6HMIIX0VQF1+0aRRTBk6LrwePQzDZl&#10;m0lpoq3/3giCt3m8z1msWluKO9W+cKxgPEpAEGdOF5wruPzuhnMQPiBrLB2Tggd5WC27nQWm2jV8&#10;ovs55CKGsE9RgQmhSqX0mSGLfuQq4sj9udpiiLDOpa6xieG2lJMkmUmLBccGgxVtDGX/55tVcH1c&#10;Bh6Lo9u2031+GDfmuv46KdXvtesfEIHa8BG/3Xsd53/D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9ArsAAAADbAAAADwAAAAAAAAAAAAAAAACYAgAAZHJzL2Rvd25y&#10;ZXYueG1sUEsFBgAAAAAEAAQA9QAAAIUDAAAAAA==&#10;" fillcolor="#d8d8d8 [2732]" strokecolor="#d8d8d8 [2732]" strokeweight="1pt">
                      <v:fill opacity="40092f"/>
                    </v:roundrect>
                    <v:shape id="Cuadro de texto 20" o:spid="_x0000_s1047" type="#_x0000_t202" style="position:absolute;left:1187;top:355;width:59495;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5809CA" w:rsidRDefault="005809CA"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5809CA" w:rsidRPr="00092D82" w:rsidRDefault="005809CA" w:rsidP="00FE2DC8">
                            <w:pPr>
                              <w:rPr>
                                <w:rFonts w:ascii="Arial Black" w:hAnsi="Arial Black"/>
                                <w:b/>
                                <w:color w:val="404040" w:themeColor="text1" w:themeTint="BF"/>
                                <w:sz w:val="36"/>
                                <w:lang w:val="es-AR"/>
                              </w:rPr>
                            </w:pPr>
                          </w:p>
                        </w:txbxContent>
                      </v:textbox>
                    </v:shape>
                    <v:shape id="Imagen 5" o:spid="_x0000_s1048" type="#_x0000_t75" style="position:absolute;left:48678;top:593;width:10936;height:11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H7jDAAAA2gAAAA8AAABkcnMvZG93bnJldi54bWxEj81qwzAQhO+BvoPYQm6J3BRC60Q2bqBN&#10;aHtxfu6LtbFNrJWRVMd5+6pQyHGYmW+YdT6aTgzkfGtZwdM8AUFcWd1yreB4eJ+9gPABWWNnmRTc&#10;yEOePUzWmGp75ZKGfahFhLBPUUETQp9K6auGDPq57Ymjd7bOYIjS1VI7vEa46eQiSZbSYMtxocGe&#10;Ng1Vl/2PUbA58+uw+LDl99bZr+Kz6A5vt5NS08exWIEINIZ7+L+90wqe4e9KvAE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cfuMMAAADaAAAADwAAAAAAAAAAAAAAAACf&#10;AgAAZHJzL2Rvd25yZXYueG1sUEsFBgAAAAAEAAQA9wAAAI8DAAAAAA==&#10;">
                      <v:imagedata r:id="rId14" o:title="" grayscale="t"/>
                      <v:path arrowok="t"/>
                    </v:shape>
                    <v:shape id="Cuadro de texto 21" o:spid="_x0000_s1049" type="#_x0000_t202" style="position:absolute;left:831;top:3324;width:21494;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5809CA" w:rsidRPr="00FE2DC8" w:rsidRDefault="005809CA"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
                          <w:p w:rsidR="005809CA" w:rsidRPr="00FE2DC8" w:rsidRDefault="005809CA" w:rsidP="00FE2DC8">
                            <w:pPr>
                              <w:rPr>
                                <w:rFonts w:ascii="Arial Black" w:hAnsi="Arial Black"/>
                                <w:b/>
                                <w:color w:val="404040" w:themeColor="text1" w:themeTint="BF"/>
                                <w:sz w:val="144"/>
                                <w:lang w:val="es-AR"/>
                              </w:rPr>
                            </w:pPr>
                          </w:p>
                        </w:txbxContent>
                      </v:textbox>
                    </v:shape>
                    <v:shape id="Cuadro de texto 22" o:spid="_x0000_s1050" type="#_x0000_t202" style="position:absolute;left:1068;top:7243;width:3788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5809CA" w:rsidRPr="00FE2DC8" w:rsidRDefault="005809CA" w:rsidP="00FE2DC8">
                            <w:pPr>
                              <w:rPr>
                                <w:rFonts w:asciiTheme="majorHAnsi" w:hAnsiTheme="majorHAnsi"/>
                                <w:color w:val="595959" w:themeColor="text1" w:themeTint="A6"/>
                                <w:sz w:val="28"/>
                                <w:lang w:val="es-AR"/>
                              </w:rPr>
                            </w:pPr>
                            <w:r w:rsidRPr="00FE2DC8">
                              <w:rPr>
                                <w:rFonts w:asciiTheme="majorHAnsi" w:hAnsiTheme="majorHAnsi"/>
                                <w:color w:val="595959" w:themeColor="text1" w:themeTint="A6"/>
                                <w:sz w:val="28"/>
                                <w:lang w:val="es-AR"/>
                              </w:rPr>
                              <w:t>Sistema de Gestión de Torneos de Fútbol</w:t>
                            </w:r>
                          </w:p>
                          <w:p w:rsidR="005809CA" w:rsidRPr="00FE2DC8" w:rsidRDefault="005809CA" w:rsidP="00FE2DC8">
                            <w:pPr>
                              <w:rPr>
                                <w:rFonts w:ascii="Arial Black" w:hAnsi="Arial Black"/>
                                <w:color w:val="404040" w:themeColor="text1" w:themeTint="BF"/>
                                <w:sz w:val="40"/>
                                <w:lang w:val="es-AR"/>
                              </w:rPr>
                            </w:pPr>
                          </w:p>
                        </w:txbxContent>
                      </v:textbox>
                    </v:shape>
                    <w10:wrap anchorx="margin"/>
                  </v:group>
                </w:pict>
              </mc:Fallback>
            </mc:AlternateContent>
          </w:r>
          <w:r w:rsidR="00A43FC2">
            <w:rPr>
              <w:noProof/>
              <w:lang w:val="es-ES" w:eastAsia="es-ES"/>
            </w:rPr>
            <mc:AlternateContent>
              <mc:Choice Requires="wps">
                <w:drawing>
                  <wp:anchor distT="0" distB="0" distL="114300" distR="114300" simplePos="0" relativeHeight="251689984" behindDoc="0" locked="0" layoutInCell="1" allowOverlap="1" wp14:anchorId="23CF6FA9" wp14:editId="67FB63AF">
                    <wp:simplePos x="0" y="0"/>
                    <wp:positionH relativeFrom="margin">
                      <wp:posOffset>4892436</wp:posOffset>
                    </wp:positionH>
                    <wp:positionV relativeFrom="paragraph">
                      <wp:posOffset>3349881</wp:posOffset>
                    </wp:positionV>
                    <wp:extent cx="1496291" cy="53438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496291" cy="5343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A43FC2" w:rsidRDefault="005809CA" w:rsidP="00A43FC2">
                                <w:pPr>
                                  <w:rPr>
                                    <w:rFonts w:ascii="Calibri" w:hAnsi="Calibri"/>
                                    <w:color w:val="595959" w:themeColor="text1" w:themeTint="A6"/>
                                    <w:sz w:val="36"/>
                                    <w:lang w:val="es-AR"/>
                                  </w:rPr>
                                </w:pPr>
                                <w:r>
                                  <w:rPr>
                                    <w:rFonts w:ascii="Calibri" w:hAnsi="Calibri"/>
                                    <w:color w:val="595959" w:themeColor="text1" w:themeTint="A6"/>
                                    <w:sz w:val="36"/>
                                    <w:lang w:val="es-AR"/>
                                  </w:rPr>
                                  <w:t>16/06/2015</w:t>
                                </w:r>
                              </w:p>
                              <w:p w:rsidR="005809CA" w:rsidRPr="00A43FC2" w:rsidRDefault="005809CA" w:rsidP="00A43FC2">
                                <w:pPr>
                                  <w:rPr>
                                    <w:rFonts w:ascii="Arial Black" w:hAnsi="Arial Black"/>
                                    <w:b/>
                                    <w:color w:val="404040" w:themeColor="text1" w:themeTint="BF"/>
                                    <w:sz w:val="9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F6FA9" id="Cuadro de texto 7" o:spid="_x0000_s1051" type="#_x0000_t202" style="position:absolute;left:0;text-align:left;margin-left:385.25pt;margin-top:263.75pt;width:117.8pt;height:42.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" filled="f" stroked="f" strokeweight=".5pt">
                    <v:textbox>
                      <w:txbxContent>
                        <w:p w:rsidR="005809CA" w:rsidRPr="00A43FC2" w:rsidRDefault="005809CA" w:rsidP="00A43FC2">
                          <w:pPr>
                            <w:rPr>
                              <w:rFonts w:ascii="Calibri" w:hAnsi="Calibri"/>
                              <w:color w:val="595959" w:themeColor="text1" w:themeTint="A6"/>
                              <w:sz w:val="36"/>
                              <w:lang w:val="es-AR"/>
                            </w:rPr>
                          </w:pPr>
                          <w:r>
                            <w:rPr>
                              <w:rFonts w:ascii="Calibri" w:hAnsi="Calibri"/>
                              <w:color w:val="595959" w:themeColor="text1" w:themeTint="A6"/>
                              <w:sz w:val="36"/>
                              <w:lang w:val="es-AR"/>
                            </w:rPr>
                            <w:t>16/06/2015</w:t>
                          </w:r>
                        </w:p>
                        <w:p w:rsidR="005809CA" w:rsidRPr="00A43FC2" w:rsidRDefault="005809CA" w:rsidP="00A43FC2">
                          <w:pPr>
                            <w:rPr>
                              <w:rFonts w:ascii="Arial Black" w:hAnsi="Arial Black"/>
                              <w:b/>
                              <w:color w:val="404040" w:themeColor="text1" w:themeTint="BF"/>
                              <w:sz w:val="96"/>
                              <w:lang w:val="es-AR"/>
                            </w:rPr>
                          </w:pPr>
                        </w:p>
                      </w:txbxContent>
                    </v:textbox>
                    <w10:wrap anchorx="margin"/>
                  </v:shape>
                </w:pict>
              </mc:Fallback>
            </mc:AlternateContent>
          </w:r>
          <w:r w:rsidR="00A43FC2">
            <w:rPr>
              <w:noProof/>
              <w:lang w:val="es-ES" w:eastAsia="es-ES"/>
            </w:rPr>
            <mc:AlternateContent>
              <mc:Choice Requires="wpg">
                <w:drawing>
                  <wp:anchor distT="0" distB="0" distL="114300" distR="114300" simplePos="0" relativeHeight="251687936" behindDoc="0" locked="0" layoutInCell="1" allowOverlap="1" wp14:anchorId="322C20BE" wp14:editId="61F0EFA4">
                    <wp:simplePos x="0" y="0"/>
                    <wp:positionH relativeFrom="column">
                      <wp:posOffset>-201930</wp:posOffset>
                    </wp:positionH>
                    <wp:positionV relativeFrom="paragraph">
                      <wp:posOffset>1972310</wp:posOffset>
                    </wp:positionV>
                    <wp:extent cx="6305550" cy="1792605"/>
                    <wp:effectExtent l="0" t="0" r="19050" b="17145"/>
                    <wp:wrapNone/>
                    <wp:docPr id="28" name="Grupo 28"/>
                    <wp:cNvGraphicFramePr/>
                    <a:graphic xmlns:a="http://schemas.openxmlformats.org/drawingml/2006/main">
                      <a:graphicData uri="http://schemas.microsoft.com/office/word/2010/wordprocessingGroup">
                        <wpg:wgp>
                          <wpg:cNvGrpSpPr/>
                          <wpg:grpSpPr>
                            <a:xfrm>
                              <a:off x="0" y="0"/>
                              <a:ext cx="6305550" cy="1792605"/>
                              <a:chOff x="0" y="0"/>
                              <a:chExt cx="6305797" cy="1793174"/>
                            </a:xfrm>
                          </wpg:grpSpPr>
                          <wps:wsp>
                            <wps:cNvPr id="18" name="Cuadro de texto 18"/>
                            <wps:cNvSpPr txBox="1"/>
                            <wps:spPr>
                              <a:xfrm>
                                <a:off x="0" y="0"/>
                                <a:ext cx="4655310" cy="174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9CA" w:rsidRPr="00FE2DC8" w:rsidRDefault="005809CA" w:rsidP="00FE2DC8">
                                  <w:pPr>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Gestión del Proyecto</w:t>
                                  </w:r>
                                </w:p>
                                <w:p w:rsidR="005809CA" w:rsidRPr="00FE2DC8" w:rsidRDefault="005809CA" w:rsidP="00FE2DC8">
                                  <w:pPr>
                                    <w:rPr>
                                      <w:rFonts w:ascii="Arial Black" w:hAnsi="Arial Black"/>
                                      <w:b/>
                                      <w:color w:val="404040" w:themeColor="text1" w:themeTint="BF"/>
                                      <w:sz w:val="144"/>
                                      <w:lang w:val="es-AR"/>
                                    </w:rPr>
                                  </w:pPr>
                                  <w:r>
                                    <w:rPr>
                                      <w:rFonts w:ascii="Arial Black" w:hAnsi="Arial Black"/>
                                      <w:b/>
                                      <w:color w:val="404040" w:themeColor="text1" w:themeTint="BF"/>
                                      <w:sz w:val="144"/>
                                      <w:lang w:val="es-AR"/>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26"/>
                            <wps:cNvCnPr/>
                            <wps:spPr>
                              <a:xfrm>
                                <a:off x="23750" y="1793174"/>
                                <a:ext cx="6282047" cy="0"/>
                              </a:xfrm>
                              <a:prstGeom prst="line">
                                <a:avLst/>
                              </a:prstGeom>
                              <a:ln w="254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2C20BE" id="Grupo 28" o:spid="_x0000_s1052" style="position:absolute;left:0;text-align:left;margin-left:-15.9pt;margin-top:155.3pt;width:496.5pt;height:141.15pt;z-index:251687936" coordsize="63057,1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">
                    <v:shape id="Cuadro de texto 18" o:spid="_x0000_s1053" type="#_x0000_t202" style="position:absolute;width:46553;height:1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5809CA" w:rsidRPr="00FE2DC8" w:rsidRDefault="005809CA" w:rsidP="00FE2DC8">
                            <w:pPr>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Gestión del Proyecto</w:t>
                            </w:r>
                          </w:p>
                          <w:p w:rsidR="005809CA" w:rsidRPr="00FE2DC8" w:rsidRDefault="005809CA" w:rsidP="00FE2DC8">
                            <w:pPr>
                              <w:rPr>
                                <w:rFonts w:ascii="Arial Black" w:hAnsi="Arial Black"/>
                                <w:b/>
                                <w:color w:val="404040" w:themeColor="text1" w:themeTint="BF"/>
                                <w:sz w:val="144"/>
                                <w:lang w:val="es-AR"/>
                              </w:rPr>
                            </w:pPr>
                            <w:r>
                              <w:rPr>
                                <w:rFonts w:ascii="Arial Black" w:hAnsi="Arial Black"/>
                                <w:b/>
                                <w:color w:val="404040" w:themeColor="text1" w:themeTint="BF"/>
                                <w:sz w:val="144"/>
                                <w:lang w:val="es-AR"/>
                              </w:rPr>
                              <w:t>o</w:t>
                            </w:r>
                          </w:p>
                        </w:txbxContent>
                      </v:textbox>
                    </v:shape>
                    <v:line id="Conector recto 26" o:spid="_x0000_s1054" style="position:absolute;visibility:visible;mso-wrap-style:square" from="237,17931" to="63057,1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W+8IAAADbAAAADwAAAGRycy9kb3ducmV2LnhtbESPT4vCMBTE74LfITzBy7KmVhC3GsW/&#10;4G3Ruve3zbOtNi+liVq/vVlY8DjMzG+Y2aI1lbhT40rLCoaDCARxZnXJuYJTuvucgHAeWWNlmRQ8&#10;ycFi3u3MMNH2wQe6H30uAoRdggoK7+tESpcVZNANbE0cvLNtDPogm1zqBh8BbioZR9FYGiw5LBRY&#10;07qg7Hq8GQW3Ff96vbnst6M0TTdfhn7i7w+l+r12OQXhqfXv8H97rxXEY/j7En6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W+8IAAADbAAAADwAAAAAAAAAAAAAA&#10;AAChAgAAZHJzL2Rvd25yZXYueG1sUEsFBgAAAAAEAAQA+QAAAJADAAAAAA==&#10;" strokecolor="gray [1629]" strokeweight="2pt"/>
                  </v:group>
                </w:pict>
              </mc:Fallback>
            </mc:AlternateContent>
          </w:r>
          <w:r w:rsidR="00092D82">
            <w:rPr>
              <w:noProof/>
              <w:lang w:val="es-AR" w:eastAsia="es-AR"/>
            </w:rPr>
            <w:t xml:space="preserve"> </w:t>
          </w:r>
          <w:r w:rsidR="00092D82">
            <w:rPr>
              <w:noProof/>
              <w:lang w:val="es-ES"/>
            </w:rPr>
            <w:t xml:space="preserve"> </w:t>
          </w:r>
          <w:r w:rsidR="000B2CDD">
            <w:rPr>
              <w:noProof/>
              <w:lang w:val="es-ES"/>
            </w:rPr>
            <w:br w:type="page"/>
          </w:r>
        </w:p>
      </w:sdtContent>
    </w:sdt>
    <w:sdt>
      <w:sdtPr>
        <w:rPr>
          <w:rFonts w:asciiTheme="minorHAnsi" w:eastAsiaTheme="minorEastAsia" w:hAnsiTheme="minorHAnsi" w:cstheme="minorBidi"/>
          <w:caps w:val="0"/>
          <w:color w:val="auto"/>
          <w:spacing w:val="0"/>
          <w:lang w:val="es-ES"/>
        </w:rPr>
        <w:id w:val="138073805"/>
        <w:docPartObj>
          <w:docPartGallery w:val="Table of Contents"/>
          <w:docPartUnique/>
        </w:docPartObj>
      </w:sdtPr>
      <w:sdtEndPr>
        <w:rPr>
          <w:b/>
          <w:bCs/>
          <w:lang w:val="en-US"/>
        </w:rPr>
      </w:sdtEndPr>
      <w:sdtContent>
        <w:p w:rsidR="00FE1A8F" w:rsidRDefault="00FE1A8F" w:rsidP="00E777FB">
          <w:pPr>
            <w:pStyle w:val="TtulodeTDC"/>
            <w:jc w:val="both"/>
          </w:pPr>
          <w:r>
            <w:rPr>
              <w:lang w:val="es-ES"/>
            </w:rPr>
            <w:t>Tabla de contenido</w:t>
          </w:r>
        </w:p>
        <w:p w:rsidR="003920FA" w:rsidRDefault="00FE1A8F">
          <w:pPr>
            <w:pStyle w:val="TDC1"/>
            <w:tabs>
              <w:tab w:val="right" w:leader="dot" w:pos="9350"/>
            </w:tabs>
            <w:rPr>
              <w:noProof/>
              <w:lang w:val="es-ES" w:eastAsia="es-ES"/>
            </w:rPr>
          </w:pPr>
          <w:r>
            <w:fldChar w:fldCharType="begin"/>
          </w:r>
          <w:r>
            <w:instrText xml:space="preserve"> TOC \o "1-3" \h \z \u </w:instrText>
          </w:r>
          <w:r>
            <w:fldChar w:fldCharType="separate"/>
          </w:r>
          <w:hyperlink w:anchor="_Toc421794434" w:history="1">
            <w:r w:rsidR="003920FA" w:rsidRPr="00393852">
              <w:rPr>
                <w:rStyle w:val="Hipervnculo"/>
                <w:noProof/>
                <w:lang w:val="es-ES"/>
              </w:rPr>
              <w:t>Propuesta Inicial</w:t>
            </w:r>
            <w:r w:rsidR="003920FA">
              <w:rPr>
                <w:noProof/>
                <w:webHidden/>
              </w:rPr>
              <w:tab/>
            </w:r>
            <w:r w:rsidR="003920FA">
              <w:rPr>
                <w:noProof/>
                <w:webHidden/>
              </w:rPr>
              <w:fldChar w:fldCharType="begin"/>
            </w:r>
            <w:r w:rsidR="003920FA">
              <w:rPr>
                <w:noProof/>
                <w:webHidden/>
              </w:rPr>
              <w:instrText xml:space="preserve"> PAGEREF _Toc421794434 \h </w:instrText>
            </w:r>
            <w:r w:rsidR="003920FA">
              <w:rPr>
                <w:noProof/>
                <w:webHidden/>
              </w:rPr>
            </w:r>
            <w:r w:rsidR="003920FA">
              <w:rPr>
                <w:noProof/>
                <w:webHidden/>
              </w:rPr>
              <w:fldChar w:fldCharType="separate"/>
            </w:r>
            <w:r w:rsidR="005809CA">
              <w:rPr>
                <w:noProof/>
                <w:webHidden/>
              </w:rPr>
              <w:t>7</w:t>
            </w:r>
            <w:r w:rsidR="003920FA">
              <w:rPr>
                <w:noProof/>
                <w:webHidden/>
              </w:rPr>
              <w:fldChar w:fldCharType="end"/>
            </w:r>
          </w:hyperlink>
        </w:p>
        <w:p w:rsidR="003920FA" w:rsidRDefault="003920FA">
          <w:pPr>
            <w:pStyle w:val="TDC2"/>
            <w:tabs>
              <w:tab w:val="right" w:leader="dot" w:pos="9350"/>
            </w:tabs>
            <w:rPr>
              <w:noProof/>
              <w:lang w:val="es-ES" w:eastAsia="es-ES"/>
            </w:rPr>
          </w:pPr>
          <w:hyperlink w:anchor="_Toc421794435" w:history="1">
            <w:r w:rsidRPr="00393852">
              <w:rPr>
                <w:rStyle w:val="Hipervnculo"/>
                <w:noProof/>
                <w:lang w:val="es-AR"/>
              </w:rPr>
              <w:t>Introducción</w:t>
            </w:r>
            <w:r>
              <w:rPr>
                <w:noProof/>
                <w:webHidden/>
              </w:rPr>
              <w:tab/>
            </w:r>
            <w:r>
              <w:rPr>
                <w:noProof/>
                <w:webHidden/>
              </w:rPr>
              <w:fldChar w:fldCharType="begin"/>
            </w:r>
            <w:r>
              <w:rPr>
                <w:noProof/>
                <w:webHidden/>
              </w:rPr>
              <w:instrText xml:space="preserve"> PAGEREF _Toc421794435 \h </w:instrText>
            </w:r>
            <w:r>
              <w:rPr>
                <w:noProof/>
                <w:webHidden/>
              </w:rPr>
            </w:r>
            <w:r>
              <w:rPr>
                <w:noProof/>
                <w:webHidden/>
              </w:rPr>
              <w:fldChar w:fldCharType="separate"/>
            </w:r>
            <w:r w:rsidR="005809CA">
              <w:rPr>
                <w:noProof/>
                <w:webHidden/>
              </w:rPr>
              <w:t>8</w:t>
            </w:r>
            <w:r>
              <w:rPr>
                <w:noProof/>
                <w:webHidden/>
              </w:rPr>
              <w:fldChar w:fldCharType="end"/>
            </w:r>
          </w:hyperlink>
        </w:p>
        <w:p w:rsidR="003920FA" w:rsidRDefault="003920FA">
          <w:pPr>
            <w:pStyle w:val="TDC2"/>
            <w:tabs>
              <w:tab w:val="right" w:leader="dot" w:pos="9350"/>
            </w:tabs>
            <w:rPr>
              <w:noProof/>
              <w:lang w:val="es-ES" w:eastAsia="es-ES"/>
            </w:rPr>
          </w:pPr>
          <w:hyperlink w:anchor="_Toc421794436" w:history="1">
            <w:r w:rsidRPr="00393852">
              <w:rPr>
                <w:rStyle w:val="Hipervnculo"/>
                <w:noProof/>
                <w:lang w:val="es-AR"/>
              </w:rPr>
              <w:t>Objetivo del Proyecto</w:t>
            </w:r>
            <w:r>
              <w:rPr>
                <w:noProof/>
                <w:webHidden/>
              </w:rPr>
              <w:tab/>
            </w:r>
            <w:r>
              <w:rPr>
                <w:noProof/>
                <w:webHidden/>
              </w:rPr>
              <w:fldChar w:fldCharType="begin"/>
            </w:r>
            <w:r>
              <w:rPr>
                <w:noProof/>
                <w:webHidden/>
              </w:rPr>
              <w:instrText xml:space="preserve"> PAGEREF _Toc421794436 \h </w:instrText>
            </w:r>
            <w:r>
              <w:rPr>
                <w:noProof/>
                <w:webHidden/>
              </w:rPr>
            </w:r>
            <w:r>
              <w:rPr>
                <w:noProof/>
                <w:webHidden/>
              </w:rPr>
              <w:fldChar w:fldCharType="separate"/>
            </w:r>
            <w:r w:rsidR="005809CA">
              <w:rPr>
                <w:noProof/>
                <w:webHidden/>
              </w:rPr>
              <w:t>8</w:t>
            </w:r>
            <w:r>
              <w:rPr>
                <w:noProof/>
                <w:webHidden/>
              </w:rPr>
              <w:fldChar w:fldCharType="end"/>
            </w:r>
          </w:hyperlink>
        </w:p>
        <w:p w:rsidR="003920FA" w:rsidRDefault="003920FA">
          <w:pPr>
            <w:pStyle w:val="TDC3"/>
            <w:tabs>
              <w:tab w:val="right" w:leader="dot" w:pos="9350"/>
            </w:tabs>
            <w:rPr>
              <w:noProof/>
              <w:lang w:val="es-ES" w:eastAsia="es-ES"/>
            </w:rPr>
          </w:pPr>
          <w:hyperlink w:anchor="_Toc421794437" w:history="1">
            <w:r w:rsidRPr="00393852">
              <w:rPr>
                <w:rStyle w:val="Hipervnculo"/>
                <w:noProof/>
                <w:lang w:val="es-ES"/>
              </w:rPr>
              <w:t>Desafío</w:t>
            </w:r>
            <w:r>
              <w:rPr>
                <w:noProof/>
                <w:webHidden/>
              </w:rPr>
              <w:tab/>
            </w:r>
            <w:r>
              <w:rPr>
                <w:noProof/>
                <w:webHidden/>
              </w:rPr>
              <w:fldChar w:fldCharType="begin"/>
            </w:r>
            <w:r>
              <w:rPr>
                <w:noProof/>
                <w:webHidden/>
              </w:rPr>
              <w:instrText xml:space="preserve"> PAGEREF _Toc421794437 \h </w:instrText>
            </w:r>
            <w:r>
              <w:rPr>
                <w:noProof/>
                <w:webHidden/>
              </w:rPr>
            </w:r>
            <w:r>
              <w:rPr>
                <w:noProof/>
                <w:webHidden/>
              </w:rPr>
              <w:fldChar w:fldCharType="separate"/>
            </w:r>
            <w:r w:rsidR="005809CA">
              <w:rPr>
                <w:noProof/>
                <w:webHidden/>
              </w:rPr>
              <w:t>8</w:t>
            </w:r>
            <w:r>
              <w:rPr>
                <w:noProof/>
                <w:webHidden/>
              </w:rPr>
              <w:fldChar w:fldCharType="end"/>
            </w:r>
          </w:hyperlink>
        </w:p>
        <w:p w:rsidR="003920FA" w:rsidRDefault="003920FA">
          <w:pPr>
            <w:pStyle w:val="TDC3"/>
            <w:tabs>
              <w:tab w:val="right" w:leader="dot" w:pos="9350"/>
            </w:tabs>
            <w:rPr>
              <w:noProof/>
              <w:lang w:val="es-ES" w:eastAsia="es-ES"/>
            </w:rPr>
          </w:pPr>
          <w:hyperlink w:anchor="_Toc421794438" w:history="1">
            <w:r w:rsidRPr="00393852">
              <w:rPr>
                <w:rStyle w:val="Hipervnculo"/>
                <w:noProof/>
                <w:lang w:val="es-AR"/>
              </w:rPr>
              <w:t>Ámbito al que está dirigido</w:t>
            </w:r>
            <w:r>
              <w:rPr>
                <w:noProof/>
                <w:webHidden/>
              </w:rPr>
              <w:tab/>
            </w:r>
            <w:r>
              <w:rPr>
                <w:noProof/>
                <w:webHidden/>
              </w:rPr>
              <w:fldChar w:fldCharType="begin"/>
            </w:r>
            <w:r>
              <w:rPr>
                <w:noProof/>
                <w:webHidden/>
              </w:rPr>
              <w:instrText xml:space="preserve"> PAGEREF _Toc421794438 \h </w:instrText>
            </w:r>
            <w:r>
              <w:rPr>
                <w:noProof/>
                <w:webHidden/>
              </w:rPr>
            </w:r>
            <w:r>
              <w:rPr>
                <w:noProof/>
                <w:webHidden/>
              </w:rPr>
              <w:fldChar w:fldCharType="separate"/>
            </w:r>
            <w:r w:rsidR="005809CA">
              <w:rPr>
                <w:noProof/>
                <w:webHidden/>
              </w:rPr>
              <w:t>8</w:t>
            </w:r>
            <w:r>
              <w:rPr>
                <w:noProof/>
                <w:webHidden/>
              </w:rPr>
              <w:fldChar w:fldCharType="end"/>
            </w:r>
          </w:hyperlink>
        </w:p>
        <w:p w:rsidR="003920FA" w:rsidRDefault="003920FA">
          <w:pPr>
            <w:pStyle w:val="TDC2"/>
            <w:tabs>
              <w:tab w:val="right" w:leader="dot" w:pos="9350"/>
            </w:tabs>
            <w:rPr>
              <w:noProof/>
              <w:lang w:val="es-ES" w:eastAsia="es-ES"/>
            </w:rPr>
          </w:pPr>
          <w:hyperlink w:anchor="_Toc421794439" w:history="1">
            <w:r w:rsidRPr="00393852">
              <w:rPr>
                <w:rStyle w:val="Hipervnculo"/>
                <w:noProof/>
                <w:lang w:val="es-AR"/>
              </w:rPr>
              <w:t>Metodología de Trabajo</w:t>
            </w:r>
            <w:r>
              <w:rPr>
                <w:noProof/>
                <w:webHidden/>
              </w:rPr>
              <w:tab/>
            </w:r>
            <w:r>
              <w:rPr>
                <w:noProof/>
                <w:webHidden/>
              </w:rPr>
              <w:fldChar w:fldCharType="begin"/>
            </w:r>
            <w:r>
              <w:rPr>
                <w:noProof/>
                <w:webHidden/>
              </w:rPr>
              <w:instrText xml:space="preserve"> PAGEREF _Toc421794439 \h </w:instrText>
            </w:r>
            <w:r>
              <w:rPr>
                <w:noProof/>
                <w:webHidden/>
              </w:rPr>
            </w:r>
            <w:r>
              <w:rPr>
                <w:noProof/>
                <w:webHidden/>
              </w:rPr>
              <w:fldChar w:fldCharType="separate"/>
            </w:r>
            <w:r w:rsidR="005809CA">
              <w:rPr>
                <w:noProof/>
                <w:webHidden/>
              </w:rPr>
              <w:t>8</w:t>
            </w:r>
            <w:r>
              <w:rPr>
                <w:noProof/>
                <w:webHidden/>
              </w:rPr>
              <w:fldChar w:fldCharType="end"/>
            </w:r>
          </w:hyperlink>
        </w:p>
        <w:p w:rsidR="003920FA" w:rsidRDefault="003920FA">
          <w:pPr>
            <w:pStyle w:val="TDC3"/>
            <w:tabs>
              <w:tab w:val="right" w:leader="dot" w:pos="9350"/>
            </w:tabs>
            <w:rPr>
              <w:noProof/>
              <w:lang w:val="es-ES" w:eastAsia="es-ES"/>
            </w:rPr>
          </w:pPr>
          <w:hyperlink w:anchor="_Toc421794440" w:history="1">
            <w:r w:rsidRPr="00393852">
              <w:rPr>
                <w:rStyle w:val="Hipervnculo"/>
                <w:noProof/>
                <w:lang w:val="es-AR"/>
              </w:rPr>
              <w:t>Metodología Elegida</w:t>
            </w:r>
            <w:r>
              <w:rPr>
                <w:noProof/>
                <w:webHidden/>
              </w:rPr>
              <w:tab/>
            </w:r>
            <w:r>
              <w:rPr>
                <w:noProof/>
                <w:webHidden/>
              </w:rPr>
              <w:fldChar w:fldCharType="begin"/>
            </w:r>
            <w:r>
              <w:rPr>
                <w:noProof/>
                <w:webHidden/>
              </w:rPr>
              <w:instrText xml:space="preserve"> PAGEREF _Toc421794440 \h </w:instrText>
            </w:r>
            <w:r>
              <w:rPr>
                <w:noProof/>
                <w:webHidden/>
              </w:rPr>
            </w:r>
            <w:r>
              <w:rPr>
                <w:noProof/>
                <w:webHidden/>
              </w:rPr>
              <w:fldChar w:fldCharType="separate"/>
            </w:r>
            <w:r w:rsidR="005809CA">
              <w:rPr>
                <w:noProof/>
                <w:webHidden/>
              </w:rPr>
              <w:t>8</w:t>
            </w:r>
            <w:r>
              <w:rPr>
                <w:noProof/>
                <w:webHidden/>
              </w:rPr>
              <w:fldChar w:fldCharType="end"/>
            </w:r>
          </w:hyperlink>
        </w:p>
        <w:p w:rsidR="003920FA" w:rsidRDefault="003920FA">
          <w:pPr>
            <w:pStyle w:val="TDC3"/>
            <w:tabs>
              <w:tab w:val="right" w:leader="dot" w:pos="9350"/>
            </w:tabs>
            <w:rPr>
              <w:noProof/>
              <w:lang w:val="es-ES" w:eastAsia="es-ES"/>
            </w:rPr>
          </w:pPr>
          <w:hyperlink w:anchor="_Toc421794441" w:history="1">
            <w:r w:rsidRPr="00393852">
              <w:rPr>
                <w:rStyle w:val="Hipervnculo"/>
                <w:noProof/>
                <w:lang w:val="es-ES"/>
              </w:rPr>
              <w:t>Adaptaciones a la Metodología</w:t>
            </w:r>
            <w:r>
              <w:rPr>
                <w:noProof/>
                <w:webHidden/>
              </w:rPr>
              <w:tab/>
            </w:r>
            <w:r>
              <w:rPr>
                <w:noProof/>
                <w:webHidden/>
              </w:rPr>
              <w:fldChar w:fldCharType="begin"/>
            </w:r>
            <w:r>
              <w:rPr>
                <w:noProof/>
                <w:webHidden/>
              </w:rPr>
              <w:instrText xml:space="preserve"> PAGEREF _Toc421794441 \h </w:instrText>
            </w:r>
            <w:r>
              <w:rPr>
                <w:noProof/>
                <w:webHidden/>
              </w:rPr>
            </w:r>
            <w:r>
              <w:rPr>
                <w:noProof/>
                <w:webHidden/>
              </w:rPr>
              <w:fldChar w:fldCharType="separate"/>
            </w:r>
            <w:r w:rsidR="005809CA">
              <w:rPr>
                <w:noProof/>
                <w:webHidden/>
              </w:rPr>
              <w:t>12</w:t>
            </w:r>
            <w:r>
              <w:rPr>
                <w:noProof/>
                <w:webHidden/>
              </w:rPr>
              <w:fldChar w:fldCharType="end"/>
            </w:r>
          </w:hyperlink>
        </w:p>
        <w:bookmarkStart w:id="0" w:name="_GoBack"/>
        <w:bookmarkEnd w:id="0"/>
        <w:p w:rsidR="003920FA" w:rsidRDefault="003920FA">
          <w:pPr>
            <w:pStyle w:val="TDC2"/>
            <w:tabs>
              <w:tab w:val="right" w:leader="dot" w:pos="9350"/>
            </w:tabs>
            <w:rPr>
              <w:noProof/>
              <w:lang w:val="es-ES" w:eastAsia="es-ES"/>
            </w:rPr>
          </w:pPr>
          <w:r w:rsidRPr="00393852">
            <w:rPr>
              <w:rStyle w:val="Hipervnculo"/>
              <w:noProof/>
            </w:rPr>
            <w:fldChar w:fldCharType="begin"/>
          </w:r>
          <w:r w:rsidRPr="00393852">
            <w:rPr>
              <w:rStyle w:val="Hipervnculo"/>
              <w:noProof/>
            </w:rPr>
            <w:instrText xml:space="preserve"> </w:instrText>
          </w:r>
          <w:r>
            <w:rPr>
              <w:noProof/>
            </w:rPr>
            <w:instrText>HYPERLINK \l "_Toc421794442"</w:instrText>
          </w:r>
          <w:r w:rsidRPr="00393852">
            <w:rPr>
              <w:rStyle w:val="Hipervnculo"/>
              <w:noProof/>
            </w:rPr>
            <w:instrText xml:space="preserve"> </w:instrText>
          </w:r>
          <w:r w:rsidRPr="00393852">
            <w:rPr>
              <w:rStyle w:val="Hipervnculo"/>
              <w:noProof/>
            </w:rPr>
          </w:r>
          <w:r w:rsidRPr="00393852">
            <w:rPr>
              <w:rStyle w:val="Hipervnculo"/>
              <w:noProof/>
            </w:rPr>
            <w:fldChar w:fldCharType="separate"/>
          </w:r>
          <w:r w:rsidRPr="00393852">
            <w:rPr>
              <w:rStyle w:val="Hipervnculo"/>
              <w:noProof/>
              <w:lang w:val="es-AR"/>
            </w:rPr>
            <w:t>Equipo de Trabajo</w:t>
          </w:r>
          <w:r>
            <w:rPr>
              <w:noProof/>
              <w:webHidden/>
            </w:rPr>
            <w:tab/>
          </w:r>
          <w:r>
            <w:rPr>
              <w:noProof/>
              <w:webHidden/>
            </w:rPr>
            <w:fldChar w:fldCharType="begin"/>
          </w:r>
          <w:r>
            <w:rPr>
              <w:noProof/>
              <w:webHidden/>
            </w:rPr>
            <w:instrText xml:space="preserve"> PAGEREF _Toc421794442 \h </w:instrText>
          </w:r>
          <w:r>
            <w:rPr>
              <w:noProof/>
              <w:webHidden/>
            </w:rPr>
          </w:r>
          <w:r>
            <w:rPr>
              <w:noProof/>
              <w:webHidden/>
            </w:rPr>
            <w:fldChar w:fldCharType="separate"/>
          </w:r>
          <w:r w:rsidR="005809CA">
            <w:rPr>
              <w:noProof/>
              <w:webHidden/>
            </w:rPr>
            <w:t>14</w:t>
          </w:r>
          <w:r>
            <w:rPr>
              <w:noProof/>
              <w:webHidden/>
            </w:rPr>
            <w:fldChar w:fldCharType="end"/>
          </w:r>
          <w:r w:rsidRPr="00393852">
            <w:rPr>
              <w:rStyle w:val="Hipervnculo"/>
              <w:noProof/>
            </w:rPr>
            <w:fldChar w:fldCharType="end"/>
          </w:r>
        </w:p>
        <w:p w:rsidR="003920FA" w:rsidRDefault="003920FA">
          <w:pPr>
            <w:pStyle w:val="TDC2"/>
            <w:tabs>
              <w:tab w:val="right" w:leader="dot" w:pos="9350"/>
            </w:tabs>
            <w:rPr>
              <w:noProof/>
              <w:lang w:val="es-ES" w:eastAsia="es-ES"/>
            </w:rPr>
          </w:pPr>
          <w:hyperlink w:anchor="_Toc421794443" w:history="1">
            <w:r w:rsidRPr="00393852">
              <w:rPr>
                <w:rStyle w:val="Hipervnculo"/>
                <w:noProof/>
                <w:lang w:val="es-AR"/>
              </w:rPr>
              <w:t>Meta Prevista</w:t>
            </w:r>
            <w:r>
              <w:rPr>
                <w:noProof/>
                <w:webHidden/>
              </w:rPr>
              <w:tab/>
            </w:r>
            <w:r>
              <w:rPr>
                <w:noProof/>
                <w:webHidden/>
              </w:rPr>
              <w:fldChar w:fldCharType="begin"/>
            </w:r>
            <w:r>
              <w:rPr>
                <w:noProof/>
                <w:webHidden/>
              </w:rPr>
              <w:instrText xml:space="preserve"> PAGEREF _Toc421794443 \h </w:instrText>
            </w:r>
            <w:r>
              <w:rPr>
                <w:noProof/>
                <w:webHidden/>
              </w:rPr>
            </w:r>
            <w:r>
              <w:rPr>
                <w:noProof/>
                <w:webHidden/>
              </w:rPr>
              <w:fldChar w:fldCharType="separate"/>
            </w:r>
            <w:r w:rsidR="005809CA">
              <w:rPr>
                <w:noProof/>
                <w:webHidden/>
              </w:rPr>
              <w:t>14</w:t>
            </w:r>
            <w:r>
              <w:rPr>
                <w:noProof/>
                <w:webHidden/>
              </w:rPr>
              <w:fldChar w:fldCharType="end"/>
            </w:r>
          </w:hyperlink>
        </w:p>
        <w:p w:rsidR="003920FA" w:rsidRDefault="003920FA">
          <w:pPr>
            <w:pStyle w:val="TDC3"/>
            <w:tabs>
              <w:tab w:val="right" w:leader="dot" w:pos="9350"/>
            </w:tabs>
            <w:rPr>
              <w:noProof/>
              <w:lang w:val="es-ES" w:eastAsia="es-ES"/>
            </w:rPr>
          </w:pPr>
          <w:hyperlink w:anchor="_Toc421794444" w:history="1">
            <w:r w:rsidRPr="00393852">
              <w:rPr>
                <w:rStyle w:val="Hipervnculo"/>
                <w:noProof/>
                <w:lang w:val="es-AR"/>
              </w:rPr>
              <w:t>Problemas Detectado</w:t>
            </w:r>
            <w:r>
              <w:rPr>
                <w:noProof/>
                <w:webHidden/>
              </w:rPr>
              <w:tab/>
            </w:r>
            <w:r>
              <w:rPr>
                <w:noProof/>
                <w:webHidden/>
              </w:rPr>
              <w:fldChar w:fldCharType="begin"/>
            </w:r>
            <w:r>
              <w:rPr>
                <w:noProof/>
                <w:webHidden/>
              </w:rPr>
              <w:instrText xml:space="preserve"> PAGEREF _Toc421794444 \h </w:instrText>
            </w:r>
            <w:r>
              <w:rPr>
                <w:noProof/>
                <w:webHidden/>
              </w:rPr>
            </w:r>
            <w:r>
              <w:rPr>
                <w:noProof/>
                <w:webHidden/>
              </w:rPr>
              <w:fldChar w:fldCharType="separate"/>
            </w:r>
            <w:r w:rsidR="005809CA">
              <w:rPr>
                <w:noProof/>
                <w:webHidden/>
              </w:rPr>
              <w:t>14</w:t>
            </w:r>
            <w:r>
              <w:rPr>
                <w:noProof/>
                <w:webHidden/>
              </w:rPr>
              <w:fldChar w:fldCharType="end"/>
            </w:r>
          </w:hyperlink>
        </w:p>
        <w:p w:rsidR="003920FA" w:rsidRDefault="003920FA">
          <w:pPr>
            <w:pStyle w:val="TDC3"/>
            <w:tabs>
              <w:tab w:val="right" w:leader="dot" w:pos="9350"/>
            </w:tabs>
            <w:rPr>
              <w:noProof/>
              <w:lang w:val="es-ES" w:eastAsia="es-ES"/>
            </w:rPr>
          </w:pPr>
          <w:hyperlink w:anchor="_Toc421794445" w:history="1">
            <w:r w:rsidRPr="00393852">
              <w:rPr>
                <w:rStyle w:val="Hipervnculo"/>
                <w:noProof/>
                <w:lang w:val="es-AR"/>
              </w:rPr>
              <w:t>Motivación</w:t>
            </w:r>
            <w:r>
              <w:rPr>
                <w:noProof/>
                <w:webHidden/>
              </w:rPr>
              <w:tab/>
            </w:r>
            <w:r>
              <w:rPr>
                <w:noProof/>
                <w:webHidden/>
              </w:rPr>
              <w:fldChar w:fldCharType="begin"/>
            </w:r>
            <w:r>
              <w:rPr>
                <w:noProof/>
                <w:webHidden/>
              </w:rPr>
              <w:instrText xml:space="preserve"> PAGEREF _Toc421794445 \h </w:instrText>
            </w:r>
            <w:r>
              <w:rPr>
                <w:noProof/>
                <w:webHidden/>
              </w:rPr>
            </w:r>
            <w:r>
              <w:rPr>
                <w:noProof/>
                <w:webHidden/>
              </w:rPr>
              <w:fldChar w:fldCharType="separate"/>
            </w:r>
            <w:r w:rsidR="005809CA">
              <w:rPr>
                <w:noProof/>
                <w:webHidden/>
              </w:rPr>
              <w:t>14</w:t>
            </w:r>
            <w:r>
              <w:rPr>
                <w:noProof/>
                <w:webHidden/>
              </w:rPr>
              <w:fldChar w:fldCharType="end"/>
            </w:r>
          </w:hyperlink>
        </w:p>
        <w:p w:rsidR="003920FA" w:rsidRDefault="003920FA">
          <w:pPr>
            <w:pStyle w:val="TDC3"/>
            <w:tabs>
              <w:tab w:val="right" w:leader="dot" w:pos="9350"/>
            </w:tabs>
            <w:rPr>
              <w:noProof/>
              <w:lang w:val="es-ES" w:eastAsia="es-ES"/>
            </w:rPr>
          </w:pPr>
          <w:hyperlink w:anchor="_Toc421794446" w:history="1">
            <w:r w:rsidRPr="00393852">
              <w:rPr>
                <w:rStyle w:val="Hipervnculo"/>
                <w:noProof/>
                <w:lang w:val="es-AR"/>
              </w:rPr>
              <w:t>Viabilidad del Proyecto</w:t>
            </w:r>
            <w:r>
              <w:rPr>
                <w:noProof/>
                <w:webHidden/>
              </w:rPr>
              <w:tab/>
            </w:r>
            <w:r>
              <w:rPr>
                <w:noProof/>
                <w:webHidden/>
              </w:rPr>
              <w:fldChar w:fldCharType="begin"/>
            </w:r>
            <w:r>
              <w:rPr>
                <w:noProof/>
                <w:webHidden/>
              </w:rPr>
              <w:instrText xml:space="preserve"> PAGEREF _Toc421794446 \h </w:instrText>
            </w:r>
            <w:r>
              <w:rPr>
                <w:noProof/>
                <w:webHidden/>
              </w:rPr>
            </w:r>
            <w:r>
              <w:rPr>
                <w:noProof/>
                <w:webHidden/>
              </w:rPr>
              <w:fldChar w:fldCharType="separate"/>
            </w:r>
            <w:r w:rsidR="005809CA">
              <w:rPr>
                <w:noProof/>
                <w:webHidden/>
              </w:rPr>
              <w:t>15</w:t>
            </w:r>
            <w:r>
              <w:rPr>
                <w:noProof/>
                <w:webHidden/>
              </w:rPr>
              <w:fldChar w:fldCharType="end"/>
            </w:r>
          </w:hyperlink>
        </w:p>
        <w:p w:rsidR="003920FA" w:rsidRDefault="003920FA">
          <w:pPr>
            <w:pStyle w:val="TDC2"/>
            <w:tabs>
              <w:tab w:val="right" w:leader="dot" w:pos="9350"/>
            </w:tabs>
            <w:rPr>
              <w:noProof/>
              <w:lang w:val="es-ES" w:eastAsia="es-ES"/>
            </w:rPr>
          </w:pPr>
          <w:hyperlink w:anchor="_Toc421794447" w:history="1">
            <w:r w:rsidRPr="00393852">
              <w:rPr>
                <w:rStyle w:val="Hipervnculo"/>
                <w:noProof/>
                <w:lang w:val="es-AR"/>
              </w:rPr>
              <w:t>Inversión y Resultados Económicos Esperados</w:t>
            </w:r>
            <w:r>
              <w:rPr>
                <w:noProof/>
                <w:webHidden/>
              </w:rPr>
              <w:tab/>
            </w:r>
            <w:r>
              <w:rPr>
                <w:noProof/>
                <w:webHidden/>
              </w:rPr>
              <w:fldChar w:fldCharType="begin"/>
            </w:r>
            <w:r>
              <w:rPr>
                <w:noProof/>
                <w:webHidden/>
              </w:rPr>
              <w:instrText xml:space="preserve"> PAGEREF _Toc421794447 \h </w:instrText>
            </w:r>
            <w:r>
              <w:rPr>
                <w:noProof/>
                <w:webHidden/>
              </w:rPr>
            </w:r>
            <w:r>
              <w:rPr>
                <w:noProof/>
                <w:webHidden/>
              </w:rPr>
              <w:fldChar w:fldCharType="separate"/>
            </w:r>
            <w:r w:rsidR="005809CA">
              <w:rPr>
                <w:noProof/>
                <w:webHidden/>
              </w:rPr>
              <w:t>15</w:t>
            </w:r>
            <w:r>
              <w:rPr>
                <w:noProof/>
                <w:webHidden/>
              </w:rPr>
              <w:fldChar w:fldCharType="end"/>
            </w:r>
          </w:hyperlink>
        </w:p>
        <w:p w:rsidR="003920FA" w:rsidRDefault="003920FA">
          <w:pPr>
            <w:pStyle w:val="TDC2"/>
            <w:tabs>
              <w:tab w:val="right" w:leader="dot" w:pos="9350"/>
            </w:tabs>
            <w:rPr>
              <w:noProof/>
              <w:lang w:val="es-ES" w:eastAsia="es-ES"/>
            </w:rPr>
          </w:pPr>
          <w:hyperlink w:anchor="_Toc421794448" w:history="1">
            <w:r w:rsidRPr="00393852">
              <w:rPr>
                <w:rStyle w:val="Hipervnculo"/>
                <w:noProof/>
              </w:rPr>
              <w:t>Riesgos Identificados</w:t>
            </w:r>
            <w:r>
              <w:rPr>
                <w:noProof/>
                <w:webHidden/>
              </w:rPr>
              <w:tab/>
            </w:r>
            <w:r>
              <w:rPr>
                <w:noProof/>
                <w:webHidden/>
              </w:rPr>
              <w:fldChar w:fldCharType="begin"/>
            </w:r>
            <w:r>
              <w:rPr>
                <w:noProof/>
                <w:webHidden/>
              </w:rPr>
              <w:instrText xml:space="preserve"> PAGEREF _Toc421794448 \h </w:instrText>
            </w:r>
            <w:r>
              <w:rPr>
                <w:noProof/>
                <w:webHidden/>
              </w:rPr>
            </w:r>
            <w:r>
              <w:rPr>
                <w:noProof/>
                <w:webHidden/>
              </w:rPr>
              <w:fldChar w:fldCharType="separate"/>
            </w:r>
            <w:r w:rsidR="005809CA">
              <w:rPr>
                <w:noProof/>
                <w:webHidden/>
              </w:rPr>
              <w:t>16</w:t>
            </w:r>
            <w:r>
              <w:rPr>
                <w:noProof/>
                <w:webHidden/>
              </w:rPr>
              <w:fldChar w:fldCharType="end"/>
            </w:r>
          </w:hyperlink>
        </w:p>
        <w:p w:rsidR="003920FA" w:rsidRDefault="003920FA">
          <w:pPr>
            <w:pStyle w:val="TDC2"/>
            <w:tabs>
              <w:tab w:val="right" w:leader="dot" w:pos="9350"/>
            </w:tabs>
            <w:rPr>
              <w:noProof/>
              <w:lang w:val="es-ES" w:eastAsia="es-ES"/>
            </w:rPr>
          </w:pPr>
          <w:hyperlink w:anchor="_Toc421794449" w:history="1">
            <w:r w:rsidRPr="00393852">
              <w:rPr>
                <w:rStyle w:val="Hipervnculo"/>
                <w:noProof/>
                <w:lang w:val="es-AR"/>
              </w:rPr>
              <w:t>Alcances del Producto</w:t>
            </w:r>
            <w:r>
              <w:rPr>
                <w:noProof/>
                <w:webHidden/>
              </w:rPr>
              <w:tab/>
            </w:r>
            <w:r>
              <w:rPr>
                <w:noProof/>
                <w:webHidden/>
              </w:rPr>
              <w:fldChar w:fldCharType="begin"/>
            </w:r>
            <w:r>
              <w:rPr>
                <w:noProof/>
                <w:webHidden/>
              </w:rPr>
              <w:instrText xml:space="preserve"> PAGEREF _Toc421794449 \h </w:instrText>
            </w:r>
            <w:r>
              <w:rPr>
                <w:noProof/>
                <w:webHidden/>
              </w:rPr>
            </w:r>
            <w:r>
              <w:rPr>
                <w:noProof/>
                <w:webHidden/>
              </w:rPr>
              <w:fldChar w:fldCharType="separate"/>
            </w:r>
            <w:r w:rsidR="005809CA">
              <w:rPr>
                <w:noProof/>
                <w:webHidden/>
              </w:rPr>
              <w:t>16</w:t>
            </w:r>
            <w:r>
              <w:rPr>
                <w:noProof/>
                <w:webHidden/>
              </w:rPr>
              <w:fldChar w:fldCharType="end"/>
            </w:r>
          </w:hyperlink>
        </w:p>
        <w:p w:rsidR="003920FA" w:rsidRDefault="003920FA">
          <w:pPr>
            <w:pStyle w:val="TDC3"/>
            <w:tabs>
              <w:tab w:val="right" w:leader="dot" w:pos="9350"/>
            </w:tabs>
            <w:rPr>
              <w:noProof/>
              <w:lang w:val="es-ES" w:eastAsia="es-ES"/>
            </w:rPr>
          </w:pPr>
          <w:hyperlink w:anchor="_Toc421794450" w:history="1">
            <w:r w:rsidRPr="00393852">
              <w:rPr>
                <w:rStyle w:val="Hipervnculo"/>
                <w:noProof/>
                <w:lang w:val="es-AR"/>
              </w:rPr>
              <w:t>administración de campeonato</w:t>
            </w:r>
            <w:r>
              <w:rPr>
                <w:noProof/>
                <w:webHidden/>
              </w:rPr>
              <w:tab/>
            </w:r>
            <w:r>
              <w:rPr>
                <w:noProof/>
                <w:webHidden/>
              </w:rPr>
              <w:fldChar w:fldCharType="begin"/>
            </w:r>
            <w:r>
              <w:rPr>
                <w:noProof/>
                <w:webHidden/>
              </w:rPr>
              <w:instrText xml:space="preserve"> PAGEREF _Toc421794450 \h </w:instrText>
            </w:r>
            <w:r>
              <w:rPr>
                <w:noProof/>
                <w:webHidden/>
              </w:rPr>
            </w:r>
            <w:r>
              <w:rPr>
                <w:noProof/>
                <w:webHidden/>
              </w:rPr>
              <w:fldChar w:fldCharType="separate"/>
            </w:r>
            <w:r w:rsidR="005809CA">
              <w:rPr>
                <w:noProof/>
                <w:webHidden/>
              </w:rPr>
              <w:t>16</w:t>
            </w:r>
            <w:r>
              <w:rPr>
                <w:noProof/>
                <w:webHidden/>
              </w:rPr>
              <w:fldChar w:fldCharType="end"/>
            </w:r>
          </w:hyperlink>
        </w:p>
        <w:p w:rsidR="003920FA" w:rsidRDefault="003920FA">
          <w:pPr>
            <w:pStyle w:val="TDC3"/>
            <w:tabs>
              <w:tab w:val="right" w:leader="dot" w:pos="9350"/>
            </w:tabs>
            <w:rPr>
              <w:noProof/>
              <w:lang w:val="es-ES" w:eastAsia="es-ES"/>
            </w:rPr>
          </w:pPr>
          <w:hyperlink w:anchor="_Toc421794451" w:history="1">
            <w:r w:rsidRPr="00393852">
              <w:rPr>
                <w:rStyle w:val="Hipervnculo"/>
                <w:noProof/>
                <w:lang w:val="es-AR"/>
              </w:rPr>
              <w:t>Administración de equipos</w:t>
            </w:r>
            <w:r>
              <w:rPr>
                <w:noProof/>
                <w:webHidden/>
              </w:rPr>
              <w:tab/>
            </w:r>
            <w:r>
              <w:rPr>
                <w:noProof/>
                <w:webHidden/>
              </w:rPr>
              <w:fldChar w:fldCharType="begin"/>
            </w:r>
            <w:r>
              <w:rPr>
                <w:noProof/>
                <w:webHidden/>
              </w:rPr>
              <w:instrText xml:space="preserve"> PAGEREF _Toc421794451 \h </w:instrText>
            </w:r>
            <w:r>
              <w:rPr>
                <w:noProof/>
                <w:webHidden/>
              </w:rPr>
            </w:r>
            <w:r>
              <w:rPr>
                <w:noProof/>
                <w:webHidden/>
              </w:rPr>
              <w:fldChar w:fldCharType="separate"/>
            </w:r>
            <w:r w:rsidR="005809CA">
              <w:rPr>
                <w:noProof/>
                <w:webHidden/>
              </w:rPr>
              <w:t>16</w:t>
            </w:r>
            <w:r>
              <w:rPr>
                <w:noProof/>
                <w:webHidden/>
              </w:rPr>
              <w:fldChar w:fldCharType="end"/>
            </w:r>
          </w:hyperlink>
        </w:p>
        <w:p w:rsidR="003920FA" w:rsidRDefault="003920FA">
          <w:pPr>
            <w:pStyle w:val="TDC3"/>
            <w:tabs>
              <w:tab w:val="right" w:leader="dot" w:pos="9350"/>
            </w:tabs>
            <w:rPr>
              <w:noProof/>
              <w:lang w:val="es-ES" w:eastAsia="es-ES"/>
            </w:rPr>
          </w:pPr>
          <w:hyperlink w:anchor="_Toc421794452" w:history="1">
            <w:r w:rsidRPr="00393852">
              <w:rPr>
                <w:rStyle w:val="Hipervnculo"/>
                <w:noProof/>
                <w:lang w:val="es-AR"/>
              </w:rPr>
              <w:t>Administración de árbitros</w:t>
            </w:r>
            <w:r>
              <w:rPr>
                <w:noProof/>
                <w:webHidden/>
              </w:rPr>
              <w:tab/>
            </w:r>
            <w:r>
              <w:rPr>
                <w:noProof/>
                <w:webHidden/>
              </w:rPr>
              <w:fldChar w:fldCharType="begin"/>
            </w:r>
            <w:r>
              <w:rPr>
                <w:noProof/>
                <w:webHidden/>
              </w:rPr>
              <w:instrText xml:space="preserve"> PAGEREF _Toc421794452 \h </w:instrText>
            </w:r>
            <w:r>
              <w:rPr>
                <w:noProof/>
                <w:webHidden/>
              </w:rPr>
            </w:r>
            <w:r>
              <w:rPr>
                <w:noProof/>
                <w:webHidden/>
              </w:rPr>
              <w:fldChar w:fldCharType="separate"/>
            </w:r>
            <w:r w:rsidR="005809CA">
              <w:rPr>
                <w:noProof/>
                <w:webHidden/>
              </w:rPr>
              <w:t>17</w:t>
            </w:r>
            <w:r>
              <w:rPr>
                <w:noProof/>
                <w:webHidden/>
              </w:rPr>
              <w:fldChar w:fldCharType="end"/>
            </w:r>
          </w:hyperlink>
        </w:p>
        <w:p w:rsidR="003920FA" w:rsidRDefault="003920FA">
          <w:pPr>
            <w:pStyle w:val="TDC3"/>
            <w:tabs>
              <w:tab w:val="right" w:leader="dot" w:pos="9350"/>
            </w:tabs>
            <w:rPr>
              <w:noProof/>
              <w:lang w:val="es-ES" w:eastAsia="es-ES"/>
            </w:rPr>
          </w:pPr>
          <w:hyperlink w:anchor="_Toc421794453" w:history="1">
            <w:r w:rsidRPr="00393852">
              <w:rPr>
                <w:rStyle w:val="Hipervnculo"/>
                <w:noProof/>
                <w:lang w:val="es-AR"/>
              </w:rPr>
              <w:t>Administración de jugadores</w:t>
            </w:r>
            <w:r>
              <w:rPr>
                <w:noProof/>
                <w:webHidden/>
              </w:rPr>
              <w:tab/>
            </w:r>
            <w:r>
              <w:rPr>
                <w:noProof/>
                <w:webHidden/>
              </w:rPr>
              <w:fldChar w:fldCharType="begin"/>
            </w:r>
            <w:r>
              <w:rPr>
                <w:noProof/>
                <w:webHidden/>
              </w:rPr>
              <w:instrText xml:space="preserve"> PAGEREF _Toc421794453 \h </w:instrText>
            </w:r>
            <w:r>
              <w:rPr>
                <w:noProof/>
                <w:webHidden/>
              </w:rPr>
            </w:r>
            <w:r>
              <w:rPr>
                <w:noProof/>
                <w:webHidden/>
              </w:rPr>
              <w:fldChar w:fldCharType="separate"/>
            </w:r>
            <w:r w:rsidR="005809CA">
              <w:rPr>
                <w:noProof/>
                <w:webHidden/>
              </w:rPr>
              <w:t>17</w:t>
            </w:r>
            <w:r>
              <w:rPr>
                <w:noProof/>
                <w:webHidden/>
              </w:rPr>
              <w:fldChar w:fldCharType="end"/>
            </w:r>
          </w:hyperlink>
        </w:p>
        <w:p w:rsidR="003920FA" w:rsidRDefault="003920FA">
          <w:pPr>
            <w:pStyle w:val="TDC3"/>
            <w:tabs>
              <w:tab w:val="right" w:leader="dot" w:pos="9350"/>
            </w:tabs>
            <w:rPr>
              <w:noProof/>
              <w:lang w:val="es-ES" w:eastAsia="es-ES"/>
            </w:rPr>
          </w:pPr>
          <w:hyperlink w:anchor="_Toc421794454" w:history="1">
            <w:r w:rsidRPr="00393852">
              <w:rPr>
                <w:rStyle w:val="Hipervnculo"/>
                <w:noProof/>
                <w:lang w:val="es-AR"/>
              </w:rPr>
              <w:t>Administración de partidos</w:t>
            </w:r>
            <w:r>
              <w:rPr>
                <w:noProof/>
                <w:webHidden/>
              </w:rPr>
              <w:tab/>
            </w:r>
            <w:r>
              <w:rPr>
                <w:noProof/>
                <w:webHidden/>
              </w:rPr>
              <w:fldChar w:fldCharType="begin"/>
            </w:r>
            <w:r>
              <w:rPr>
                <w:noProof/>
                <w:webHidden/>
              </w:rPr>
              <w:instrText xml:space="preserve"> PAGEREF _Toc421794454 \h </w:instrText>
            </w:r>
            <w:r>
              <w:rPr>
                <w:noProof/>
                <w:webHidden/>
              </w:rPr>
            </w:r>
            <w:r>
              <w:rPr>
                <w:noProof/>
                <w:webHidden/>
              </w:rPr>
              <w:fldChar w:fldCharType="separate"/>
            </w:r>
            <w:r w:rsidR="005809CA">
              <w:rPr>
                <w:noProof/>
                <w:webHidden/>
              </w:rPr>
              <w:t>17</w:t>
            </w:r>
            <w:r>
              <w:rPr>
                <w:noProof/>
                <w:webHidden/>
              </w:rPr>
              <w:fldChar w:fldCharType="end"/>
            </w:r>
          </w:hyperlink>
        </w:p>
        <w:p w:rsidR="003920FA" w:rsidRDefault="003920FA">
          <w:pPr>
            <w:pStyle w:val="TDC3"/>
            <w:tabs>
              <w:tab w:val="right" w:leader="dot" w:pos="9350"/>
            </w:tabs>
            <w:rPr>
              <w:noProof/>
              <w:lang w:val="es-ES" w:eastAsia="es-ES"/>
            </w:rPr>
          </w:pPr>
          <w:hyperlink w:anchor="_Toc421794455" w:history="1">
            <w:r w:rsidRPr="00393852">
              <w:rPr>
                <w:rStyle w:val="Hipervnculo"/>
                <w:noProof/>
                <w:lang w:val="es-AR"/>
              </w:rPr>
              <w:t xml:space="preserve">Control automático de </w:t>
            </w:r>
            <w:r w:rsidRPr="00393852">
              <w:rPr>
                <w:rStyle w:val="Hipervnculo"/>
                <w:noProof/>
                <w:lang w:val="es-ES"/>
              </w:rPr>
              <w:t>Estadísticas</w:t>
            </w:r>
            <w:r>
              <w:rPr>
                <w:noProof/>
                <w:webHidden/>
              </w:rPr>
              <w:tab/>
            </w:r>
            <w:r>
              <w:rPr>
                <w:noProof/>
                <w:webHidden/>
              </w:rPr>
              <w:fldChar w:fldCharType="begin"/>
            </w:r>
            <w:r>
              <w:rPr>
                <w:noProof/>
                <w:webHidden/>
              </w:rPr>
              <w:instrText xml:space="preserve"> PAGEREF _Toc421794455 \h </w:instrText>
            </w:r>
            <w:r>
              <w:rPr>
                <w:noProof/>
                <w:webHidden/>
              </w:rPr>
            </w:r>
            <w:r>
              <w:rPr>
                <w:noProof/>
                <w:webHidden/>
              </w:rPr>
              <w:fldChar w:fldCharType="separate"/>
            </w:r>
            <w:r w:rsidR="005809CA">
              <w:rPr>
                <w:noProof/>
                <w:webHidden/>
              </w:rPr>
              <w:t>17</w:t>
            </w:r>
            <w:r>
              <w:rPr>
                <w:noProof/>
                <w:webHidden/>
              </w:rPr>
              <w:fldChar w:fldCharType="end"/>
            </w:r>
          </w:hyperlink>
        </w:p>
        <w:p w:rsidR="003920FA" w:rsidRDefault="003920FA">
          <w:pPr>
            <w:pStyle w:val="TDC3"/>
            <w:tabs>
              <w:tab w:val="right" w:leader="dot" w:pos="9350"/>
            </w:tabs>
            <w:rPr>
              <w:noProof/>
              <w:lang w:val="es-ES" w:eastAsia="es-ES"/>
            </w:rPr>
          </w:pPr>
          <w:hyperlink w:anchor="_Toc421794456" w:history="1">
            <w:r w:rsidRPr="00393852">
              <w:rPr>
                <w:rStyle w:val="Hipervnculo"/>
                <w:noProof/>
                <w:lang w:val="es-AR"/>
              </w:rPr>
              <w:t>Administración del portal de noticias</w:t>
            </w:r>
            <w:r>
              <w:rPr>
                <w:noProof/>
                <w:webHidden/>
              </w:rPr>
              <w:tab/>
            </w:r>
            <w:r>
              <w:rPr>
                <w:noProof/>
                <w:webHidden/>
              </w:rPr>
              <w:fldChar w:fldCharType="begin"/>
            </w:r>
            <w:r>
              <w:rPr>
                <w:noProof/>
                <w:webHidden/>
              </w:rPr>
              <w:instrText xml:space="preserve"> PAGEREF _Toc421794456 \h </w:instrText>
            </w:r>
            <w:r>
              <w:rPr>
                <w:noProof/>
                <w:webHidden/>
              </w:rPr>
            </w:r>
            <w:r>
              <w:rPr>
                <w:noProof/>
                <w:webHidden/>
              </w:rPr>
              <w:fldChar w:fldCharType="separate"/>
            </w:r>
            <w:r w:rsidR="005809CA">
              <w:rPr>
                <w:noProof/>
                <w:webHidden/>
              </w:rPr>
              <w:t>17</w:t>
            </w:r>
            <w:r>
              <w:rPr>
                <w:noProof/>
                <w:webHidden/>
              </w:rPr>
              <w:fldChar w:fldCharType="end"/>
            </w:r>
          </w:hyperlink>
        </w:p>
        <w:p w:rsidR="003920FA" w:rsidRDefault="003920FA">
          <w:pPr>
            <w:pStyle w:val="TDC3"/>
            <w:tabs>
              <w:tab w:val="right" w:leader="dot" w:pos="9350"/>
            </w:tabs>
            <w:rPr>
              <w:noProof/>
              <w:lang w:val="es-ES" w:eastAsia="es-ES"/>
            </w:rPr>
          </w:pPr>
          <w:hyperlink w:anchor="_Toc421794457" w:history="1">
            <w:r w:rsidRPr="00393852">
              <w:rPr>
                <w:rStyle w:val="Hipervnculo"/>
                <w:noProof/>
                <w:lang w:val="es-AR"/>
              </w:rPr>
              <w:t>Gestión de Usuarios</w:t>
            </w:r>
            <w:r>
              <w:rPr>
                <w:noProof/>
                <w:webHidden/>
              </w:rPr>
              <w:tab/>
            </w:r>
            <w:r>
              <w:rPr>
                <w:noProof/>
                <w:webHidden/>
              </w:rPr>
              <w:fldChar w:fldCharType="begin"/>
            </w:r>
            <w:r>
              <w:rPr>
                <w:noProof/>
                <w:webHidden/>
              </w:rPr>
              <w:instrText xml:space="preserve"> PAGEREF _Toc421794457 \h </w:instrText>
            </w:r>
            <w:r>
              <w:rPr>
                <w:noProof/>
                <w:webHidden/>
              </w:rPr>
            </w:r>
            <w:r>
              <w:rPr>
                <w:noProof/>
                <w:webHidden/>
              </w:rPr>
              <w:fldChar w:fldCharType="separate"/>
            </w:r>
            <w:r w:rsidR="005809CA">
              <w:rPr>
                <w:noProof/>
                <w:webHidden/>
              </w:rPr>
              <w:t>18</w:t>
            </w:r>
            <w:r>
              <w:rPr>
                <w:noProof/>
                <w:webHidden/>
              </w:rPr>
              <w:fldChar w:fldCharType="end"/>
            </w:r>
          </w:hyperlink>
        </w:p>
        <w:p w:rsidR="003920FA" w:rsidRDefault="003920FA">
          <w:pPr>
            <w:pStyle w:val="TDC3"/>
            <w:tabs>
              <w:tab w:val="right" w:leader="dot" w:pos="9350"/>
            </w:tabs>
            <w:rPr>
              <w:noProof/>
              <w:lang w:val="es-ES" w:eastAsia="es-ES"/>
            </w:rPr>
          </w:pPr>
          <w:hyperlink w:anchor="_Toc421794458" w:history="1">
            <w:r w:rsidRPr="00393852">
              <w:rPr>
                <w:rStyle w:val="Hipervnculo"/>
                <w:noProof/>
                <w:lang w:val="es-AR"/>
              </w:rPr>
              <w:t>Gestión de La Seguridad</w:t>
            </w:r>
            <w:r>
              <w:rPr>
                <w:noProof/>
                <w:webHidden/>
              </w:rPr>
              <w:tab/>
            </w:r>
            <w:r>
              <w:rPr>
                <w:noProof/>
                <w:webHidden/>
              </w:rPr>
              <w:fldChar w:fldCharType="begin"/>
            </w:r>
            <w:r>
              <w:rPr>
                <w:noProof/>
                <w:webHidden/>
              </w:rPr>
              <w:instrText xml:space="preserve"> PAGEREF _Toc421794458 \h </w:instrText>
            </w:r>
            <w:r>
              <w:rPr>
                <w:noProof/>
                <w:webHidden/>
              </w:rPr>
            </w:r>
            <w:r>
              <w:rPr>
                <w:noProof/>
                <w:webHidden/>
              </w:rPr>
              <w:fldChar w:fldCharType="separate"/>
            </w:r>
            <w:r w:rsidR="005809CA">
              <w:rPr>
                <w:noProof/>
                <w:webHidden/>
              </w:rPr>
              <w:t>18</w:t>
            </w:r>
            <w:r>
              <w:rPr>
                <w:noProof/>
                <w:webHidden/>
              </w:rPr>
              <w:fldChar w:fldCharType="end"/>
            </w:r>
          </w:hyperlink>
        </w:p>
        <w:p w:rsidR="003920FA" w:rsidRDefault="003920FA">
          <w:pPr>
            <w:pStyle w:val="TDC2"/>
            <w:tabs>
              <w:tab w:val="right" w:leader="dot" w:pos="9350"/>
            </w:tabs>
            <w:rPr>
              <w:noProof/>
              <w:lang w:val="es-ES" w:eastAsia="es-ES"/>
            </w:rPr>
          </w:pPr>
          <w:hyperlink w:anchor="_Toc421794459" w:history="1">
            <w:r w:rsidRPr="00393852">
              <w:rPr>
                <w:rStyle w:val="Hipervnculo"/>
                <w:noProof/>
                <w:lang w:val="es-ES"/>
              </w:rPr>
              <w:t>Aspectos Metodológicos y de Planificación</w:t>
            </w:r>
            <w:r>
              <w:rPr>
                <w:noProof/>
                <w:webHidden/>
              </w:rPr>
              <w:tab/>
            </w:r>
            <w:r>
              <w:rPr>
                <w:noProof/>
                <w:webHidden/>
              </w:rPr>
              <w:fldChar w:fldCharType="begin"/>
            </w:r>
            <w:r>
              <w:rPr>
                <w:noProof/>
                <w:webHidden/>
              </w:rPr>
              <w:instrText xml:space="preserve"> PAGEREF _Toc421794459 \h </w:instrText>
            </w:r>
            <w:r>
              <w:rPr>
                <w:noProof/>
                <w:webHidden/>
              </w:rPr>
            </w:r>
            <w:r>
              <w:rPr>
                <w:noProof/>
                <w:webHidden/>
              </w:rPr>
              <w:fldChar w:fldCharType="separate"/>
            </w:r>
            <w:r w:rsidR="005809CA">
              <w:rPr>
                <w:noProof/>
                <w:webHidden/>
              </w:rPr>
              <w:t>18</w:t>
            </w:r>
            <w:r>
              <w:rPr>
                <w:noProof/>
                <w:webHidden/>
              </w:rPr>
              <w:fldChar w:fldCharType="end"/>
            </w:r>
          </w:hyperlink>
        </w:p>
        <w:p w:rsidR="003920FA" w:rsidRDefault="003920FA">
          <w:pPr>
            <w:pStyle w:val="TDC3"/>
            <w:tabs>
              <w:tab w:val="right" w:leader="dot" w:pos="9350"/>
            </w:tabs>
            <w:rPr>
              <w:noProof/>
              <w:lang w:val="es-ES" w:eastAsia="es-ES"/>
            </w:rPr>
          </w:pPr>
          <w:hyperlink w:anchor="_Toc421794460" w:history="1">
            <w:r w:rsidRPr="00393852">
              <w:rPr>
                <w:rStyle w:val="Hipervnculo"/>
                <w:noProof/>
                <w:lang w:val="es-AR"/>
              </w:rPr>
              <w:t>Recursos necesarios</w:t>
            </w:r>
            <w:r>
              <w:rPr>
                <w:noProof/>
                <w:webHidden/>
              </w:rPr>
              <w:tab/>
            </w:r>
            <w:r>
              <w:rPr>
                <w:noProof/>
                <w:webHidden/>
              </w:rPr>
              <w:fldChar w:fldCharType="begin"/>
            </w:r>
            <w:r>
              <w:rPr>
                <w:noProof/>
                <w:webHidden/>
              </w:rPr>
              <w:instrText xml:space="preserve"> PAGEREF _Toc421794460 \h </w:instrText>
            </w:r>
            <w:r>
              <w:rPr>
                <w:noProof/>
                <w:webHidden/>
              </w:rPr>
            </w:r>
            <w:r>
              <w:rPr>
                <w:noProof/>
                <w:webHidden/>
              </w:rPr>
              <w:fldChar w:fldCharType="separate"/>
            </w:r>
            <w:r w:rsidR="005809CA">
              <w:rPr>
                <w:noProof/>
                <w:webHidden/>
              </w:rPr>
              <w:t>18</w:t>
            </w:r>
            <w:r>
              <w:rPr>
                <w:noProof/>
                <w:webHidden/>
              </w:rPr>
              <w:fldChar w:fldCharType="end"/>
            </w:r>
          </w:hyperlink>
        </w:p>
        <w:p w:rsidR="003920FA" w:rsidRDefault="003920FA">
          <w:pPr>
            <w:pStyle w:val="TDC3"/>
            <w:tabs>
              <w:tab w:val="right" w:leader="dot" w:pos="9350"/>
            </w:tabs>
            <w:rPr>
              <w:noProof/>
              <w:lang w:val="es-ES" w:eastAsia="es-ES"/>
            </w:rPr>
          </w:pPr>
          <w:hyperlink w:anchor="_Toc421794461" w:history="1">
            <w:r w:rsidRPr="00393852">
              <w:rPr>
                <w:rStyle w:val="Hipervnculo"/>
                <w:noProof/>
                <w:lang w:val="es-AR"/>
              </w:rPr>
              <w:t>Recursos humanos</w:t>
            </w:r>
            <w:r>
              <w:rPr>
                <w:noProof/>
                <w:webHidden/>
              </w:rPr>
              <w:tab/>
            </w:r>
            <w:r>
              <w:rPr>
                <w:noProof/>
                <w:webHidden/>
              </w:rPr>
              <w:fldChar w:fldCharType="begin"/>
            </w:r>
            <w:r>
              <w:rPr>
                <w:noProof/>
                <w:webHidden/>
              </w:rPr>
              <w:instrText xml:space="preserve"> PAGEREF _Toc421794461 \h </w:instrText>
            </w:r>
            <w:r>
              <w:rPr>
                <w:noProof/>
                <w:webHidden/>
              </w:rPr>
            </w:r>
            <w:r>
              <w:rPr>
                <w:noProof/>
                <w:webHidden/>
              </w:rPr>
              <w:fldChar w:fldCharType="separate"/>
            </w:r>
            <w:r w:rsidR="005809CA">
              <w:rPr>
                <w:noProof/>
                <w:webHidden/>
              </w:rPr>
              <w:t>18</w:t>
            </w:r>
            <w:r>
              <w:rPr>
                <w:noProof/>
                <w:webHidden/>
              </w:rPr>
              <w:fldChar w:fldCharType="end"/>
            </w:r>
          </w:hyperlink>
        </w:p>
        <w:p w:rsidR="003920FA" w:rsidRDefault="003920FA">
          <w:pPr>
            <w:pStyle w:val="TDC3"/>
            <w:tabs>
              <w:tab w:val="right" w:leader="dot" w:pos="9350"/>
            </w:tabs>
            <w:rPr>
              <w:noProof/>
              <w:lang w:val="es-ES" w:eastAsia="es-ES"/>
            </w:rPr>
          </w:pPr>
          <w:hyperlink w:anchor="_Toc421794462" w:history="1">
            <w:r w:rsidRPr="00393852">
              <w:rPr>
                <w:rStyle w:val="Hipervnculo"/>
                <w:noProof/>
              </w:rPr>
              <w:t>recursos tecnológicos</w:t>
            </w:r>
            <w:r>
              <w:rPr>
                <w:noProof/>
                <w:webHidden/>
              </w:rPr>
              <w:tab/>
            </w:r>
            <w:r>
              <w:rPr>
                <w:noProof/>
                <w:webHidden/>
              </w:rPr>
              <w:fldChar w:fldCharType="begin"/>
            </w:r>
            <w:r>
              <w:rPr>
                <w:noProof/>
                <w:webHidden/>
              </w:rPr>
              <w:instrText xml:space="preserve"> PAGEREF _Toc421794462 \h </w:instrText>
            </w:r>
            <w:r>
              <w:rPr>
                <w:noProof/>
                <w:webHidden/>
              </w:rPr>
            </w:r>
            <w:r>
              <w:rPr>
                <w:noProof/>
                <w:webHidden/>
              </w:rPr>
              <w:fldChar w:fldCharType="separate"/>
            </w:r>
            <w:r w:rsidR="005809CA">
              <w:rPr>
                <w:noProof/>
                <w:webHidden/>
              </w:rPr>
              <w:t>18</w:t>
            </w:r>
            <w:r>
              <w:rPr>
                <w:noProof/>
                <w:webHidden/>
              </w:rPr>
              <w:fldChar w:fldCharType="end"/>
            </w:r>
          </w:hyperlink>
        </w:p>
        <w:p w:rsidR="003920FA" w:rsidRDefault="003920FA">
          <w:pPr>
            <w:pStyle w:val="TDC3"/>
            <w:tabs>
              <w:tab w:val="right" w:leader="dot" w:pos="9350"/>
            </w:tabs>
            <w:rPr>
              <w:noProof/>
              <w:lang w:val="es-ES" w:eastAsia="es-ES"/>
            </w:rPr>
          </w:pPr>
          <w:hyperlink w:anchor="_Toc421794463" w:history="1">
            <w:r w:rsidRPr="00393852">
              <w:rPr>
                <w:rStyle w:val="Hipervnculo"/>
                <w:noProof/>
                <w:lang w:val="es-AR"/>
              </w:rPr>
              <w:t>Recursos de software</w:t>
            </w:r>
            <w:r>
              <w:rPr>
                <w:noProof/>
                <w:webHidden/>
              </w:rPr>
              <w:tab/>
            </w:r>
            <w:r>
              <w:rPr>
                <w:noProof/>
                <w:webHidden/>
              </w:rPr>
              <w:fldChar w:fldCharType="begin"/>
            </w:r>
            <w:r>
              <w:rPr>
                <w:noProof/>
                <w:webHidden/>
              </w:rPr>
              <w:instrText xml:space="preserve"> PAGEREF _Toc421794463 \h </w:instrText>
            </w:r>
            <w:r>
              <w:rPr>
                <w:noProof/>
                <w:webHidden/>
              </w:rPr>
            </w:r>
            <w:r>
              <w:rPr>
                <w:noProof/>
                <w:webHidden/>
              </w:rPr>
              <w:fldChar w:fldCharType="separate"/>
            </w:r>
            <w:r w:rsidR="005809CA">
              <w:rPr>
                <w:noProof/>
                <w:webHidden/>
              </w:rPr>
              <w:t>18</w:t>
            </w:r>
            <w:r>
              <w:rPr>
                <w:noProof/>
                <w:webHidden/>
              </w:rPr>
              <w:fldChar w:fldCharType="end"/>
            </w:r>
          </w:hyperlink>
        </w:p>
        <w:p w:rsidR="003920FA" w:rsidRDefault="003920FA">
          <w:pPr>
            <w:pStyle w:val="TDC2"/>
            <w:tabs>
              <w:tab w:val="right" w:leader="dot" w:pos="9350"/>
            </w:tabs>
            <w:rPr>
              <w:noProof/>
              <w:lang w:val="es-ES" w:eastAsia="es-ES"/>
            </w:rPr>
          </w:pPr>
          <w:hyperlink w:anchor="_Toc421794464" w:history="1">
            <w:r w:rsidRPr="00393852">
              <w:rPr>
                <w:rStyle w:val="Hipervnculo"/>
                <w:noProof/>
                <w:lang w:val="es-ES"/>
              </w:rPr>
              <w:t>Temas a Investigar</w:t>
            </w:r>
            <w:r>
              <w:rPr>
                <w:noProof/>
                <w:webHidden/>
              </w:rPr>
              <w:tab/>
            </w:r>
            <w:r>
              <w:rPr>
                <w:noProof/>
                <w:webHidden/>
              </w:rPr>
              <w:fldChar w:fldCharType="begin"/>
            </w:r>
            <w:r>
              <w:rPr>
                <w:noProof/>
                <w:webHidden/>
              </w:rPr>
              <w:instrText xml:space="preserve"> PAGEREF _Toc421794464 \h </w:instrText>
            </w:r>
            <w:r>
              <w:rPr>
                <w:noProof/>
                <w:webHidden/>
              </w:rPr>
            </w:r>
            <w:r>
              <w:rPr>
                <w:noProof/>
                <w:webHidden/>
              </w:rPr>
              <w:fldChar w:fldCharType="separate"/>
            </w:r>
            <w:r w:rsidR="005809CA">
              <w:rPr>
                <w:noProof/>
                <w:webHidden/>
              </w:rPr>
              <w:t>19</w:t>
            </w:r>
            <w:r>
              <w:rPr>
                <w:noProof/>
                <w:webHidden/>
              </w:rPr>
              <w:fldChar w:fldCharType="end"/>
            </w:r>
          </w:hyperlink>
        </w:p>
        <w:p w:rsidR="003920FA" w:rsidRDefault="003920FA">
          <w:pPr>
            <w:pStyle w:val="TDC3"/>
            <w:tabs>
              <w:tab w:val="right" w:leader="dot" w:pos="9350"/>
            </w:tabs>
            <w:rPr>
              <w:noProof/>
              <w:lang w:val="es-ES" w:eastAsia="es-ES"/>
            </w:rPr>
          </w:pPr>
          <w:hyperlink w:anchor="_Toc421794465" w:history="1">
            <w:r w:rsidRPr="00393852">
              <w:rPr>
                <w:rStyle w:val="Hipervnculo"/>
                <w:noProof/>
                <w:lang w:val="es-ES"/>
              </w:rPr>
              <w:t>Nuevas tecnologías de programación web</w:t>
            </w:r>
            <w:r>
              <w:rPr>
                <w:noProof/>
                <w:webHidden/>
              </w:rPr>
              <w:tab/>
            </w:r>
            <w:r>
              <w:rPr>
                <w:noProof/>
                <w:webHidden/>
              </w:rPr>
              <w:fldChar w:fldCharType="begin"/>
            </w:r>
            <w:r>
              <w:rPr>
                <w:noProof/>
                <w:webHidden/>
              </w:rPr>
              <w:instrText xml:space="preserve"> PAGEREF _Toc421794465 \h </w:instrText>
            </w:r>
            <w:r>
              <w:rPr>
                <w:noProof/>
                <w:webHidden/>
              </w:rPr>
            </w:r>
            <w:r>
              <w:rPr>
                <w:noProof/>
                <w:webHidden/>
              </w:rPr>
              <w:fldChar w:fldCharType="separate"/>
            </w:r>
            <w:r w:rsidR="005809CA">
              <w:rPr>
                <w:noProof/>
                <w:webHidden/>
              </w:rPr>
              <w:t>19</w:t>
            </w:r>
            <w:r>
              <w:rPr>
                <w:noProof/>
                <w:webHidden/>
              </w:rPr>
              <w:fldChar w:fldCharType="end"/>
            </w:r>
          </w:hyperlink>
        </w:p>
        <w:p w:rsidR="003920FA" w:rsidRDefault="003920FA">
          <w:pPr>
            <w:pStyle w:val="TDC3"/>
            <w:tabs>
              <w:tab w:val="right" w:leader="dot" w:pos="9350"/>
            </w:tabs>
            <w:rPr>
              <w:noProof/>
              <w:lang w:val="es-ES" w:eastAsia="es-ES"/>
            </w:rPr>
          </w:pPr>
          <w:hyperlink w:anchor="_Toc421794466" w:history="1">
            <w:r w:rsidRPr="00393852">
              <w:rPr>
                <w:rStyle w:val="Hipervnculo"/>
                <w:noProof/>
                <w:lang w:val="es-AR"/>
              </w:rPr>
              <w:t>Algoritmos de Fixture</w:t>
            </w:r>
            <w:r>
              <w:rPr>
                <w:noProof/>
                <w:webHidden/>
              </w:rPr>
              <w:tab/>
            </w:r>
            <w:r>
              <w:rPr>
                <w:noProof/>
                <w:webHidden/>
              </w:rPr>
              <w:fldChar w:fldCharType="begin"/>
            </w:r>
            <w:r>
              <w:rPr>
                <w:noProof/>
                <w:webHidden/>
              </w:rPr>
              <w:instrText xml:space="preserve"> PAGEREF _Toc421794466 \h </w:instrText>
            </w:r>
            <w:r>
              <w:rPr>
                <w:noProof/>
                <w:webHidden/>
              </w:rPr>
            </w:r>
            <w:r>
              <w:rPr>
                <w:noProof/>
                <w:webHidden/>
              </w:rPr>
              <w:fldChar w:fldCharType="separate"/>
            </w:r>
            <w:r w:rsidR="005809CA">
              <w:rPr>
                <w:noProof/>
                <w:webHidden/>
              </w:rPr>
              <w:t>19</w:t>
            </w:r>
            <w:r>
              <w:rPr>
                <w:noProof/>
                <w:webHidden/>
              </w:rPr>
              <w:fldChar w:fldCharType="end"/>
            </w:r>
          </w:hyperlink>
        </w:p>
        <w:p w:rsidR="003920FA" w:rsidRDefault="003920FA">
          <w:pPr>
            <w:pStyle w:val="TDC2"/>
            <w:tabs>
              <w:tab w:val="right" w:leader="dot" w:pos="9350"/>
            </w:tabs>
            <w:rPr>
              <w:noProof/>
              <w:lang w:val="es-ES" w:eastAsia="es-ES"/>
            </w:rPr>
          </w:pPr>
          <w:hyperlink w:anchor="_Toc421794467" w:history="1">
            <w:r w:rsidRPr="00393852">
              <w:rPr>
                <w:rStyle w:val="Hipervnculo"/>
                <w:noProof/>
                <w:lang w:val="es-ES"/>
              </w:rPr>
              <w:t>Antecedentes de Sistemas Similares: Locales y / o Internacionales</w:t>
            </w:r>
            <w:r>
              <w:rPr>
                <w:noProof/>
                <w:webHidden/>
              </w:rPr>
              <w:tab/>
            </w:r>
            <w:r>
              <w:rPr>
                <w:noProof/>
                <w:webHidden/>
              </w:rPr>
              <w:fldChar w:fldCharType="begin"/>
            </w:r>
            <w:r>
              <w:rPr>
                <w:noProof/>
                <w:webHidden/>
              </w:rPr>
              <w:instrText xml:space="preserve"> PAGEREF _Toc421794467 \h </w:instrText>
            </w:r>
            <w:r>
              <w:rPr>
                <w:noProof/>
                <w:webHidden/>
              </w:rPr>
            </w:r>
            <w:r>
              <w:rPr>
                <w:noProof/>
                <w:webHidden/>
              </w:rPr>
              <w:fldChar w:fldCharType="separate"/>
            </w:r>
            <w:r w:rsidR="005809CA">
              <w:rPr>
                <w:noProof/>
                <w:webHidden/>
              </w:rPr>
              <w:t>19</w:t>
            </w:r>
            <w:r>
              <w:rPr>
                <w:noProof/>
                <w:webHidden/>
              </w:rPr>
              <w:fldChar w:fldCharType="end"/>
            </w:r>
          </w:hyperlink>
        </w:p>
        <w:p w:rsidR="003920FA" w:rsidRDefault="003920FA">
          <w:pPr>
            <w:pStyle w:val="TDC1"/>
            <w:tabs>
              <w:tab w:val="right" w:leader="dot" w:pos="9350"/>
            </w:tabs>
            <w:rPr>
              <w:noProof/>
              <w:lang w:val="es-ES" w:eastAsia="es-ES"/>
            </w:rPr>
          </w:pPr>
          <w:hyperlink w:anchor="_Toc421794468" w:history="1">
            <w:r w:rsidRPr="00393852">
              <w:rPr>
                <w:rStyle w:val="Hipervnculo"/>
                <w:noProof/>
                <w:lang w:val="es-ES"/>
              </w:rPr>
              <w:t>Herramientas y Pautas de Desarrollo</w:t>
            </w:r>
            <w:r>
              <w:rPr>
                <w:noProof/>
                <w:webHidden/>
              </w:rPr>
              <w:tab/>
            </w:r>
            <w:r>
              <w:rPr>
                <w:noProof/>
                <w:webHidden/>
              </w:rPr>
              <w:fldChar w:fldCharType="begin"/>
            </w:r>
            <w:r>
              <w:rPr>
                <w:noProof/>
                <w:webHidden/>
              </w:rPr>
              <w:instrText xml:space="preserve"> PAGEREF _Toc421794468 \h </w:instrText>
            </w:r>
            <w:r>
              <w:rPr>
                <w:noProof/>
                <w:webHidden/>
              </w:rPr>
            </w:r>
            <w:r>
              <w:rPr>
                <w:noProof/>
                <w:webHidden/>
              </w:rPr>
              <w:fldChar w:fldCharType="separate"/>
            </w:r>
            <w:r w:rsidR="005809CA">
              <w:rPr>
                <w:noProof/>
                <w:webHidden/>
              </w:rPr>
              <w:t>20</w:t>
            </w:r>
            <w:r>
              <w:rPr>
                <w:noProof/>
                <w:webHidden/>
              </w:rPr>
              <w:fldChar w:fldCharType="end"/>
            </w:r>
          </w:hyperlink>
        </w:p>
        <w:p w:rsidR="003920FA" w:rsidRDefault="003920FA">
          <w:pPr>
            <w:pStyle w:val="TDC2"/>
            <w:tabs>
              <w:tab w:val="right" w:leader="dot" w:pos="9350"/>
            </w:tabs>
            <w:rPr>
              <w:noProof/>
              <w:lang w:val="es-ES" w:eastAsia="es-ES"/>
            </w:rPr>
          </w:pPr>
          <w:hyperlink w:anchor="_Toc421794469" w:history="1">
            <w:r w:rsidRPr="00393852">
              <w:rPr>
                <w:rStyle w:val="Hipervnculo"/>
                <w:noProof/>
                <w:lang w:val="es-ES"/>
              </w:rPr>
              <w:t>Desarrollo</w:t>
            </w:r>
            <w:r>
              <w:rPr>
                <w:noProof/>
                <w:webHidden/>
              </w:rPr>
              <w:tab/>
            </w:r>
            <w:r>
              <w:rPr>
                <w:noProof/>
                <w:webHidden/>
              </w:rPr>
              <w:fldChar w:fldCharType="begin"/>
            </w:r>
            <w:r>
              <w:rPr>
                <w:noProof/>
                <w:webHidden/>
              </w:rPr>
              <w:instrText xml:space="preserve"> PAGEREF _Toc421794469 \h </w:instrText>
            </w:r>
            <w:r>
              <w:rPr>
                <w:noProof/>
                <w:webHidden/>
              </w:rPr>
            </w:r>
            <w:r>
              <w:rPr>
                <w:noProof/>
                <w:webHidden/>
              </w:rPr>
              <w:fldChar w:fldCharType="separate"/>
            </w:r>
            <w:r w:rsidR="005809CA">
              <w:rPr>
                <w:noProof/>
                <w:webHidden/>
              </w:rPr>
              <w:t>21</w:t>
            </w:r>
            <w:r>
              <w:rPr>
                <w:noProof/>
                <w:webHidden/>
              </w:rPr>
              <w:fldChar w:fldCharType="end"/>
            </w:r>
          </w:hyperlink>
        </w:p>
        <w:p w:rsidR="003920FA" w:rsidRDefault="003920FA">
          <w:pPr>
            <w:pStyle w:val="TDC3"/>
            <w:tabs>
              <w:tab w:val="right" w:leader="dot" w:pos="9350"/>
            </w:tabs>
            <w:rPr>
              <w:noProof/>
              <w:lang w:val="es-ES" w:eastAsia="es-ES"/>
            </w:rPr>
          </w:pPr>
          <w:hyperlink w:anchor="_Toc421794470" w:history="1">
            <w:r w:rsidRPr="00393852">
              <w:rPr>
                <w:rStyle w:val="Hipervnculo"/>
                <w:noProof/>
                <w:lang w:val="es-ES"/>
              </w:rPr>
              <w:t>Definición de Software y Hardware para Desarrollo</w:t>
            </w:r>
            <w:r>
              <w:rPr>
                <w:noProof/>
                <w:webHidden/>
              </w:rPr>
              <w:tab/>
            </w:r>
            <w:r>
              <w:rPr>
                <w:noProof/>
                <w:webHidden/>
              </w:rPr>
              <w:fldChar w:fldCharType="begin"/>
            </w:r>
            <w:r>
              <w:rPr>
                <w:noProof/>
                <w:webHidden/>
              </w:rPr>
              <w:instrText xml:space="preserve"> PAGEREF _Toc421794470 \h </w:instrText>
            </w:r>
            <w:r>
              <w:rPr>
                <w:noProof/>
                <w:webHidden/>
              </w:rPr>
            </w:r>
            <w:r>
              <w:rPr>
                <w:noProof/>
                <w:webHidden/>
              </w:rPr>
              <w:fldChar w:fldCharType="separate"/>
            </w:r>
            <w:r w:rsidR="005809CA">
              <w:rPr>
                <w:noProof/>
                <w:webHidden/>
              </w:rPr>
              <w:t>21</w:t>
            </w:r>
            <w:r>
              <w:rPr>
                <w:noProof/>
                <w:webHidden/>
              </w:rPr>
              <w:fldChar w:fldCharType="end"/>
            </w:r>
          </w:hyperlink>
        </w:p>
        <w:p w:rsidR="003920FA" w:rsidRDefault="003920FA">
          <w:pPr>
            <w:pStyle w:val="TDC3"/>
            <w:tabs>
              <w:tab w:val="right" w:leader="dot" w:pos="9350"/>
            </w:tabs>
            <w:rPr>
              <w:noProof/>
              <w:lang w:val="es-ES" w:eastAsia="es-ES"/>
            </w:rPr>
          </w:pPr>
          <w:hyperlink w:anchor="_Toc421794471" w:history="1">
            <w:r w:rsidRPr="00393852">
              <w:rPr>
                <w:rStyle w:val="Hipervnculo"/>
                <w:noProof/>
                <w:lang w:val="es-ES"/>
              </w:rPr>
              <w:t>Reglas de Nombrado</w:t>
            </w:r>
            <w:r>
              <w:rPr>
                <w:noProof/>
                <w:webHidden/>
              </w:rPr>
              <w:tab/>
            </w:r>
            <w:r>
              <w:rPr>
                <w:noProof/>
                <w:webHidden/>
              </w:rPr>
              <w:fldChar w:fldCharType="begin"/>
            </w:r>
            <w:r>
              <w:rPr>
                <w:noProof/>
                <w:webHidden/>
              </w:rPr>
              <w:instrText xml:space="preserve"> PAGEREF _Toc421794471 \h </w:instrText>
            </w:r>
            <w:r>
              <w:rPr>
                <w:noProof/>
                <w:webHidden/>
              </w:rPr>
            </w:r>
            <w:r>
              <w:rPr>
                <w:noProof/>
                <w:webHidden/>
              </w:rPr>
              <w:fldChar w:fldCharType="separate"/>
            </w:r>
            <w:r w:rsidR="005809CA">
              <w:rPr>
                <w:noProof/>
                <w:webHidden/>
              </w:rPr>
              <w:t>21</w:t>
            </w:r>
            <w:r>
              <w:rPr>
                <w:noProof/>
                <w:webHidden/>
              </w:rPr>
              <w:fldChar w:fldCharType="end"/>
            </w:r>
          </w:hyperlink>
        </w:p>
        <w:p w:rsidR="003920FA" w:rsidRDefault="003920FA">
          <w:pPr>
            <w:pStyle w:val="TDC2"/>
            <w:tabs>
              <w:tab w:val="right" w:leader="dot" w:pos="9350"/>
            </w:tabs>
            <w:rPr>
              <w:noProof/>
              <w:lang w:val="es-ES" w:eastAsia="es-ES"/>
            </w:rPr>
          </w:pPr>
          <w:hyperlink w:anchor="_Toc421794472" w:history="1">
            <w:r w:rsidRPr="00393852">
              <w:rPr>
                <w:rStyle w:val="Hipervnculo"/>
                <w:noProof/>
                <w:lang w:val="es-ES"/>
              </w:rPr>
              <w:t>Controles de Formularios</w:t>
            </w:r>
            <w:r>
              <w:rPr>
                <w:noProof/>
                <w:webHidden/>
              </w:rPr>
              <w:tab/>
            </w:r>
            <w:r>
              <w:rPr>
                <w:noProof/>
                <w:webHidden/>
              </w:rPr>
              <w:fldChar w:fldCharType="begin"/>
            </w:r>
            <w:r>
              <w:rPr>
                <w:noProof/>
                <w:webHidden/>
              </w:rPr>
              <w:instrText xml:space="preserve"> PAGEREF _Toc421794472 \h </w:instrText>
            </w:r>
            <w:r>
              <w:rPr>
                <w:noProof/>
                <w:webHidden/>
              </w:rPr>
            </w:r>
            <w:r>
              <w:rPr>
                <w:noProof/>
                <w:webHidden/>
              </w:rPr>
              <w:fldChar w:fldCharType="separate"/>
            </w:r>
            <w:r w:rsidR="005809CA">
              <w:rPr>
                <w:noProof/>
                <w:webHidden/>
              </w:rPr>
              <w:t>23</w:t>
            </w:r>
            <w:r>
              <w:rPr>
                <w:noProof/>
                <w:webHidden/>
              </w:rPr>
              <w:fldChar w:fldCharType="end"/>
            </w:r>
          </w:hyperlink>
        </w:p>
        <w:p w:rsidR="003920FA" w:rsidRDefault="003920FA">
          <w:pPr>
            <w:pStyle w:val="TDC2"/>
            <w:tabs>
              <w:tab w:val="right" w:leader="dot" w:pos="9350"/>
            </w:tabs>
            <w:rPr>
              <w:noProof/>
              <w:lang w:val="es-ES" w:eastAsia="es-ES"/>
            </w:rPr>
          </w:pPr>
          <w:hyperlink w:anchor="_Toc421794473" w:history="1">
            <w:r w:rsidRPr="00393852">
              <w:rPr>
                <w:rStyle w:val="Hipervnculo"/>
                <w:noProof/>
                <w:lang w:val="es-ES"/>
              </w:rPr>
              <w:t>Consultas a la Base de Datos:</w:t>
            </w:r>
            <w:r>
              <w:rPr>
                <w:noProof/>
                <w:webHidden/>
              </w:rPr>
              <w:tab/>
            </w:r>
            <w:r>
              <w:rPr>
                <w:noProof/>
                <w:webHidden/>
              </w:rPr>
              <w:fldChar w:fldCharType="begin"/>
            </w:r>
            <w:r>
              <w:rPr>
                <w:noProof/>
                <w:webHidden/>
              </w:rPr>
              <w:instrText xml:space="preserve"> PAGEREF _Toc421794473 \h </w:instrText>
            </w:r>
            <w:r>
              <w:rPr>
                <w:noProof/>
                <w:webHidden/>
              </w:rPr>
            </w:r>
            <w:r>
              <w:rPr>
                <w:noProof/>
                <w:webHidden/>
              </w:rPr>
              <w:fldChar w:fldCharType="separate"/>
            </w:r>
            <w:r w:rsidR="005809CA">
              <w:rPr>
                <w:noProof/>
                <w:webHidden/>
              </w:rPr>
              <w:t>23</w:t>
            </w:r>
            <w:r>
              <w:rPr>
                <w:noProof/>
                <w:webHidden/>
              </w:rPr>
              <w:fldChar w:fldCharType="end"/>
            </w:r>
          </w:hyperlink>
        </w:p>
        <w:p w:rsidR="003920FA" w:rsidRDefault="003920FA">
          <w:pPr>
            <w:pStyle w:val="TDC2"/>
            <w:tabs>
              <w:tab w:val="right" w:leader="dot" w:pos="9350"/>
            </w:tabs>
            <w:rPr>
              <w:noProof/>
              <w:lang w:val="es-ES" w:eastAsia="es-ES"/>
            </w:rPr>
          </w:pPr>
          <w:hyperlink w:anchor="_Toc421794474" w:history="1">
            <w:r w:rsidRPr="00393852">
              <w:rPr>
                <w:rStyle w:val="Hipervnculo"/>
                <w:noProof/>
                <w:lang w:val="es-ES"/>
              </w:rPr>
              <w:t>Generales</w:t>
            </w:r>
            <w:r>
              <w:rPr>
                <w:noProof/>
                <w:webHidden/>
              </w:rPr>
              <w:tab/>
            </w:r>
            <w:r>
              <w:rPr>
                <w:noProof/>
                <w:webHidden/>
              </w:rPr>
              <w:fldChar w:fldCharType="begin"/>
            </w:r>
            <w:r>
              <w:rPr>
                <w:noProof/>
                <w:webHidden/>
              </w:rPr>
              <w:instrText xml:space="preserve"> PAGEREF _Toc421794474 \h </w:instrText>
            </w:r>
            <w:r>
              <w:rPr>
                <w:noProof/>
                <w:webHidden/>
              </w:rPr>
            </w:r>
            <w:r>
              <w:rPr>
                <w:noProof/>
                <w:webHidden/>
              </w:rPr>
              <w:fldChar w:fldCharType="separate"/>
            </w:r>
            <w:r w:rsidR="005809CA">
              <w:rPr>
                <w:noProof/>
                <w:webHidden/>
              </w:rPr>
              <w:t>24</w:t>
            </w:r>
            <w:r>
              <w:rPr>
                <w:noProof/>
                <w:webHidden/>
              </w:rPr>
              <w:fldChar w:fldCharType="end"/>
            </w:r>
          </w:hyperlink>
        </w:p>
        <w:p w:rsidR="003920FA" w:rsidRDefault="003920FA">
          <w:pPr>
            <w:pStyle w:val="TDC1"/>
            <w:tabs>
              <w:tab w:val="right" w:leader="dot" w:pos="9350"/>
            </w:tabs>
            <w:rPr>
              <w:noProof/>
              <w:lang w:val="es-ES" w:eastAsia="es-ES"/>
            </w:rPr>
          </w:pPr>
          <w:hyperlink w:anchor="_Toc421794475" w:history="1">
            <w:r w:rsidRPr="00393852">
              <w:rPr>
                <w:rStyle w:val="Hipervnculo"/>
                <w:noProof/>
                <w:lang w:val="es-ES"/>
              </w:rPr>
              <w:t>WBS</w:t>
            </w:r>
            <w:r>
              <w:rPr>
                <w:noProof/>
                <w:webHidden/>
              </w:rPr>
              <w:tab/>
            </w:r>
            <w:r>
              <w:rPr>
                <w:noProof/>
                <w:webHidden/>
              </w:rPr>
              <w:fldChar w:fldCharType="begin"/>
            </w:r>
            <w:r>
              <w:rPr>
                <w:noProof/>
                <w:webHidden/>
              </w:rPr>
              <w:instrText xml:space="preserve"> PAGEREF _Toc421794475 \h </w:instrText>
            </w:r>
            <w:r>
              <w:rPr>
                <w:noProof/>
                <w:webHidden/>
              </w:rPr>
            </w:r>
            <w:r>
              <w:rPr>
                <w:noProof/>
                <w:webHidden/>
              </w:rPr>
              <w:fldChar w:fldCharType="separate"/>
            </w:r>
            <w:r w:rsidR="005809CA">
              <w:rPr>
                <w:noProof/>
                <w:webHidden/>
              </w:rPr>
              <w:t>25</w:t>
            </w:r>
            <w:r>
              <w:rPr>
                <w:noProof/>
                <w:webHidden/>
              </w:rPr>
              <w:fldChar w:fldCharType="end"/>
            </w:r>
          </w:hyperlink>
        </w:p>
        <w:p w:rsidR="003920FA" w:rsidRDefault="003920FA">
          <w:pPr>
            <w:pStyle w:val="TDC1"/>
            <w:tabs>
              <w:tab w:val="right" w:leader="dot" w:pos="9350"/>
            </w:tabs>
            <w:rPr>
              <w:noProof/>
              <w:lang w:val="es-ES" w:eastAsia="es-ES"/>
            </w:rPr>
          </w:pPr>
          <w:hyperlink w:anchor="_Toc421794476" w:history="1">
            <w:r w:rsidRPr="00393852">
              <w:rPr>
                <w:rStyle w:val="Hipervnculo"/>
                <w:noProof/>
                <w:lang w:val="es-ES"/>
              </w:rPr>
              <w:t>PLANIFICACIÓN</w:t>
            </w:r>
            <w:r>
              <w:rPr>
                <w:noProof/>
                <w:webHidden/>
              </w:rPr>
              <w:tab/>
            </w:r>
            <w:r>
              <w:rPr>
                <w:noProof/>
                <w:webHidden/>
              </w:rPr>
              <w:fldChar w:fldCharType="begin"/>
            </w:r>
            <w:r>
              <w:rPr>
                <w:noProof/>
                <w:webHidden/>
              </w:rPr>
              <w:instrText xml:space="preserve"> PAGEREF _Toc421794476 \h </w:instrText>
            </w:r>
            <w:r>
              <w:rPr>
                <w:noProof/>
                <w:webHidden/>
              </w:rPr>
            </w:r>
            <w:r>
              <w:rPr>
                <w:noProof/>
                <w:webHidden/>
              </w:rPr>
              <w:fldChar w:fldCharType="separate"/>
            </w:r>
            <w:r w:rsidR="005809CA">
              <w:rPr>
                <w:noProof/>
                <w:webHidden/>
              </w:rPr>
              <w:t>28</w:t>
            </w:r>
            <w:r>
              <w:rPr>
                <w:noProof/>
                <w:webHidden/>
              </w:rPr>
              <w:fldChar w:fldCharType="end"/>
            </w:r>
          </w:hyperlink>
        </w:p>
        <w:p w:rsidR="003920FA" w:rsidRDefault="003920FA">
          <w:pPr>
            <w:pStyle w:val="TDC2"/>
            <w:tabs>
              <w:tab w:val="right" w:leader="dot" w:pos="9350"/>
            </w:tabs>
            <w:rPr>
              <w:noProof/>
              <w:lang w:val="es-ES" w:eastAsia="es-ES"/>
            </w:rPr>
          </w:pPr>
          <w:hyperlink w:anchor="_Toc421794477" w:history="1">
            <w:r w:rsidRPr="00393852">
              <w:rPr>
                <w:rStyle w:val="Hipervnculo"/>
                <w:noProof/>
                <w:lang w:val="es-ES"/>
              </w:rPr>
              <w:t>Planificación por Sprint</w:t>
            </w:r>
            <w:r>
              <w:rPr>
                <w:noProof/>
                <w:webHidden/>
              </w:rPr>
              <w:tab/>
            </w:r>
            <w:r>
              <w:rPr>
                <w:noProof/>
                <w:webHidden/>
              </w:rPr>
              <w:fldChar w:fldCharType="begin"/>
            </w:r>
            <w:r>
              <w:rPr>
                <w:noProof/>
                <w:webHidden/>
              </w:rPr>
              <w:instrText xml:space="preserve"> PAGEREF _Toc421794477 \h </w:instrText>
            </w:r>
            <w:r>
              <w:rPr>
                <w:noProof/>
                <w:webHidden/>
              </w:rPr>
            </w:r>
            <w:r>
              <w:rPr>
                <w:noProof/>
                <w:webHidden/>
              </w:rPr>
              <w:fldChar w:fldCharType="separate"/>
            </w:r>
            <w:r w:rsidR="005809CA">
              <w:rPr>
                <w:noProof/>
                <w:webHidden/>
              </w:rPr>
              <w:t>29</w:t>
            </w:r>
            <w:r>
              <w:rPr>
                <w:noProof/>
                <w:webHidden/>
              </w:rPr>
              <w:fldChar w:fldCharType="end"/>
            </w:r>
          </w:hyperlink>
        </w:p>
        <w:p w:rsidR="003920FA" w:rsidRDefault="003920FA">
          <w:pPr>
            <w:pStyle w:val="TDC2"/>
            <w:tabs>
              <w:tab w:val="right" w:leader="dot" w:pos="9350"/>
            </w:tabs>
            <w:rPr>
              <w:noProof/>
              <w:lang w:val="es-ES" w:eastAsia="es-ES"/>
            </w:rPr>
          </w:pPr>
          <w:hyperlink w:anchor="_Toc421794478" w:history="1">
            <w:r w:rsidRPr="00393852">
              <w:rPr>
                <w:rStyle w:val="Hipervnculo"/>
                <w:noProof/>
                <w:lang w:val="es-ES"/>
              </w:rPr>
              <w:t>Planificación</w:t>
            </w:r>
            <w:r>
              <w:rPr>
                <w:noProof/>
                <w:webHidden/>
              </w:rPr>
              <w:tab/>
            </w:r>
            <w:r>
              <w:rPr>
                <w:noProof/>
                <w:webHidden/>
              </w:rPr>
              <w:fldChar w:fldCharType="begin"/>
            </w:r>
            <w:r>
              <w:rPr>
                <w:noProof/>
                <w:webHidden/>
              </w:rPr>
              <w:instrText xml:space="preserve"> PAGEREF _Toc421794478 \h </w:instrText>
            </w:r>
            <w:r>
              <w:rPr>
                <w:noProof/>
                <w:webHidden/>
              </w:rPr>
            </w:r>
            <w:r>
              <w:rPr>
                <w:noProof/>
                <w:webHidden/>
              </w:rPr>
              <w:fldChar w:fldCharType="separate"/>
            </w:r>
            <w:r w:rsidR="005809CA">
              <w:rPr>
                <w:noProof/>
                <w:webHidden/>
              </w:rPr>
              <w:t>33</w:t>
            </w:r>
            <w:r>
              <w:rPr>
                <w:noProof/>
                <w:webHidden/>
              </w:rPr>
              <w:fldChar w:fldCharType="end"/>
            </w:r>
          </w:hyperlink>
        </w:p>
        <w:p w:rsidR="003920FA" w:rsidRDefault="003920FA">
          <w:pPr>
            <w:pStyle w:val="TDC1"/>
            <w:tabs>
              <w:tab w:val="right" w:leader="dot" w:pos="9350"/>
            </w:tabs>
            <w:rPr>
              <w:noProof/>
              <w:lang w:val="es-ES" w:eastAsia="es-ES"/>
            </w:rPr>
          </w:pPr>
          <w:hyperlink w:anchor="_Toc421794479" w:history="1">
            <w:r w:rsidRPr="00393852">
              <w:rPr>
                <w:rStyle w:val="Hipervnculo"/>
                <w:noProof/>
                <w:lang w:val="es-ES"/>
              </w:rPr>
              <w:t>Plan de Configuración</w:t>
            </w:r>
            <w:r>
              <w:rPr>
                <w:noProof/>
                <w:webHidden/>
              </w:rPr>
              <w:tab/>
            </w:r>
            <w:r>
              <w:rPr>
                <w:noProof/>
                <w:webHidden/>
              </w:rPr>
              <w:fldChar w:fldCharType="begin"/>
            </w:r>
            <w:r>
              <w:rPr>
                <w:noProof/>
                <w:webHidden/>
              </w:rPr>
              <w:instrText xml:space="preserve"> PAGEREF _Toc421794479 \h </w:instrText>
            </w:r>
            <w:r>
              <w:rPr>
                <w:noProof/>
                <w:webHidden/>
              </w:rPr>
            </w:r>
            <w:r>
              <w:rPr>
                <w:noProof/>
                <w:webHidden/>
              </w:rPr>
              <w:fldChar w:fldCharType="separate"/>
            </w:r>
            <w:r w:rsidR="005809CA">
              <w:rPr>
                <w:noProof/>
                <w:webHidden/>
              </w:rPr>
              <w:t>45</w:t>
            </w:r>
            <w:r>
              <w:rPr>
                <w:noProof/>
                <w:webHidden/>
              </w:rPr>
              <w:fldChar w:fldCharType="end"/>
            </w:r>
          </w:hyperlink>
        </w:p>
        <w:p w:rsidR="003920FA" w:rsidRDefault="003920FA">
          <w:pPr>
            <w:pStyle w:val="TDC2"/>
            <w:tabs>
              <w:tab w:val="right" w:leader="dot" w:pos="9350"/>
            </w:tabs>
            <w:rPr>
              <w:noProof/>
              <w:lang w:val="es-ES" w:eastAsia="es-ES"/>
            </w:rPr>
          </w:pPr>
          <w:hyperlink w:anchor="_Toc421794480" w:history="1">
            <w:r w:rsidRPr="00393852">
              <w:rPr>
                <w:rStyle w:val="Hipervnculo"/>
                <w:noProof/>
                <w:lang w:val="es-ES"/>
              </w:rPr>
              <w:t>Introducción</w:t>
            </w:r>
            <w:r>
              <w:rPr>
                <w:noProof/>
                <w:webHidden/>
              </w:rPr>
              <w:tab/>
            </w:r>
            <w:r>
              <w:rPr>
                <w:noProof/>
                <w:webHidden/>
              </w:rPr>
              <w:fldChar w:fldCharType="begin"/>
            </w:r>
            <w:r>
              <w:rPr>
                <w:noProof/>
                <w:webHidden/>
              </w:rPr>
              <w:instrText xml:space="preserve"> PAGEREF _Toc421794480 \h </w:instrText>
            </w:r>
            <w:r>
              <w:rPr>
                <w:noProof/>
                <w:webHidden/>
              </w:rPr>
            </w:r>
            <w:r>
              <w:rPr>
                <w:noProof/>
                <w:webHidden/>
              </w:rPr>
              <w:fldChar w:fldCharType="separate"/>
            </w:r>
            <w:r w:rsidR="005809CA">
              <w:rPr>
                <w:noProof/>
                <w:webHidden/>
              </w:rPr>
              <w:t>45</w:t>
            </w:r>
            <w:r>
              <w:rPr>
                <w:noProof/>
                <w:webHidden/>
              </w:rPr>
              <w:fldChar w:fldCharType="end"/>
            </w:r>
          </w:hyperlink>
        </w:p>
        <w:p w:rsidR="003920FA" w:rsidRDefault="003920FA">
          <w:pPr>
            <w:pStyle w:val="TDC2"/>
            <w:tabs>
              <w:tab w:val="right" w:leader="dot" w:pos="9350"/>
            </w:tabs>
            <w:rPr>
              <w:noProof/>
              <w:lang w:val="es-ES" w:eastAsia="es-ES"/>
            </w:rPr>
          </w:pPr>
          <w:hyperlink w:anchor="_Toc421794481" w:history="1">
            <w:r w:rsidRPr="00393852">
              <w:rPr>
                <w:rStyle w:val="Hipervnculo"/>
                <w:noProof/>
                <w:lang w:val="es-ES"/>
              </w:rPr>
              <w:t>Desarrollo</w:t>
            </w:r>
            <w:r>
              <w:rPr>
                <w:noProof/>
                <w:webHidden/>
              </w:rPr>
              <w:tab/>
            </w:r>
            <w:r>
              <w:rPr>
                <w:noProof/>
                <w:webHidden/>
              </w:rPr>
              <w:fldChar w:fldCharType="begin"/>
            </w:r>
            <w:r>
              <w:rPr>
                <w:noProof/>
                <w:webHidden/>
              </w:rPr>
              <w:instrText xml:space="preserve"> PAGEREF _Toc421794481 \h </w:instrText>
            </w:r>
            <w:r>
              <w:rPr>
                <w:noProof/>
                <w:webHidden/>
              </w:rPr>
            </w:r>
            <w:r>
              <w:rPr>
                <w:noProof/>
                <w:webHidden/>
              </w:rPr>
              <w:fldChar w:fldCharType="separate"/>
            </w:r>
            <w:r w:rsidR="005809CA">
              <w:rPr>
                <w:noProof/>
                <w:webHidden/>
              </w:rPr>
              <w:t>46</w:t>
            </w:r>
            <w:r>
              <w:rPr>
                <w:noProof/>
                <w:webHidden/>
              </w:rPr>
              <w:fldChar w:fldCharType="end"/>
            </w:r>
          </w:hyperlink>
        </w:p>
        <w:p w:rsidR="003920FA" w:rsidRDefault="003920FA">
          <w:pPr>
            <w:pStyle w:val="TDC3"/>
            <w:tabs>
              <w:tab w:val="right" w:leader="dot" w:pos="9350"/>
            </w:tabs>
            <w:rPr>
              <w:noProof/>
              <w:lang w:val="es-ES" w:eastAsia="es-ES"/>
            </w:rPr>
          </w:pPr>
          <w:hyperlink w:anchor="_Toc421794482" w:history="1">
            <w:r w:rsidRPr="00393852">
              <w:rPr>
                <w:rStyle w:val="Hipervnculo"/>
                <w:noProof/>
                <w:lang w:val="es-ES"/>
              </w:rPr>
              <w:t>Sistema de Gestión de la Configuración</w:t>
            </w:r>
            <w:r>
              <w:rPr>
                <w:noProof/>
                <w:webHidden/>
              </w:rPr>
              <w:tab/>
            </w:r>
            <w:r>
              <w:rPr>
                <w:noProof/>
                <w:webHidden/>
              </w:rPr>
              <w:fldChar w:fldCharType="begin"/>
            </w:r>
            <w:r>
              <w:rPr>
                <w:noProof/>
                <w:webHidden/>
              </w:rPr>
              <w:instrText xml:space="preserve"> PAGEREF _Toc421794482 \h </w:instrText>
            </w:r>
            <w:r>
              <w:rPr>
                <w:noProof/>
                <w:webHidden/>
              </w:rPr>
            </w:r>
            <w:r>
              <w:rPr>
                <w:noProof/>
                <w:webHidden/>
              </w:rPr>
              <w:fldChar w:fldCharType="separate"/>
            </w:r>
            <w:r w:rsidR="005809CA">
              <w:rPr>
                <w:noProof/>
                <w:webHidden/>
              </w:rPr>
              <w:t>46</w:t>
            </w:r>
            <w:r>
              <w:rPr>
                <w:noProof/>
                <w:webHidden/>
              </w:rPr>
              <w:fldChar w:fldCharType="end"/>
            </w:r>
          </w:hyperlink>
        </w:p>
        <w:p w:rsidR="003920FA" w:rsidRDefault="003920FA">
          <w:pPr>
            <w:pStyle w:val="TDC3"/>
            <w:tabs>
              <w:tab w:val="right" w:leader="dot" w:pos="9350"/>
            </w:tabs>
            <w:rPr>
              <w:noProof/>
              <w:lang w:val="es-ES" w:eastAsia="es-ES"/>
            </w:rPr>
          </w:pPr>
          <w:hyperlink w:anchor="_Toc421794483" w:history="1">
            <w:r w:rsidRPr="00393852">
              <w:rPr>
                <w:rStyle w:val="Hipervnculo"/>
                <w:noProof/>
                <w:lang w:val="es-AR"/>
              </w:rPr>
              <w:t>Estructura de Repositorio de Documentación</w:t>
            </w:r>
            <w:r>
              <w:rPr>
                <w:noProof/>
                <w:webHidden/>
              </w:rPr>
              <w:tab/>
            </w:r>
            <w:r>
              <w:rPr>
                <w:noProof/>
                <w:webHidden/>
              </w:rPr>
              <w:fldChar w:fldCharType="begin"/>
            </w:r>
            <w:r>
              <w:rPr>
                <w:noProof/>
                <w:webHidden/>
              </w:rPr>
              <w:instrText xml:space="preserve"> PAGEREF _Toc421794483 \h </w:instrText>
            </w:r>
            <w:r>
              <w:rPr>
                <w:noProof/>
                <w:webHidden/>
              </w:rPr>
            </w:r>
            <w:r>
              <w:rPr>
                <w:noProof/>
                <w:webHidden/>
              </w:rPr>
              <w:fldChar w:fldCharType="separate"/>
            </w:r>
            <w:r w:rsidR="005809CA">
              <w:rPr>
                <w:noProof/>
                <w:webHidden/>
              </w:rPr>
              <w:t>47</w:t>
            </w:r>
            <w:r>
              <w:rPr>
                <w:noProof/>
                <w:webHidden/>
              </w:rPr>
              <w:fldChar w:fldCharType="end"/>
            </w:r>
          </w:hyperlink>
        </w:p>
        <w:p w:rsidR="003920FA" w:rsidRDefault="003920FA">
          <w:pPr>
            <w:pStyle w:val="TDC3"/>
            <w:tabs>
              <w:tab w:val="right" w:leader="dot" w:pos="9350"/>
            </w:tabs>
            <w:rPr>
              <w:noProof/>
              <w:lang w:val="es-ES" w:eastAsia="es-ES"/>
            </w:rPr>
          </w:pPr>
          <w:hyperlink w:anchor="_Toc421794484" w:history="1">
            <w:r w:rsidRPr="00393852">
              <w:rPr>
                <w:rStyle w:val="Hipervnculo"/>
                <w:noProof/>
                <w:lang w:val="es-AR"/>
              </w:rPr>
              <w:t>Estructura de Repositorio de Código</w:t>
            </w:r>
            <w:r>
              <w:rPr>
                <w:noProof/>
                <w:webHidden/>
              </w:rPr>
              <w:tab/>
            </w:r>
            <w:r>
              <w:rPr>
                <w:noProof/>
                <w:webHidden/>
              </w:rPr>
              <w:fldChar w:fldCharType="begin"/>
            </w:r>
            <w:r>
              <w:rPr>
                <w:noProof/>
                <w:webHidden/>
              </w:rPr>
              <w:instrText xml:space="preserve"> PAGEREF _Toc421794484 \h </w:instrText>
            </w:r>
            <w:r>
              <w:rPr>
                <w:noProof/>
                <w:webHidden/>
              </w:rPr>
            </w:r>
            <w:r>
              <w:rPr>
                <w:noProof/>
                <w:webHidden/>
              </w:rPr>
              <w:fldChar w:fldCharType="separate"/>
            </w:r>
            <w:r w:rsidR="005809CA">
              <w:rPr>
                <w:noProof/>
                <w:webHidden/>
              </w:rPr>
              <w:t>49</w:t>
            </w:r>
            <w:r>
              <w:rPr>
                <w:noProof/>
                <w:webHidden/>
              </w:rPr>
              <w:fldChar w:fldCharType="end"/>
            </w:r>
          </w:hyperlink>
        </w:p>
        <w:p w:rsidR="003920FA" w:rsidRDefault="003920FA">
          <w:pPr>
            <w:pStyle w:val="TDC3"/>
            <w:tabs>
              <w:tab w:val="right" w:leader="dot" w:pos="9350"/>
            </w:tabs>
            <w:rPr>
              <w:noProof/>
              <w:lang w:val="es-ES" w:eastAsia="es-ES"/>
            </w:rPr>
          </w:pPr>
          <w:hyperlink w:anchor="_Toc421794485" w:history="1">
            <w:r w:rsidRPr="00393852">
              <w:rPr>
                <w:rStyle w:val="Hipervnculo"/>
                <w:noProof/>
                <w:lang w:val="es-ES"/>
              </w:rPr>
              <w:t>Versionado</w:t>
            </w:r>
            <w:r>
              <w:rPr>
                <w:noProof/>
                <w:webHidden/>
              </w:rPr>
              <w:tab/>
            </w:r>
            <w:r>
              <w:rPr>
                <w:noProof/>
                <w:webHidden/>
              </w:rPr>
              <w:fldChar w:fldCharType="begin"/>
            </w:r>
            <w:r>
              <w:rPr>
                <w:noProof/>
                <w:webHidden/>
              </w:rPr>
              <w:instrText xml:space="preserve"> PAGEREF _Toc421794485 \h </w:instrText>
            </w:r>
            <w:r>
              <w:rPr>
                <w:noProof/>
                <w:webHidden/>
              </w:rPr>
            </w:r>
            <w:r>
              <w:rPr>
                <w:noProof/>
                <w:webHidden/>
              </w:rPr>
              <w:fldChar w:fldCharType="separate"/>
            </w:r>
            <w:r w:rsidR="005809CA">
              <w:rPr>
                <w:noProof/>
                <w:webHidden/>
              </w:rPr>
              <w:t>50</w:t>
            </w:r>
            <w:r>
              <w:rPr>
                <w:noProof/>
                <w:webHidden/>
              </w:rPr>
              <w:fldChar w:fldCharType="end"/>
            </w:r>
          </w:hyperlink>
        </w:p>
        <w:p w:rsidR="003920FA" w:rsidRDefault="003920FA">
          <w:pPr>
            <w:pStyle w:val="TDC1"/>
            <w:tabs>
              <w:tab w:val="right" w:leader="dot" w:pos="9350"/>
            </w:tabs>
            <w:rPr>
              <w:noProof/>
              <w:lang w:val="es-ES" w:eastAsia="es-ES"/>
            </w:rPr>
          </w:pPr>
          <w:hyperlink w:anchor="_Toc421794486" w:history="1">
            <w:r w:rsidRPr="00393852">
              <w:rPr>
                <w:rStyle w:val="Hipervnculo"/>
                <w:noProof/>
                <w:lang w:val="es-ES"/>
              </w:rPr>
              <w:t>Gestión de Riesgos</w:t>
            </w:r>
            <w:r>
              <w:rPr>
                <w:noProof/>
                <w:webHidden/>
              </w:rPr>
              <w:tab/>
            </w:r>
            <w:r>
              <w:rPr>
                <w:noProof/>
                <w:webHidden/>
              </w:rPr>
              <w:fldChar w:fldCharType="begin"/>
            </w:r>
            <w:r>
              <w:rPr>
                <w:noProof/>
                <w:webHidden/>
              </w:rPr>
              <w:instrText xml:space="preserve"> PAGEREF _Toc421794486 \h </w:instrText>
            </w:r>
            <w:r>
              <w:rPr>
                <w:noProof/>
                <w:webHidden/>
              </w:rPr>
            </w:r>
            <w:r>
              <w:rPr>
                <w:noProof/>
                <w:webHidden/>
              </w:rPr>
              <w:fldChar w:fldCharType="separate"/>
            </w:r>
            <w:r w:rsidR="005809CA">
              <w:rPr>
                <w:noProof/>
                <w:webHidden/>
              </w:rPr>
              <w:t>52</w:t>
            </w:r>
            <w:r>
              <w:rPr>
                <w:noProof/>
                <w:webHidden/>
              </w:rPr>
              <w:fldChar w:fldCharType="end"/>
            </w:r>
          </w:hyperlink>
        </w:p>
        <w:p w:rsidR="003920FA" w:rsidRDefault="003920FA">
          <w:pPr>
            <w:pStyle w:val="TDC2"/>
            <w:tabs>
              <w:tab w:val="right" w:leader="dot" w:pos="9350"/>
            </w:tabs>
            <w:rPr>
              <w:noProof/>
              <w:lang w:val="es-ES" w:eastAsia="es-ES"/>
            </w:rPr>
          </w:pPr>
          <w:hyperlink w:anchor="_Toc421794487" w:history="1">
            <w:r w:rsidRPr="00393852">
              <w:rPr>
                <w:rStyle w:val="Hipervnculo"/>
                <w:noProof/>
                <w:lang w:val="es-ES"/>
              </w:rPr>
              <w:t>Identificación de Riesgos</w:t>
            </w:r>
            <w:r>
              <w:rPr>
                <w:noProof/>
                <w:webHidden/>
              </w:rPr>
              <w:tab/>
            </w:r>
            <w:r>
              <w:rPr>
                <w:noProof/>
                <w:webHidden/>
              </w:rPr>
              <w:fldChar w:fldCharType="begin"/>
            </w:r>
            <w:r>
              <w:rPr>
                <w:noProof/>
                <w:webHidden/>
              </w:rPr>
              <w:instrText xml:space="preserve"> PAGEREF _Toc421794487 \h </w:instrText>
            </w:r>
            <w:r>
              <w:rPr>
                <w:noProof/>
                <w:webHidden/>
              </w:rPr>
            </w:r>
            <w:r>
              <w:rPr>
                <w:noProof/>
                <w:webHidden/>
              </w:rPr>
              <w:fldChar w:fldCharType="separate"/>
            </w:r>
            <w:r w:rsidR="005809CA">
              <w:rPr>
                <w:noProof/>
                <w:webHidden/>
              </w:rPr>
              <w:t>53</w:t>
            </w:r>
            <w:r>
              <w:rPr>
                <w:noProof/>
                <w:webHidden/>
              </w:rPr>
              <w:fldChar w:fldCharType="end"/>
            </w:r>
          </w:hyperlink>
        </w:p>
        <w:p w:rsidR="003920FA" w:rsidRDefault="003920FA">
          <w:pPr>
            <w:pStyle w:val="TDC3"/>
            <w:tabs>
              <w:tab w:val="right" w:leader="dot" w:pos="9350"/>
            </w:tabs>
            <w:rPr>
              <w:noProof/>
              <w:lang w:val="es-ES" w:eastAsia="es-ES"/>
            </w:rPr>
          </w:pPr>
          <w:hyperlink w:anchor="_Toc421794488" w:history="1">
            <w:r w:rsidRPr="00393852">
              <w:rPr>
                <w:rStyle w:val="Hipervnculo"/>
                <w:noProof/>
                <w:lang w:val="es-ES"/>
              </w:rPr>
              <w:t>Riesgos Identificados</w:t>
            </w:r>
            <w:r>
              <w:rPr>
                <w:noProof/>
                <w:webHidden/>
              </w:rPr>
              <w:tab/>
            </w:r>
            <w:r>
              <w:rPr>
                <w:noProof/>
                <w:webHidden/>
              </w:rPr>
              <w:fldChar w:fldCharType="begin"/>
            </w:r>
            <w:r>
              <w:rPr>
                <w:noProof/>
                <w:webHidden/>
              </w:rPr>
              <w:instrText xml:space="preserve"> PAGEREF _Toc421794488 \h </w:instrText>
            </w:r>
            <w:r>
              <w:rPr>
                <w:noProof/>
                <w:webHidden/>
              </w:rPr>
            </w:r>
            <w:r>
              <w:rPr>
                <w:noProof/>
                <w:webHidden/>
              </w:rPr>
              <w:fldChar w:fldCharType="separate"/>
            </w:r>
            <w:r w:rsidR="005809CA">
              <w:rPr>
                <w:noProof/>
                <w:webHidden/>
              </w:rPr>
              <w:t>53</w:t>
            </w:r>
            <w:r>
              <w:rPr>
                <w:noProof/>
                <w:webHidden/>
              </w:rPr>
              <w:fldChar w:fldCharType="end"/>
            </w:r>
          </w:hyperlink>
        </w:p>
        <w:p w:rsidR="003920FA" w:rsidRDefault="003920FA">
          <w:pPr>
            <w:pStyle w:val="TDC2"/>
            <w:tabs>
              <w:tab w:val="right" w:leader="dot" w:pos="9350"/>
            </w:tabs>
            <w:rPr>
              <w:noProof/>
              <w:lang w:val="es-ES" w:eastAsia="es-ES"/>
            </w:rPr>
          </w:pPr>
          <w:hyperlink w:anchor="_Toc421794489" w:history="1">
            <w:r w:rsidRPr="00393852">
              <w:rPr>
                <w:rStyle w:val="Hipervnculo"/>
                <w:noProof/>
                <w:lang w:val="es-ES"/>
              </w:rPr>
              <w:t>Análisis Cualitativo</w:t>
            </w:r>
            <w:r>
              <w:rPr>
                <w:noProof/>
                <w:webHidden/>
              </w:rPr>
              <w:tab/>
            </w:r>
            <w:r>
              <w:rPr>
                <w:noProof/>
                <w:webHidden/>
              </w:rPr>
              <w:fldChar w:fldCharType="begin"/>
            </w:r>
            <w:r>
              <w:rPr>
                <w:noProof/>
                <w:webHidden/>
              </w:rPr>
              <w:instrText xml:space="preserve"> PAGEREF _Toc421794489 \h </w:instrText>
            </w:r>
            <w:r>
              <w:rPr>
                <w:noProof/>
                <w:webHidden/>
              </w:rPr>
            </w:r>
            <w:r>
              <w:rPr>
                <w:noProof/>
                <w:webHidden/>
              </w:rPr>
              <w:fldChar w:fldCharType="separate"/>
            </w:r>
            <w:r w:rsidR="005809CA">
              <w:rPr>
                <w:noProof/>
                <w:webHidden/>
              </w:rPr>
              <w:t>54</w:t>
            </w:r>
            <w:r>
              <w:rPr>
                <w:noProof/>
                <w:webHidden/>
              </w:rPr>
              <w:fldChar w:fldCharType="end"/>
            </w:r>
          </w:hyperlink>
        </w:p>
        <w:p w:rsidR="003920FA" w:rsidRDefault="003920FA">
          <w:pPr>
            <w:pStyle w:val="TDC3"/>
            <w:tabs>
              <w:tab w:val="right" w:leader="dot" w:pos="9350"/>
            </w:tabs>
            <w:rPr>
              <w:noProof/>
              <w:lang w:val="es-ES" w:eastAsia="es-ES"/>
            </w:rPr>
          </w:pPr>
          <w:hyperlink w:anchor="_Toc421794490" w:history="1">
            <w:r w:rsidRPr="00393852">
              <w:rPr>
                <w:rStyle w:val="Hipervnculo"/>
                <w:noProof/>
                <w:lang w:val="es-ES"/>
              </w:rPr>
              <w:t>Riesgos identificados como críticos:</w:t>
            </w:r>
            <w:r>
              <w:rPr>
                <w:noProof/>
                <w:webHidden/>
              </w:rPr>
              <w:tab/>
            </w:r>
            <w:r>
              <w:rPr>
                <w:noProof/>
                <w:webHidden/>
              </w:rPr>
              <w:fldChar w:fldCharType="begin"/>
            </w:r>
            <w:r>
              <w:rPr>
                <w:noProof/>
                <w:webHidden/>
              </w:rPr>
              <w:instrText xml:space="preserve"> PAGEREF _Toc421794490 \h </w:instrText>
            </w:r>
            <w:r>
              <w:rPr>
                <w:noProof/>
                <w:webHidden/>
              </w:rPr>
            </w:r>
            <w:r>
              <w:rPr>
                <w:noProof/>
                <w:webHidden/>
              </w:rPr>
              <w:fldChar w:fldCharType="separate"/>
            </w:r>
            <w:r w:rsidR="005809CA">
              <w:rPr>
                <w:noProof/>
                <w:webHidden/>
              </w:rPr>
              <w:t>54</w:t>
            </w:r>
            <w:r>
              <w:rPr>
                <w:noProof/>
                <w:webHidden/>
              </w:rPr>
              <w:fldChar w:fldCharType="end"/>
            </w:r>
          </w:hyperlink>
        </w:p>
        <w:p w:rsidR="003920FA" w:rsidRDefault="003920FA">
          <w:pPr>
            <w:pStyle w:val="TDC2"/>
            <w:tabs>
              <w:tab w:val="right" w:leader="dot" w:pos="9350"/>
            </w:tabs>
            <w:rPr>
              <w:noProof/>
              <w:lang w:val="es-ES" w:eastAsia="es-ES"/>
            </w:rPr>
          </w:pPr>
          <w:hyperlink w:anchor="_Toc421794491" w:history="1">
            <w:r w:rsidRPr="00393852">
              <w:rPr>
                <w:rStyle w:val="Hipervnculo"/>
                <w:noProof/>
                <w:lang w:val="es-ES"/>
              </w:rPr>
              <w:t>Análisis Cuantitativo</w:t>
            </w:r>
            <w:r>
              <w:rPr>
                <w:noProof/>
                <w:webHidden/>
              </w:rPr>
              <w:tab/>
            </w:r>
            <w:r>
              <w:rPr>
                <w:noProof/>
                <w:webHidden/>
              </w:rPr>
              <w:fldChar w:fldCharType="begin"/>
            </w:r>
            <w:r>
              <w:rPr>
                <w:noProof/>
                <w:webHidden/>
              </w:rPr>
              <w:instrText xml:space="preserve"> PAGEREF _Toc421794491 \h </w:instrText>
            </w:r>
            <w:r>
              <w:rPr>
                <w:noProof/>
                <w:webHidden/>
              </w:rPr>
            </w:r>
            <w:r>
              <w:rPr>
                <w:noProof/>
                <w:webHidden/>
              </w:rPr>
              <w:fldChar w:fldCharType="separate"/>
            </w:r>
            <w:r w:rsidR="005809CA">
              <w:rPr>
                <w:noProof/>
                <w:webHidden/>
              </w:rPr>
              <w:t>55</w:t>
            </w:r>
            <w:r>
              <w:rPr>
                <w:noProof/>
                <w:webHidden/>
              </w:rPr>
              <w:fldChar w:fldCharType="end"/>
            </w:r>
          </w:hyperlink>
        </w:p>
        <w:p w:rsidR="003920FA" w:rsidRDefault="003920FA">
          <w:pPr>
            <w:pStyle w:val="TDC3"/>
            <w:tabs>
              <w:tab w:val="right" w:leader="dot" w:pos="9350"/>
            </w:tabs>
            <w:rPr>
              <w:noProof/>
              <w:lang w:val="es-ES" w:eastAsia="es-ES"/>
            </w:rPr>
          </w:pPr>
          <w:hyperlink w:anchor="_Toc421794492" w:history="1">
            <w:r w:rsidRPr="00393852">
              <w:rPr>
                <w:rStyle w:val="Hipervnculo"/>
                <w:noProof/>
                <w:lang w:val="es-ES"/>
              </w:rPr>
              <w:t>Riesgos identificados como críticos:</w:t>
            </w:r>
            <w:r>
              <w:rPr>
                <w:noProof/>
                <w:webHidden/>
              </w:rPr>
              <w:tab/>
            </w:r>
            <w:r>
              <w:rPr>
                <w:noProof/>
                <w:webHidden/>
              </w:rPr>
              <w:fldChar w:fldCharType="begin"/>
            </w:r>
            <w:r>
              <w:rPr>
                <w:noProof/>
                <w:webHidden/>
              </w:rPr>
              <w:instrText xml:space="preserve"> PAGEREF _Toc421794492 \h </w:instrText>
            </w:r>
            <w:r>
              <w:rPr>
                <w:noProof/>
                <w:webHidden/>
              </w:rPr>
            </w:r>
            <w:r>
              <w:rPr>
                <w:noProof/>
                <w:webHidden/>
              </w:rPr>
              <w:fldChar w:fldCharType="separate"/>
            </w:r>
            <w:r w:rsidR="005809CA">
              <w:rPr>
                <w:noProof/>
                <w:webHidden/>
              </w:rPr>
              <w:t>55</w:t>
            </w:r>
            <w:r>
              <w:rPr>
                <w:noProof/>
                <w:webHidden/>
              </w:rPr>
              <w:fldChar w:fldCharType="end"/>
            </w:r>
          </w:hyperlink>
        </w:p>
        <w:p w:rsidR="003920FA" w:rsidRDefault="003920FA">
          <w:pPr>
            <w:pStyle w:val="TDC2"/>
            <w:tabs>
              <w:tab w:val="right" w:leader="dot" w:pos="9350"/>
            </w:tabs>
            <w:rPr>
              <w:noProof/>
              <w:lang w:val="es-ES" w:eastAsia="es-ES"/>
            </w:rPr>
          </w:pPr>
          <w:hyperlink w:anchor="_Toc421794493" w:history="1">
            <w:r w:rsidRPr="00393852">
              <w:rPr>
                <w:rStyle w:val="Hipervnculo"/>
                <w:noProof/>
                <w:lang w:val="es-ES"/>
              </w:rPr>
              <w:t>Estrategias definidas para tratar los riesgos</w:t>
            </w:r>
            <w:r>
              <w:rPr>
                <w:noProof/>
                <w:webHidden/>
              </w:rPr>
              <w:tab/>
            </w:r>
            <w:r>
              <w:rPr>
                <w:noProof/>
                <w:webHidden/>
              </w:rPr>
              <w:fldChar w:fldCharType="begin"/>
            </w:r>
            <w:r>
              <w:rPr>
                <w:noProof/>
                <w:webHidden/>
              </w:rPr>
              <w:instrText xml:space="preserve"> PAGEREF _Toc421794493 \h </w:instrText>
            </w:r>
            <w:r>
              <w:rPr>
                <w:noProof/>
                <w:webHidden/>
              </w:rPr>
            </w:r>
            <w:r>
              <w:rPr>
                <w:noProof/>
                <w:webHidden/>
              </w:rPr>
              <w:fldChar w:fldCharType="separate"/>
            </w:r>
            <w:r w:rsidR="005809CA">
              <w:rPr>
                <w:noProof/>
                <w:webHidden/>
              </w:rPr>
              <w:t>56</w:t>
            </w:r>
            <w:r>
              <w:rPr>
                <w:noProof/>
                <w:webHidden/>
              </w:rPr>
              <w:fldChar w:fldCharType="end"/>
            </w:r>
          </w:hyperlink>
        </w:p>
        <w:p w:rsidR="003920FA" w:rsidRDefault="003920FA">
          <w:pPr>
            <w:pStyle w:val="TDC3"/>
            <w:tabs>
              <w:tab w:val="right" w:leader="dot" w:pos="9350"/>
            </w:tabs>
            <w:rPr>
              <w:noProof/>
              <w:lang w:val="es-ES" w:eastAsia="es-ES"/>
            </w:rPr>
          </w:pPr>
          <w:hyperlink w:anchor="_Toc421794494" w:history="1">
            <w:r w:rsidRPr="00393852">
              <w:rPr>
                <w:rStyle w:val="Hipervnculo"/>
                <w:noProof/>
                <w:lang w:val="es-ES"/>
              </w:rPr>
              <w:t>Riesgo 1: El equipo no llega al final con la totalidad de examenes rendidos.</w:t>
            </w:r>
            <w:r>
              <w:rPr>
                <w:noProof/>
                <w:webHidden/>
              </w:rPr>
              <w:tab/>
            </w:r>
            <w:r>
              <w:rPr>
                <w:noProof/>
                <w:webHidden/>
              </w:rPr>
              <w:fldChar w:fldCharType="begin"/>
            </w:r>
            <w:r>
              <w:rPr>
                <w:noProof/>
                <w:webHidden/>
              </w:rPr>
              <w:instrText xml:space="preserve"> PAGEREF _Toc421794494 \h </w:instrText>
            </w:r>
            <w:r>
              <w:rPr>
                <w:noProof/>
                <w:webHidden/>
              </w:rPr>
            </w:r>
            <w:r>
              <w:rPr>
                <w:noProof/>
                <w:webHidden/>
              </w:rPr>
              <w:fldChar w:fldCharType="separate"/>
            </w:r>
            <w:r w:rsidR="005809CA">
              <w:rPr>
                <w:noProof/>
                <w:webHidden/>
              </w:rPr>
              <w:t>56</w:t>
            </w:r>
            <w:r>
              <w:rPr>
                <w:noProof/>
                <w:webHidden/>
              </w:rPr>
              <w:fldChar w:fldCharType="end"/>
            </w:r>
          </w:hyperlink>
        </w:p>
        <w:p w:rsidR="003920FA" w:rsidRDefault="003920FA">
          <w:pPr>
            <w:pStyle w:val="TDC3"/>
            <w:tabs>
              <w:tab w:val="right" w:leader="dot" w:pos="9350"/>
            </w:tabs>
            <w:rPr>
              <w:noProof/>
              <w:lang w:val="es-ES" w:eastAsia="es-ES"/>
            </w:rPr>
          </w:pPr>
          <w:hyperlink w:anchor="_Toc421794495" w:history="1">
            <w:r w:rsidRPr="00393852">
              <w:rPr>
                <w:rStyle w:val="Hipervnculo"/>
                <w:noProof/>
                <w:lang w:val="es-ES"/>
              </w:rPr>
              <w:t xml:space="preserve">Riesgo 2: </w:t>
            </w:r>
            <w:r w:rsidRPr="00393852">
              <w:rPr>
                <w:rStyle w:val="Hipervnculo"/>
                <w:noProof/>
                <w:lang w:val="es-ES" w:eastAsia="es-ES"/>
              </w:rPr>
              <w:t>Mala estimación de tiempos</w:t>
            </w:r>
            <w:r>
              <w:rPr>
                <w:noProof/>
                <w:webHidden/>
              </w:rPr>
              <w:tab/>
            </w:r>
            <w:r>
              <w:rPr>
                <w:noProof/>
                <w:webHidden/>
              </w:rPr>
              <w:fldChar w:fldCharType="begin"/>
            </w:r>
            <w:r>
              <w:rPr>
                <w:noProof/>
                <w:webHidden/>
              </w:rPr>
              <w:instrText xml:space="preserve"> PAGEREF _Toc421794495 \h </w:instrText>
            </w:r>
            <w:r>
              <w:rPr>
                <w:noProof/>
                <w:webHidden/>
              </w:rPr>
            </w:r>
            <w:r>
              <w:rPr>
                <w:noProof/>
                <w:webHidden/>
              </w:rPr>
              <w:fldChar w:fldCharType="separate"/>
            </w:r>
            <w:r w:rsidR="005809CA">
              <w:rPr>
                <w:noProof/>
                <w:webHidden/>
              </w:rPr>
              <w:t>56</w:t>
            </w:r>
            <w:r>
              <w:rPr>
                <w:noProof/>
                <w:webHidden/>
              </w:rPr>
              <w:fldChar w:fldCharType="end"/>
            </w:r>
          </w:hyperlink>
        </w:p>
        <w:p w:rsidR="003920FA" w:rsidRDefault="003920FA">
          <w:pPr>
            <w:pStyle w:val="TDC3"/>
            <w:tabs>
              <w:tab w:val="right" w:leader="dot" w:pos="9350"/>
            </w:tabs>
            <w:rPr>
              <w:noProof/>
              <w:lang w:val="es-ES" w:eastAsia="es-ES"/>
            </w:rPr>
          </w:pPr>
          <w:hyperlink w:anchor="_Toc421794496" w:history="1">
            <w:r w:rsidRPr="00393852">
              <w:rPr>
                <w:rStyle w:val="Hipervnculo"/>
                <w:noProof/>
                <w:lang w:val="es-ES" w:eastAsia="es-ES"/>
              </w:rPr>
              <w:t>Riesgo 3: Falta de conocimiento técnico</w:t>
            </w:r>
            <w:r>
              <w:rPr>
                <w:noProof/>
                <w:webHidden/>
              </w:rPr>
              <w:tab/>
            </w:r>
            <w:r>
              <w:rPr>
                <w:noProof/>
                <w:webHidden/>
              </w:rPr>
              <w:fldChar w:fldCharType="begin"/>
            </w:r>
            <w:r>
              <w:rPr>
                <w:noProof/>
                <w:webHidden/>
              </w:rPr>
              <w:instrText xml:space="preserve"> PAGEREF _Toc421794496 \h </w:instrText>
            </w:r>
            <w:r>
              <w:rPr>
                <w:noProof/>
                <w:webHidden/>
              </w:rPr>
            </w:r>
            <w:r>
              <w:rPr>
                <w:noProof/>
                <w:webHidden/>
              </w:rPr>
              <w:fldChar w:fldCharType="separate"/>
            </w:r>
            <w:r w:rsidR="005809CA">
              <w:rPr>
                <w:noProof/>
                <w:webHidden/>
              </w:rPr>
              <w:t>57</w:t>
            </w:r>
            <w:r>
              <w:rPr>
                <w:noProof/>
                <w:webHidden/>
              </w:rPr>
              <w:fldChar w:fldCharType="end"/>
            </w:r>
          </w:hyperlink>
        </w:p>
        <w:p w:rsidR="003920FA" w:rsidRDefault="003920FA">
          <w:pPr>
            <w:pStyle w:val="TDC3"/>
            <w:tabs>
              <w:tab w:val="right" w:leader="dot" w:pos="9350"/>
            </w:tabs>
            <w:rPr>
              <w:noProof/>
              <w:lang w:val="es-ES" w:eastAsia="es-ES"/>
            </w:rPr>
          </w:pPr>
          <w:hyperlink w:anchor="_Toc421794497" w:history="1">
            <w:r w:rsidRPr="00393852">
              <w:rPr>
                <w:rStyle w:val="Hipervnculo"/>
                <w:noProof/>
                <w:lang w:val="es-ES" w:eastAsia="es-ES"/>
              </w:rPr>
              <w:t xml:space="preserve">Riesgo 9: Subestimar el </w:t>
            </w:r>
            <w:r w:rsidRPr="00393852">
              <w:rPr>
                <w:rStyle w:val="Hipervnculo"/>
                <w:noProof/>
                <w:lang w:val="es-ES"/>
              </w:rPr>
              <w:t>alcance</w:t>
            </w:r>
            <w:r w:rsidRPr="00393852">
              <w:rPr>
                <w:rStyle w:val="Hipervnculo"/>
                <w:noProof/>
                <w:lang w:val="es-ES" w:eastAsia="es-ES"/>
              </w:rPr>
              <w:t xml:space="preserve"> del sistema</w:t>
            </w:r>
            <w:r>
              <w:rPr>
                <w:noProof/>
                <w:webHidden/>
              </w:rPr>
              <w:tab/>
            </w:r>
            <w:r>
              <w:rPr>
                <w:noProof/>
                <w:webHidden/>
              </w:rPr>
              <w:fldChar w:fldCharType="begin"/>
            </w:r>
            <w:r>
              <w:rPr>
                <w:noProof/>
                <w:webHidden/>
              </w:rPr>
              <w:instrText xml:space="preserve"> PAGEREF _Toc421794497 \h </w:instrText>
            </w:r>
            <w:r>
              <w:rPr>
                <w:noProof/>
                <w:webHidden/>
              </w:rPr>
            </w:r>
            <w:r>
              <w:rPr>
                <w:noProof/>
                <w:webHidden/>
              </w:rPr>
              <w:fldChar w:fldCharType="separate"/>
            </w:r>
            <w:r w:rsidR="005809CA">
              <w:rPr>
                <w:noProof/>
                <w:webHidden/>
              </w:rPr>
              <w:t>57</w:t>
            </w:r>
            <w:r>
              <w:rPr>
                <w:noProof/>
                <w:webHidden/>
              </w:rPr>
              <w:fldChar w:fldCharType="end"/>
            </w:r>
          </w:hyperlink>
        </w:p>
        <w:p w:rsidR="003920FA" w:rsidRDefault="003920FA">
          <w:pPr>
            <w:pStyle w:val="TDC3"/>
            <w:tabs>
              <w:tab w:val="right" w:leader="dot" w:pos="9350"/>
            </w:tabs>
            <w:rPr>
              <w:noProof/>
              <w:lang w:val="es-ES" w:eastAsia="es-ES"/>
            </w:rPr>
          </w:pPr>
          <w:hyperlink w:anchor="_Toc421794498" w:history="1">
            <w:r w:rsidRPr="00393852">
              <w:rPr>
                <w:rStyle w:val="Hipervnculo"/>
                <w:noProof/>
                <w:lang w:val="es-ES" w:eastAsia="es-ES"/>
              </w:rPr>
              <w:t>Riesgo 16: Falta de equipamiento para el desarrollo</w:t>
            </w:r>
            <w:r>
              <w:rPr>
                <w:noProof/>
                <w:webHidden/>
              </w:rPr>
              <w:tab/>
            </w:r>
            <w:r>
              <w:rPr>
                <w:noProof/>
                <w:webHidden/>
              </w:rPr>
              <w:fldChar w:fldCharType="begin"/>
            </w:r>
            <w:r>
              <w:rPr>
                <w:noProof/>
                <w:webHidden/>
              </w:rPr>
              <w:instrText xml:space="preserve"> PAGEREF _Toc421794498 \h </w:instrText>
            </w:r>
            <w:r>
              <w:rPr>
                <w:noProof/>
                <w:webHidden/>
              </w:rPr>
            </w:r>
            <w:r>
              <w:rPr>
                <w:noProof/>
                <w:webHidden/>
              </w:rPr>
              <w:fldChar w:fldCharType="separate"/>
            </w:r>
            <w:r w:rsidR="005809CA">
              <w:rPr>
                <w:noProof/>
                <w:webHidden/>
              </w:rPr>
              <w:t>57</w:t>
            </w:r>
            <w:r>
              <w:rPr>
                <w:noProof/>
                <w:webHidden/>
              </w:rPr>
              <w:fldChar w:fldCharType="end"/>
            </w:r>
          </w:hyperlink>
        </w:p>
        <w:p w:rsidR="003920FA" w:rsidRDefault="003920FA">
          <w:pPr>
            <w:pStyle w:val="TDC1"/>
            <w:tabs>
              <w:tab w:val="right" w:leader="dot" w:pos="9350"/>
            </w:tabs>
            <w:rPr>
              <w:noProof/>
              <w:lang w:val="es-ES" w:eastAsia="es-ES"/>
            </w:rPr>
          </w:pPr>
          <w:hyperlink w:anchor="_Toc421794499" w:history="1">
            <w:r w:rsidRPr="00393852">
              <w:rPr>
                <w:rStyle w:val="Hipervnculo"/>
                <w:noProof/>
                <w:lang w:val="es-ES"/>
              </w:rPr>
              <w:t>Plan de Métricas</w:t>
            </w:r>
            <w:r>
              <w:rPr>
                <w:noProof/>
                <w:webHidden/>
              </w:rPr>
              <w:tab/>
            </w:r>
            <w:r>
              <w:rPr>
                <w:noProof/>
                <w:webHidden/>
              </w:rPr>
              <w:fldChar w:fldCharType="begin"/>
            </w:r>
            <w:r>
              <w:rPr>
                <w:noProof/>
                <w:webHidden/>
              </w:rPr>
              <w:instrText xml:space="preserve"> PAGEREF _Toc421794499 \h </w:instrText>
            </w:r>
            <w:r>
              <w:rPr>
                <w:noProof/>
                <w:webHidden/>
              </w:rPr>
            </w:r>
            <w:r>
              <w:rPr>
                <w:noProof/>
                <w:webHidden/>
              </w:rPr>
              <w:fldChar w:fldCharType="separate"/>
            </w:r>
            <w:r w:rsidR="005809CA">
              <w:rPr>
                <w:noProof/>
                <w:webHidden/>
              </w:rPr>
              <w:t>59</w:t>
            </w:r>
            <w:r>
              <w:rPr>
                <w:noProof/>
                <w:webHidden/>
              </w:rPr>
              <w:fldChar w:fldCharType="end"/>
            </w:r>
          </w:hyperlink>
        </w:p>
        <w:p w:rsidR="003920FA" w:rsidRDefault="003920FA">
          <w:pPr>
            <w:pStyle w:val="TDC2"/>
            <w:tabs>
              <w:tab w:val="right" w:leader="dot" w:pos="9350"/>
            </w:tabs>
            <w:rPr>
              <w:noProof/>
              <w:lang w:val="es-ES" w:eastAsia="es-ES"/>
            </w:rPr>
          </w:pPr>
          <w:hyperlink w:anchor="_Toc421794500" w:history="1">
            <w:r w:rsidRPr="00393852">
              <w:rPr>
                <w:rStyle w:val="Hipervnculo"/>
                <w:noProof/>
                <w:lang w:val="es-ES"/>
              </w:rPr>
              <w:t>Métricas a Medir</w:t>
            </w:r>
            <w:r>
              <w:rPr>
                <w:noProof/>
                <w:webHidden/>
              </w:rPr>
              <w:tab/>
            </w:r>
            <w:r>
              <w:rPr>
                <w:noProof/>
                <w:webHidden/>
              </w:rPr>
              <w:fldChar w:fldCharType="begin"/>
            </w:r>
            <w:r>
              <w:rPr>
                <w:noProof/>
                <w:webHidden/>
              </w:rPr>
              <w:instrText xml:space="preserve"> PAGEREF _Toc421794500 \h </w:instrText>
            </w:r>
            <w:r>
              <w:rPr>
                <w:noProof/>
                <w:webHidden/>
              </w:rPr>
            </w:r>
            <w:r>
              <w:rPr>
                <w:noProof/>
                <w:webHidden/>
              </w:rPr>
              <w:fldChar w:fldCharType="separate"/>
            </w:r>
            <w:r w:rsidR="005809CA">
              <w:rPr>
                <w:noProof/>
                <w:webHidden/>
              </w:rPr>
              <w:t>60</w:t>
            </w:r>
            <w:r>
              <w:rPr>
                <w:noProof/>
                <w:webHidden/>
              </w:rPr>
              <w:fldChar w:fldCharType="end"/>
            </w:r>
          </w:hyperlink>
        </w:p>
        <w:p w:rsidR="003920FA" w:rsidRDefault="003920FA">
          <w:pPr>
            <w:pStyle w:val="TDC3"/>
            <w:tabs>
              <w:tab w:val="right" w:leader="dot" w:pos="9350"/>
            </w:tabs>
            <w:rPr>
              <w:noProof/>
              <w:lang w:val="es-ES" w:eastAsia="es-ES"/>
            </w:rPr>
          </w:pPr>
          <w:hyperlink w:anchor="_Toc421794501" w:history="1">
            <w:r w:rsidRPr="00393852">
              <w:rPr>
                <w:rStyle w:val="Hipervnculo"/>
                <w:noProof/>
                <w:lang w:val="es-ES"/>
              </w:rPr>
              <w:t>Velocidad del Equipo</w:t>
            </w:r>
            <w:r>
              <w:rPr>
                <w:noProof/>
                <w:webHidden/>
              </w:rPr>
              <w:tab/>
            </w:r>
            <w:r>
              <w:rPr>
                <w:noProof/>
                <w:webHidden/>
              </w:rPr>
              <w:fldChar w:fldCharType="begin"/>
            </w:r>
            <w:r>
              <w:rPr>
                <w:noProof/>
                <w:webHidden/>
              </w:rPr>
              <w:instrText xml:space="preserve"> PAGEREF _Toc421794501 \h </w:instrText>
            </w:r>
            <w:r>
              <w:rPr>
                <w:noProof/>
                <w:webHidden/>
              </w:rPr>
            </w:r>
            <w:r>
              <w:rPr>
                <w:noProof/>
                <w:webHidden/>
              </w:rPr>
              <w:fldChar w:fldCharType="separate"/>
            </w:r>
            <w:r w:rsidR="005809CA">
              <w:rPr>
                <w:noProof/>
                <w:webHidden/>
              </w:rPr>
              <w:t>60</w:t>
            </w:r>
            <w:r>
              <w:rPr>
                <w:noProof/>
                <w:webHidden/>
              </w:rPr>
              <w:fldChar w:fldCharType="end"/>
            </w:r>
          </w:hyperlink>
        </w:p>
        <w:p w:rsidR="003920FA" w:rsidRDefault="003920FA">
          <w:pPr>
            <w:pStyle w:val="TDC3"/>
            <w:tabs>
              <w:tab w:val="right" w:leader="dot" w:pos="9350"/>
            </w:tabs>
            <w:rPr>
              <w:noProof/>
              <w:lang w:val="es-ES" w:eastAsia="es-ES"/>
            </w:rPr>
          </w:pPr>
          <w:hyperlink w:anchor="_Toc421794502" w:history="1">
            <w:r w:rsidRPr="00393852">
              <w:rPr>
                <w:rStyle w:val="Hipervnculo"/>
                <w:noProof/>
                <w:lang w:val="es-ES"/>
              </w:rPr>
              <w:t>Capacidad del Equipo</w:t>
            </w:r>
            <w:r>
              <w:rPr>
                <w:noProof/>
                <w:webHidden/>
              </w:rPr>
              <w:tab/>
            </w:r>
            <w:r>
              <w:rPr>
                <w:noProof/>
                <w:webHidden/>
              </w:rPr>
              <w:fldChar w:fldCharType="begin"/>
            </w:r>
            <w:r>
              <w:rPr>
                <w:noProof/>
                <w:webHidden/>
              </w:rPr>
              <w:instrText xml:space="preserve"> PAGEREF _Toc421794502 \h </w:instrText>
            </w:r>
            <w:r>
              <w:rPr>
                <w:noProof/>
                <w:webHidden/>
              </w:rPr>
            </w:r>
            <w:r>
              <w:rPr>
                <w:noProof/>
                <w:webHidden/>
              </w:rPr>
              <w:fldChar w:fldCharType="separate"/>
            </w:r>
            <w:r w:rsidR="005809CA">
              <w:rPr>
                <w:noProof/>
                <w:webHidden/>
              </w:rPr>
              <w:t>60</w:t>
            </w:r>
            <w:r>
              <w:rPr>
                <w:noProof/>
                <w:webHidden/>
              </w:rPr>
              <w:fldChar w:fldCharType="end"/>
            </w:r>
          </w:hyperlink>
        </w:p>
        <w:p w:rsidR="003920FA" w:rsidRDefault="003920FA">
          <w:pPr>
            <w:pStyle w:val="TDC3"/>
            <w:tabs>
              <w:tab w:val="right" w:leader="dot" w:pos="9350"/>
            </w:tabs>
            <w:rPr>
              <w:noProof/>
              <w:lang w:val="es-ES" w:eastAsia="es-ES"/>
            </w:rPr>
          </w:pPr>
          <w:hyperlink w:anchor="_Toc421794503" w:history="1">
            <w:r w:rsidRPr="00393852">
              <w:rPr>
                <w:rStyle w:val="Hipervnculo"/>
                <w:noProof/>
                <w:lang w:val="es-ES"/>
              </w:rPr>
              <w:t>Porcentaje de Casos de Prueba Exitosos</w:t>
            </w:r>
            <w:r>
              <w:rPr>
                <w:noProof/>
                <w:webHidden/>
              </w:rPr>
              <w:tab/>
            </w:r>
            <w:r>
              <w:rPr>
                <w:noProof/>
                <w:webHidden/>
              </w:rPr>
              <w:fldChar w:fldCharType="begin"/>
            </w:r>
            <w:r>
              <w:rPr>
                <w:noProof/>
                <w:webHidden/>
              </w:rPr>
              <w:instrText xml:space="preserve"> PAGEREF _Toc421794503 \h </w:instrText>
            </w:r>
            <w:r>
              <w:rPr>
                <w:noProof/>
                <w:webHidden/>
              </w:rPr>
            </w:r>
            <w:r>
              <w:rPr>
                <w:noProof/>
                <w:webHidden/>
              </w:rPr>
              <w:fldChar w:fldCharType="separate"/>
            </w:r>
            <w:r w:rsidR="005809CA">
              <w:rPr>
                <w:noProof/>
                <w:webHidden/>
              </w:rPr>
              <w:t>61</w:t>
            </w:r>
            <w:r>
              <w:rPr>
                <w:noProof/>
                <w:webHidden/>
              </w:rPr>
              <w:fldChar w:fldCharType="end"/>
            </w:r>
          </w:hyperlink>
        </w:p>
        <w:p w:rsidR="003920FA" w:rsidRDefault="003920FA">
          <w:pPr>
            <w:pStyle w:val="TDC3"/>
            <w:tabs>
              <w:tab w:val="right" w:leader="dot" w:pos="9350"/>
            </w:tabs>
            <w:rPr>
              <w:noProof/>
              <w:lang w:val="es-ES" w:eastAsia="es-ES"/>
            </w:rPr>
          </w:pPr>
          <w:hyperlink w:anchor="_Toc421794504" w:history="1">
            <w:r w:rsidRPr="00393852">
              <w:rPr>
                <w:rStyle w:val="Hipervnculo"/>
                <w:noProof/>
                <w:lang w:val="es-ES"/>
              </w:rPr>
              <w:t>Cantidad de Commits</w:t>
            </w:r>
            <w:r>
              <w:rPr>
                <w:noProof/>
                <w:webHidden/>
              </w:rPr>
              <w:tab/>
            </w:r>
            <w:r>
              <w:rPr>
                <w:noProof/>
                <w:webHidden/>
              </w:rPr>
              <w:fldChar w:fldCharType="begin"/>
            </w:r>
            <w:r>
              <w:rPr>
                <w:noProof/>
                <w:webHidden/>
              </w:rPr>
              <w:instrText xml:space="preserve"> PAGEREF _Toc421794504 \h </w:instrText>
            </w:r>
            <w:r>
              <w:rPr>
                <w:noProof/>
                <w:webHidden/>
              </w:rPr>
            </w:r>
            <w:r>
              <w:rPr>
                <w:noProof/>
                <w:webHidden/>
              </w:rPr>
              <w:fldChar w:fldCharType="separate"/>
            </w:r>
            <w:r w:rsidR="005809CA">
              <w:rPr>
                <w:noProof/>
                <w:webHidden/>
              </w:rPr>
              <w:t>61</w:t>
            </w:r>
            <w:r>
              <w:rPr>
                <w:noProof/>
                <w:webHidden/>
              </w:rPr>
              <w:fldChar w:fldCharType="end"/>
            </w:r>
          </w:hyperlink>
        </w:p>
        <w:p w:rsidR="003920FA" w:rsidRDefault="003920FA">
          <w:pPr>
            <w:pStyle w:val="TDC1"/>
            <w:tabs>
              <w:tab w:val="right" w:leader="dot" w:pos="9350"/>
            </w:tabs>
            <w:rPr>
              <w:noProof/>
              <w:lang w:val="es-ES" w:eastAsia="es-ES"/>
            </w:rPr>
          </w:pPr>
          <w:hyperlink w:anchor="_Toc421794505" w:history="1">
            <w:r w:rsidRPr="00393852">
              <w:rPr>
                <w:rStyle w:val="Hipervnculo"/>
                <w:noProof/>
                <w:lang w:val="es-AR"/>
              </w:rPr>
              <w:t>Plan de testing</w:t>
            </w:r>
            <w:r>
              <w:rPr>
                <w:noProof/>
                <w:webHidden/>
              </w:rPr>
              <w:tab/>
            </w:r>
            <w:r>
              <w:rPr>
                <w:noProof/>
                <w:webHidden/>
              </w:rPr>
              <w:fldChar w:fldCharType="begin"/>
            </w:r>
            <w:r>
              <w:rPr>
                <w:noProof/>
                <w:webHidden/>
              </w:rPr>
              <w:instrText xml:space="preserve"> PAGEREF _Toc421794505 \h </w:instrText>
            </w:r>
            <w:r>
              <w:rPr>
                <w:noProof/>
                <w:webHidden/>
              </w:rPr>
            </w:r>
            <w:r>
              <w:rPr>
                <w:noProof/>
                <w:webHidden/>
              </w:rPr>
              <w:fldChar w:fldCharType="separate"/>
            </w:r>
            <w:r w:rsidR="005809CA">
              <w:rPr>
                <w:noProof/>
                <w:webHidden/>
              </w:rPr>
              <w:t>63</w:t>
            </w:r>
            <w:r>
              <w:rPr>
                <w:noProof/>
                <w:webHidden/>
              </w:rPr>
              <w:fldChar w:fldCharType="end"/>
            </w:r>
          </w:hyperlink>
        </w:p>
        <w:p w:rsidR="003920FA" w:rsidRDefault="003920FA">
          <w:pPr>
            <w:pStyle w:val="TDC2"/>
            <w:tabs>
              <w:tab w:val="right" w:leader="dot" w:pos="9350"/>
            </w:tabs>
            <w:rPr>
              <w:noProof/>
              <w:lang w:val="es-ES" w:eastAsia="es-ES"/>
            </w:rPr>
          </w:pPr>
          <w:hyperlink w:anchor="_Toc421794506" w:history="1">
            <w:r w:rsidRPr="00393852">
              <w:rPr>
                <w:rStyle w:val="Hipervnculo"/>
                <w:noProof/>
                <w:lang w:val="es-ES"/>
              </w:rPr>
              <w:t>Plan de Testing</w:t>
            </w:r>
            <w:r>
              <w:rPr>
                <w:noProof/>
                <w:webHidden/>
              </w:rPr>
              <w:tab/>
            </w:r>
            <w:r>
              <w:rPr>
                <w:noProof/>
                <w:webHidden/>
              </w:rPr>
              <w:fldChar w:fldCharType="begin"/>
            </w:r>
            <w:r>
              <w:rPr>
                <w:noProof/>
                <w:webHidden/>
              </w:rPr>
              <w:instrText xml:space="preserve"> PAGEREF _Toc421794506 \h </w:instrText>
            </w:r>
            <w:r>
              <w:rPr>
                <w:noProof/>
                <w:webHidden/>
              </w:rPr>
            </w:r>
            <w:r>
              <w:rPr>
                <w:noProof/>
                <w:webHidden/>
              </w:rPr>
              <w:fldChar w:fldCharType="separate"/>
            </w:r>
            <w:r w:rsidR="005809CA">
              <w:rPr>
                <w:noProof/>
                <w:webHidden/>
              </w:rPr>
              <w:t>64</w:t>
            </w:r>
            <w:r>
              <w:rPr>
                <w:noProof/>
                <w:webHidden/>
              </w:rPr>
              <w:fldChar w:fldCharType="end"/>
            </w:r>
          </w:hyperlink>
        </w:p>
        <w:p w:rsidR="003920FA" w:rsidRDefault="003920FA">
          <w:pPr>
            <w:pStyle w:val="TDC3"/>
            <w:tabs>
              <w:tab w:val="right" w:leader="dot" w:pos="9350"/>
            </w:tabs>
            <w:rPr>
              <w:noProof/>
              <w:lang w:val="es-ES" w:eastAsia="es-ES"/>
            </w:rPr>
          </w:pPr>
          <w:hyperlink w:anchor="_Toc421794507" w:history="1">
            <w:r w:rsidRPr="00393852">
              <w:rPr>
                <w:rStyle w:val="Hipervnculo"/>
                <w:noProof/>
                <w:lang w:val="es-ES"/>
              </w:rPr>
              <w:t>Casos de Prueba</w:t>
            </w:r>
            <w:r>
              <w:rPr>
                <w:noProof/>
                <w:webHidden/>
              </w:rPr>
              <w:tab/>
            </w:r>
            <w:r>
              <w:rPr>
                <w:noProof/>
                <w:webHidden/>
              </w:rPr>
              <w:fldChar w:fldCharType="begin"/>
            </w:r>
            <w:r>
              <w:rPr>
                <w:noProof/>
                <w:webHidden/>
              </w:rPr>
              <w:instrText xml:space="preserve"> PAGEREF _Toc421794507 \h </w:instrText>
            </w:r>
            <w:r>
              <w:rPr>
                <w:noProof/>
                <w:webHidden/>
              </w:rPr>
            </w:r>
            <w:r>
              <w:rPr>
                <w:noProof/>
                <w:webHidden/>
              </w:rPr>
              <w:fldChar w:fldCharType="separate"/>
            </w:r>
            <w:r w:rsidR="005809CA">
              <w:rPr>
                <w:noProof/>
                <w:webHidden/>
              </w:rPr>
              <w:t>64</w:t>
            </w:r>
            <w:r>
              <w:rPr>
                <w:noProof/>
                <w:webHidden/>
              </w:rPr>
              <w:fldChar w:fldCharType="end"/>
            </w:r>
          </w:hyperlink>
        </w:p>
        <w:p w:rsidR="003920FA" w:rsidRDefault="003920FA">
          <w:pPr>
            <w:pStyle w:val="TDC3"/>
            <w:tabs>
              <w:tab w:val="right" w:leader="dot" w:pos="9350"/>
            </w:tabs>
            <w:rPr>
              <w:noProof/>
              <w:lang w:val="es-ES" w:eastAsia="es-ES"/>
            </w:rPr>
          </w:pPr>
          <w:hyperlink w:anchor="_Toc421794508" w:history="1">
            <w:r w:rsidRPr="00393852">
              <w:rPr>
                <w:rStyle w:val="Hipervnculo"/>
                <w:noProof/>
                <w:lang w:val="es-ES"/>
              </w:rPr>
              <w:t>Ciclos de Prueba Manuales</w:t>
            </w:r>
            <w:r>
              <w:rPr>
                <w:noProof/>
                <w:webHidden/>
              </w:rPr>
              <w:tab/>
            </w:r>
            <w:r>
              <w:rPr>
                <w:noProof/>
                <w:webHidden/>
              </w:rPr>
              <w:fldChar w:fldCharType="begin"/>
            </w:r>
            <w:r>
              <w:rPr>
                <w:noProof/>
                <w:webHidden/>
              </w:rPr>
              <w:instrText xml:space="preserve"> PAGEREF _Toc421794508 \h </w:instrText>
            </w:r>
            <w:r>
              <w:rPr>
                <w:noProof/>
                <w:webHidden/>
              </w:rPr>
            </w:r>
            <w:r>
              <w:rPr>
                <w:noProof/>
                <w:webHidden/>
              </w:rPr>
              <w:fldChar w:fldCharType="separate"/>
            </w:r>
            <w:r w:rsidR="005809CA">
              <w:rPr>
                <w:noProof/>
                <w:webHidden/>
              </w:rPr>
              <w:t>65</w:t>
            </w:r>
            <w:r>
              <w:rPr>
                <w:noProof/>
                <w:webHidden/>
              </w:rPr>
              <w:fldChar w:fldCharType="end"/>
            </w:r>
          </w:hyperlink>
        </w:p>
        <w:p w:rsidR="003920FA" w:rsidRDefault="003920FA">
          <w:pPr>
            <w:pStyle w:val="TDC3"/>
            <w:tabs>
              <w:tab w:val="right" w:leader="dot" w:pos="9350"/>
            </w:tabs>
            <w:rPr>
              <w:noProof/>
              <w:lang w:val="es-ES" w:eastAsia="es-ES"/>
            </w:rPr>
          </w:pPr>
          <w:hyperlink w:anchor="_Toc421794509" w:history="1">
            <w:r w:rsidRPr="00393852">
              <w:rPr>
                <w:rStyle w:val="Hipervnculo"/>
                <w:noProof/>
                <w:lang w:val="es-ES"/>
              </w:rPr>
              <w:t>Tests Exploratorios</w:t>
            </w:r>
            <w:r>
              <w:rPr>
                <w:noProof/>
                <w:webHidden/>
              </w:rPr>
              <w:tab/>
            </w:r>
            <w:r>
              <w:rPr>
                <w:noProof/>
                <w:webHidden/>
              </w:rPr>
              <w:fldChar w:fldCharType="begin"/>
            </w:r>
            <w:r>
              <w:rPr>
                <w:noProof/>
                <w:webHidden/>
              </w:rPr>
              <w:instrText xml:space="preserve"> PAGEREF _Toc421794509 \h </w:instrText>
            </w:r>
            <w:r>
              <w:rPr>
                <w:noProof/>
                <w:webHidden/>
              </w:rPr>
            </w:r>
            <w:r>
              <w:rPr>
                <w:noProof/>
                <w:webHidden/>
              </w:rPr>
              <w:fldChar w:fldCharType="separate"/>
            </w:r>
            <w:r w:rsidR="005809CA">
              <w:rPr>
                <w:noProof/>
                <w:webHidden/>
              </w:rPr>
              <w:t>67</w:t>
            </w:r>
            <w:r>
              <w:rPr>
                <w:noProof/>
                <w:webHidden/>
              </w:rPr>
              <w:fldChar w:fldCharType="end"/>
            </w:r>
          </w:hyperlink>
        </w:p>
        <w:p w:rsidR="003920FA" w:rsidRDefault="003920FA">
          <w:pPr>
            <w:pStyle w:val="TDC3"/>
            <w:tabs>
              <w:tab w:val="right" w:leader="dot" w:pos="9350"/>
            </w:tabs>
            <w:rPr>
              <w:noProof/>
              <w:lang w:val="es-ES" w:eastAsia="es-ES"/>
            </w:rPr>
          </w:pPr>
          <w:hyperlink w:anchor="_Toc421794510" w:history="1">
            <w:r w:rsidRPr="00393852">
              <w:rPr>
                <w:rStyle w:val="Hipervnculo"/>
                <w:noProof/>
                <w:lang w:val="es-ES"/>
              </w:rPr>
              <w:t>Tests de Regresión</w:t>
            </w:r>
            <w:r>
              <w:rPr>
                <w:noProof/>
                <w:webHidden/>
              </w:rPr>
              <w:tab/>
            </w:r>
            <w:r>
              <w:rPr>
                <w:noProof/>
                <w:webHidden/>
              </w:rPr>
              <w:fldChar w:fldCharType="begin"/>
            </w:r>
            <w:r>
              <w:rPr>
                <w:noProof/>
                <w:webHidden/>
              </w:rPr>
              <w:instrText xml:space="preserve"> PAGEREF _Toc421794510 \h </w:instrText>
            </w:r>
            <w:r>
              <w:rPr>
                <w:noProof/>
                <w:webHidden/>
              </w:rPr>
            </w:r>
            <w:r>
              <w:rPr>
                <w:noProof/>
                <w:webHidden/>
              </w:rPr>
              <w:fldChar w:fldCharType="separate"/>
            </w:r>
            <w:r w:rsidR="005809CA">
              <w:rPr>
                <w:noProof/>
                <w:webHidden/>
              </w:rPr>
              <w:t>67</w:t>
            </w:r>
            <w:r>
              <w:rPr>
                <w:noProof/>
                <w:webHidden/>
              </w:rPr>
              <w:fldChar w:fldCharType="end"/>
            </w:r>
          </w:hyperlink>
        </w:p>
        <w:p w:rsidR="003920FA" w:rsidRDefault="003920FA">
          <w:pPr>
            <w:pStyle w:val="TDC3"/>
            <w:tabs>
              <w:tab w:val="right" w:leader="dot" w:pos="9350"/>
            </w:tabs>
            <w:rPr>
              <w:noProof/>
              <w:lang w:val="es-ES" w:eastAsia="es-ES"/>
            </w:rPr>
          </w:pPr>
          <w:hyperlink w:anchor="_Toc421794511" w:history="1">
            <w:r w:rsidRPr="00393852">
              <w:rPr>
                <w:rStyle w:val="Hipervnculo"/>
                <w:noProof/>
                <w:lang w:val="es-ES"/>
              </w:rPr>
              <w:t>Revisiones de Código</w:t>
            </w:r>
            <w:r>
              <w:rPr>
                <w:noProof/>
                <w:webHidden/>
              </w:rPr>
              <w:tab/>
            </w:r>
            <w:r>
              <w:rPr>
                <w:noProof/>
                <w:webHidden/>
              </w:rPr>
              <w:fldChar w:fldCharType="begin"/>
            </w:r>
            <w:r>
              <w:rPr>
                <w:noProof/>
                <w:webHidden/>
              </w:rPr>
              <w:instrText xml:space="preserve"> PAGEREF _Toc421794511 \h </w:instrText>
            </w:r>
            <w:r>
              <w:rPr>
                <w:noProof/>
                <w:webHidden/>
              </w:rPr>
            </w:r>
            <w:r>
              <w:rPr>
                <w:noProof/>
                <w:webHidden/>
              </w:rPr>
              <w:fldChar w:fldCharType="separate"/>
            </w:r>
            <w:r w:rsidR="005809CA">
              <w:rPr>
                <w:noProof/>
                <w:webHidden/>
              </w:rPr>
              <w:t>67</w:t>
            </w:r>
            <w:r>
              <w:rPr>
                <w:noProof/>
                <w:webHidden/>
              </w:rPr>
              <w:fldChar w:fldCharType="end"/>
            </w:r>
          </w:hyperlink>
        </w:p>
        <w:p w:rsidR="003920FA" w:rsidRDefault="003920FA">
          <w:pPr>
            <w:pStyle w:val="TDC3"/>
            <w:tabs>
              <w:tab w:val="right" w:leader="dot" w:pos="9350"/>
            </w:tabs>
            <w:rPr>
              <w:noProof/>
              <w:lang w:val="es-ES" w:eastAsia="es-ES"/>
            </w:rPr>
          </w:pPr>
          <w:hyperlink w:anchor="_Toc421794512" w:history="1">
            <w:r w:rsidRPr="00393852">
              <w:rPr>
                <w:rStyle w:val="Hipervnculo"/>
                <w:noProof/>
                <w:lang w:val="es-ES"/>
              </w:rPr>
              <w:t>Revisión de Base de Datos</w:t>
            </w:r>
            <w:r>
              <w:rPr>
                <w:noProof/>
                <w:webHidden/>
              </w:rPr>
              <w:tab/>
            </w:r>
            <w:r>
              <w:rPr>
                <w:noProof/>
                <w:webHidden/>
              </w:rPr>
              <w:fldChar w:fldCharType="begin"/>
            </w:r>
            <w:r>
              <w:rPr>
                <w:noProof/>
                <w:webHidden/>
              </w:rPr>
              <w:instrText xml:space="preserve"> PAGEREF _Toc421794512 \h </w:instrText>
            </w:r>
            <w:r>
              <w:rPr>
                <w:noProof/>
                <w:webHidden/>
              </w:rPr>
            </w:r>
            <w:r>
              <w:rPr>
                <w:noProof/>
                <w:webHidden/>
              </w:rPr>
              <w:fldChar w:fldCharType="separate"/>
            </w:r>
            <w:r w:rsidR="005809CA">
              <w:rPr>
                <w:noProof/>
                <w:webHidden/>
              </w:rPr>
              <w:t>68</w:t>
            </w:r>
            <w:r>
              <w:rPr>
                <w:noProof/>
                <w:webHidden/>
              </w:rPr>
              <w:fldChar w:fldCharType="end"/>
            </w:r>
          </w:hyperlink>
        </w:p>
        <w:p w:rsidR="003920FA" w:rsidRDefault="003920FA">
          <w:pPr>
            <w:pStyle w:val="TDC3"/>
            <w:tabs>
              <w:tab w:val="right" w:leader="dot" w:pos="9350"/>
            </w:tabs>
            <w:rPr>
              <w:noProof/>
              <w:lang w:val="es-ES" w:eastAsia="es-ES"/>
            </w:rPr>
          </w:pPr>
          <w:hyperlink w:anchor="_Toc421794513" w:history="1">
            <w:r w:rsidRPr="00393852">
              <w:rPr>
                <w:rStyle w:val="Hipervnculo"/>
                <w:noProof/>
                <w:lang w:val="es-ES"/>
              </w:rPr>
              <w:t>Responsable de Testing</w:t>
            </w:r>
            <w:r>
              <w:rPr>
                <w:noProof/>
                <w:webHidden/>
              </w:rPr>
              <w:tab/>
            </w:r>
            <w:r>
              <w:rPr>
                <w:noProof/>
                <w:webHidden/>
              </w:rPr>
              <w:fldChar w:fldCharType="begin"/>
            </w:r>
            <w:r>
              <w:rPr>
                <w:noProof/>
                <w:webHidden/>
              </w:rPr>
              <w:instrText xml:space="preserve"> PAGEREF _Toc421794513 \h </w:instrText>
            </w:r>
            <w:r>
              <w:rPr>
                <w:noProof/>
                <w:webHidden/>
              </w:rPr>
            </w:r>
            <w:r>
              <w:rPr>
                <w:noProof/>
                <w:webHidden/>
              </w:rPr>
              <w:fldChar w:fldCharType="separate"/>
            </w:r>
            <w:r w:rsidR="005809CA">
              <w:rPr>
                <w:noProof/>
                <w:webHidden/>
              </w:rPr>
              <w:t>68</w:t>
            </w:r>
            <w:r>
              <w:rPr>
                <w:noProof/>
                <w:webHidden/>
              </w:rPr>
              <w:fldChar w:fldCharType="end"/>
            </w:r>
          </w:hyperlink>
        </w:p>
        <w:p w:rsidR="003920FA" w:rsidRDefault="003920FA">
          <w:pPr>
            <w:pStyle w:val="TDC1"/>
            <w:tabs>
              <w:tab w:val="right" w:leader="dot" w:pos="9350"/>
            </w:tabs>
            <w:rPr>
              <w:noProof/>
              <w:lang w:val="es-ES" w:eastAsia="es-ES"/>
            </w:rPr>
          </w:pPr>
          <w:hyperlink w:anchor="_Toc421794514" w:history="1">
            <w:r w:rsidRPr="00393852">
              <w:rPr>
                <w:rStyle w:val="Hipervnculo"/>
                <w:noProof/>
                <w:lang w:val="es-ES"/>
              </w:rPr>
              <w:t>PLAN DE NEGOCIOS</w:t>
            </w:r>
            <w:r>
              <w:rPr>
                <w:noProof/>
                <w:webHidden/>
              </w:rPr>
              <w:tab/>
            </w:r>
            <w:r>
              <w:rPr>
                <w:noProof/>
                <w:webHidden/>
              </w:rPr>
              <w:fldChar w:fldCharType="begin"/>
            </w:r>
            <w:r>
              <w:rPr>
                <w:noProof/>
                <w:webHidden/>
              </w:rPr>
              <w:instrText xml:space="preserve"> PAGEREF _Toc421794514 \h </w:instrText>
            </w:r>
            <w:r>
              <w:rPr>
                <w:noProof/>
                <w:webHidden/>
              </w:rPr>
            </w:r>
            <w:r>
              <w:rPr>
                <w:noProof/>
                <w:webHidden/>
              </w:rPr>
              <w:fldChar w:fldCharType="separate"/>
            </w:r>
            <w:r w:rsidR="005809CA">
              <w:rPr>
                <w:noProof/>
                <w:webHidden/>
              </w:rPr>
              <w:t>69</w:t>
            </w:r>
            <w:r>
              <w:rPr>
                <w:noProof/>
                <w:webHidden/>
              </w:rPr>
              <w:fldChar w:fldCharType="end"/>
            </w:r>
          </w:hyperlink>
        </w:p>
        <w:p w:rsidR="003920FA" w:rsidRDefault="003920FA">
          <w:pPr>
            <w:pStyle w:val="TDC1"/>
            <w:tabs>
              <w:tab w:val="right" w:leader="dot" w:pos="9350"/>
            </w:tabs>
            <w:rPr>
              <w:noProof/>
              <w:lang w:val="es-ES" w:eastAsia="es-ES"/>
            </w:rPr>
          </w:pPr>
          <w:hyperlink w:anchor="_Toc421794515" w:history="1">
            <w:r w:rsidRPr="00393852">
              <w:rPr>
                <w:rStyle w:val="Hipervnculo"/>
                <w:noProof/>
                <w:lang w:val="es-ES"/>
              </w:rPr>
              <w:t>Flujo de Fondos</w:t>
            </w:r>
            <w:r>
              <w:rPr>
                <w:noProof/>
                <w:webHidden/>
              </w:rPr>
              <w:tab/>
            </w:r>
            <w:r>
              <w:rPr>
                <w:noProof/>
                <w:webHidden/>
              </w:rPr>
              <w:fldChar w:fldCharType="begin"/>
            </w:r>
            <w:r>
              <w:rPr>
                <w:noProof/>
                <w:webHidden/>
              </w:rPr>
              <w:instrText xml:space="preserve"> PAGEREF _Toc421794515 \h </w:instrText>
            </w:r>
            <w:r>
              <w:rPr>
                <w:noProof/>
                <w:webHidden/>
              </w:rPr>
            </w:r>
            <w:r>
              <w:rPr>
                <w:noProof/>
                <w:webHidden/>
              </w:rPr>
              <w:fldChar w:fldCharType="separate"/>
            </w:r>
            <w:r w:rsidR="005809CA">
              <w:rPr>
                <w:noProof/>
                <w:webHidden/>
              </w:rPr>
              <w:t>70</w:t>
            </w:r>
            <w:r>
              <w:rPr>
                <w:noProof/>
                <w:webHidden/>
              </w:rPr>
              <w:fldChar w:fldCharType="end"/>
            </w:r>
          </w:hyperlink>
        </w:p>
        <w:p w:rsidR="003920FA" w:rsidRDefault="003920FA">
          <w:pPr>
            <w:pStyle w:val="TDC2"/>
            <w:tabs>
              <w:tab w:val="right" w:leader="dot" w:pos="9350"/>
            </w:tabs>
            <w:rPr>
              <w:noProof/>
              <w:lang w:val="es-ES" w:eastAsia="es-ES"/>
            </w:rPr>
          </w:pPr>
          <w:hyperlink w:anchor="_Toc421794516" w:history="1">
            <w:r w:rsidRPr="00393852">
              <w:rPr>
                <w:rStyle w:val="Hipervnculo"/>
                <w:noProof/>
                <w:lang w:val="es-ES"/>
              </w:rPr>
              <w:t>Costos</w:t>
            </w:r>
            <w:r>
              <w:rPr>
                <w:noProof/>
                <w:webHidden/>
              </w:rPr>
              <w:tab/>
            </w:r>
            <w:r>
              <w:rPr>
                <w:noProof/>
                <w:webHidden/>
              </w:rPr>
              <w:fldChar w:fldCharType="begin"/>
            </w:r>
            <w:r>
              <w:rPr>
                <w:noProof/>
                <w:webHidden/>
              </w:rPr>
              <w:instrText xml:space="preserve"> PAGEREF _Toc421794516 \h </w:instrText>
            </w:r>
            <w:r>
              <w:rPr>
                <w:noProof/>
                <w:webHidden/>
              </w:rPr>
            </w:r>
            <w:r>
              <w:rPr>
                <w:noProof/>
                <w:webHidden/>
              </w:rPr>
              <w:fldChar w:fldCharType="separate"/>
            </w:r>
            <w:r w:rsidR="005809CA">
              <w:rPr>
                <w:noProof/>
                <w:webHidden/>
              </w:rPr>
              <w:t>70</w:t>
            </w:r>
            <w:r>
              <w:rPr>
                <w:noProof/>
                <w:webHidden/>
              </w:rPr>
              <w:fldChar w:fldCharType="end"/>
            </w:r>
          </w:hyperlink>
        </w:p>
        <w:p w:rsidR="003920FA" w:rsidRDefault="003920FA">
          <w:pPr>
            <w:pStyle w:val="TDC3"/>
            <w:tabs>
              <w:tab w:val="right" w:leader="dot" w:pos="9350"/>
            </w:tabs>
            <w:rPr>
              <w:noProof/>
              <w:lang w:val="es-ES" w:eastAsia="es-ES"/>
            </w:rPr>
          </w:pPr>
          <w:hyperlink w:anchor="_Toc421794517" w:history="1">
            <w:r w:rsidRPr="00393852">
              <w:rPr>
                <w:rStyle w:val="Hipervnculo"/>
                <w:noProof/>
                <w:lang w:val="es-ES"/>
              </w:rPr>
              <w:t>Costos de Desarrollo</w:t>
            </w:r>
            <w:r>
              <w:rPr>
                <w:noProof/>
                <w:webHidden/>
              </w:rPr>
              <w:tab/>
            </w:r>
            <w:r>
              <w:rPr>
                <w:noProof/>
                <w:webHidden/>
              </w:rPr>
              <w:fldChar w:fldCharType="begin"/>
            </w:r>
            <w:r>
              <w:rPr>
                <w:noProof/>
                <w:webHidden/>
              </w:rPr>
              <w:instrText xml:space="preserve"> PAGEREF _Toc421794517 \h </w:instrText>
            </w:r>
            <w:r>
              <w:rPr>
                <w:noProof/>
                <w:webHidden/>
              </w:rPr>
            </w:r>
            <w:r>
              <w:rPr>
                <w:noProof/>
                <w:webHidden/>
              </w:rPr>
              <w:fldChar w:fldCharType="separate"/>
            </w:r>
            <w:r w:rsidR="005809CA">
              <w:rPr>
                <w:noProof/>
                <w:webHidden/>
              </w:rPr>
              <w:t>70</w:t>
            </w:r>
            <w:r>
              <w:rPr>
                <w:noProof/>
                <w:webHidden/>
              </w:rPr>
              <w:fldChar w:fldCharType="end"/>
            </w:r>
          </w:hyperlink>
        </w:p>
        <w:p w:rsidR="003920FA" w:rsidRDefault="003920FA">
          <w:pPr>
            <w:pStyle w:val="TDC3"/>
            <w:tabs>
              <w:tab w:val="right" w:leader="dot" w:pos="9350"/>
            </w:tabs>
            <w:rPr>
              <w:noProof/>
              <w:lang w:val="es-ES" w:eastAsia="es-ES"/>
            </w:rPr>
          </w:pPr>
          <w:hyperlink w:anchor="_Toc421794518" w:history="1">
            <w:r w:rsidRPr="00393852">
              <w:rPr>
                <w:rStyle w:val="Hipervnculo"/>
                <w:noProof/>
                <w:lang w:val="es-ES"/>
              </w:rPr>
              <w:t>Costos de Implementación</w:t>
            </w:r>
            <w:r>
              <w:rPr>
                <w:noProof/>
                <w:webHidden/>
              </w:rPr>
              <w:tab/>
            </w:r>
            <w:r>
              <w:rPr>
                <w:noProof/>
                <w:webHidden/>
              </w:rPr>
              <w:fldChar w:fldCharType="begin"/>
            </w:r>
            <w:r>
              <w:rPr>
                <w:noProof/>
                <w:webHidden/>
              </w:rPr>
              <w:instrText xml:space="preserve"> PAGEREF _Toc421794518 \h </w:instrText>
            </w:r>
            <w:r>
              <w:rPr>
                <w:noProof/>
                <w:webHidden/>
              </w:rPr>
            </w:r>
            <w:r>
              <w:rPr>
                <w:noProof/>
                <w:webHidden/>
              </w:rPr>
              <w:fldChar w:fldCharType="separate"/>
            </w:r>
            <w:r w:rsidR="005809CA">
              <w:rPr>
                <w:noProof/>
                <w:webHidden/>
              </w:rPr>
              <w:t>70</w:t>
            </w:r>
            <w:r>
              <w:rPr>
                <w:noProof/>
                <w:webHidden/>
              </w:rPr>
              <w:fldChar w:fldCharType="end"/>
            </w:r>
          </w:hyperlink>
        </w:p>
        <w:p w:rsidR="003920FA" w:rsidRDefault="003920FA">
          <w:pPr>
            <w:pStyle w:val="TDC3"/>
            <w:tabs>
              <w:tab w:val="right" w:leader="dot" w:pos="9350"/>
            </w:tabs>
            <w:rPr>
              <w:noProof/>
              <w:lang w:val="es-ES" w:eastAsia="es-ES"/>
            </w:rPr>
          </w:pPr>
          <w:hyperlink w:anchor="_Toc421794519" w:history="1">
            <w:r w:rsidRPr="00393852">
              <w:rPr>
                <w:rStyle w:val="Hipervnculo"/>
                <w:noProof/>
                <w:lang w:val="es-ES"/>
              </w:rPr>
              <w:t>Costos de Marketing</w:t>
            </w:r>
            <w:r>
              <w:rPr>
                <w:noProof/>
                <w:webHidden/>
              </w:rPr>
              <w:tab/>
            </w:r>
            <w:r>
              <w:rPr>
                <w:noProof/>
                <w:webHidden/>
              </w:rPr>
              <w:fldChar w:fldCharType="begin"/>
            </w:r>
            <w:r>
              <w:rPr>
                <w:noProof/>
                <w:webHidden/>
              </w:rPr>
              <w:instrText xml:space="preserve"> PAGEREF _Toc421794519 \h </w:instrText>
            </w:r>
            <w:r>
              <w:rPr>
                <w:noProof/>
                <w:webHidden/>
              </w:rPr>
            </w:r>
            <w:r>
              <w:rPr>
                <w:noProof/>
                <w:webHidden/>
              </w:rPr>
              <w:fldChar w:fldCharType="separate"/>
            </w:r>
            <w:r w:rsidR="005809CA">
              <w:rPr>
                <w:noProof/>
                <w:webHidden/>
              </w:rPr>
              <w:t>71</w:t>
            </w:r>
            <w:r>
              <w:rPr>
                <w:noProof/>
                <w:webHidden/>
              </w:rPr>
              <w:fldChar w:fldCharType="end"/>
            </w:r>
          </w:hyperlink>
        </w:p>
        <w:p w:rsidR="003920FA" w:rsidRDefault="003920FA">
          <w:pPr>
            <w:pStyle w:val="TDC3"/>
            <w:tabs>
              <w:tab w:val="right" w:leader="dot" w:pos="9350"/>
            </w:tabs>
            <w:rPr>
              <w:noProof/>
              <w:lang w:val="es-ES" w:eastAsia="es-ES"/>
            </w:rPr>
          </w:pPr>
          <w:hyperlink w:anchor="_Toc421794520" w:history="1">
            <w:r w:rsidRPr="00393852">
              <w:rPr>
                <w:rStyle w:val="Hipervnculo"/>
                <w:noProof/>
                <w:lang w:val="es-ES"/>
              </w:rPr>
              <w:t>Costos de Mantenimiento</w:t>
            </w:r>
            <w:r>
              <w:rPr>
                <w:noProof/>
                <w:webHidden/>
              </w:rPr>
              <w:tab/>
            </w:r>
            <w:r>
              <w:rPr>
                <w:noProof/>
                <w:webHidden/>
              </w:rPr>
              <w:fldChar w:fldCharType="begin"/>
            </w:r>
            <w:r>
              <w:rPr>
                <w:noProof/>
                <w:webHidden/>
              </w:rPr>
              <w:instrText xml:space="preserve"> PAGEREF _Toc421794520 \h </w:instrText>
            </w:r>
            <w:r>
              <w:rPr>
                <w:noProof/>
                <w:webHidden/>
              </w:rPr>
            </w:r>
            <w:r>
              <w:rPr>
                <w:noProof/>
                <w:webHidden/>
              </w:rPr>
              <w:fldChar w:fldCharType="separate"/>
            </w:r>
            <w:r w:rsidR="005809CA">
              <w:rPr>
                <w:noProof/>
                <w:webHidden/>
              </w:rPr>
              <w:t>71</w:t>
            </w:r>
            <w:r>
              <w:rPr>
                <w:noProof/>
                <w:webHidden/>
              </w:rPr>
              <w:fldChar w:fldCharType="end"/>
            </w:r>
          </w:hyperlink>
        </w:p>
        <w:p w:rsidR="003920FA" w:rsidRDefault="003920FA">
          <w:pPr>
            <w:pStyle w:val="TDC3"/>
            <w:tabs>
              <w:tab w:val="right" w:leader="dot" w:pos="9350"/>
            </w:tabs>
            <w:rPr>
              <w:noProof/>
              <w:lang w:val="es-ES" w:eastAsia="es-ES"/>
            </w:rPr>
          </w:pPr>
          <w:hyperlink w:anchor="_Toc421794521" w:history="1">
            <w:r w:rsidRPr="00393852">
              <w:rPr>
                <w:rStyle w:val="Hipervnculo"/>
                <w:noProof/>
                <w:lang w:val="es-ES"/>
              </w:rPr>
              <w:t>Otros Costos</w:t>
            </w:r>
            <w:r>
              <w:rPr>
                <w:noProof/>
                <w:webHidden/>
              </w:rPr>
              <w:tab/>
            </w:r>
            <w:r>
              <w:rPr>
                <w:noProof/>
                <w:webHidden/>
              </w:rPr>
              <w:fldChar w:fldCharType="begin"/>
            </w:r>
            <w:r>
              <w:rPr>
                <w:noProof/>
                <w:webHidden/>
              </w:rPr>
              <w:instrText xml:space="preserve"> PAGEREF _Toc421794521 \h </w:instrText>
            </w:r>
            <w:r>
              <w:rPr>
                <w:noProof/>
                <w:webHidden/>
              </w:rPr>
            </w:r>
            <w:r>
              <w:rPr>
                <w:noProof/>
                <w:webHidden/>
              </w:rPr>
              <w:fldChar w:fldCharType="separate"/>
            </w:r>
            <w:r w:rsidR="005809CA">
              <w:rPr>
                <w:noProof/>
                <w:webHidden/>
              </w:rPr>
              <w:t>71</w:t>
            </w:r>
            <w:r>
              <w:rPr>
                <w:noProof/>
                <w:webHidden/>
              </w:rPr>
              <w:fldChar w:fldCharType="end"/>
            </w:r>
          </w:hyperlink>
        </w:p>
        <w:p w:rsidR="003920FA" w:rsidRDefault="003920FA">
          <w:pPr>
            <w:pStyle w:val="TDC3"/>
            <w:tabs>
              <w:tab w:val="right" w:leader="dot" w:pos="9350"/>
            </w:tabs>
            <w:rPr>
              <w:noProof/>
              <w:lang w:val="es-ES" w:eastAsia="es-ES"/>
            </w:rPr>
          </w:pPr>
          <w:hyperlink w:anchor="_Toc421794522" w:history="1">
            <w:r w:rsidRPr="00393852">
              <w:rPr>
                <w:rStyle w:val="Hipervnculo"/>
                <w:noProof/>
                <w:lang w:val="es-ES"/>
              </w:rPr>
              <w:t>Resumen de Costos Anual</w:t>
            </w:r>
            <w:r>
              <w:rPr>
                <w:noProof/>
                <w:webHidden/>
              </w:rPr>
              <w:tab/>
            </w:r>
            <w:r>
              <w:rPr>
                <w:noProof/>
                <w:webHidden/>
              </w:rPr>
              <w:fldChar w:fldCharType="begin"/>
            </w:r>
            <w:r>
              <w:rPr>
                <w:noProof/>
                <w:webHidden/>
              </w:rPr>
              <w:instrText xml:space="preserve"> PAGEREF _Toc421794522 \h </w:instrText>
            </w:r>
            <w:r>
              <w:rPr>
                <w:noProof/>
                <w:webHidden/>
              </w:rPr>
            </w:r>
            <w:r>
              <w:rPr>
                <w:noProof/>
                <w:webHidden/>
              </w:rPr>
              <w:fldChar w:fldCharType="separate"/>
            </w:r>
            <w:r w:rsidR="005809CA">
              <w:rPr>
                <w:noProof/>
                <w:webHidden/>
              </w:rPr>
              <w:t>72</w:t>
            </w:r>
            <w:r>
              <w:rPr>
                <w:noProof/>
                <w:webHidden/>
              </w:rPr>
              <w:fldChar w:fldCharType="end"/>
            </w:r>
          </w:hyperlink>
        </w:p>
        <w:p w:rsidR="003920FA" w:rsidRDefault="003920FA">
          <w:pPr>
            <w:pStyle w:val="TDC2"/>
            <w:tabs>
              <w:tab w:val="right" w:leader="dot" w:pos="9350"/>
            </w:tabs>
            <w:rPr>
              <w:noProof/>
              <w:lang w:val="es-ES" w:eastAsia="es-ES"/>
            </w:rPr>
          </w:pPr>
          <w:hyperlink w:anchor="_Toc421794523" w:history="1">
            <w:r w:rsidRPr="00393852">
              <w:rPr>
                <w:rStyle w:val="Hipervnculo"/>
                <w:noProof/>
                <w:lang w:val="es-ES"/>
              </w:rPr>
              <w:t>Ingresos y Plan de Venta</w:t>
            </w:r>
            <w:r>
              <w:rPr>
                <w:noProof/>
                <w:webHidden/>
              </w:rPr>
              <w:tab/>
            </w:r>
            <w:r>
              <w:rPr>
                <w:noProof/>
                <w:webHidden/>
              </w:rPr>
              <w:fldChar w:fldCharType="begin"/>
            </w:r>
            <w:r>
              <w:rPr>
                <w:noProof/>
                <w:webHidden/>
              </w:rPr>
              <w:instrText xml:space="preserve"> PAGEREF _Toc421794523 \h </w:instrText>
            </w:r>
            <w:r>
              <w:rPr>
                <w:noProof/>
                <w:webHidden/>
              </w:rPr>
            </w:r>
            <w:r>
              <w:rPr>
                <w:noProof/>
                <w:webHidden/>
              </w:rPr>
              <w:fldChar w:fldCharType="separate"/>
            </w:r>
            <w:r w:rsidR="005809CA">
              <w:rPr>
                <w:noProof/>
                <w:webHidden/>
              </w:rPr>
              <w:t>72</w:t>
            </w:r>
            <w:r>
              <w:rPr>
                <w:noProof/>
                <w:webHidden/>
              </w:rPr>
              <w:fldChar w:fldCharType="end"/>
            </w:r>
          </w:hyperlink>
        </w:p>
        <w:p w:rsidR="003920FA" w:rsidRDefault="003920FA">
          <w:pPr>
            <w:pStyle w:val="TDC3"/>
            <w:tabs>
              <w:tab w:val="right" w:leader="dot" w:pos="9350"/>
            </w:tabs>
            <w:rPr>
              <w:noProof/>
              <w:lang w:val="es-ES" w:eastAsia="es-ES"/>
            </w:rPr>
          </w:pPr>
          <w:hyperlink w:anchor="_Toc421794524" w:history="1">
            <w:r w:rsidRPr="00393852">
              <w:rPr>
                <w:rStyle w:val="Hipervnculo"/>
                <w:noProof/>
                <w:lang w:val="es-ES"/>
              </w:rPr>
              <w:t>Membresías</w:t>
            </w:r>
            <w:r>
              <w:rPr>
                <w:noProof/>
                <w:webHidden/>
              </w:rPr>
              <w:tab/>
            </w:r>
            <w:r>
              <w:rPr>
                <w:noProof/>
                <w:webHidden/>
              </w:rPr>
              <w:fldChar w:fldCharType="begin"/>
            </w:r>
            <w:r>
              <w:rPr>
                <w:noProof/>
                <w:webHidden/>
              </w:rPr>
              <w:instrText xml:space="preserve"> PAGEREF _Toc421794524 \h </w:instrText>
            </w:r>
            <w:r>
              <w:rPr>
                <w:noProof/>
                <w:webHidden/>
              </w:rPr>
            </w:r>
            <w:r>
              <w:rPr>
                <w:noProof/>
                <w:webHidden/>
              </w:rPr>
              <w:fldChar w:fldCharType="separate"/>
            </w:r>
            <w:r w:rsidR="005809CA">
              <w:rPr>
                <w:noProof/>
                <w:webHidden/>
              </w:rPr>
              <w:t>72</w:t>
            </w:r>
            <w:r>
              <w:rPr>
                <w:noProof/>
                <w:webHidden/>
              </w:rPr>
              <w:fldChar w:fldCharType="end"/>
            </w:r>
          </w:hyperlink>
        </w:p>
        <w:p w:rsidR="003920FA" w:rsidRDefault="003920FA">
          <w:pPr>
            <w:pStyle w:val="TDC3"/>
            <w:tabs>
              <w:tab w:val="right" w:leader="dot" w:pos="9350"/>
            </w:tabs>
            <w:rPr>
              <w:noProof/>
              <w:lang w:val="es-ES" w:eastAsia="es-ES"/>
            </w:rPr>
          </w:pPr>
          <w:hyperlink w:anchor="_Toc421794525" w:history="1">
            <w:r w:rsidRPr="00393852">
              <w:rPr>
                <w:rStyle w:val="Hipervnculo"/>
                <w:noProof/>
                <w:lang w:val="es-ES"/>
              </w:rPr>
              <w:t>Clientes</w:t>
            </w:r>
            <w:r>
              <w:rPr>
                <w:noProof/>
                <w:webHidden/>
              </w:rPr>
              <w:tab/>
            </w:r>
            <w:r>
              <w:rPr>
                <w:noProof/>
                <w:webHidden/>
              </w:rPr>
              <w:fldChar w:fldCharType="begin"/>
            </w:r>
            <w:r>
              <w:rPr>
                <w:noProof/>
                <w:webHidden/>
              </w:rPr>
              <w:instrText xml:space="preserve"> PAGEREF _Toc421794525 \h </w:instrText>
            </w:r>
            <w:r>
              <w:rPr>
                <w:noProof/>
                <w:webHidden/>
              </w:rPr>
            </w:r>
            <w:r>
              <w:rPr>
                <w:noProof/>
                <w:webHidden/>
              </w:rPr>
              <w:fldChar w:fldCharType="separate"/>
            </w:r>
            <w:r w:rsidR="005809CA">
              <w:rPr>
                <w:noProof/>
                <w:webHidden/>
              </w:rPr>
              <w:t>72</w:t>
            </w:r>
            <w:r>
              <w:rPr>
                <w:noProof/>
                <w:webHidden/>
              </w:rPr>
              <w:fldChar w:fldCharType="end"/>
            </w:r>
          </w:hyperlink>
        </w:p>
        <w:p w:rsidR="003920FA" w:rsidRDefault="003920FA">
          <w:pPr>
            <w:pStyle w:val="TDC3"/>
            <w:tabs>
              <w:tab w:val="right" w:leader="dot" w:pos="9350"/>
            </w:tabs>
            <w:rPr>
              <w:noProof/>
              <w:lang w:val="es-ES" w:eastAsia="es-ES"/>
            </w:rPr>
          </w:pPr>
          <w:hyperlink w:anchor="_Toc421794526" w:history="1">
            <w:r w:rsidRPr="00393852">
              <w:rPr>
                <w:rStyle w:val="Hipervnculo"/>
                <w:noProof/>
                <w:lang w:val="es-ES"/>
              </w:rPr>
              <w:t>Publicidad en Nuestra Página</w:t>
            </w:r>
            <w:r>
              <w:rPr>
                <w:noProof/>
                <w:webHidden/>
              </w:rPr>
              <w:tab/>
            </w:r>
            <w:r>
              <w:rPr>
                <w:noProof/>
                <w:webHidden/>
              </w:rPr>
              <w:fldChar w:fldCharType="begin"/>
            </w:r>
            <w:r>
              <w:rPr>
                <w:noProof/>
                <w:webHidden/>
              </w:rPr>
              <w:instrText xml:space="preserve"> PAGEREF _Toc421794526 \h </w:instrText>
            </w:r>
            <w:r>
              <w:rPr>
                <w:noProof/>
                <w:webHidden/>
              </w:rPr>
            </w:r>
            <w:r>
              <w:rPr>
                <w:noProof/>
                <w:webHidden/>
              </w:rPr>
              <w:fldChar w:fldCharType="separate"/>
            </w:r>
            <w:r w:rsidR="005809CA">
              <w:rPr>
                <w:noProof/>
                <w:webHidden/>
              </w:rPr>
              <w:t>74</w:t>
            </w:r>
            <w:r>
              <w:rPr>
                <w:noProof/>
                <w:webHidden/>
              </w:rPr>
              <w:fldChar w:fldCharType="end"/>
            </w:r>
          </w:hyperlink>
        </w:p>
        <w:p w:rsidR="003920FA" w:rsidRDefault="003920FA">
          <w:pPr>
            <w:pStyle w:val="TDC3"/>
            <w:tabs>
              <w:tab w:val="right" w:leader="dot" w:pos="9350"/>
            </w:tabs>
            <w:rPr>
              <w:noProof/>
              <w:lang w:val="es-ES" w:eastAsia="es-ES"/>
            </w:rPr>
          </w:pPr>
          <w:hyperlink w:anchor="_Toc421794527" w:history="1">
            <w:r w:rsidRPr="00393852">
              <w:rPr>
                <w:rStyle w:val="Hipervnculo"/>
                <w:noProof/>
                <w:lang w:val="es-ES"/>
              </w:rPr>
              <w:t>Costos Frente a Ingresos</w:t>
            </w:r>
            <w:r>
              <w:rPr>
                <w:noProof/>
                <w:webHidden/>
              </w:rPr>
              <w:tab/>
            </w:r>
            <w:r>
              <w:rPr>
                <w:noProof/>
                <w:webHidden/>
              </w:rPr>
              <w:fldChar w:fldCharType="begin"/>
            </w:r>
            <w:r>
              <w:rPr>
                <w:noProof/>
                <w:webHidden/>
              </w:rPr>
              <w:instrText xml:space="preserve"> PAGEREF _Toc421794527 \h </w:instrText>
            </w:r>
            <w:r>
              <w:rPr>
                <w:noProof/>
                <w:webHidden/>
              </w:rPr>
            </w:r>
            <w:r>
              <w:rPr>
                <w:noProof/>
                <w:webHidden/>
              </w:rPr>
              <w:fldChar w:fldCharType="separate"/>
            </w:r>
            <w:r w:rsidR="005809CA">
              <w:rPr>
                <w:noProof/>
                <w:webHidden/>
              </w:rPr>
              <w:t>74</w:t>
            </w:r>
            <w:r>
              <w:rPr>
                <w:noProof/>
                <w:webHidden/>
              </w:rPr>
              <w:fldChar w:fldCharType="end"/>
            </w:r>
          </w:hyperlink>
        </w:p>
        <w:p w:rsidR="003920FA" w:rsidRDefault="003920FA">
          <w:pPr>
            <w:pStyle w:val="TDC2"/>
            <w:tabs>
              <w:tab w:val="right" w:leader="dot" w:pos="9350"/>
            </w:tabs>
            <w:rPr>
              <w:noProof/>
              <w:lang w:val="es-ES" w:eastAsia="es-ES"/>
            </w:rPr>
          </w:pPr>
          <w:hyperlink w:anchor="_Toc421794528" w:history="1">
            <w:r w:rsidRPr="00393852">
              <w:rPr>
                <w:rStyle w:val="Hipervnculo"/>
                <w:noProof/>
                <w:lang w:val="es-ES"/>
              </w:rPr>
              <w:t>Plan Operativo</w:t>
            </w:r>
            <w:r>
              <w:rPr>
                <w:noProof/>
                <w:webHidden/>
              </w:rPr>
              <w:tab/>
            </w:r>
            <w:r>
              <w:rPr>
                <w:noProof/>
                <w:webHidden/>
              </w:rPr>
              <w:fldChar w:fldCharType="begin"/>
            </w:r>
            <w:r>
              <w:rPr>
                <w:noProof/>
                <w:webHidden/>
              </w:rPr>
              <w:instrText xml:space="preserve"> PAGEREF _Toc421794528 \h </w:instrText>
            </w:r>
            <w:r>
              <w:rPr>
                <w:noProof/>
                <w:webHidden/>
              </w:rPr>
            </w:r>
            <w:r>
              <w:rPr>
                <w:noProof/>
                <w:webHidden/>
              </w:rPr>
              <w:fldChar w:fldCharType="separate"/>
            </w:r>
            <w:r w:rsidR="005809CA">
              <w:rPr>
                <w:noProof/>
                <w:webHidden/>
              </w:rPr>
              <w:t>74</w:t>
            </w:r>
            <w:r>
              <w:rPr>
                <w:noProof/>
                <w:webHidden/>
              </w:rPr>
              <w:fldChar w:fldCharType="end"/>
            </w:r>
          </w:hyperlink>
        </w:p>
        <w:p w:rsidR="003920FA" w:rsidRDefault="003920FA">
          <w:pPr>
            <w:pStyle w:val="TDC2"/>
            <w:tabs>
              <w:tab w:val="right" w:leader="dot" w:pos="9350"/>
            </w:tabs>
            <w:rPr>
              <w:noProof/>
              <w:lang w:val="es-ES" w:eastAsia="es-ES"/>
            </w:rPr>
          </w:pPr>
          <w:hyperlink w:anchor="_Toc421794529" w:history="1">
            <w:r w:rsidRPr="00393852">
              <w:rPr>
                <w:rStyle w:val="Hipervnculo"/>
                <w:noProof/>
                <w:lang w:val="es-ES"/>
              </w:rPr>
              <w:t>Plan de Marketing</w:t>
            </w:r>
            <w:r>
              <w:rPr>
                <w:noProof/>
                <w:webHidden/>
              </w:rPr>
              <w:tab/>
            </w:r>
            <w:r>
              <w:rPr>
                <w:noProof/>
                <w:webHidden/>
              </w:rPr>
              <w:fldChar w:fldCharType="begin"/>
            </w:r>
            <w:r>
              <w:rPr>
                <w:noProof/>
                <w:webHidden/>
              </w:rPr>
              <w:instrText xml:space="preserve"> PAGEREF _Toc421794529 \h </w:instrText>
            </w:r>
            <w:r>
              <w:rPr>
                <w:noProof/>
                <w:webHidden/>
              </w:rPr>
            </w:r>
            <w:r>
              <w:rPr>
                <w:noProof/>
                <w:webHidden/>
              </w:rPr>
              <w:fldChar w:fldCharType="separate"/>
            </w:r>
            <w:r w:rsidR="005809CA">
              <w:rPr>
                <w:noProof/>
                <w:webHidden/>
              </w:rPr>
              <w:t>75</w:t>
            </w:r>
            <w:r>
              <w:rPr>
                <w:noProof/>
                <w:webHidden/>
              </w:rPr>
              <w:fldChar w:fldCharType="end"/>
            </w:r>
          </w:hyperlink>
        </w:p>
        <w:p w:rsidR="003920FA" w:rsidRDefault="003920FA">
          <w:pPr>
            <w:pStyle w:val="TDC1"/>
            <w:tabs>
              <w:tab w:val="right" w:leader="dot" w:pos="9350"/>
            </w:tabs>
            <w:rPr>
              <w:noProof/>
              <w:lang w:val="es-ES" w:eastAsia="es-ES"/>
            </w:rPr>
          </w:pPr>
          <w:hyperlink w:anchor="_Toc421794530" w:history="1">
            <w:r w:rsidRPr="00393852">
              <w:rPr>
                <w:rStyle w:val="Hipervnculo"/>
                <w:noProof/>
                <w:lang w:val="es-ES"/>
              </w:rPr>
              <w:t>Informe Canvas</w:t>
            </w:r>
            <w:r>
              <w:rPr>
                <w:noProof/>
                <w:webHidden/>
              </w:rPr>
              <w:tab/>
            </w:r>
            <w:r>
              <w:rPr>
                <w:noProof/>
                <w:webHidden/>
              </w:rPr>
              <w:fldChar w:fldCharType="begin"/>
            </w:r>
            <w:r>
              <w:rPr>
                <w:noProof/>
                <w:webHidden/>
              </w:rPr>
              <w:instrText xml:space="preserve"> PAGEREF _Toc421794530 \h </w:instrText>
            </w:r>
            <w:r>
              <w:rPr>
                <w:noProof/>
                <w:webHidden/>
              </w:rPr>
            </w:r>
            <w:r>
              <w:rPr>
                <w:noProof/>
                <w:webHidden/>
              </w:rPr>
              <w:fldChar w:fldCharType="separate"/>
            </w:r>
            <w:r w:rsidR="005809CA">
              <w:rPr>
                <w:noProof/>
                <w:webHidden/>
              </w:rPr>
              <w:t>76</w:t>
            </w:r>
            <w:r>
              <w:rPr>
                <w:noProof/>
                <w:webHidden/>
              </w:rPr>
              <w:fldChar w:fldCharType="end"/>
            </w:r>
          </w:hyperlink>
        </w:p>
        <w:p w:rsidR="003920FA" w:rsidRDefault="003920FA">
          <w:pPr>
            <w:pStyle w:val="TDC2"/>
            <w:tabs>
              <w:tab w:val="right" w:leader="dot" w:pos="9350"/>
            </w:tabs>
            <w:rPr>
              <w:noProof/>
              <w:lang w:val="es-ES" w:eastAsia="es-ES"/>
            </w:rPr>
          </w:pPr>
          <w:hyperlink w:anchor="_Toc421794531" w:history="1">
            <w:r w:rsidRPr="00393852">
              <w:rPr>
                <w:rStyle w:val="Hipervnculo"/>
                <w:noProof/>
                <w:lang w:val="es-ES"/>
              </w:rPr>
              <w:t>Diagrama Canvas</w:t>
            </w:r>
            <w:r>
              <w:rPr>
                <w:noProof/>
                <w:webHidden/>
              </w:rPr>
              <w:tab/>
            </w:r>
            <w:r>
              <w:rPr>
                <w:noProof/>
                <w:webHidden/>
              </w:rPr>
              <w:fldChar w:fldCharType="begin"/>
            </w:r>
            <w:r>
              <w:rPr>
                <w:noProof/>
                <w:webHidden/>
              </w:rPr>
              <w:instrText xml:space="preserve"> PAGEREF _Toc421794531 \h </w:instrText>
            </w:r>
            <w:r>
              <w:rPr>
                <w:noProof/>
                <w:webHidden/>
              </w:rPr>
            </w:r>
            <w:r>
              <w:rPr>
                <w:noProof/>
                <w:webHidden/>
              </w:rPr>
              <w:fldChar w:fldCharType="separate"/>
            </w:r>
            <w:r w:rsidR="005809CA">
              <w:rPr>
                <w:noProof/>
                <w:webHidden/>
              </w:rPr>
              <w:t>76</w:t>
            </w:r>
            <w:r>
              <w:rPr>
                <w:noProof/>
                <w:webHidden/>
              </w:rPr>
              <w:fldChar w:fldCharType="end"/>
            </w:r>
          </w:hyperlink>
        </w:p>
        <w:p w:rsidR="003920FA" w:rsidRDefault="003920FA">
          <w:pPr>
            <w:pStyle w:val="TDC2"/>
            <w:tabs>
              <w:tab w:val="right" w:leader="dot" w:pos="9350"/>
            </w:tabs>
            <w:rPr>
              <w:noProof/>
              <w:lang w:val="es-ES" w:eastAsia="es-ES"/>
            </w:rPr>
          </w:pPr>
          <w:hyperlink w:anchor="_Toc421794532" w:history="1">
            <w:r w:rsidRPr="00393852">
              <w:rPr>
                <w:rStyle w:val="Hipervnculo"/>
                <w:noProof/>
                <w:lang w:val="es-ES"/>
              </w:rPr>
              <w:t>Explicación</w:t>
            </w:r>
            <w:r>
              <w:rPr>
                <w:noProof/>
                <w:webHidden/>
              </w:rPr>
              <w:tab/>
            </w:r>
            <w:r>
              <w:rPr>
                <w:noProof/>
                <w:webHidden/>
              </w:rPr>
              <w:fldChar w:fldCharType="begin"/>
            </w:r>
            <w:r>
              <w:rPr>
                <w:noProof/>
                <w:webHidden/>
              </w:rPr>
              <w:instrText xml:space="preserve"> PAGEREF _Toc421794532 \h </w:instrText>
            </w:r>
            <w:r>
              <w:rPr>
                <w:noProof/>
                <w:webHidden/>
              </w:rPr>
            </w:r>
            <w:r>
              <w:rPr>
                <w:noProof/>
                <w:webHidden/>
              </w:rPr>
              <w:fldChar w:fldCharType="separate"/>
            </w:r>
            <w:r w:rsidR="005809CA">
              <w:rPr>
                <w:noProof/>
                <w:webHidden/>
              </w:rPr>
              <w:t>76</w:t>
            </w:r>
            <w:r>
              <w:rPr>
                <w:noProof/>
                <w:webHidden/>
              </w:rPr>
              <w:fldChar w:fldCharType="end"/>
            </w:r>
          </w:hyperlink>
        </w:p>
        <w:p w:rsidR="003920FA" w:rsidRDefault="003920FA">
          <w:pPr>
            <w:pStyle w:val="TDC3"/>
            <w:tabs>
              <w:tab w:val="right" w:leader="dot" w:pos="9350"/>
            </w:tabs>
            <w:rPr>
              <w:noProof/>
              <w:lang w:val="es-ES" w:eastAsia="es-ES"/>
            </w:rPr>
          </w:pPr>
          <w:hyperlink w:anchor="_Toc421794533" w:history="1">
            <w:r w:rsidRPr="00393852">
              <w:rPr>
                <w:rStyle w:val="Hipervnculo"/>
                <w:noProof/>
                <w:lang w:val="es-ES"/>
              </w:rPr>
              <w:t>Segmentos de Clientes:</w:t>
            </w:r>
            <w:r>
              <w:rPr>
                <w:noProof/>
                <w:webHidden/>
              </w:rPr>
              <w:tab/>
            </w:r>
            <w:r>
              <w:rPr>
                <w:noProof/>
                <w:webHidden/>
              </w:rPr>
              <w:fldChar w:fldCharType="begin"/>
            </w:r>
            <w:r>
              <w:rPr>
                <w:noProof/>
                <w:webHidden/>
              </w:rPr>
              <w:instrText xml:space="preserve"> PAGEREF _Toc421794533 \h </w:instrText>
            </w:r>
            <w:r>
              <w:rPr>
                <w:noProof/>
                <w:webHidden/>
              </w:rPr>
            </w:r>
            <w:r>
              <w:rPr>
                <w:noProof/>
                <w:webHidden/>
              </w:rPr>
              <w:fldChar w:fldCharType="separate"/>
            </w:r>
            <w:r w:rsidR="005809CA">
              <w:rPr>
                <w:noProof/>
                <w:webHidden/>
              </w:rPr>
              <w:t>76</w:t>
            </w:r>
            <w:r>
              <w:rPr>
                <w:noProof/>
                <w:webHidden/>
              </w:rPr>
              <w:fldChar w:fldCharType="end"/>
            </w:r>
          </w:hyperlink>
        </w:p>
        <w:p w:rsidR="003920FA" w:rsidRDefault="003920FA">
          <w:pPr>
            <w:pStyle w:val="TDC3"/>
            <w:tabs>
              <w:tab w:val="right" w:leader="dot" w:pos="9350"/>
            </w:tabs>
            <w:rPr>
              <w:noProof/>
              <w:lang w:val="es-ES" w:eastAsia="es-ES"/>
            </w:rPr>
          </w:pPr>
          <w:hyperlink w:anchor="_Toc421794534" w:history="1">
            <w:r w:rsidRPr="00393852">
              <w:rPr>
                <w:rStyle w:val="Hipervnculo"/>
                <w:noProof/>
                <w:lang w:val="es-ES"/>
              </w:rPr>
              <w:t>Socios Clave:</w:t>
            </w:r>
            <w:r>
              <w:rPr>
                <w:noProof/>
                <w:webHidden/>
              </w:rPr>
              <w:tab/>
            </w:r>
            <w:r>
              <w:rPr>
                <w:noProof/>
                <w:webHidden/>
              </w:rPr>
              <w:fldChar w:fldCharType="begin"/>
            </w:r>
            <w:r>
              <w:rPr>
                <w:noProof/>
                <w:webHidden/>
              </w:rPr>
              <w:instrText xml:space="preserve"> PAGEREF _Toc421794534 \h </w:instrText>
            </w:r>
            <w:r>
              <w:rPr>
                <w:noProof/>
                <w:webHidden/>
              </w:rPr>
            </w:r>
            <w:r>
              <w:rPr>
                <w:noProof/>
                <w:webHidden/>
              </w:rPr>
              <w:fldChar w:fldCharType="separate"/>
            </w:r>
            <w:r w:rsidR="005809CA">
              <w:rPr>
                <w:noProof/>
                <w:webHidden/>
              </w:rPr>
              <w:t>77</w:t>
            </w:r>
            <w:r>
              <w:rPr>
                <w:noProof/>
                <w:webHidden/>
              </w:rPr>
              <w:fldChar w:fldCharType="end"/>
            </w:r>
          </w:hyperlink>
        </w:p>
        <w:p w:rsidR="003920FA" w:rsidRDefault="003920FA">
          <w:pPr>
            <w:pStyle w:val="TDC3"/>
            <w:tabs>
              <w:tab w:val="right" w:leader="dot" w:pos="9350"/>
            </w:tabs>
            <w:rPr>
              <w:noProof/>
              <w:lang w:val="es-ES" w:eastAsia="es-ES"/>
            </w:rPr>
          </w:pPr>
          <w:hyperlink w:anchor="_Toc421794535" w:history="1">
            <w:r w:rsidRPr="00393852">
              <w:rPr>
                <w:rStyle w:val="Hipervnculo"/>
                <w:noProof/>
                <w:lang w:val="es-ES"/>
              </w:rPr>
              <w:t>Propuestas de Valor:</w:t>
            </w:r>
            <w:r>
              <w:rPr>
                <w:noProof/>
                <w:webHidden/>
              </w:rPr>
              <w:tab/>
            </w:r>
            <w:r>
              <w:rPr>
                <w:noProof/>
                <w:webHidden/>
              </w:rPr>
              <w:fldChar w:fldCharType="begin"/>
            </w:r>
            <w:r>
              <w:rPr>
                <w:noProof/>
                <w:webHidden/>
              </w:rPr>
              <w:instrText xml:space="preserve"> PAGEREF _Toc421794535 \h </w:instrText>
            </w:r>
            <w:r>
              <w:rPr>
                <w:noProof/>
                <w:webHidden/>
              </w:rPr>
            </w:r>
            <w:r>
              <w:rPr>
                <w:noProof/>
                <w:webHidden/>
              </w:rPr>
              <w:fldChar w:fldCharType="separate"/>
            </w:r>
            <w:r w:rsidR="005809CA">
              <w:rPr>
                <w:noProof/>
                <w:webHidden/>
              </w:rPr>
              <w:t>77</w:t>
            </w:r>
            <w:r>
              <w:rPr>
                <w:noProof/>
                <w:webHidden/>
              </w:rPr>
              <w:fldChar w:fldCharType="end"/>
            </w:r>
          </w:hyperlink>
        </w:p>
        <w:p w:rsidR="003920FA" w:rsidRDefault="003920FA">
          <w:pPr>
            <w:pStyle w:val="TDC3"/>
            <w:tabs>
              <w:tab w:val="right" w:leader="dot" w:pos="9350"/>
            </w:tabs>
            <w:rPr>
              <w:noProof/>
              <w:lang w:val="es-ES" w:eastAsia="es-ES"/>
            </w:rPr>
          </w:pPr>
          <w:hyperlink w:anchor="_Toc421794536" w:history="1">
            <w:r w:rsidRPr="00393852">
              <w:rPr>
                <w:rStyle w:val="Hipervnculo"/>
                <w:noProof/>
                <w:lang w:val="es-ES"/>
              </w:rPr>
              <w:t>Actividades Claves:</w:t>
            </w:r>
            <w:r>
              <w:rPr>
                <w:noProof/>
                <w:webHidden/>
              </w:rPr>
              <w:tab/>
            </w:r>
            <w:r>
              <w:rPr>
                <w:noProof/>
                <w:webHidden/>
              </w:rPr>
              <w:fldChar w:fldCharType="begin"/>
            </w:r>
            <w:r>
              <w:rPr>
                <w:noProof/>
                <w:webHidden/>
              </w:rPr>
              <w:instrText xml:space="preserve"> PAGEREF _Toc421794536 \h </w:instrText>
            </w:r>
            <w:r>
              <w:rPr>
                <w:noProof/>
                <w:webHidden/>
              </w:rPr>
            </w:r>
            <w:r>
              <w:rPr>
                <w:noProof/>
                <w:webHidden/>
              </w:rPr>
              <w:fldChar w:fldCharType="separate"/>
            </w:r>
            <w:r w:rsidR="005809CA">
              <w:rPr>
                <w:noProof/>
                <w:webHidden/>
              </w:rPr>
              <w:t>77</w:t>
            </w:r>
            <w:r>
              <w:rPr>
                <w:noProof/>
                <w:webHidden/>
              </w:rPr>
              <w:fldChar w:fldCharType="end"/>
            </w:r>
          </w:hyperlink>
        </w:p>
        <w:p w:rsidR="003920FA" w:rsidRDefault="003920FA">
          <w:pPr>
            <w:pStyle w:val="TDC3"/>
            <w:tabs>
              <w:tab w:val="right" w:leader="dot" w:pos="9350"/>
            </w:tabs>
            <w:rPr>
              <w:noProof/>
              <w:lang w:val="es-ES" w:eastAsia="es-ES"/>
            </w:rPr>
          </w:pPr>
          <w:hyperlink w:anchor="_Toc421794537" w:history="1">
            <w:r w:rsidRPr="00393852">
              <w:rPr>
                <w:rStyle w:val="Hipervnculo"/>
                <w:noProof/>
                <w:lang w:val="es-ES"/>
              </w:rPr>
              <w:t>Canales:</w:t>
            </w:r>
            <w:r>
              <w:rPr>
                <w:noProof/>
                <w:webHidden/>
              </w:rPr>
              <w:tab/>
            </w:r>
            <w:r>
              <w:rPr>
                <w:noProof/>
                <w:webHidden/>
              </w:rPr>
              <w:fldChar w:fldCharType="begin"/>
            </w:r>
            <w:r>
              <w:rPr>
                <w:noProof/>
                <w:webHidden/>
              </w:rPr>
              <w:instrText xml:space="preserve"> PAGEREF _Toc421794537 \h </w:instrText>
            </w:r>
            <w:r>
              <w:rPr>
                <w:noProof/>
                <w:webHidden/>
              </w:rPr>
            </w:r>
            <w:r>
              <w:rPr>
                <w:noProof/>
                <w:webHidden/>
              </w:rPr>
              <w:fldChar w:fldCharType="separate"/>
            </w:r>
            <w:r w:rsidR="005809CA">
              <w:rPr>
                <w:noProof/>
                <w:webHidden/>
              </w:rPr>
              <w:t>78</w:t>
            </w:r>
            <w:r>
              <w:rPr>
                <w:noProof/>
                <w:webHidden/>
              </w:rPr>
              <w:fldChar w:fldCharType="end"/>
            </w:r>
          </w:hyperlink>
        </w:p>
        <w:p w:rsidR="003920FA" w:rsidRDefault="003920FA">
          <w:pPr>
            <w:pStyle w:val="TDC3"/>
            <w:tabs>
              <w:tab w:val="right" w:leader="dot" w:pos="9350"/>
            </w:tabs>
            <w:rPr>
              <w:noProof/>
              <w:lang w:val="es-ES" w:eastAsia="es-ES"/>
            </w:rPr>
          </w:pPr>
          <w:hyperlink w:anchor="_Toc421794538" w:history="1">
            <w:r w:rsidRPr="00393852">
              <w:rPr>
                <w:rStyle w:val="Hipervnculo"/>
                <w:noProof/>
                <w:lang w:val="es-ES"/>
              </w:rPr>
              <w:t>Líneas de Ingreso:</w:t>
            </w:r>
            <w:r>
              <w:rPr>
                <w:noProof/>
                <w:webHidden/>
              </w:rPr>
              <w:tab/>
            </w:r>
            <w:r>
              <w:rPr>
                <w:noProof/>
                <w:webHidden/>
              </w:rPr>
              <w:fldChar w:fldCharType="begin"/>
            </w:r>
            <w:r>
              <w:rPr>
                <w:noProof/>
                <w:webHidden/>
              </w:rPr>
              <w:instrText xml:space="preserve"> PAGEREF _Toc421794538 \h </w:instrText>
            </w:r>
            <w:r>
              <w:rPr>
                <w:noProof/>
                <w:webHidden/>
              </w:rPr>
            </w:r>
            <w:r>
              <w:rPr>
                <w:noProof/>
                <w:webHidden/>
              </w:rPr>
              <w:fldChar w:fldCharType="separate"/>
            </w:r>
            <w:r w:rsidR="005809CA">
              <w:rPr>
                <w:noProof/>
                <w:webHidden/>
              </w:rPr>
              <w:t>78</w:t>
            </w:r>
            <w:r>
              <w:rPr>
                <w:noProof/>
                <w:webHidden/>
              </w:rPr>
              <w:fldChar w:fldCharType="end"/>
            </w:r>
          </w:hyperlink>
        </w:p>
        <w:p w:rsidR="003920FA" w:rsidRDefault="003920FA">
          <w:pPr>
            <w:pStyle w:val="TDC3"/>
            <w:tabs>
              <w:tab w:val="right" w:leader="dot" w:pos="9350"/>
            </w:tabs>
            <w:rPr>
              <w:noProof/>
              <w:lang w:val="es-ES" w:eastAsia="es-ES"/>
            </w:rPr>
          </w:pPr>
          <w:hyperlink w:anchor="_Toc421794539" w:history="1">
            <w:r w:rsidRPr="00393852">
              <w:rPr>
                <w:rStyle w:val="Hipervnculo"/>
                <w:noProof/>
                <w:lang w:val="es-ES"/>
              </w:rPr>
              <w:t>Estructura de Costos:</w:t>
            </w:r>
            <w:r>
              <w:rPr>
                <w:noProof/>
                <w:webHidden/>
              </w:rPr>
              <w:tab/>
            </w:r>
            <w:r>
              <w:rPr>
                <w:noProof/>
                <w:webHidden/>
              </w:rPr>
              <w:fldChar w:fldCharType="begin"/>
            </w:r>
            <w:r>
              <w:rPr>
                <w:noProof/>
                <w:webHidden/>
              </w:rPr>
              <w:instrText xml:space="preserve"> PAGEREF _Toc421794539 \h </w:instrText>
            </w:r>
            <w:r>
              <w:rPr>
                <w:noProof/>
                <w:webHidden/>
              </w:rPr>
            </w:r>
            <w:r>
              <w:rPr>
                <w:noProof/>
                <w:webHidden/>
              </w:rPr>
              <w:fldChar w:fldCharType="separate"/>
            </w:r>
            <w:r w:rsidR="005809CA">
              <w:rPr>
                <w:noProof/>
                <w:webHidden/>
              </w:rPr>
              <w:t>78</w:t>
            </w:r>
            <w:r>
              <w:rPr>
                <w:noProof/>
                <w:webHidden/>
              </w:rPr>
              <w:fldChar w:fldCharType="end"/>
            </w:r>
          </w:hyperlink>
        </w:p>
        <w:p w:rsidR="003920FA" w:rsidRDefault="003920FA">
          <w:pPr>
            <w:pStyle w:val="TDC3"/>
            <w:tabs>
              <w:tab w:val="right" w:leader="dot" w:pos="9350"/>
            </w:tabs>
            <w:rPr>
              <w:noProof/>
              <w:lang w:val="es-ES" w:eastAsia="es-ES"/>
            </w:rPr>
          </w:pPr>
          <w:hyperlink w:anchor="_Toc421794540" w:history="1">
            <w:r w:rsidRPr="00393852">
              <w:rPr>
                <w:rStyle w:val="Hipervnculo"/>
                <w:noProof/>
                <w:lang w:val="es-ES"/>
              </w:rPr>
              <w:t>Recursos Clave:</w:t>
            </w:r>
            <w:r>
              <w:rPr>
                <w:noProof/>
                <w:webHidden/>
              </w:rPr>
              <w:tab/>
            </w:r>
            <w:r>
              <w:rPr>
                <w:noProof/>
                <w:webHidden/>
              </w:rPr>
              <w:fldChar w:fldCharType="begin"/>
            </w:r>
            <w:r>
              <w:rPr>
                <w:noProof/>
                <w:webHidden/>
              </w:rPr>
              <w:instrText xml:space="preserve"> PAGEREF _Toc421794540 \h </w:instrText>
            </w:r>
            <w:r>
              <w:rPr>
                <w:noProof/>
                <w:webHidden/>
              </w:rPr>
            </w:r>
            <w:r>
              <w:rPr>
                <w:noProof/>
                <w:webHidden/>
              </w:rPr>
              <w:fldChar w:fldCharType="separate"/>
            </w:r>
            <w:r w:rsidR="005809CA">
              <w:rPr>
                <w:noProof/>
                <w:webHidden/>
              </w:rPr>
              <w:t>79</w:t>
            </w:r>
            <w:r>
              <w:rPr>
                <w:noProof/>
                <w:webHidden/>
              </w:rPr>
              <w:fldChar w:fldCharType="end"/>
            </w:r>
          </w:hyperlink>
        </w:p>
        <w:p w:rsidR="003920FA" w:rsidRDefault="003920FA">
          <w:pPr>
            <w:pStyle w:val="TDC3"/>
            <w:tabs>
              <w:tab w:val="right" w:leader="dot" w:pos="9350"/>
            </w:tabs>
            <w:rPr>
              <w:noProof/>
              <w:lang w:val="es-ES" w:eastAsia="es-ES"/>
            </w:rPr>
          </w:pPr>
          <w:hyperlink w:anchor="_Toc421794541" w:history="1">
            <w:r w:rsidRPr="00393852">
              <w:rPr>
                <w:rStyle w:val="Hipervnculo"/>
                <w:noProof/>
                <w:lang w:val="es-ES"/>
              </w:rPr>
              <w:t>Relaciones Con el Cliente:</w:t>
            </w:r>
            <w:r>
              <w:rPr>
                <w:noProof/>
                <w:webHidden/>
              </w:rPr>
              <w:tab/>
            </w:r>
            <w:r>
              <w:rPr>
                <w:noProof/>
                <w:webHidden/>
              </w:rPr>
              <w:fldChar w:fldCharType="begin"/>
            </w:r>
            <w:r>
              <w:rPr>
                <w:noProof/>
                <w:webHidden/>
              </w:rPr>
              <w:instrText xml:space="preserve"> PAGEREF _Toc421794541 \h </w:instrText>
            </w:r>
            <w:r>
              <w:rPr>
                <w:noProof/>
                <w:webHidden/>
              </w:rPr>
            </w:r>
            <w:r>
              <w:rPr>
                <w:noProof/>
                <w:webHidden/>
              </w:rPr>
              <w:fldChar w:fldCharType="separate"/>
            </w:r>
            <w:r w:rsidR="005809CA">
              <w:rPr>
                <w:noProof/>
                <w:webHidden/>
              </w:rPr>
              <w:t>79</w:t>
            </w:r>
            <w:r>
              <w:rPr>
                <w:noProof/>
                <w:webHidden/>
              </w:rPr>
              <w:fldChar w:fldCharType="end"/>
            </w:r>
          </w:hyperlink>
        </w:p>
        <w:p w:rsidR="003920FA" w:rsidRDefault="003920FA">
          <w:pPr>
            <w:pStyle w:val="TDC1"/>
            <w:tabs>
              <w:tab w:val="right" w:leader="dot" w:pos="9350"/>
            </w:tabs>
            <w:rPr>
              <w:noProof/>
              <w:lang w:val="es-ES" w:eastAsia="es-ES"/>
            </w:rPr>
          </w:pPr>
          <w:hyperlink w:anchor="_Toc421794542" w:history="1">
            <w:r w:rsidRPr="00393852">
              <w:rPr>
                <w:rStyle w:val="Hipervnculo"/>
                <w:noProof/>
                <w:lang w:val="es-ES"/>
              </w:rPr>
              <w:t>Informe de Impacto ambiental</w:t>
            </w:r>
            <w:r>
              <w:rPr>
                <w:noProof/>
                <w:webHidden/>
              </w:rPr>
              <w:tab/>
            </w:r>
            <w:r>
              <w:rPr>
                <w:noProof/>
                <w:webHidden/>
              </w:rPr>
              <w:fldChar w:fldCharType="begin"/>
            </w:r>
            <w:r>
              <w:rPr>
                <w:noProof/>
                <w:webHidden/>
              </w:rPr>
              <w:instrText xml:space="preserve"> PAGEREF _Toc421794542 \h </w:instrText>
            </w:r>
            <w:r>
              <w:rPr>
                <w:noProof/>
                <w:webHidden/>
              </w:rPr>
            </w:r>
            <w:r>
              <w:rPr>
                <w:noProof/>
                <w:webHidden/>
              </w:rPr>
              <w:fldChar w:fldCharType="separate"/>
            </w:r>
            <w:r w:rsidR="005809CA">
              <w:rPr>
                <w:noProof/>
                <w:webHidden/>
              </w:rPr>
              <w:t>80</w:t>
            </w:r>
            <w:r>
              <w:rPr>
                <w:noProof/>
                <w:webHidden/>
              </w:rPr>
              <w:fldChar w:fldCharType="end"/>
            </w:r>
          </w:hyperlink>
        </w:p>
        <w:p w:rsidR="003920FA" w:rsidRDefault="003920FA">
          <w:pPr>
            <w:pStyle w:val="TDC2"/>
            <w:tabs>
              <w:tab w:val="right" w:leader="dot" w:pos="9350"/>
            </w:tabs>
            <w:rPr>
              <w:noProof/>
              <w:lang w:val="es-ES" w:eastAsia="es-ES"/>
            </w:rPr>
          </w:pPr>
          <w:hyperlink w:anchor="_Toc421794543" w:history="1">
            <w:r w:rsidRPr="00393852">
              <w:rPr>
                <w:rStyle w:val="Hipervnculo"/>
                <w:noProof/>
                <w:lang w:val="es-ES"/>
              </w:rPr>
              <w:t>Introducción</w:t>
            </w:r>
            <w:r>
              <w:rPr>
                <w:noProof/>
                <w:webHidden/>
              </w:rPr>
              <w:tab/>
            </w:r>
            <w:r>
              <w:rPr>
                <w:noProof/>
                <w:webHidden/>
              </w:rPr>
              <w:fldChar w:fldCharType="begin"/>
            </w:r>
            <w:r>
              <w:rPr>
                <w:noProof/>
                <w:webHidden/>
              </w:rPr>
              <w:instrText xml:space="preserve"> PAGEREF _Toc421794543 \h </w:instrText>
            </w:r>
            <w:r>
              <w:rPr>
                <w:noProof/>
                <w:webHidden/>
              </w:rPr>
            </w:r>
            <w:r>
              <w:rPr>
                <w:noProof/>
                <w:webHidden/>
              </w:rPr>
              <w:fldChar w:fldCharType="separate"/>
            </w:r>
            <w:r w:rsidR="005809CA">
              <w:rPr>
                <w:noProof/>
                <w:webHidden/>
              </w:rPr>
              <w:t>81</w:t>
            </w:r>
            <w:r>
              <w:rPr>
                <w:noProof/>
                <w:webHidden/>
              </w:rPr>
              <w:fldChar w:fldCharType="end"/>
            </w:r>
          </w:hyperlink>
        </w:p>
        <w:p w:rsidR="003920FA" w:rsidRDefault="003920FA">
          <w:pPr>
            <w:pStyle w:val="TDC2"/>
            <w:tabs>
              <w:tab w:val="right" w:leader="dot" w:pos="9350"/>
            </w:tabs>
            <w:rPr>
              <w:noProof/>
              <w:lang w:val="es-ES" w:eastAsia="es-ES"/>
            </w:rPr>
          </w:pPr>
          <w:hyperlink w:anchor="_Toc421794544" w:history="1">
            <w:r w:rsidRPr="00393852">
              <w:rPr>
                <w:rStyle w:val="Hipervnculo"/>
                <w:noProof/>
                <w:lang w:val="es-ES"/>
              </w:rPr>
              <w:t>Impacto Ambiental</w:t>
            </w:r>
            <w:r>
              <w:rPr>
                <w:noProof/>
                <w:webHidden/>
              </w:rPr>
              <w:tab/>
            </w:r>
            <w:r>
              <w:rPr>
                <w:noProof/>
                <w:webHidden/>
              </w:rPr>
              <w:fldChar w:fldCharType="begin"/>
            </w:r>
            <w:r>
              <w:rPr>
                <w:noProof/>
                <w:webHidden/>
              </w:rPr>
              <w:instrText xml:space="preserve"> PAGEREF _Toc421794544 \h </w:instrText>
            </w:r>
            <w:r>
              <w:rPr>
                <w:noProof/>
                <w:webHidden/>
              </w:rPr>
            </w:r>
            <w:r>
              <w:rPr>
                <w:noProof/>
                <w:webHidden/>
              </w:rPr>
              <w:fldChar w:fldCharType="separate"/>
            </w:r>
            <w:r w:rsidR="005809CA">
              <w:rPr>
                <w:noProof/>
                <w:webHidden/>
              </w:rPr>
              <w:t>82</w:t>
            </w:r>
            <w:r>
              <w:rPr>
                <w:noProof/>
                <w:webHidden/>
              </w:rPr>
              <w:fldChar w:fldCharType="end"/>
            </w:r>
          </w:hyperlink>
        </w:p>
        <w:p w:rsidR="003920FA" w:rsidRDefault="003920FA">
          <w:pPr>
            <w:pStyle w:val="TDC3"/>
            <w:tabs>
              <w:tab w:val="right" w:leader="dot" w:pos="9350"/>
            </w:tabs>
            <w:rPr>
              <w:noProof/>
              <w:lang w:val="es-ES" w:eastAsia="es-ES"/>
            </w:rPr>
          </w:pPr>
          <w:hyperlink w:anchor="_Toc421794545" w:history="1">
            <w:r w:rsidRPr="00393852">
              <w:rPr>
                <w:rStyle w:val="Hipervnculo"/>
                <w:noProof/>
                <w:lang w:val="es-ES"/>
              </w:rPr>
              <w:t>Proceso de fabricación contaminantes</w:t>
            </w:r>
            <w:r>
              <w:rPr>
                <w:noProof/>
                <w:webHidden/>
              </w:rPr>
              <w:tab/>
            </w:r>
            <w:r>
              <w:rPr>
                <w:noProof/>
                <w:webHidden/>
              </w:rPr>
              <w:fldChar w:fldCharType="begin"/>
            </w:r>
            <w:r>
              <w:rPr>
                <w:noProof/>
                <w:webHidden/>
              </w:rPr>
              <w:instrText xml:space="preserve"> PAGEREF _Toc421794545 \h </w:instrText>
            </w:r>
            <w:r>
              <w:rPr>
                <w:noProof/>
                <w:webHidden/>
              </w:rPr>
            </w:r>
            <w:r>
              <w:rPr>
                <w:noProof/>
                <w:webHidden/>
              </w:rPr>
              <w:fldChar w:fldCharType="separate"/>
            </w:r>
            <w:r w:rsidR="005809CA">
              <w:rPr>
                <w:noProof/>
                <w:webHidden/>
              </w:rPr>
              <w:t>82</w:t>
            </w:r>
            <w:r>
              <w:rPr>
                <w:noProof/>
                <w:webHidden/>
              </w:rPr>
              <w:fldChar w:fldCharType="end"/>
            </w:r>
          </w:hyperlink>
        </w:p>
        <w:p w:rsidR="003920FA" w:rsidRDefault="003920FA">
          <w:pPr>
            <w:pStyle w:val="TDC3"/>
            <w:tabs>
              <w:tab w:val="right" w:leader="dot" w:pos="9350"/>
            </w:tabs>
            <w:rPr>
              <w:noProof/>
              <w:lang w:val="es-ES" w:eastAsia="es-ES"/>
            </w:rPr>
          </w:pPr>
          <w:hyperlink w:anchor="_Toc421794546" w:history="1">
            <w:r w:rsidRPr="00393852">
              <w:rPr>
                <w:rStyle w:val="Hipervnculo"/>
                <w:noProof/>
                <w:lang w:val="es-ES"/>
              </w:rPr>
              <w:t>Exigencias de energía</w:t>
            </w:r>
            <w:r>
              <w:rPr>
                <w:noProof/>
                <w:webHidden/>
              </w:rPr>
              <w:tab/>
            </w:r>
            <w:r>
              <w:rPr>
                <w:noProof/>
                <w:webHidden/>
              </w:rPr>
              <w:fldChar w:fldCharType="begin"/>
            </w:r>
            <w:r>
              <w:rPr>
                <w:noProof/>
                <w:webHidden/>
              </w:rPr>
              <w:instrText xml:space="preserve"> PAGEREF _Toc421794546 \h </w:instrText>
            </w:r>
            <w:r>
              <w:rPr>
                <w:noProof/>
                <w:webHidden/>
              </w:rPr>
            </w:r>
            <w:r>
              <w:rPr>
                <w:noProof/>
                <w:webHidden/>
              </w:rPr>
              <w:fldChar w:fldCharType="separate"/>
            </w:r>
            <w:r w:rsidR="005809CA">
              <w:rPr>
                <w:noProof/>
                <w:webHidden/>
              </w:rPr>
              <w:t>82</w:t>
            </w:r>
            <w:r>
              <w:rPr>
                <w:noProof/>
                <w:webHidden/>
              </w:rPr>
              <w:fldChar w:fldCharType="end"/>
            </w:r>
          </w:hyperlink>
        </w:p>
        <w:p w:rsidR="003920FA" w:rsidRDefault="003920FA">
          <w:pPr>
            <w:pStyle w:val="TDC3"/>
            <w:tabs>
              <w:tab w:val="right" w:leader="dot" w:pos="9350"/>
            </w:tabs>
            <w:rPr>
              <w:noProof/>
              <w:lang w:val="es-ES" w:eastAsia="es-ES"/>
            </w:rPr>
          </w:pPr>
          <w:hyperlink w:anchor="_Toc421794547" w:history="1">
            <w:r w:rsidRPr="00393852">
              <w:rPr>
                <w:rStyle w:val="Hipervnculo"/>
                <w:noProof/>
                <w:lang w:val="es-ES"/>
              </w:rPr>
              <w:t>Huella de carbono</w:t>
            </w:r>
            <w:r>
              <w:rPr>
                <w:noProof/>
                <w:webHidden/>
              </w:rPr>
              <w:tab/>
            </w:r>
            <w:r>
              <w:rPr>
                <w:noProof/>
                <w:webHidden/>
              </w:rPr>
              <w:fldChar w:fldCharType="begin"/>
            </w:r>
            <w:r>
              <w:rPr>
                <w:noProof/>
                <w:webHidden/>
              </w:rPr>
              <w:instrText xml:space="preserve"> PAGEREF _Toc421794547 \h </w:instrText>
            </w:r>
            <w:r>
              <w:rPr>
                <w:noProof/>
                <w:webHidden/>
              </w:rPr>
            </w:r>
            <w:r>
              <w:rPr>
                <w:noProof/>
                <w:webHidden/>
              </w:rPr>
              <w:fldChar w:fldCharType="separate"/>
            </w:r>
            <w:r w:rsidR="005809CA">
              <w:rPr>
                <w:noProof/>
                <w:webHidden/>
              </w:rPr>
              <w:t>83</w:t>
            </w:r>
            <w:r>
              <w:rPr>
                <w:noProof/>
                <w:webHidden/>
              </w:rPr>
              <w:fldChar w:fldCharType="end"/>
            </w:r>
          </w:hyperlink>
        </w:p>
        <w:p w:rsidR="003920FA" w:rsidRDefault="003920FA">
          <w:pPr>
            <w:pStyle w:val="TDC2"/>
            <w:tabs>
              <w:tab w:val="right" w:leader="dot" w:pos="9350"/>
            </w:tabs>
            <w:rPr>
              <w:noProof/>
              <w:lang w:val="es-ES" w:eastAsia="es-ES"/>
            </w:rPr>
          </w:pPr>
          <w:hyperlink w:anchor="_Toc421794548" w:history="1">
            <w:r w:rsidRPr="00393852">
              <w:rPr>
                <w:rStyle w:val="Hipervnculo"/>
                <w:noProof/>
                <w:lang w:val="es-ES"/>
              </w:rPr>
              <w:t>Impacto social</w:t>
            </w:r>
            <w:r>
              <w:rPr>
                <w:noProof/>
                <w:webHidden/>
              </w:rPr>
              <w:tab/>
            </w:r>
            <w:r>
              <w:rPr>
                <w:noProof/>
                <w:webHidden/>
              </w:rPr>
              <w:fldChar w:fldCharType="begin"/>
            </w:r>
            <w:r>
              <w:rPr>
                <w:noProof/>
                <w:webHidden/>
              </w:rPr>
              <w:instrText xml:space="preserve"> PAGEREF _Toc421794548 \h </w:instrText>
            </w:r>
            <w:r>
              <w:rPr>
                <w:noProof/>
                <w:webHidden/>
              </w:rPr>
            </w:r>
            <w:r>
              <w:rPr>
                <w:noProof/>
                <w:webHidden/>
              </w:rPr>
              <w:fldChar w:fldCharType="separate"/>
            </w:r>
            <w:r w:rsidR="005809CA">
              <w:rPr>
                <w:noProof/>
                <w:webHidden/>
              </w:rPr>
              <w:t>83</w:t>
            </w:r>
            <w:r>
              <w:rPr>
                <w:noProof/>
                <w:webHidden/>
              </w:rPr>
              <w:fldChar w:fldCharType="end"/>
            </w:r>
          </w:hyperlink>
        </w:p>
        <w:p w:rsidR="003920FA" w:rsidRDefault="003920FA">
          <w:pPr>
            <w:pStyle w:val="TDC3"/>
            <w:tabs>
              <w:tab w:val="right" w:leader="dot" w:pos="9350"/>
            </w:tabs>
            <w:rPr>
              <w:noProof/>
              <w:lang w:val="es-ES" w:eastAsia="es-ES"/>
            </w:rPr>
          </w:pPr>
          <w:hyperlink w:anchor="_Toc421794549" w:history="1">
            <w:r w:rsidRPr="00393852">
              <w:rPr>
                <w:rStyle w:val="Hipervnculo"/>
                <w:noProof/>
                <w:lang w:val="es-ES"/>
              </w:rPr>
              <w:t>Brecha digital</w:t>
            </w:r>
            <w:r>
              <w:rPr>
                <w:noProof/>
                <w:webHidden/>
              </w:rPr>
              <w:tab/>
            </w:r>
            <w:r>
              <w:rPr>
                <w:noProof/>
                <w:webHidden/>
              </w:rPr>
              <w:fldChar w:fldCharType="begin"/>
            </w:r>
            <w:r>
              <w:rPr>
                <w:noProof/>
                <w:webHidden/>
              </w:rPr>
              <w:instrText xml:space="preserve"> PAGEREF _Toc421794549 \h </w:instrText>
            </w:r>
            <w:r>
              <w:rPr>
                <w:noProof/>
                <w:webHidden/>
              </w:rPr>
            </w:r>
            <w:r>
              <w:rPr>
                <w:noProof/>
                <w:webHidden/>
              </w:rPr>
              <w:fldChar w:fldCharType="separate"/>
            </w:r>
            <w:r w:rsidR="005809CA">
              <w:rPr>
                <w:noProof/>
                <w:webHidden/>
              </w:rPr>
              <w:t>83</w:t>
            </w:r>
            <w:r>
              <w:rPr>
                <w:noProof/>
                <w:webHidden/>
              </w:rPr>
              <w:fldChar w:fldCharType="end"/>
            </w:r>
          </w:hyperlink>
        </w:p>
        <w:p w:rsidR="003920FA" w:rsidRDefault="003920FA">
          <w:pPr>
            <w:pStyle w:val="TDC3"/>
            <w:tabs>
              <w:tab w:val="right" w:leader="dot" w:pos="9350"/>
            </w:tabs>
            <w:rPr>
              <w:noProof/>
              <w:lang w:val="es-ES" w:eastAsia="es-ES"/>
            </w:rPr>
          </w:pPr>
          <w:hyperlink w:anchor="_Toc421794550" w:history="1">
            <w:r w:rsidRPr="00393852">
              <w:rPr>
                <w:rStyle w:val="Hipervnculo"/>
                <w:noProof/>
                <w:lang w:val="es-ES"/>
              </w:rPr>
              <w:t>Globalización</w:t>
            </w:r>
            <w:r>
              <w:rPr>
                <w:noProof/>
                <w:webHidden/>
              </w:rPr>
              <w:tab/>
            </w:r>
            <w:r>
              <w:rPr>
                <w:noProof/>
                <w:webHidden/>
              </w:rPr>
              <w:fldChar w:fldCharType="begin"/>
            </w:r>
            <w:r>
              <w:rPr>
                <w:noProof/>
                <w:webHidden/>
              </w:rPr>
              <w:instrText xml:space="preserve"> PAGEREF _Toc421794550 \h </w:instrText>
            </w:r>
            <w:r>
              <w:rPr>
                <w:noProof/>
                <w:webHidden/>
              </w:rPr>
            </w:r>
            <w:r>
              <w:rPr>
                <w:noProof/>
                <w:webHidden/>
              </w:rPr>
              <w:fldChar w:fldCharType="separate"/>
            </w:r>
            <w:r w:rsidR="005809CA">
              <w:rPr>
                <w:noProof/>
                <w:webHidden/>
              </w:rPr>
              <w:t>83</w:t>
            </w:r>
            <w:r>
              <w:rPr>
                <w:noProof/>
                <w:webHidden/>
              </w:rPr>
              <w:fldChar w:fldCharType="end"/>
            </w:r>
          </w:hyperlink>
        </w:p>
        <w:p w:rsidR="003920FA" w:rsidRDefault="003920FA">
          <w:pPr>
            <w:pStyle w:val="TDC2"/>
            <w:tabs>
              <w:tab w:val="right" w:leader="dot" w:pos="9350"/>
            </w:tabs>
            <w:rPr>
              <w:noProof/>
              <w:lang w:val="es-ES" w:eastAsia="es-ES"/>
            </w:rPr>
          </w:pPr>
          <w:hyperlink w:anchor="_Toc421794551" w:history="1">
            <w:r w:rsidRPr="00393852">
              <w:rPr>
                <w:rStyle w:val="Hipervnculo"/>
                <w:noProof/>
                <w:lang w:val="es-ES"/>
              </w:rPr>
              <w:t>Impacto en la Salud</w:t>
            </w:r>
            <w:r>
              <w:rPr>
                <w:noProof/>
                <w:webHidden/>
              </w:rPr>
              <w:tab/>
            </w:r>
            <w:r>
              <w:rPr>
                <w:noProof/>
                <w:webHidden/>
              </w:rPr>
              <w:fldChar w:fldCharType="begin"/>
            </w:r>
            <w:r>
              <w:rPr>
                <w:noProof/>
                <w:webHidden/>
              </w:rPr>
              <w:instrText xml:space="preserve"> PAGEREF _Toc421794551 \h </w:instrText>
            </w:r>
            <w:r>
              <w:rPr>
                <w:noProof/>
                <w:webHidden/>
              </w:rPr>
            </w:r>
            <w:r>
              <w:rPr>
                <w:noProof/>
                <w:webHidden/>
              </w:rPr>
              <w:fldChar w:fldCharType="separate"/>
            </w:r>
            <w:r w:rsidR="005809CA">
              <w:rPr>
                <w:noProof/>
                <w:webHidden/>
              </w:rPr>
              <w:t>84</w:t>
            </w:r>
            <w:r>
              <w:rPr>
                <w:noProof/>
                <w:webHidden/>
              </w:rPr>
              <w:fldChar w:fldCharType="end"/>
            </w:r>
          </w:hyperlink>
        </w:p>
        <w:p w:rsidR="003920FA" w:rsidRDefault="003920FA">
          <w:pPr>
            <w:pStyle w:val="TDC3"/>
            <w:tabs>
              <w:tab w:val="right" w:leader="dot" w:pos="9350"/>
            </w:tabs>
            <w:rPr>
              <w:noProof/>
              <w:lang w:val="es-ES" w:eastAsia="es-ES"/>
            </w:rPr>
          </w:pPr>
          <w:hyperlink w:anchor="_Toc421794552" w:history="1">
            <w:r w:rsidRPr="00393852">
              <w:rPr>
                <w:rStyle w:val="Hipervnculo"/>
                <w:noProof/>
                <w:lang w:val="es-ES"/>
              </w:rPr>
              <w:t>Impacto Visual</w:t>
            </w:r>
            <w:r>
              <w:rPr>
                <w:noProof/>
                <w:webHidden/>
              </w:rPr>
              <w:tab/>
            </w:r>
            <w:r>
              <w:rPr>
                <w:noProof/>
                <w:webHidden/>
              </w:rPr>
              <w:fldChar w:fldCharType="begin"/>
            </w:r>
            <w:r>
              <w:rPr>
                <w:noProof/>
                <w:webHidden/>
              </w:rPr>
              <w:instrText xml:space="preserve"> PAGEREF _Toc421794552 \h </w:instrText>
            </w:r>
            <w:r>
              <w:rPr>
                <w:noProof/>
                <w:webHidden/>
              </w:rPr>
            </w:r>
            <w:r>
              <w:rPr>
                <w:noProof/>
                <w:webHidden/>
              </w:rPr>
              <w:fldChar w:fldCharType="separate"/>
            </w:r>
            <w:r w:rsidR="005809CA">
              <w:rPr>
                <w:noProof/>
                <w:webHidden/>
              </w:rPr>
              <w:t>84</w:t>
            </w:r>
            <w:r>
              <w:rPr>
                <w:noProof/>
                <w:webHidden/>
              </w:rPr>
              <w:fldChar w:fldCharType="end"/>
            </w:r>
          </w:hyperlink>
        </w:p>
        <w:p w:rsidR="003920FA" w:rsidRDefault="003920FA">
          <w:pPr>
            <w:pStyle w:val="TDC3"/>
            <w:tabs>
              <w:tab w:val="right" w:leader="dot" w:pos="9350"/>
            </w:tabs>
            <w:rPr>
              <w:noProof/>
              <w:lang w:val="es-ES" w:eastAsia="es-ES"/>
            </w:rPr>
          </w:pPr>
          <w:hyperlink w:anchor="_Toc421794553" w:history="1">
            <w:r w:rsidRPr="00393852">
              <w:rPr>
                <w:rStyle w:val="Hipervnculo"/>
                <w:noProof/>
                <w:lang w:val="es-ES"/>
              </w:rPr>
              <w:t>Contaminación electromagnéticas</w:t>
            </w:r>
            <w:r>
              <w:rPr>
                <w:noProof/>
                <w:webHidden/>
              </w:rPr>
              <w:tab/>
            </w:r>
            <w:r>
              <w:rPr>
                <w:noProof/>
                <w:webHidden/>
              </w:rPr>
              <w:fldChar w:fldCharType="begin"/>
            </w:r>
            <w:r>
              <w:rPr>
                <w:noProof/>
                <w:webHidden/>
              </w:rPr>
              <w:instrText xml:space="preserve"> PAGEREF _Toc421794553 \h </w:instrText>
            </w:r>
            <w:r>
              <w:rPr>
                <w:noProof/>
                <w:webHidden/>
              </w:rPr>
            </w:r>
            <w:r>
              <w:rPr>
                <w:noProof/>
                <w:webHidden/>
              </w:rPr>
              <w:fldChar w:fldCharType="separate"/>
            </w:r>
            <w:r w:rsidR="005809CA">
              <w:rPr>
                <w:noProof/>
                <w:webHidden/>
              </w:rPr>
              <w:t>84</w:t>
            </w:r>
            <w:r>
              <w:rPr>
                <w:noProof/>
                <w:webHidden/>
              </w:rPr>
              <w:fldChar w:fldCharType="end"/>
            </w:r>
          </w:hyperlink>
        </w:p>
        <w:p w:rsidR="003920FA" w:rsidRDefault="003920FA">
          <w:pPr>
            <w:pStyle w:val="TDC3"/>
            <w:tabs>
              <w:tab w:val="right" w:leader="dot" w:pos="9350"/>
            </w:tabs>
            <w:rPr>
              <w:noProof/>
              <w:lang w:val="es-ES" w:eastAsia="es-ES"/>
            </w:rPr>
          </w:pPr>
          <w:hyperlink w:anchor="_Toc421794554" w:history="1">
            <w:r w:rsidRPr="00393852">
              <w:rPr>
                <w:rStyle w:val="Hipervnculo"/>
                <w:rFonts w:ascii="Calibri Light" w:hAnsi="Calibri Light"/>
                <w:noProof/>
                <w:lang w:val="es-ES"/>
              </w:rPr>
              <w:t xml:space="preserve">Evitar </w:t>
            </w:r>
            <w:r w:rsidRPr="00393852">
              <w:rPr>
                <w:rStyle w:val="Hipervnculo"/>
                <w:noProof/>
                <w:lang w:val="es-ES"/>
              </w:rPr>
              <w:t>ruidos</w:t>
            </w:r>
            <w:r>
              <w:rPr>
                <w:noProof/>
                <w:webHidden/>
              </w:rPr>
              <w:tab/>
            </w:r>
            <w:r>
              <w:rPr>
                <w:noProof/>
                <w:webHidden/>
              </w:rPr>
              <w:fldChar w:fldCharType="begin"/>
            </w:r>
            <w:r>
              <w:rPr>
                <w:noProof/>
                <w:webHidden/>
              </w:rPr>
              <w:instrText xml:space="preserve"> PAGEREF _Toc421794554 \h </w:instrText>
            </w:r>
            <w:r>
              <w:rPr>
                <w:noProof/>
                <w:webHidden/>
              </w:rPr>
            </w:r>
            <w:r>
              <w:rPr>
                <w:noProof/>
                <w:webHidden/>
              </w:rPr>
              <w:fldChar w:fldCharType="separate"/>
            </w:r>
            <w:r w:rsidR="005809CA">
              <w:rPr>
                <w:noProof/>
                <w:webHidden/>
              </w:rPr>
              <w:t>85</w:t>
            </w:r>
            <w:r>
              <w:rPr>
                <w:noProof/>
                <w:webHidden/>
              </w:rPr>
              <w:fldChar w:fldCharType="end"/>
            </w:r>
          </w:hyperlink>
        </w:p>
        <w:p w:rsidR="003920FA" w:rsidRDefault="003920FA">
          <w:pPr>
            <w:pStyle w:val="TDC3"/>
            <w:tabs>
              <w:tab w:val="right" w:leader="dot" w:pos="9350"/>
            </w:tabs>
            <w:rPr>
              <w:noProof/>
              <w:lang w:val="es-ES" w:eastAsia="es-ES"/>
            </w:rPr>
          </w:pPr>
          <w:hyperlink w:anchor="_Toc421794555" w:history="1">
            <w:r w:rsidRPr="00393852">
              <w:rPr>
                <w:rStyle w:val="Hipervnculo"/>
                <w:rFonts w:ascii="Calibri Light" w:hAnsi="Calibri Light"/>
                <w:noProof/>
                <w:lang w:val="es-ES"/>
              </w:rPr>
              <w:t>Estrés Visual</w:t>
            </w:r>
            <w:r>
              <w:rPr>
                <w:noProof/>
                <w:webHidden/>
              </w:rPr>
              <w:tab/>
            </w:r>
            <w:r>
              <w:rPr>
                <w:noProof/>
                <w:webHidden/>
              </w:rPr>
              <w:fldChar w:fldCharType="begin"/>
            </w:r>
            <w:r>
              <w:rPr>
                <w:noProof/>
                <w:webHidden/>
              </w:rPr>
              <w:instrText xml:space="preserve"> PAGEREF _Toc421794555 \h </w:instrText>
            </w:r>
            <w:r>
              <w:rPr>
                <w:noProof/>
                <w:webHidden/>
              </w:rPr>
            </w:r>
            <w:r>
              <w:rPr>
                <w:noProof/>
                <w:webHidden/>
              </w:rPr>
              <w:fldChar w:fldCharType="separate"/>
            </w:r>
            <w:r w:rsidR="005809CA">
              <w:rPr>
                <w:noProof/>
                <w:webHidden/>
              </w:rPr>
              <w:t>85</w:t>
            </w:r>
            <w:r>
              <w:rPr>
                <w:noProof/>
                <w:webHidden/>
              </w:rPr>
              <w:fldChar w:fldCharType="end"/>
            </w:r>
          </w:hyperlink>
        </w:p>
        <w:p w:rsidR="003920FA" w:rsidRDefault="003920FA">
          <w:pPr>
            <w:pStyle w:val="TDC3"/>
            <w:tabs>
              <w:tab w:val="right" w:leader="dot" w:pos="9350"/>
            </w:tabs>
            <w:rPr>
              <w:noProof/>
              <w:lang w:val="es-ES" w:eastAsia="es-ES"/>
            </w:rPr>
          </w:pPr>
          <w:hyperlink w:anchor="_Toc421794556" w:history="1">
            <w:r w:rsidRPr="00393852">
              <w:rPr>
                <w:rStyle w:val="Hipervnculo"/>
                <w:rFonts w:ascii="Calibri Light" w:hAnsi="Calibri Light"/>
                <w:noProof/>
                <w:lang w:val="es-ES"/>
              </w:rPr>
              <w:t>Manos y muñecas</w:t>
            </w:r>
            <w:r>
              <w:rPr>
                <w:noProof/>
                <w:webHidden/>
              </w:rPr>
              <w:tab/>
            </w:r>
            <w:r>
              <w:rPr>
                <w:noProof/>
                <w:webHidden/>
              </w:rPr>
              <w:fldChar w:fldCharType="begin"/>
            </w:r>
            <w:r>
              <w:rPr>
                <w:noProof/>
                <w:webHidden/>
              </w:rPr>
              <w:instrText xml:space="preserve"> PAGEREF _Toc421794556 \h </w:instrText>
            </w:r>
            <w:r>
              <w:rPr>
                <w:noProof/>
                <w:webHidden/>
              </w:rPr>
            </w:r>
            <w:r>
              <w:rPr>
                <w:noProof/>
                <w:webHidden/>
              </w:rPr>
              <w:fldChar w:fldCharType="separate"/>
            </w:r>
            <w:r w:rsidR="005809CA">
              <w:rPr>
                <w:noProof/>
                <w:webHidden/>
              </w:rPr>
              <w:t>85</w:t>
            </w:r>
            <w:r>
              <w:rPr>
                <w:noProof/>
                <w:webHidden/>
              </w:rPr>
              <w:fldChar w:fldCharType="end"/>
            </w:r>
          </w:hyperlink>
        </w:p>
        <w:p w:rsidR="003920FA" w:rsidRDefault="003920FA">
          <w:pPr>
            <w:pStyle w:val="TDC2"/>
            <w:tabs>
              <w:tab w:val="right" w:leader="dot" w:pos="9350"/>
            </w:tabs>
            <w:rPr>
              <w:noProof/>
              <w:lang w:val="es-ES" w:eastAsia="es-ES"/>
            </w:rPr>
          </w:pPr>
          <w:hyperlink w:anchor="_Toc421794557" w:history="1">
            <w:r w:rsidRPr="00393852">
              <w:rPr>
                <w:rStyle w:val="Hipervnculo"/>
                <w:noProof/>
                <w:lang w:val="es-ES"/>
              </w:rPr>
              <w:t>Síntesis</w:t>
            </w:r>
            <w:r>
              <w:rPr>
                <w:noProof/>
                <w:webHidden/>
              </w:rPr>
              <w:tab/>
            </w:r>
            <w:r>
              <w:rPr>
                <w:noProof/>
                <w:webHidden/>
              </w:rPr>
              <w:fldChar w:fldCharType="begin"/>
            </w:r>
            <w:r>
              <w:rPr>
                <w:noProof/>
                <w:webHidden/>
              </w:rPr>
              <w:instrText xml:space="preserve"> PAGEREF _Toc421794557 \h </w:instrText>
            </w:r>
            <w:r>
              <w:rPr>
                <w:noProof/>
                <w:webHidden/>
              </w:rPr>
            </w:r>
            <w:r>
              <w:rPr>
                <w:noProof/>
                <w:webHidden/>
              </w:rPr>
              <w:fldChar w:fldCharType="separate"/>
            </w:r>
            <w:r w:rsidR="005809CA">
              <w:rPr>
                <w:noProof/>
                <w:webHidden/>
              </w:rPr>
              <w:t>87</w:t>
            </w:r>
            <w:r>
              <w:rPr>
                <w:noProof/>
                <w:webHidden/>
              </w:rPr>
              <w:fldChar w:fldCharType="end"/>
            </w:r>
          </w:hyperlink>
        </w:p>
        <w:p w:rsidR="003920FA" w:rsidRDefault="003920FA">
          <w:pPr>
            <w:pStyle w:val="TDC2"/>
            <w:tabs>
              <w:tab w:val="right" w:leader="dot" w:pos="9350"/>
            </w:tabs>
            <w:rPr>
              <w:noProof/>
              <w:lang w:val="es-ES" w:eastAsia="es-ES"/>
            </w:rPr>
          </w:pPr>
          <w:hyperlink w:anchor="_Toc421794558" w:history="1">
            <w:r w:rsidRPr="00393852">
              <w:rPr>
                <w:rStyle w:val="Hipervnculo"/>
                <w:noProof/>
                <w:lang w:val="es-ES"/>
              </w:rPr>
              <w:t>Conclusión</w:t>
            </w:r>
            <w:r>
              <w:rPr>
                <w:noProof/>
                <w:webHidden/>
              </w:rPr>
              <w:tab/>
            </w:r>
            <w:r>
              <w:rPr>
                <w:noProof/>
                <w:webHidden/>
              </w:rPr>
              <w:fldChar w:fldCharType="begin"/>
            </w:r>
            <w:r>
              <w:rPr>
                <w:noProof/>
                <w:webHidden/>
              </w:rPr>
              <w:instrText xml:space="preserve"> PAGEREF _Toc421794558 \h </w:instrText>
            </w:r>
            <w:r>
              <w:rPr>
                <w:noProof/>
                <w:webHidden/>
              </w:rPr>
            </w:r>
            <w:r>
              <w:rPr>
                <w:noProof/>
                <w:webHidden/>
              </w:rPr>
              <w:fldChar w:fldCharType="separate"/>
            </w:r>
            <w:r w:rsidR="005809CA">
              <w:rPr>
                <w:noProof/>
                <w:webHidden/>
              </w:rPr>
              <w:t>88</w:t>
            </w:r>
            <w:r>
              <w:rPr>
                <w:noProof/>
                <w:webHidden/>
              </w:rPr>
              <w:fldChar w:fldCharType="end"/>
            </w:r>
          </w:hyperlink>
        </w:p>
        <w:p w:rsidR="003920FA" w:rsidRDefault="003920FA">
          <w:pPr>
            <w:pStyle w:val="TDC1"/>
            <w:tabs>
              <w:tab w:val="right" w:leader="dot" w:pos="9350"/>
            </w:tabs>
            <w:rPr>
              <w:noProof/>
              <w:lang w:val="es-ES" w:eastAsia="es-ES"/>
            </w:rPr>
          </w:pPr>
          <w:hyperlink w:anchor="_Toc421794559" w:history="1">
            <w:r w:rsidRPr="00393852">
              <w:rPr>
                <w:rStyle w:val="Hipervnculo"/>
                <w:noProof/>
                <w:lang w:val="es-ES"/>
              </w:rPr>
              <w:t>Capacitaciones e Investigaciones</w:t>
            </w:r>
            <w:r>
              <w:rPr>
                <w:noProof/>
                <w:webHidden/>
              </w:rPr>
              <w:tab/>
            </w:r>
            <w:r>
              <w:rPr>
                <w:noProof/>
                <w:webHidden/>
              </w:rPr>
              <w:fldChar w:fldCharType="begin"/>
            </w:r>
            <w:r>
              <w:rPr>
                <w:noProof/>
                <w:webHidden/>
              </w:rPr>
              <w:instrText xml:space="preserve"> PAGEREF _Toc421794559 \h </w:instrText>
            </w:r>
            <w:r>
              <w:rPr>
                <w:noProof/>
                <w:webHidden/>
              </w:rPr>
            </w:r>
            <w:r>
              <w:rPr>
                <w:noProof/>
                <w:webHidden/>
              </w:rPr>
              <w:fldChar w:fldCharType="separate"/>
            </w:r>
            <w:r w:rsidR="005809CA">
              <w:rPr>
                <w:noProof/>
                <w:webHidden/>
              </w:rPr>
              <w:t>89</w:t>
            </w:r>
            <w:r>
              <w:rPr>
                <w:noProof/>
                <w:webHidden/>
              </w:rPr>
              <w:fldChar w:fldCharType="end"/>
            </w:r>
          </w:hyperlink>
        </w:p>
        <w:p w:rsidR="003920FA" w:rsidRDefault="003920FA">
          <w:pPr>
            <w:pStyle w:val="TDC2"/>
            <w:tabs>
              <w:tab w:val="right" w:leader="dot" w:pos="9350"/>
            </w:tabs>
            <w:rPr>
              <w:noProof/>
              <w:lang w:val="es-ES" w:eastAsia="es-ES"/>
            </w:rPr>
          </w:pPr>
          <w:hyperlink w:anchor="_Toc421794560" w:history="1">
            <w:r w:rsidRPr="00393852">
              <w:rPr>
                <w:rStyle w:val="Hipervnculo"/>
                <w:noProof/>
                <w:lang w:val="es-ES"/>
              </w:rPr>
              <w:t>Algoritmos de Fixture</w:t>
            </w:r>
            <w:r>
              <w:rPr>
                <w:noProof/>
                <w:webHidden/>
              </w:rPr>
              <w:tab/>
            </w:r>
            <w:r>
              <w:rPr>
                <w:noProof/>
                <w:webHidden/>
              </w:rPr>
              <w:fldChar w:fldCharType="begin"/>
            </w:r>
            <w:r>
              <w:rPr>
                <w:noProof/>
                <w:webHidden/>
              </w:rPr>
              <w:instrText xml:space="preserve"> PAGEREF _Toc421794560 \h </w:instrText>
            </w:r>
            <w:r>
              <w:rPr>
                <w:noProof/>
                <w:webHidden/>
              </w:rPr>
            </w:r>
            <w:r>
              <w:rPr>
                <w:noProof/>
                <w:webHidden/>
              </w:rPr>
              <w:fldChar w:fldCharType="separate"/>
            </w:r>
            <w:r w:rsidR="005809CA">
              <w:rPr>
                <w:noProof/>
                <w:webHidden/>
              </w:rPr>
              <w:t>91</w:t>
            </w:r>
            <w:r>
              <w:rPr>
                <w:noProof/>
                <w:webHidden/>
              </w:rPr>
              <w:fldChar w:fldCharType="end"/>
            </w:r>
          </w:hyperlink>
        </w:p>
        <w:p w:rsidR="003920FA" w:rsidRDefault="003920FA">
          <w:pPr>
            <w:pStyle w:val="TDC3"/>
            <w:tabs>
              <w:tab w:val="right" w:leader="dot" w:pos="9350"/>
            </w:tabs>
            <w:rPr>
              <w:noProof/>
              <w:lang w:val="es-ES" w:eastAsia="es-ES"/>
            </w:rPr>
          </w:pPr>
          <w:hyperlink w:anchor="_Toc421794561" w:history="1">
            <w:r w:rsidRPr="00393852">
              <w:rPr>
                <w:rStyle w:val="Hipervnculo"/>
                <w:noProof/>
                <w:lang w:val="es-ES"/>
              </w:rPr>
              <w:t>proposito del documento</w:t>
            </w:r>
            <w:r>
              <w:rPr>
                <w:noProof/>
                <w:webHidden/>
              </w:rPr>
              <w:tab/>
            </w:r>
            <w:r>
              <w:rPr>
                <w:noProof/>
                <w:webHidden/>
              </w:rPr>
              <w:fldChar w:fldCharType="begin"/>
            </w:r>
            <w:r>
              <w:rPr>
                <w:noProof/>
                <w:webHidden/>
              </w:rPr>
              <w:instrText xml:space="preserve"> PAGEREF _Toc421794561 \h </w:instrText>
            </w:r>
            <w:r>
              <w:rPr>
                <w:noProof/>
                <w:webHidden/>
              </w:rPr>
            </w:r>
            <w:r>
              <w:rPr>
                <w:noProof/>
                <w:webHidden/>
              </w:rPr>
              <w:fldChar w:fldCharType="separate"/>
            </w:r>
            <w:r w:rsidR="005809CA">
              <w:rPr>
                <w:noProof/>
                <w:webHidden/>
              </w:rPr>
              <w:t>91</w:t>
            </w:r>
            <w:r>
              <w:rPr>
                <w:noProof/>
                <w:webHidden/>
              </w:rPr>
              <w:fldChar w:fldCharType="end"/>
            </w:r>
          </w:hyperlink>
        </w:p>
        <w:p w:rsidR="003920FA" w:rsidRDefault="003920FA">
          <w:pPr>
            <w:pStyle w:val="TDC3"/>
            <w:tabs>
              <w:tab w:val="right" w:leader="dot" w:pos="9350"/>
            </w:tabs>
            <w:rPr>
              <w:noProof/>
              <w:lang w:val="es-ES" w:eastAsia="es-ES"/>
            </w:rPr>
          </w:pPr>
          <w:hyperlink w:anchor="_Toc421794562" w:history="1">
            <w:r w:rsidRPr="00393852">
              <w:rPr>
                <w:rStyle w:val="Hipervnculo"/>
                <w:noProof/>
                <w:lang w:val="es-ES"/>
              </w:rPr>
              <w:t>todos contra todos</w:t>
            </w:r>
            <w:r>
              <w:rPr>
                <w:noProof/>
                <w:webHidden/>
              </w:rPr>
              <w:tab/>
            </w:r>
            <w:r>
              <w:rPr>
                <w:noProof/>
                <w:webHidden/>
              </w:rPr>
              <w:fldChar w:fldCharType="begin"/>
            </w:r>
            <w:r>
              <w:rPr>
                <w:noProof/>
                <w:webHidden/>
              </w:rPr>
              <w:instrText xml:space="preserve"> PAGEREF _Toc421794562 \h </w:instrText>
            </w:r>
            <w:r>
              <w:rPr>
                <w:noProof/>
                <w:webHidden/>
              </w:rPr>
            </w:r>
            <w:r>
              <w:rPr>
                <w:noProof/>
                <w:webHidden/>
              </w:rPr>
              <w:fldChar w:fldCharType="separate"/>
            </w:r>
            <w:r w:rsidR="005809CA">
              <w:rPr>
                <w:noProof/>
                <w:webHidden/>
              </w:rPr>
              <w:t>91</w:t>
            </w:r>
            <w:r>
              <w:rPr>
                <w:noProof/>
                <w:webHidden/>
              </w:rPr>
              <w:fldChar w:fldCharType="end"/>
            </w:r>
          </w:hyperlink>
        </w:p>
        <w:p w:rsidR="003920FA" w:rsidRDefault="003920FA">
          <w:pPr>
            <w:pStyle w:val="TDC2"/>
            <w:tabs>
              <w:tab w:val="right" w:leader="dot" w:pos="9350"/>
            </w:tabs>
            <w:rPr>
              <w:noProof/>
              <w:lang w:val="es-ES" w:eastAsia="es-ES"/>
            </w:rPr>
          </w:pPr>
          <w:hyperlink w:anchor="_Toc421794563" w:history="1">
            <w:r w:rsidRPr="00393852">
              <w:rPr>
                <w:rStyle w:val="Hipervnculo"/>
                <w:noProof/>
                <w:lang w:val="es-ES"/>
              </w:rPr>
              <w:t>Documento de Tecnología</w:t>
            </w:r>
            <w:r>
              <w:rPr>
                <w:noProof/>
                <w:webHidden/>
              </w:rPr>
              <w:tab/>
            </w:r>
            <w:r>
              <w:rPr>
                <w:noProof/>
                <w:webHidden/>
              </w:rPr>
              <w:fldChar w:fldCharType="begin"/>
            </w:r>
            <w:r>
              <w:rPr>
                <w:noProof/>
                <w:webHidden/>
              </w:rPr>
              <w:instrText xml:space="preserve"> PAGEREF _Toc421794563 \h </w:instrText>
            </w:r>
            <w:r>
              <w:rPr>
                <w:noProof/>
                <w:webHidden/>
              </w:rPr>
            </w:r>
            <w:r>
              <w:rPr>
                <w:noProof/>
                <w:webHidden/>
              </w:rPr>
              <w:fldChar w:fldCharType="separate"/>
            </w:r>
            <w:r w:rsidR="005809CA">
              <w:rPr>
                <w:noProof/>
                <w:webHidden/>
              </w:rPr>
              <w:t>93</w:t>
            </w:r>
            <w:r>
              <w:rPr>
                <w:noProof/>
                <w:webHidden/>
              </w:rPr>
              <w:fldChar w:fldCharType="end"/>
            </w:r>
          </w:hyperlink>
        </w:p>
        <w:p w:rsidR="003920FA" w:rsidRDefault="003920FA">
          <w:pPr>
            <w:pStyle w:val="TDC3"/>
            <w:tabs>
              <w:tab w:val="right" w:leader="dot" w:pos="9350"/>
            </w:tabs>
            <w:rPr>
              <w:noProof/>
              <w:lang w:val="es-ES" w:eastAsia="es-ES"/>
            </w:rPr>
          </w:pPr>
          <w:hyperlink w:anchor="_Toc421794564" w:history="1">
            <w:r w:rsidRPr="00393852">
              <w:rPr>
                <w:rStyle w:val="Hipervnculo"/>
                <w:noProof/>
                <w:lang w:val="es-ES"/>
              </w:rPr>
              <w:t>Introducción</w:t>
            </w:r>
            <w:r>
              <w:rPr>
                <w:noProof/>
                <w:webHidden/>
              </w:rPr>
              <w:tab/>
            </w:r>
            <w:r>
              <w:rPr>
                <w:noProof/>
                <w:webHidden/>
              </w:rPr>
              <w:fldChar w:fldCharType="begin"/>
            </w:r>
            <w:r>
              <w:rPr>
                <w:noProof/>
                <w:webHidden/>
              </w:rPr>
              <w:instrText xml:space="preserve"> PAGEREF _Toc421794564 \h </w:instrText>
            </w:r>
            <w:r>
              <w:rPr>
                <w:noProof/>
                <w:webHidden/>
              </w:rPr>
            </w:r>
            <w:r>
              <w:rPr>
                <w:noProof/>
                <w:webHidden/>
              </w:rPr>
              <w:fldChar w:fldCharType="separate"/>
            </w:r>
            <w:r w:rsidR="005809CA">
              <w:rPr>
                <w:noProof/>
                <w:webHidden/>
              </w:rPr>
              <w:t>93</w:t>
            </w:r>
            <w:r>
              <w:rPr>
                <w:noProof/>
                <w:webHidden/>
              </w:rPr>
              <w:fldChar w:fldCharType="end"/>
            </w:r>
          </w:hyperlink>
        </w:p>
        <w:p w:rsidR="003920FA" w:rsidRDefault="003920FA">
          <w:pPr>
            <w:pStyle w:val="TDC3"/>
            <w:tabs>
              <w:tab w:val="right" w:leader="dot" w:pos="9350"/>
            </w:tabs>
            <w:rPr>
              <w:noProof/>
              <w:lang w:val="es-ES" w:eastAsia="es-ES"/>
            </w:rPr>
          </w:pPr>
          <w:hyperlink w:anchor="_Toc421794565" w:history="1">
            <w:r w:rsidRPr="00393852">
              <w:rPr>
                <w:rStyle w:val="Hipervnculo"/>
                <w:noProof/>
                <w:lang w:val="es-ES"/>
              </w:rPr>
              <w:t>Tecnologías</w:t>
            </w:r>
            <w:r>
              <w:rPr>
                <w:noProof/>
                <w:webHidden/>
              </w:rPr>
              <w:tab/>
            </w:r>
            <w:r>
              <w:rPr>
                <w:noProof/>
                <w:webHidden/>
              </w:rPr>
              <w:fldChar w:fldCharType="begin"/>
            </w:r>
            <w:r>
              <w:rPr>
                <w:noProof/>
                <w:webHidden/>
              </w:rPr>
              <w:instrText xml:space="preserve"> PAGEREF _Toc421794565 \h </w:instrText>
            </w:r>
            <w:r>
              <w:rPr>
                <w:noProof/>
                <w:webHidden/>
              </w:rPr>
            </w:r>
            <w:r>
              <w:rPr>
                <w:noProof/>
                <w:webHidden/>
              </w:rPr>
              <w:fldChar w:fldCharType="separate"/>
            </w:r>
            <w:r w:rsidR="005809CA">
              <w:rPr>
                <w:noProof/>
                <w:webHidden/>
              </w:rPr>
              <w:t>93</w:t>
            </w:r>
            <w:r>
              <w:rPr>
                <w:noProof/>
                <w:webHidden/>
              </w:rPr>
              <w:fldChar w:fldCharType="end"/>
            </w:r>
          </w:hyperlink>
        </w:p>
        <w:p w:rsidR="003920FA" w:rsidRDefault="003920FA">
          <w:pPr>
            <w:pStyle w:val="TDC3"/>
            <w:tabs>
              <w:tab w:val="right" w:leader="dot" w:pos="9350"/>
            </w:tabs>
            <w:rPr>
              <w:noProof/>
              <w:lang w:val="es-ES" w:eastAsia="es-ES"/>
            </w:rPr>
          </w:pPr>
          <w:hyperlink w:anchor="_Toc421794566" w:history="1">
            <w:r w:rsidRPr="00393852">
              <w:rPr>
                <w:rStyle w:val="Hipervnculo"/>
                <w:rFonts w:ascii="Calibri Light" w:hAnsi="Calibri Light"/>
                <w:noProof/>
                <w:lang w:val="es-ES"/>
              </w:rPr>
              <w:t>Plugins Utilizados</w:t>
            </w:r>
            <w:r>
              <w:rPr>
                <w:noProof/>
                <w:webHidden/>
              </w:rPr>
              <w:tab/>
            </w:r>
            <w:r>
              <w:rPr>
                <w:noProof/>
                <w:webHidden/>
              </w:rPr>
              <w:fldChar w:fldCharType="begin"/>
            </w:r>
            <w:r>
              <w:rPr>
                <w:noProof/>
                <w:webHidden/>
              </w:rPr>
              <w:instrText xml:space="preserve"> PAGEREF _Toc421794566 \h </w:instrText>
            </w:r>
            <w:r>
              <w:rPr>
                <w:noProof/>
                <w:webHidden/>
              </w:rPr>
            </w:r>
            <w:r>
              <w:rPr>
                <w:noProof/>
                <w:webHidden/>
              </w:rPr>
              <w:fldChar w:fldCharType="separate"/>
            </w:r>
            <w:r w:rsidR="005809CA">
              <w:rPr>
                <w:noProof/>
                <w:webHidden/>
              </w:rPr>
              <w:t>94</w:t>
            </w:r>
            <w:r>
              <w:rPr>
                <w:noProof/>
                <w:webHidden/>
              </w:rPr>
              <w:fldChar w:fldCharType="end"/>
            </w:r>
          </w:hyperlink>
        </w:p>
        <w:p w:rsidR="003920FA" w:rsidRDefault="003920FA">
          <w:pPr>
            <w:pStyle w:val="TDC3"/>
            <w:tabs>
              <w:tab w:val="right" w:leader="dot" w:pos="9350"/>
            </w:tabs>
            <w:rPr>
              <w:noProof/>
              <w:lang w:val="es-ES" w:eastAsia="es-ES"/>
            </w:rPr>
          </w:pPr>
          <w:hyperlink w:anchor="_Toc421794567" w:history="1">
            <w:r w:rsidRPr="00393852">
              <w:rPr>
                <w:rStyle w:val="Hipervnculo"/>
                <w:noProof/>
                <w:lang w:val="es-ES"/>
              </w:rPr>
              <w:t>JQuery</w:t>
            </w:r>
            <w:r>
              <w:rPr>
                <w:noProof/>
                <w:webHidden/>
              </w:rPr>
              <w:tab/>
            </w:r>
            <w:r>
              <w:rPr>
                <w:noProof/>
                <w:webHidden/>
              </w:rPr>
              <w:fldChar w:fldCharType="begin"/>
            </w:r>
            <w:r>
              <w:rPr>
                <w:noProof/>
                <w:webHidden/>
              </w:rPr>
              <w:instrText xml:space="preserve"> PAGEREF _Toc421794567 \h </w:instrText>
            </w:r>
            <w:r>
              <w:rPr>
                <w:noProof/>
                <w:webHidden/>
              </w:rPr>
            </w:r>
            <w:r>
              <w:rPr>
                <w:noProof/>
                <w:webHidden/>
              </w:rPr>
              <w:fldChar w:fldCharType="separate"/>
            </w:r>
            <w:r w:rsidR="005809CA">
              <w:rPr>
                <w:noProof/>
                <w:webHidden/>
              </w:rPr>
              <w:t>94</w:t>
            </w:r>
            <w:r>
              <w:rPr>
                <w:noProof/>
                <w:webHidden/>
              </w:rPr>
              <w:fldChar w:fldCharType="end"/>
            </w:r>
          </w:hyperlink>
        </w:p>
        <w:p w:rsidR="003920FA" w:rsidRDefault="003920FA">
          <w:pPr>
            <w:pStyle w:val="TDC3"/>
            <w:tabs>
              <w:tab w:val="right" w:leader="dot" w:pos="9350"/>
            </w:tabs>
            <w:rPr>
              <w:noProof/>
              <w:lang w:val="es-ES" w:eastAsia="es-ES"/>
            </w:rPr>
          </w:pPr>
          <w:hyperlink w:anchor="_Toc421794568" w:history="1">
            <w:r w:rsidRPr="00393852">
              <w:rPr>
                <w:rStyle w:val="Hipervnculo"/>
                <w:rFonts w:ascii="Calibri Light" w:hAnsi="Calibri Light"/>
                <w:noProof/>
                <w:lang w:val="es-ES"/>
              </w:rPr>
              <w:t>Plugins Utilizados</w:t>
            </w:r>
            <w:r>
              <w:rPr>
                <w:noProof/>
                <w:webHidden/>
              </w:rPr>
              <w:tab/>
            </w:r>
            <w:r>
              <w:rPr>
                <w:noProof/>
                <w:webHidden/>
              </w:rPr>
              <w:fldChar w:fldCharType="begin"/>
            </w:r>
            <w:r>
              <w:rPr>
                <w:noProof/>
                <w:webHidden/>
              </w:rPr>
              <w:instrText xml:space="preserve"> PAGEREF _Toc421794568 \h </w:instrText>
            </w:r>
            <w:r>
              <w:rPr>
                <w:noProof/>
                <w:webHidden/>
              </w:rPr>
            </w:r>
            <w:r>
              <w:rPr>
                <w:noProof/>
                <w:webHidden/>
              </w:rPr>
              <w:fldChar w:fldCharType="separate"/>
            </w:r>
            <w:r w:rsidR="005809CA">
              <w:rPr>
                <w:noProof/>
                <w:webHidden/>
              </w:rPr>
              <w:t>94</w:t>
            </w:r>
            <w:r>
              <w:rPr>
                <w:noProof/>
                <w:webHidden/>
              </w:rPr>
              <w:fldChar w:fldCharType="end"/>
            </w:r>
          </w:hyperlink>
        </w:p>
        <w:p w:rsidR="003920FA" w:rsidRDefault="003920FA">
          <w:pPr>
            <w:pStyle w:val="TDC1"/>
            <w:tabs>
              <w:tab w:val="right" w:leader="dot" w:pos="9350"/>
            </w:tabs>
            <w:rPr>
              <w:noProof/>
              <w:lang w:val="es-ES" w:eastAsia="es-ES"/>
            </w:rPr>
          </w:pPr>
          <w:hyperlink w:anchor="_Toc421794569" w:history="1">
            <w:r w:rsidRPr="00393852">
              <w:rPr>
                <w:rStyle w:val="Hipervnculo"/>
                <w:noProof/>
                <w:lang w:val="es-ES"/>
              </w:rPr>
              <w:t>Seguimiento y Control</w:t>
            </w:r>
            <w:r>
              <w:rPr>
                <w:noProof/>
                <w:webHidden/>
              </w:rPr>
              <w:tab/>
            </w:r>
            <w:r>
              <w:rPr>
                <w:noProof/>
                <w:webHidden/>
              </w:rPr>
              <w:fldChar w:fldCharType="begin"/>
            </w:r>
            <w:r>
              <w:rPr>
                <w:noProof/>
                <w:webHidden/>
              </w:rPr>
              <w:instrText xml:space="preserve"> PAGEREF _Toc421794569 \h </w:instrText>
            </w:r>
            <w:r>
              <w:rPr>
                <w:noProof/>
                <w:webHidden/>
              </w:rPr>
            </w:r>
            <w:r>
              <w:rPr>
                <w:noProof/>
                <w:webHidden/>
              </w:rPr>
              <w:fldChar w:fldCharType="separate"/>
            </w:r>
            <w:r w:rsidR="005809CA">
              <w:rPr>
                <w:noProof/>
                <w:webHidden/>
              </w:rPr>
              <w:t>95</w:t>
            </w:r>
            <w:r>
              <w:rPr>
                <w:noProof/>
                <w:webHidden/>
              </w:rPr>
              <w:fldChar w:fldCharType="end"/>
            </w:r>
          </w:hyperlink>
        </w:p>
        <w:p w:rsidR="003920FA" w:rsidRDefault="003920FA">
          <w:pPr>
            <w:pStyle w:val="TDC2"/>
            <w:tabs>
              <w:tab w:val="right" w:leader="dot" w:pos="9350"/>
            </w:tabs>
            <w:rPr>
              <w:noProof/>
              <w:lang w:val="es-ES" w:eastAsia="es-ES"/>
            </w:rPr>
          </w:pPr>
          <w:hyperlink w:anchor="_Toc421794570" w:history="1">
            <w:r w:rsidRPr="00393852">
              <w:rPr>
                <w:rStyle w:val="Hipervnculo"/>
                <w:noProof/>
                <w:lang w:val="es-ES"/>
              </w:rPr>
              <w:t>Seguimiento de Métricas</w:t>
            </w:r>
            <w:r>
              <w:rPr>
                <w:noProof/>
                <w:webHidden/>
              </w:rPr>
              <w:tab/>
            </w:r>
            <w:r>
              <w:rPr>
                <w:noProof/>
                <w:webHidden/>
              </w:rPr>
              <w:fldChar w:fldCharType="begin"/>
            </w:r>
            <w:r>
              <w:rPr>
                <w:noProof/>
                <w:webHidden/>
              </w:rPr>
              <w:instrText xml:space="preserve"> PAGEREF _Toc421794570 \h </w:instrText>
            </w:r>
            <w:r>
              <w:rPr>
                <w:noProof/>
                <w:webHidden/>
              </w:rPr>
            </w:r>
            <w:r>
              <w:rPr>
                <w:noProof/>
                <w:webHidden/>
              </w:rPr>
              <w:fldChar w:fldCharType="separate"/>
            </w:r>
            <w:r w:rsidR="005809CA">
              <w:rPr>
                <w:noProof/>
                <w:webHidden/>
              </w:rPr>
              <w:t>96</w:t>
            </w:r>
            <w:r>
              <w:rPr>
                <w:noProof/>
                <w:webHidden/>
              </w:rPr>
              <w:fldChar w:fldCharType="end"/>
            </w:r>
          </w:hyperlink>
        </w:p>
        <w:p w:rsidR="003920FA" w:rsidRDefault="003920FA">
          <w:pPr>
            <w:pStyle w:val="TDC3"/>
            <w:tabs>
              <w:tab w:val="right" w:leader="dot" w:pos="9350"/>
            </w:tabs>
            <w:rPr>
              <w:noProof/>
              <w:lang w:val="es-ES" w:eastAsia="es-ES"/>
            </w:rPr>
          </w:pPr>
          <w:hyperlink w:anchor="_Toc421794571" w:history="1">
            <w:r w:rsidRPr="00393852">
              <w:rPr>
                <w:rStyle w:val="Hipervnculo"/>
                <w:noProof/>
                <w:lang w:val="es-ES"/>
              </w:rPr>
              <w:t>Indice de métricas activas</w:t>
            </w:r>
            <w:r>
              <w:rPr>
                <w:noProof/>
                <w:webHidden/>
              </w:rPr>
              <w:tab/>
            </w:r>
            <w:r>
              <w:rPr>
                <w:noProof/>
                <w:webHidden/>
              </w:rPr>
              <w:fldChar w:fldCharType="begin"/>
            </w:r>
            <w:r>
              <w:rPr>
                <w:noProof/>
                <w:webHidden/>
              </w:rPr>
              <w:instrText xml:space="preserve"> PAGEREF _Toc421794571 \h </w:instrText>
            </w:r>
            <w:r>
              <w:rPr>
                <w:noProof/>
                <w:webHidden/>
              </w:rPr>
            </w:r>
            <w:r>
              <w:rPr>
                <w:noProof/>
                <w:webHidden/>
              </w:rPr>
              <w:fldChar w:fldCharType="separate"/>
            </w:r>
            <w:r w:rsidR="005809CA">
              <w:rPr>
                <w:noProof/>
                <w:webHidden/>
              </w:rPr>
              <w:t>96</w:t>
            </w:r>
            <w:r>
              <w:rPr>
                <w:noProof/>
                <w:webHidden/>
              </w:rPr>
              <w:fldChar w:fldCharType="end"/>
            </w:r>
          </w:hyperlink>
        </w:p>
        <w:p w:rsidR="003920FA" w:rsidRDefault="003920FA">
          <w:pPr>
            <w:pStyle w:val="TDC3"/>
            <w:tabs>
              <w:tab w:val="right" w:leader="dot" w:pos="9350"/>
            </w:tabs>
            <w:rPr>
              <w:noProof/>
              <w:lang w:val="es-ES" w:eastAsia="es-ES"/>
            </w:rPr>
          </w:pPr>
          <w:hyperlink w:anchor="_Toc421794572" w:history="1">
            <w:r w:rsidRPr="00393852">
              <w:rPr>
                <w:rStyle w:val="Hipervnculo"/>
                <w:noProof/>
                <w:lang w:val="es-ES"/>
              </w:rPr>
              <w:t>Velocidad del equipo</w:t>
            </w:r>
            <w:r>
              <w:rPr>
                <w:noProof/>
                <w:webHidden/>
              </w:rPr>
              <w:tab/>
            </w:r>
            <w:r>
              <w:rPr>
                <w:noProof/>
                <w:webHidden/>
              </w:rPr>
              <w:fldChar w:fldCharType="begin"/>
            </w:r>
            <w:r>
              <w:rPr>
                <w:noProof/>
                <w:webHidden/>
              </w:rPr>
              <w:instrText xml:space="preserve"> PAGEREF _Toc421794572 \h </w:instrText>
            </w:r>
            <w:r>
              <w:rPr>
                <w:noProof/>
                <w:webHidden/>
              </w:rPr>
            </w:r>
            <w:r>
              <w:rPr>
                <w:noProof/>
                <w:webHidden/>
              </w:rPr>
              <w:fldChar w:fldCharType="separate"/>
            </w:r>
            <w:r w:rsidR="005809CA">
              <w:rPr>
                <w:noProof/>
                <w:webHidden/>
              </w:rPr>
              <w:t>97</w:t>
            </w:r>
            <w:r>
              <w:rPr>
                <w:noProof/>
                <w:webHidden/>
              </w:rPr>
              <w:fldChar w:fldCharType="end"/>
            </w:r>
          </w:hyperlink>
        </w:p>
        <w:p w:rsidR="003920FA" w:rsidRDefault="003920FA">
          <w:pPr>
            <w:pStyle w:val="TDC3"/>
            <w:tabs>
              <w:tab w:val="right" w:leader="dot" w:pos="9350"/>
            </w:tabs>
            <w:rPr>
              <w:noProof/>
              <w:lang w:val="es-ES" w:eastAsia="es-ES"/>
            </w:rPr>
          </w:pPr>
          <w:hyperlink w:anchor="_Toc421794573" w:history="1">
            <w:r w:rsidRPr="00393852">
              <w:rPr>
                <w:rStyle w:val="Hipervnculo"/>
                <w:noProof/>
                <w:lang w:val="es-ES"/>
              </w:rPr>
              <w:t>Capacidad del Equipo</w:t>
            </w:r>
            <w:r>
              <w:rPr>
                <w:noProof/>
                <w:webHidden/>
              </w:rPr>
              <w:tab/>
            </w:r>
            <w:r>
              <w:rPr>
                <w:noProof/>
                <w:webHidden/>
              </w:rPr>
              <w:fldChar w:fldCharType="begin"/>
            </w:r>
            <w:r>
              <w:rPr>
                <w:noProof/>
                <w:webHidden/>
              </w:rPr>
              <w:instrText xml:space="preserve"> PAGEREF _Toc421794573 \h </w:instrText>
            </w:r>
            <w:r>
              <w:rPr>
                <w:noProof/>
                <w:webHidden/>
              </w:rPr>
            </w:r>
            <w:r>
              <w:rPr>
                <w:noProof/>
                <w:webHidden/>
              </w:rPr>
              <w:fldChar w:fldCharType="separate"/>
            </w:r>
            <w:r w:rsidR="005809CA">
              <w:rPr>
                <w:noProof/>
                <w:webHidden/>
              </w:rPr>
              <w:t>99</w:t>
            </w:r>
            <w:r>
              <w:rPr>
                <w:noProof/>
                <w:webHidden/>
              </w:rPr>
              <w:fldChar w:fldCharType="end"/>
            </w:r>
          </w:hyperlink>
        </w:p>
        <w:p w:rsidR="003920FA" w:rsidRDefault="003920FA">
          <w:pPr>
            <w:pStyle w:val="TDC3"/>
            <w:tabs>
              <w:tab w:val="right" w:leader="dot" w:pos="9350"/>
            </w:tabs>
            <w:rPr>
              <w:noProof/>
              <w:lang w:val="es-ES" w:eastAsia="es-ES"/>
            </w:rPr>
          </w:pPr>
          <w:hyperlink w:anchor="_Toc421794574" w:history="1">
            <w:r w:rsidRPr="00393852">
              <w:rPr>
                <w:rStyle w:val="Hipervnculo"/>
                <w:noProof/>
                <w:lang w:val="es-ES"/>
              </w:rPr>
              <w:t>Commits por Sprint</w:t>
            </w:r>
            <w:r>
              <w:rPr>
                <w:noProof/>
                <w:webHidden/>
              </w:rPr>
              <w:tab/>
            </w:r>
            <w:r>
              <w:rPr>
                <w:noProof/>
                <w:webHidden/>
              </w:rPr>
              <w:fldChar w:fldCharType="begin"/>
            </w:r>
            <w:r>
              <w:rPr>
                <w:noProof/>
                <w:webHidden/>
              </w:rPr>
              <w:instrText xml:space="preserve"> PAGEREF _Toc421794574 \h </w:instrText>
            </w:r>
            <w:r>
              <w:rPr>
                <w:noProof/>
                <w:webHidden/>
              </w:rPr>
            </w:r>
            <w:r>
              <w:rPr>
                <w:noProof/>
                <w:webHidden/>
              </w:rPr>
              <w:fldChar w:fldCharType="separate"/>
            </w:r>
            <w:r w:rsidR="005809CA">
              <w:rPr>
                <w:noProof/>
                <w:webHidden/>
              </w:rPr>
              <w:t>101</w:t>
            </w:r>
            <w:r>
              <w:rPr>
                <w:noProof/>
                <w:webHidden/>
              </w:rPr>
              <w:fldChar w:fldCharType="end"/>
            </w:r>
          </w:hyperlink>
        </w:p>
        <w:p w:rsidR="003920FA" w:rsidRDefault="003920FA">
          <w:pPr>
            <w:pStyle w:val="TDC3"/>
            <w:tabs>
              <w:tab w:val="right" w:leader="dot" w:pos="9350"/>
            </w:tabs>
            <w:rPr>
              <w:noProof/>
              <w:lang w:val="es-ES" w:eastAsia="es-ES"/>
            </w:rPr>
          </w:pPr>
          <w:hyperlink w:anchor="_Toc421794575" w:history="1">
            <w:r w:rsidRPr="00393852">
              <w:rPr>
                <w:rStyle w:val="Hipervnculo"/>
                <w:noProof/>
                <w:lang w:val="es-ES"/>
              </w:rPr>
              <w:t>Casos de Prueba</w:t>
            </w:r>
            <w:r>
              <w:rPr>
                <w:noProof/>
                <w:webHidden/>
              </w:rPr>
              <w:tab/>
            </w:r>
            <w:r>
              <w:rPr>
                <w:noProof/>
                <w:webHidden/>
              </w:rPr>
              <w:fldChar w:fldCharType="begin"/>
            </w:r>
            <w:r>
              <w:rPr>
                <w:noProof/>
                <w:webHidden/>
              </w:rPr>
              <w:instrText xml:space="preserve"> PAGEREF _Toc421794575 \h </w:instrText>
            </w:r>
            <w:r>
              <w:rPr>
                <w:noProof/>
                <w:webHidden/>
              </w:rPr>
            </w:r>
            <w:r>
              <w:rPr>
                <w:noProof/>
                <w:webHidden/>
              </w:rPr>
              <w:fldChar w:fldCharType="separate"/>
            </w:r>
            <w:r w:rsidR="005809CA">
              <w:rPr>
                <w:noProof/>
                <w:webHidden/>
              </w:rPr>
              <w:t>102</w:t>
            </w:r>
            <w:r>
              <w:rPr>
                <w:noProof/>
                <w:webHidden/>
              </w:rPr>
              <w:fldChar w:fldCharType="end"/>
            </w:r>
          </w:hyperlink>
        </w:p>
        <w:p w:rsidR="003920FA" w:rsidRDefault="003920FA">
          <w:pPr>
            <w:pStyle w:val="TDC3"/>
            <w:tabs>
              <w:tab w:val="right" w:leader="dot" w:pos="9350"/>
            </w:tabs>
            <w:rPr>
              <w:noProof/>
              <w:lang w:val="es-ES" w:eastAsia="es-ES"/>
            </w:rPr>
          </w:pPr>
          <w:hyperlink w:anchor="_Toc421794576" w:history="1">
            <w:r w:rsidRPr="00393852">
              <w:rPr>
                <w:rStyle w:val="Hipervnculo"/>
                <w:noProof/>
                <w:lang w:val="es-ES"/>
              </w:rPr>
              <w:t>Sprint Burndown Chart</w:t>
            </w:r>
            <w:r>
              <w:rPr>
                <w:noProof/>
                <w:webHidden/>
              </w:rPr>
              <w:tab/>
            </w:r>
            <w:r>
              <w:rPr>
                <w:noProof/>
                <w:webHidden/>
              </w:rPr>
              <w:fldChar w:fldCharType="begin"/>
            </w:r>
            <w:r>
              <w:rPr>
                <w:noProof/>
                <w:webHidden/>
              </w:rPr>
              <w:instrText xml:space="preserve"> PAGEREF _Toc421794576 \h </w:instrText>
            </w:r>
            <w:r>
              <w:rPr>
                <w:noProof/>
                <w:webHidden/>
              </w:rPr>
            </w:r>
            <w:r>
              <w:rPr>
                <w:noProof/>
                <w:webHidden/>
              </w:rPr>
              <w:fldChar w:fldCharType="separate"/>
            </w:r>
            <w:r w:rsidR="005809CA">
              <w:rPr>
                <w:noProof/>
                <w:webHidden/>
              </w:rPr>
              <w:t>104</w:t>
            </w:r>
            <w:r>
              <w:rPr>
                <w:noProof/>
                <w:webHidden/>
              </w:rPr>
              <w:fldChar w:fldCharType="end"/>
            </w:r>
          </w:hyperlink>
        </w:p>
        <w:p w:rsidR="003920FA" w:rsidRDefault="003920FA">
          <w:pPr>
            <w:pStyle w:val="TDC2"/>
            <w:tabs>
              <w:tab w:val="right" w:leader="dot" w:pos="9350"/>
            </w:tabs>
            <w:rPr>
              <w:noProof/>
              <w:lang w:val="es-ES" w:eastAsia="es-ES"/>
            </w:rPr>
          </w:pPr>
          <w:hyperlink w:anchor="_Toc421794577" w:history="1">
            <w:r w:rsidRPr="00393852">
              <w:rPr>
                <w:rStyle w:val="Hipervnculo"/>
                <w:noProof/>
                <w:lang w:val="es-ES"/>
              </w:rPr>
              <w:t>Seguimiento de Riesgos</w:t>
            </w:r>
            <w:r>
              <w:rPr>
                <w:noProof/>
                <w:webHidden/>
              </w:rPr>
              <w:tab/>
            </w:r>
            <w:r>
              <w:rPr>
                <w:noProof/>
                <w:webHidden/>
              </w:rPr>
              <w:fldChar w:fldCharType="begin"/>
            </w:r>
            <w:r>
              <w:rPr>
                <w:noProof/>
                <w:webHidden/>
              </w:rPr>
              <w:instrText xml:space="preserve"> PAGEREF _Toc421794577 \h </w:instrText>
            </w:r>
            <w:r>
              <w:rPr>
                <w:noProof/>
                <w:webHidden/>
              </w:rPr>
            </w:r>
            <w:r>
              <w:rPr>
                <w:noProof/>
                <w:webHidden/>
              </w:rPr>
              <w:fldChar w:fldCharType="separate"/>
            </w:r>
            <w:r w:rsidR="005809CA">
              <w:rPr>
                <w:noProof/>
                <w:webHidden/>
              </w:rPr>
              <w:t>107</w:t>
            </w:r>
            <w:r>
              <w:rPr>
                <w:noProof/>
                <w:webHidden/>
              </w:rPr>
              <w:fldChar w:fldCharType="end"/>
            </w:r>
          </w:hyperlink>
        </w:p>
        <w:p w:rsidR="003920FA" w:rsidRDefault="003920FA">
          <w:pPr>
            <w:pStyle w:val="TDC3"/>
            <w:tabs>
              <w:tab w:val="right" w:leader="dot" w:pos="9350"/>
            </w:tabs>
            <w:rPr>
              <w:noProof/>
              <w:lang w:val="es-ES" w:eastAsia="es-ES"/>
            </w:rPr>
          </w:pPr>
          <w:hyperlink w:anchor="_Toc421794578" w:history="1">
            <w:r w:rsidRPr="00393852">
              <w:rPr>
                <w:rStyle w:val="Hipervnculo"/>
                <w:noProof/>
                <w:lang w:val="es-ES"/>
              </w:rPr>
              <w:t>Riesgo 1: El equipo no llega al final con la totalidad de examenes rendidos.</w:t>
            </w:r>
            <w:r>
              <w:rPr>
                <w:noProof/>
                <w:webHidden/>
              </w:rPr>
              <w:tab/>
            </w:r>
            <w:r>
              <w:rPr>
                <w:noProof/>
                <w:webHidden/>
              </w:rPr>
              <w:fldChar w:fldCharType="begin"/>
            </w:r>
            <w:r>
              <w:rPr>
                <w:noProof/>
                <w:webHidden/>
              </w:rPr>
              <w:instrText xml:space="preserve"> PAGEREF _Toc421794578 \h </w:instrText>
            </w:r>
            <w:r>
              <w:rPr>
                <w:noProof/>
                <w:webHidden/>
              </w:rPr>
            </w:r>
            <w:r>
              <w:rPr>
                <w:noProof/>
                <w:webHidden/>
              </w:rPr>
              <w:fldChar w:fldCharType="separate"/>
            </w:r>
            <w:r w:rsidR="005809CA">
              <w:rPr>
                <w:noProof/>
                <w:webHidden/>
              </w:rPr>
              <w:t>107</w:t>
            </w:r>
            <w:r>
              <w:rPr>
                <w:noProof/>
                <w:webHidden/>
              </w:rPr>
              <w:fldChar w:fldCharType="end"/>
            </w:r>
          </w:hyperlink>
        </w:p>
        <w:p w:rsidR="003920FA" w:rsidRDefault="003920FA">
          <w:pPr>
            <w:pStyle w:val="TDC3"/>
            <w:tabs>
              <w:tab w:val="right" w:leader="dot" w:pos="9350"/>
            </w:tabs>
            <w:rPr>
              <w:noProof/>
              <w:lang w:val="es-ES" w:eastAsia="es-ES"/>
            </w:rPr>
          </w:pPr>
          <w:hyperlink w:anchor="_Toc421794579" w:history="1">
            <w:r w:rsidRPr="00393852">
              <w:rPr>
                <w:rStyle w:val="Hipervnculo"/>
                <w:noProof/>
                <w:lang w:val="es-ES" w:eastAsia="es-ES"/>
              </w:rPr>
              <w:t>Riesgo 3: Falta de conocimiento técnico</w:t>
            </w:r>
            <w:r>
              <w:rPr>
                <w:noProof/>
                <w:webHidden/>
              </w:rPr>
              <w:tab/>
            </w:r>
            <w:r>
              <w:rPr>
                <w:noProof/>
                <w:webHidden/>
              </w:rPr>
              <w:fldChar w:fldCharType="begin"/>
            </w:r>
            <w:r>
              <w:rPr>
                <w:noProof/>
                <w:webHidden/>
              </w:rPr>
              <w:instrText xml:space="preserve"> PAGEREF _Toc421794579 \h </w:instrText>
            </w:r>
            <w:r>
              <w:rPr>
                <w:noProof/>
                <w:webHidden/>
              </w:rPr>
            </w:r>
            <w:r>
              <w:rPr>
                <w:noProof/>
                <w:webHidden/>
              </w:rPr>
              <w:fldChar w:fldCharType="separate"/>
            </w:r>
            <w:r w:rsidR="005809CA">
              <w:rPr>
                <w:noProof/>
                <w:webHidden/>
              </w:rPr>
              <w:t>107</w:t>
            </w:r>
            <w:r>
              <w:rPr>
                <w:noProof/>
                <w:webHidden/>
              </w:rPr>
              <w:fldChar w:fldCharType="end"/>
            </w:r>
          </w:hyperlink>
        </w:p>
        <w:p w:rsidR="003920FA" w:rsidRDefault="003920FA">
          <w:pPr>
            <w:pStyle w:val="TDC3"/>
            <w:tabs>
              <w:tab w:val="right" w:leader="dot" w:pos="9350"/>
            </w:tabs>
            <w:rPr>
              <w:noProof/>
              <w:lang w:val="es-ES" w:eastAsia="es-ES"/>
            </w:rPr>
          </w:pPr>
          <w:hyperlink w:anchor="_Toc421794580" w:history="1">
            <w:r w:rsidRPr="00393852">
              <w:rPr>
                <w:rStyle w:val="Hipervnculo"/>
                <w:noProof/>
                <w:lang w:val="es-ES" w:eastAsia="es-ES"/>
              </w:rPr>
              <w:t>Riesgo 9: Subestimar el alcance del sistema</w:t>
            </w:r>
            <w:r>
              <w:rPr>
                <w:noProof/>
                <w:webHidden/>
              </w:rPr>
              <w:tab/>
            </w:r>
            <w:r>
              <w:rPr>
                <w:noProof/>
                <w:webHidden/>
              </w:rPr>
              <w:fldChar w:fldCharType="begin"/>
            </w:r>
            <w:r>
              <w:rPr>
                <w:noProof/>
                <w:webHidden/>
              </w:rPr>
              <w:instrText xml:space="preserve"> PAGEREF _Toc421794580 \h </w:instrText>
            </w:r>
            <w:r>
              <w:rPr>
                <w:noProof/>
                <w:webHidden/>
              </w:rPr>
            </w:r>
            <w:r>
              <w:rPr>
                <w:noProof/>
                <w:webHidden/>
              </w:rPr>
              <w:fldChar w:fldCharType="separate"/>
            </w:r>
            <w:r w:rsidR="005809CA">
              <w:rPr>
                <w:noProof/>
                <w:webHidden/>
              </w:rPr>
              <w:t>107</w:t>
            </w:r>
            <w:r>
              <w:rPr>
                <w:noProof/>
                <w:webHidden/>
              </w:rPr>
              <w:fldChar w:fldCharType="end"/>
            </w:r>
          </w:hyperlink>
        </w:p>
        <w:p w:rsidR="003920FA" w:rsidRDefault="003920FA">
          <w:pPr>
            <w:pStyle w:val="TDC1"/>
            <w:tabs>
              <w:tab w:val="right" w:leader="dot" w:pos="9350"/>
            </w:tabs>
            <w:rPr>
              <w:noProof/>
              <w:lang w:val="es-ES" w:eastAsia="es-ES"/>
            </w:rPr>
          </w:pPr>
          <w:hyperlink w:anchor="_Toc421794581" w:history="1">
            <w:r w:rsidRPr="00393852">
              <w:rPr>
                <w:rStyle w:val="Hipervnculo"/>
                <w:noProof/>
                <w:lang w:val="es-ES"/>
              </w:rPr>
              <w:t>Restrospectivas</w:t>
            </w:r>
            <w:r>
              <w:rPr>
                <w:noProof/>
                <w:webHidden/>
              </w:rPr>
              <w:tab/>
            </w:r>
            <w:r>
              <w:rPr>
                <w:noProof/>
                <w:webHidden/>
              </w:rPr>
              <w:fldChar w:fldCharType="begin"/>
            </w:r>
            <w:r>
              <w:rPr>
                <w:noProof/>
                <w:webHidden/>
              </w:rPr>
              <w:instrText xml:space="preserve"> PAGEREF _Toc421794581 \h </w:instrText>
            </w:r>
            <w:r>
              <w:rPr>
                <w:noProof/>
                <w:webHidden/>
              </w:rPr>
            </w:r>
            <w:r>
              <w:rPr>
                <w:noProof/>
                <w:webHidden/>
              </w:rPr>
              <w:fldChar w:fldCharType="separate"/>
            </w:r>
            <w:r w:rsidR="005809CA">
              <w:rPr>
                <w:noProof/>
                <w:webHidden/>
              </w:rPr>
              <w:t>108</w:t>
            </w:r>
            <w:r>
              <w:rPr>
                <w:noProof/>
                <w:webHidden/>
              </w:rPr>
              <w:fldChar w:fldCharType="end"/>
            </w:r>
          </w:hyperlink>
        </w:p>
        <w:p w:rsidR="003920FA" w:rsidRDefault="003920FA">
          <w:pPr>
            <w:pStyle w:val="TDC2"/>
            <w:tabs>
              <w:tab w:val="right" w:leader="dot" w:pos="9350"/>
            </w:tabs>
            <w:rPr>
              <w:noProof/>
              <w:lang w:val="es-ES" w:eastAsia="es-ES"/>
            </w:rPr>
          </w:pPr>
          <w:hyperlink w:anchor="_Toc421794582" w:history="1">
            <w:r w:rsidRPr="00393852">
              <w:rPr>
                <w:rStyle w:val="Hipervnculo"/>
                <w:noProof/>
                <w:lang w:val="es-ES" w:eastAsia="en-US"/>
              </w:rPr>
              <w:t>RETROSPECTIVA  Sprint #1 – 28/06/2014</w:t>
            </w:r>
            <w:r>
              <w:rPr>
                <w:noProof/>
                <w:webHidden/>
              </w:rPr>
              <w:tab/>
            </w:r>
            <w:r>
              <w:rPr>
                <w:noProof/>
                <w:webHidden/>
              </w:rPr>
              <w:fldChar w:fldCharType="begin"/>
            </w:r>
            <w:r>
              <w:rPr>
                <w:noProof/>
                <w:webHidden/>
              </w:rPr>
              <w:instrText xml:space="preserve"> PAGEREF _Toc421794582 \h </w:instrText>
            </w:r>
            <w:r>
              <w:rPr>
                <w:noProof/>
                <w:webHidden/>
              </w:rPr>
            </w:r>
            <w:r>
              <w:rPr>
                <w:noProof/>
                <w:webHidden/>
              </w:rPr>
              <w:fldChar w:fldCharType="separate"/>
            </w:r>
            <w:r w:rsidR="005809CA">
              <w:rPr>
                <w:noProof/>
                <w:webHidden/>
              </w:rPr>
              <w:t>109</w:t>
            </w:r>
            <w:r>
              <w:rPr>
                <w:noProof/>
                <w:webHidden/>
              </w:rPr>
              <w:fldChar w:fldCharType="end"/>
            </w:r>
          </w:hyperlink>
        </w:p>
        <w:p w:rsidR="003920FA" w:rsidRDefault="003920FA">
          <w:pPr>
            <w:pStyle w:val="TDC2"/>
            <w:tabs>
              <w:tab w:val="right" w:leader="dot" w:pos="9350"/>
            </w:tabs>
            <w:rPr>
              <w:noProof/>
              <w:lang w:val="es-ES" w:eastAsia="es-ES"/>
            </w:rPr>
          </w:pPr>
          <w:hyperlink w:anchor="_Toc421794583" w:history="1">
            <w:r w:rsidRPr="00393852">
              <w:rPr>
                <w:rStyle w:val="Hipervnculo"/>
                <w:noProof/>
                <w:lang w:val="es-ES" w:eastAsia="en-US"/>
              </w:rPr>
              <w:t>RETROSPECTIVA  Sprint #2 – 19/07/2014</w:t>
            </w:r>
            <w:r>
              <w:rPr>
                <w:noProof/>
                <w:webHidden/>
              </w:rPr>
              <w:tab/>
            </w:r>
            <w:r>
              <w:rPr>
                <w:noProof/>
                <w:webHidden/>
              </w:rPr>
              <w:fldChar w:fldCharType="begin"/>
            </w:r>
            <w:r>
              <w:rPr>
                <w:noProof/>
                <w:webHidden/>
              </w:rPr>
              <w:instrText xml:space="preserve"> PAGEREF _Toc421794583 \h </w:instrText>
            </w:r>
            <w:r>
              <w:rPr>
                <w:noProof/>
                <w:webHidden/>
              </w:rPr>
            </w:r>
            <w:r>
              <w:rPr>
                <w:noProof/>
                <w:webHidden/>
              </w:rPr>
              <w:fldChar w:fldCharType="separate"/>
            </w:r>
            <w:r w:rsidR="005809CA">
              <w:rPr>
                <w:noProof/>
                <w:webHidden/>
              </w:rPr>
              <w:t>110</w:t>
            </w:r>
            <w:r>
              <w:rPr>
                <w:noProof/>
                <w:webHidden/>
              </w:rPr>
              <w:fldChar w:fldCharType="end"/>
            </w:r>
          </w:hyperlink>
        </w:p>
        <w:p w:rsidR="003920FA" w:rsidRDefault="003920FA">
          <w:pPr>
            <w:pStyle w:val="TDC2"/>
            <w:tabs>
              <w:tab w:val="right" w:leader="dot" w:pos="9350"/>
            </w:tabs>
            <w:rPr>
              <w:noProof/>
              <w:lang w:val="es-ES" w:eastAsia="es-ES"/>
            </w:rPr>
          </w:pPr>
          <w:hyperlink w:anchor="_Toc421794584" w:history="1">
            <w:r w:rsidRPr="00393852">
              <w:rPr>
                <w:rStyle w:val="Hipervnculo"/>
                <w:noProof/>
                <w:lang w:val="es-ES" w:eastAsia="en-US"/>
              </w:rPr>
              <w:t>RETROSPECTIVA  Sprint #3 – 09/08/2014</w:t>
            </w:r>
            <w:r>
              <w:rPr>
                <w:noProof/>
                <w:webHidden/>
              </w:rPr>
              <w:tab/>
            </w:r>
            <w:r>
              <w:rPr>
                <w:noProof/>
                <w:webHidden/>
              </w:rPr>
              <w:fldChar w:fldCharType="begin"/>
            </w:r>
            <w:r>
              <w:rPr>
                <w:noProof/>
                <w:webHidden/>
              </w:rPr>
              <w:instrText xml:space="preserve"> PAGEREF _Toc421794584 \h </w:instrText>
            </w:r>
            <w:r>
              <w:rPr>
                <w:noProof/>
                <w:webHidden/>
              </w:rPr>
            </w:r>
            <w:r>
              <w:rPr>
                <w:noProof/>
                <w:webHidden/>
              </w:rPr>
              <w:fldChar w:fldCharType="separate"/>
            </w:r>
            <w:r w:rsidR="005809CA">
              <w:rPr>
                <w:noProof/>
                <w:webHidden/>
              </w:rPr>
              <w:t>110</w:t>
            </w:r>
            <w:r>
              <w:rPr>
                <w:noProof/>
                <w:webHidden/>
              </w:rPr>
              <w:fldChar w:fldCharType="end"/>
            </w:r>
          </w:hyperlink>
        </w:p>
        <w:p w:rsidR="003920FA" w:rsidRDefault="003920FA">
          <w:pPr>
            <w:pStyle w:val="TDC2"/>
            <w:tabs>
              <w:tab w:val="right" w:leader="dot" w:pos="9350"/>
            </w:tabs>
            <w:rPr>
              <w:noProof/>
              <w:lang w:val="es-ES" w:eastAsia="es-ES"/>
            </w:rPr>
          </w:pPr>
          <w:hyperlink w:anchor="_Toc421794585" w:history="1">
            <w:r w:rsidRPr="00393852">
              <w:rPr>
                <w:rStyle w:val="Hipervnculo"/>
                <w:noProof/>
                <w:lang w:val="es-ES" w:eastAsia="en-US"/>
              </w:rPr>
              <w:t>RETROSPECTIVA  Sprint #4 – 30/08/2014</w:t>
            </w:r>
            <w:r>
              <w:rPr>
                <w:noProof/>
                <w:webHidden/>
              </w:rPr>
              <w:tab/>
            </w:r>
            <w:r>
              <w:rPr>
                <w:noProof/>
                <w:webHidden/>
              </w:rPr>
              <w:fldChar w:fldCharType="begin"/>
            </w:r>
            <w:r>
              <w:rPr>
                <w:noProof/>
                <w:webHidden/>
              </w:rPr>
              <w:instrText xml:space="preserve"> PAGEREF _Toc421794585 \h </w:instrText>
            </w:r>
            <w:r>
              <w:rPr>
                <w:noProof/>
                <w:webHidden/>
              </w:rPr>
            </w:r>
            <w:r>
              <w:rPr>
                <w:noProof/>
                <w:webHidden/>
              </w:rPr>
              <w:fldChar w:fldCharType="separate"/>
            </w:r>
            <w:r w:rsidR="005809CA">
              <w:rPr>
                <w:noProof/>
                <w:webHidden/>
              </w:rPr>
              <w:t>111</w:t>
            </w:r>
            <w:r>
              <w:rPr>
                <w:noProof/>
                <w:webHidden/>
              </w:rPr>
              <w:fldChar w:fldCharType="end"/>
            </w:r>
          </w:hyperlink>
        </w:p>
        <w:p w:rsidR="003920FA" w:rsidRDefault="003920FA">
          <w:pPr>
            <w:pStyle w:val="TDC2"/>
            <w:tabs>
              <w:tab w:val="right" w:leader="dot" w:pos="9350"/>
            </w:tabs>
            <w:rPr>
              <w:noProof/>
              <w:lang w:val="es-ES" w:eastAsia="es-ES"/>
            </w:rPr>
          </w:pPr>
          <w:hyperlink w:anchor="_Toc421794586" w:history="1">
            <w:r w:rsidRPr="00393852">
              <w:rPr>
                <w:rStyle w:val="Hipervnculo"/>
                <w:noProof/>
                <w:lang w:val="es-ES" w:eastAsia="en-US"/>
              </w:rPr>
              <w:t>RETROSPECTIVA  Sprint #5 – 20/09/2014</w:t>
            </w:r>
            <w:r>
              <w:rPr>
                <w:noProof/>
                <w:webHidden/>
              </w:rPr>
              <w:tab/>
            </w:r>
            <w:r>
              <w:rPr>
                <w:noProof/>
                <w:webHidden/>
              </w:rPr>
              <w:fldChar w:fldCharType="begin"/>
            </w:r>
            <w:r>
              <w:rPr>
                <w:noProof/>
                <w:webHidden/>
              </w:rPr>
              <w:instrText xml:space="preserve"> PAGEREF _Toc421794586 \h </w:instrText>
            </w:r>
            <w:r>
              <w:rPr>
                <w:noProof/>
                <w:webHidden/>
              </w:rPr>
            </w:r>
            <w:r>
              <w:rPr>
                <w:noProof/>
                <w:webHidden/>
              </w:rPr>
              <w:fldChar w:fldCharType="separate"/>
            </w:r>
            <w:r w:rsidR="005809CA">
              <w:rPr>
                <w:noProof/>
                <w:webHidden/>
              </w:rPr>
              <w:t>112</w:t>
            </w:r>
            <w:r>
              <w:rPr>
                <w:noProof/>
                <w:webHidden/>
              </w:rPr>
              <w:fldChar w:fldCharType="end"/>
            </w:r>
          </w:hyperlink>
        </w:p>
        <w:p w:rsidR="003920FA" w:rsidRDefault="003920FA">
          <w:pPr>
            <w:pStyle w:val="TDC2"/>
            <w:tabs>
              <w:tab w:val="right" w:leader="dot" w:pos="9350"/>
            </w:tabs>
            <w:rPr>
              <w:noProof/>
              <w:lang w:val="es-ES" w:eastAsia="es-ES"/>
            </w:rPr>
          </w:pPr>
          <w:hyperlink w:anchor="_Toc421794587" w:history="1">
            <w:r w:rsidRPr="00393852">
              <w:rPr>
                <w:rStyle w:val="Hipervnculo"/>
                <w:noProof/>
                <w:lang w:val="es-ES" w:eastAsia="en-US"/>
              </w:rPr>
              <w:t>RETROSPECTIVA  Sprint #6 – 11/10/2014</w:t>
            </w:r>
            <w:r>
              <w:rPr>
                <w:noProof/>
                <w:webHidden/>
              </w:rPr>
              <w:tab/>
            </w:r>
            <w:r>
              <w:rPr>
                <w:noProof/>
                <w:webHidden/>
              </w:rPr>
              <w:fldChar w:fldCharType="begin"/>
            </w:r>
            <w:r>
              <w:rPr>
                <w:noProof/>
                <w:webHidden/>
              </w:rPr>
              <w:instrText xml:space="preserve"> PAGEREF _Toc421794587 \h </w:instrText>
            </w:r>
            <w:r>
              <w:rPr>
                <w:noProof/>
                <w:webHidden/>
              </w:rPr>
            </w:r>
            <w:r>
              <w:rPr>
                <w:noProof/>
                <w:webHidden/>
              </w:rPr>
              <w:fldChar w:fldCharType="separate"/>
            </w:r>
            <w:r w:rsidR="005809CA">
              <w:rPr>
                <w:noProof/>
                <w:webHidden/>
              </w:rPr>
              <w:t>113</w:t>
            </w:r>
            <w:r>
              <w:rPr>
                <w:noProof/>
                <w:webHidden/>
              </w:rPr>
              <w:fldChar w:fldCharType="end"/>
            </w:r>
          </w:hyperlink>
        </w:p>
        <w:p w:rsidR="003920FA" w:rsidRDefault="003920FA">
          <w:pPr>
            <w:pStyle w:val="TDC2"/>
            <w:tabs>
              <w:tab w:val="right" w:leader="dot" w:pos="9350"/>
            </w:tabs>
            <w:rPr>
              <w:noProof/>
              <w:lang w:val="es-ES" w:eastAsia="es-ES"/>
            </w:rPr>
          </w:pPr>
          <w:hyperlink w:anchor="_Toc421794588" w:history="1">
            <w:r w:rsidRPr="00393852">
              <w:rPr>
                <w:rStyle w:val="Hipervnculo"/>
                <w:noProof/>
                <w:lang w:val="es-ES" w:eastAsia="en-US"/>
              </w:rPr>
              <w:t>RETROSPECTIVA  Sprint #7 – 01/11/2014</w:t>
            </w:r>
            <w:r>
              <w:rPr>
                <w:noProof/>
                <w:webHidden/>
              </w:rPr>
              <w:tab/>
            </w:r>
            <w:r>
              <w:rPr>
                <w:noProof/>
                <w:webHidden/>
              </w:rPr>
              <w:fldChar w:fldCharType="begin"/>
            </w:r>
            <w:r>
              <w:rPr>
                <w:noProof/>
                <w:webHidden/>
              </w:rPr>
              <w:instrText xml:space="preserve"> PAGEREF _Toc421794588 \h </w:instrText>
            </w:r>
            <w:r>
              <w:rPr>
                <w:noProof/>
                <w:webHidden/>
              </w:rPr>
            </w:r>
            <w:r>
              <w:rPr>
                <w:noProof/>
                <w:webHidden/>
              </w:rPr>
              <w:fldChar w:fldCharType="separate"/>
            </w:r>
            <w:r w:rsidR="005809CA">
              <w:rPr>
                <w:noProof/>
                <w:webHidden/>
              </w:rPr>
              <w:t>114</w:t>
            </w:r>
            <w:r>
              <w:rPr>
                <w:noProof/>
                <w:webHidden/>
              </w:rPr>
              <w:fldChar w:fldCharType="end"/>
            </w:r>
          </w:hyperlink>
        </w:p>
        <w:p w:rsidR="003920FA" w:rsidRDefault="003920FA">
          <w:pPr>
            <w:pStyle w:val="TDC2"/>
            <w:tabs>
              <w:tab w:val="right" w:leader="dot" w:pos="9350"/>
            </w:tabs>
            <w:rPr>
              <w:noProof/>
              <w:lang w:val="es-ES" w:eastAsia="es-ES"/>
            </w:rPr>
          </w:pPr>
          <w:hyperlink w:anchor="_Toc421794589" w:history="1">
            <w:r w:rsidRPr="00393852">
              <w:rPr>
                <w:rStyle w:val="Hipervnculo"/>
                <w:noProof/>
                <w:lang w:val="es-ES" w:eastAsia="en-US"/>
              </w:rPr>
              <w:t>RETROSPECTIVA  Sprint #8 – 22/11/2014</w:t>
            </w:r>
            <w:r>
              <w:rPr>
                <w:noProof/>
                <w:webHidden/>
              </w:rPr>
              <w:tab/>
            </w:r>
            <w:r>
              <w:rPr>
                <w:noProof/>
                <w:webHidden/>
              </w:rPr>
              <w:fldChar w:fldCharType="begin"/>
            </w:r>
            <w:r>
              <w:rPr>
                <w:noProof/>
                <w:webHidden/>
              </w:rPr>
              <w:instrText xml:space="preserve"> PAGEREF _Toc421794589 \h </w:instrText>
            </w:r>
            <w:r>
              <w:rPr>
                <w:noProof/>
                <w:webHidden/>
              </w:rPr>
            </w:r>
            <w:r>
              <w:rPr>
                <w:noProof/>
                <w:webHidden/>
              </w:rPr>
              <w:fldChar w:fldCharType="separate"/>
            </w:r>
            <w:r w:rsidR="005809CA">
              <w:rPr>
                <w:noProof/>
                <w:webHidden/>
              </w:rPr>
              <w:t>114</w:t>
            </w:r>
            <w:r>
              <w:rPr>
                <w:noProof/>
                <w:webHidden/>
              </w:rPr>
              <w:fldChar w:fldCharType="end"/>
            </w:r>
          </w:hyperlink>
        </w:p>
        <w:p w:rsidR="003920FA" w:rsidRDefault="003920FA">
          <w:pPr>
            <w:pStyle w:val="TDC2"/>
            <w:tabs>
              <w:tab w:val="right" w:leader="dot" w:pos="9350"/>
            </w:tabs>
            <w:rPr>
              <w:noProof/>
              <w:lang w:val="es-ES" w:eastAsia="es-ES"/>
            </w:rPr>
          </w:pPr>
          <w:hyperlink w:anchor="_Toc421794590" w:history="1">
            <w:r w:rsidRPr="00393852">
              <w:rPr>
                <w:rStyle w:val="Hipervnculo"/>
                <w:noProof/>
                <w:lang w:val="es-ES" w:eastAsia="en-US"/>
              </w:rPr>
              <w:t>RETROSPECTIVA  Sprint #9 – 17/12/2014</w:t>
            </w:r>
            <w:r>
              <w:rPr>
                <w:noProof/>
                <w:webHidden/>
              </w:rPr>
              <w:tab/>
            </w:r>
            <w:r>
              <w:rPr>
                <w:noProof/>
                <w:webHidden/>
              </w:rPr>
              <w:fldChar w:fldCharType="begin"/>
            </w:r>
            <w:r>
              <w:rPr>
                <w:noProof/>
                <w:webHidden/>
              </w:rPr>
              <w:instrText xml:space="preserve"> PAGEREF _Toc421794590 \h </w:instrText>
            </w:r>
            <w:r>
              <w:rPr>
                <w:noProof/>
                <w:webHidden/>
              </w:rPr>
            </w:r>
            <w:r>
              <w:rPr>
                <w:noProof/>
                <w:webHidden/>
              </w:rPr>
              <w:fldChar w:fldCharType="separate"/>
            </w:r>
            <w:r w:rsidR="005809CA">
              <w:rPr>
                <w:noProof/>
                <w:webHidden/>
              </w:rPr>
              <w:t>115</w:t>
            </w:r>
            <w:r>
              <w:rPr>
                <w:noProof/>
                <w:webHidden/>
              </w:rPr>
              <w:fldChar w:fldCharType="end"/>
            </w:r>
          </w:hyperlink>
        </w:p>
        <w:p w:rsidR="003920FA" w:rsidRDefault="003920FA">
          <w:pPr>
            <w:pStyle w:val="TDC2"/>
            <w:tabs>
              <w:tab w:val="right" w:leader="dot" w:pos="9350"/>
            </w:tabs>
            <w:rPr>
              <w:noProof/>
              <w:lang w:val="es-ES" w:eastAsia="es-ES"/>
            </w:rPr>
          </w:pPr>
          <w:hyperlink w:anchor="_Toc421794591" w:history="1">
            <w:r w:rsidRPr="00393852">
              <w:rPr>
                <w:rStyle w:val="Hipervnculo"/>
                <w:noProof/>
                <w:lang w:val="es-ES" w:eastAsia="en-US"/>
              </w:rPr>
              <w:t>RETROSPECTIVA  Sprint #10 – 20/02/2015</w:t>
            </w:r>
            <w:r>
              <w:rPr>
                <w:noProof/>
                <w:webHidden/>
              </w:rPr>
              <w:tab/>
            </w:r>
            <w:r>
              <w:rPr>
                <w:noProof/>
                <w:webHidden/>
              </w:rPr>
              <w:fldChar w:fldCharType="begin"/>
            </w:r>
            <w:r>
              <w:rPr>
                <w:noProof/>
                <w:webHidden/>
              </w:rPr>
              <w:instrText xml:space="preserve"> PAGEREF _Toc421794591 \h </w:instrText>
            </w:r>
            <w:r>
              <w:rPr>
                <w:noProof/>
                <w:webHidden/>
              </w:rPr>
            </w:r>
            <w:r>
              <w:rPr>
                <w:noProof/>
                <w:webHidden/>
              </w:rPr>
              <w:fldChar w:fldCharType="separate"/>
            </w:r>
            <w:r w:rsidR="005809CA">
              <w:rPr>
                <w:noProof/>
                <w:webHidden/>
              </w:rPr>
              <w:t>116</w:t>
            </w:r>
            <w:r>
              <w:rPr>
                <w:noProof/>
                <w:webHidden/>
              </w:rPr>
              <w:fldChar w:fldCharType="end"/>
            </w:r>
          </w:hyperlink>
        </w:p>
        <w:p w:rsidR="003920FA" w:rsidRDefault="003920FA">
          <w:pPr>
            <w:pStyle w:val="TDC2"/>
            <w:tabs>
              <w:tab w:val="right" w:leader="dot" w:pos="9350"/>
            </w:tabs>
            <w:rPr>
              <w:noProof/>
              <w:lang w:val="es-ES" w:eastAsia="es-ES"/>
            </w:rPr>
          </w:pPr>
          <w:hyperlink w:anchor="_Toc421794592" w:history="1">
            <w:r w:rsidRPr="00393852">
              <w:rPr>
                <w:rStyle w:val="Hipervnculo"/>
                <w:noProof/>
                <w:lang w:val="es-ES" w:eastAsia="en-US"/>
              </w:rPr>
              <w:t>RETROSPECTIVA  Sprint #11 – 13/03/2015</w:t>
            </w:r>
            <w:r>
              <w:rPr>
                <w:noProof/>
                <w:webHidden/>
              </w:rPr>
              <w:tab/>
            </w:r>
            <w:r>
              <w:rPr>
                <w:noProof/>
                <w:webHidden/>
              </w:rPr>
              <w:fldChar w:fldCharType="begin"/>
            </w:r>
            <w:r>
              <w:rPr>
                <w:noProof/>
                <w:webHidden/>
              </w:rPr>
              <w:instrText xml:space="preserve"> PAGEREF _Toc421794592 \h </w:instrText>
            </w:r>
            <w:r>
              <w:rPr>
                <w:noProof/>
                <w:webHidden/>
              </w:rPr>
            </w:r>
            <w:r>
              <w:rPr>
                <w:noProof/>
                <w:webHidden/>
              </w:rPr>
              <w:fldChar w:fldCharType="separate"/>
            </w:r>
            <w:r w:rsidR="005809CA">
              <w:rPr>
                <w:noProof/>
                <w:webHidden/>
              </w:rPr>
              <w:t>117</w:t>
            </w:r>
            <w:r>
              <w:rPr>
                <w:noProof/>
                <w:webHidden/>
              </w:rPr>
              <w:fldChar w:fldCharType="end"/>
            </w:r>
          </w:hyperlink>
        </w:p>
        <w:p w:rsidR="003920FA" w:rsidRDefault="003920FA">
          <w:pPr>
            <w:pStyle w:val="TDC2"/>
            <w:tabs>
              <w:tab w:val="right" w:leader="dot" w:pos="9350"/>
            </w:tabs>
            <w:rPr>
              <w:noProof/>
              <w:lang w:val="es-ES" w:eastAsia="es-ES"/>
            </w:rPr>
          </w:pPr>
          <w:hyperlink w:anchor="_Toc421794593" w:history="1">
            <w:r w:rsidRPr="00393852">
              <w:rPr>
                <w:rStyle w:val="Hipervnculo"/>
                <w:noProof/>
                <w:lang w:val="es-ES" w:eastAsia="en-US"/>
              </w:rPr>
              <w:t>RETROSPECTIVA  Sprint #12 – 02/04/2015</w:t>
            </w:r>
            <w:r>
              <w:rPr>
                <w:noProof/>
                <w:webHidden/>
              </w:rPr>
              <w:tab/>
            </w:r>
            <w:r>
              <w:rPr>
                <w:noProof/>
                <w:webHidden/>
              </w:rPr>
              <w:fldChar w:fldCharType="begin"/>
            </w:r>
            <w:r>
              <w:rPr>
                <w:noProof/>
                <w:webHidden/>
              </w:rPr>
              <w:instrText xml:space="preserve"> PAGEREF _Toc421794593 \h </w:instrText>
            </w:r>
            <w:r>
              <w:rPr>
                <w:noProof/>
                <w:webHidden/>
              </w:rPr>
            </w:r>
            <w:r>
              <w:rPr>
                <w:noProof/>
                <w:webHidden/>
              </w:rPr>
              <w:fldChar w:fldCharType="separate"/>
            </w:r>
            <w:r w:rsidR="005809CA">
              <w:rPr>
                <w:noProof/>
                <w:webHidden/>
              </w:rPr>
              <w:t>117</w:t>
            </w:r>
            <w:r>
              <w:rPr>
                <w:noProof/>
                <w:webHidden/>
              </w:rPr>
              <w:fldChar w:fldCharType="end"/>
            </w:r>
          </w:hyperlink>
        </w:p>
        <w:p w:rsidR="003920FA" w:rsidRDefault="003920FA">
          <w:pPr>
            <w:pStyle w:val="TDC2"/>
            <w:tabs>
              <w:tab w:val="right" w:leader="dot" w:pos="9350"/>
            </w:tabs>
            <w:rPr>
              <w:noProof/>
              <w:lang w:val="es-ES" w:eastAsia="es-ES"/>
            </w:rPr>
          </w:pPr>
          <w:hyperlink w:anchor="_Toc421794594" w:history="1">
            <w:r w:rsidRPr="00393852">
              <w:rPr>
                <w:rStyle w:val="Hipervnculo"/>
                <w:noProof/>
                <w:lang w:val="es-ES" w:eastAsia="en-US"/>
              </w:rPr>
              <w:t>RETROSPECTIVA  Sprint #13 – 23/04/2015</w:t>
            </w:r>
            <w:r>
              <w:rPr>
                <w:noProof/>
                <w:webHidden/>
              </w:rPr>
              <w:tab/>
            </w:r>
            <w:r>
              <w:rPr>
                <w:noProof/>
                <w:webHidden/>
              </w:rPr>
              <w:fldChar w:fldCharType="begin"/>
            </w:r>
            <w:r>
              <w:rPr>
                <w:noProof/>
                <w:webHidden/>
              </w:rPr>
              <w:instrText xml:space="preserve"> PAGEREF _Toc421794594 \h </w:instrText>
            </w:r>
            <w:r>
              <w:rPr>
                <w:noProof/>
                <w:webHidden/>
              </w:rPr>
            </w:r>
            <w:r>
              <w:rPr>
                <w:noProof/>
                <w:webHidden/>
              </w:rPr>
              <w:fldChar w:fldCharType="separate"/>
            </w:r>
            <w:r w:rsidR="005809CA">
              <w:rPr>
                <w:noProof/>
                <w:webHidden/>
              </w:rPr>
              <w:t>118</w:t>
            </w:r>
            <w:r>
              <w:rPr>
                <w:noProof/>
                <w:webHidden/>
              </w:rPr>
              <w:fldChar w:fldCharType="end"/>
            </w:r>
          </w:hyperlink>
        </w:p>
        <w:p w:rsidR="003920FA" w:rsidRDefault="003920FA">
          <w:pPr>
            <w:pStyle w:val="TDC2"/>
            <w:tabs>
              <w:tab w:val="right" w:leader="dot" w:pos="9350"/>
            </w:tabs>
            <w:rPr>
              <w:noProof/>
              <w:lang w:val="es-ES" w:eastAsia="es-ES"/>
            </w:rPr>
          </w:pPr>
          <w:hyperlink w:anchor="_Toc421794595" w:history="1">
            <w:r w:rsidRPr="00393852">
              <w:rPr>
                <w:rStyle w:val="Hipervnculo"/>
                <w:noProof/>
                <w:lang w:val="es-ES" w:eastAsia="en-US"/>
              </w:rPr>
              <w:t>RETROSPECTIVA  Sprint #14 – 15/05/2015</w:t>
            </w:r>
            <w:r>
              <w:rPr>
                <w:noProof/>
                <w:webHidden/>
              </w:rPr>
              <w:tab/>
            </w:r>
            <w:r>
              <w:rPr>
                <w:noProof/>
                <w:webHidden/>
              </w:rPr>
              <w:fldChar w:fldCharType="begin"/>
            </w:r>
            <w:r>
              <w:rPr>
                <w:noProof/>
                <w:webHidden/>
              </w:rPr>
              <w:instrText xml:space="preserve"> PAGEREF _Toc421794595 \h </w:instrText>
            </w:r>
            <w:r>
              <w:rPr>
                <w:noProof/>
                <w:webHidden/>
              </w:rPr>
            </w:r>
            <w:r>
              <w:rPr>
                <w:noProof/>
                <w:webHidden/>
              </w:rPr>
              <w:fldChar w:fldCharType="separate"/>
            </w:r>
            <w:r w:rsidR="005809CA">
              <w:rPr>
                <w:noProof/>
                <w:webHidden/>
              </w:rPr>
              <w:t>118</w:t>
            </w:r>
            <w:r>
              <w:rPr>
                <w:noProof/>
                <w:webHidden/>
              </w:rPr>
              <w:fldChar w:fldCharType="end"/>
            </w:r>
          </w:hyperlink>
        </w:p>
        <w:p w:rsidR="003920FA" w:rsidRDefault="003920FA">
          <w:pPr>
            <w:pStyle w:val="TDC2"/>
            <w:tabs>
              <w:tab w:val="right" w:leader="dot" w:pos="9350"/>
            </w:tabs>
            <w:rPr>
              <w:noProof/>
              <w:lang w:val="es-ES" w:eastAsia="es-ES"/>
            </w:rPr>
          </w:pPr>
          <w:hyperlink w:anchor="_Toc421794596" w:history="1">
            <w:r w:rsidRPr="00393852">
              <w:rPr>
                <w:rStyle w:val="Hipervnculo"/>
                <w:noProof/>
                <w:lang w:val="es-ES" w:eastAsia="en-US"/>
              </w:rPr>
              <w:t>RETROSPECTIVA  Global</w:t>
            </w:r>
            <w:r>
              <w:rPr>
                <w:noProof/>
                <w:webHidden/>
              </w:rPr>
              <w:tab/>
            </w:r>
            <w:r>
              <w:rPr>
                <w:noProof/>
                <w:webHidden/>
              </w:rPr>
              <w:fldChar w:fldCharType="begin"/>
            </w:r>
            <w:r>
              <w:rPr>
                <w:noProof/>
                <w:webHidden/>
              </w:rPr>
              <w:instrText xml:space="preserve"> PAGEREF _Toc421794596 \h </w:instrText>
            </w:r>
            <w:r>
              <w:rPr>
                <w:noProof/>
                <w:webHidden/>
              </w:rPr>
            </w:r>
            <w:r>
              <w:rPr>
                <w:noProof/>
                <w:webHidden/>
              </w:rPr>
              <w:fldChar w:fldCharType="separate"/>
            </w:r>
            <w:r w:rsidR="005809CA">
              <w:rPr>
                <w:noProof/>
                <w:webHidden/>
              </w:rPr>
              <w:t>119</w:t>
            </w:r>
            <w:r>
              <w:rPr>
                <w:noProof/>
                <w:webHidden/>
              </w:rPr>
              <w:fldChar w:fldCharType="end"/>
            </w:r>
          </w:hyperlink>
        </w:p>
        <w:p w:rsidR="00FE1A8F" w:rsidRDefault="00FE1A8F" w:rsidP="00E777FB">
          <w:pPr>
            <w:jc w:val="both"/>
          </w:pPr>
          <w:r>
            <w:rPr>
              <w:b/>
              <w:bCs/>
            </w:rPr>
            <w:fldChar w:fldCharType="end"/>
          </w:r>
        </w:p>
      </w:sdtContent>
    </w:sdt>
    <w:p w:rsidR="00FE1A8F" w:rsidRDefault="00FE1A8F" w:rsidP="00E777FB">
      <w:pPr>
        <w:jc w:val="both"/>
        <w:rPr>
          <w:rFonts w:asciiTheme="majorHAnsi" w:eastAsiaTheme="majorEastAsia" w:hAnsiTheme="majorHAnsi" w:cstheme="majorBidi"/>
          <w:caps/>
          <w:color w:val="63A537" w:themeColor="text2"/>
          <w:spacing w:val="10"/>
          <w:sz w:val="52"/>
          <w:szCs w:val="52"/>
          <w:lang w:val="es-AR"/>
        </w:rPr>
      </w:pPr>
      <w:r>
        <w:rPr>
          <w:lang w:val="es-AR"/>
        </w:rPr>
        <w:br w:type="page"/>
      </w:r>
    </w:p>
    <w:p w:rsidR="00D529AB" w:rsidRDefault="00F8150A" w:rsidP="00E777FB">
      <w:pPr>
        <w:pStyle w:val="Puesto"/>
        <w:jc w:val="both"/>
        <w:rPr>
          <w:lang w:val="es-AR"/>
        </w:rPr>
      </w:pPr>
      <w:r w:rsidRPr="00DF2DCE">
        <w:rPr>
          <w:noProof/>
          <w:lang w:val="es-ES" w:eastAsia="es-ES"/>
        </w:rPr>
        <w:lastRenderedPageBreak/>
        <mc:AlternateContent>
          <mc:Choice Requires="wps">
            <w:drawing>
              <wp:anchor distT="0" distB="0" distL="114300" distR="114300" simplePos="0" relativeHeight="251712512" behindDoc="0" locked="0" layoutInCell="1" allowOverlap="1" wp14:anchorId="70F9552A" wp14:editId="28451A54">
                <wp:simplePos x="0" y="0"/>
                <wp:positionH relativeFrom="margin">
                  <wp:posOffset>381000</wp:posOffset>
                </wp:positionH>
                <wp:positionV relativeFrom="paragraph">
                  <wp:posOffset>2047240</wp:posOffset>
                </wp:positionV>
                <wp:extent cx="5173345" cy="1708150"/>
                <wp:effectExtent l="0" t="0" r="8255" b="6350"/>
                <wp:wrapNone/>
                <wp:docPr id="4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sidRPr="00F8150A">
                              <w:rPr>
                                <w:rFonts w:ascii="League Gothic" w:eastAsia="MS PGothic" w:hAnsi="League Gothic" w:cs="League Gothic"/>
                                <w:color w:val="FFFFFF" w:themeColor="background1"/>
                                <w:spacing w:val="28"/>
                                <w:kern w:val="24"/>
                                <w:sz w:val="72"/>
                                <w:szCs w:val="80"/>
                              </w:rPr>
                              <w:t>PROPUESTA INICIAL</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70F9552A" id="AutoShape 1" o:spid="_x0000_s1055" style="position:absolute;left:0;text-align:left;margin-left:30pt;margin-top:161.2pt;width:407.35pt;height:13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sidRPr="00F8150A">
                        <w:rPr>
                          <w:rFonts w:ascii="League Gothic" w:eastAsia="MS PGothic" w:hAnsi="League Gothic" w:cs="League Gothic"/>
                          <w:color w:val="FFFFFF" w:themeColor="background1"/>
                          <w:spacing w:val="28"/>
                          <w:kern w:val="24"/>
                          <w:sz w:val="72"/>
                          <w:szCs w:val="80"/>
                        </w:rPr>
                        <w:t>PROPUESTA INICIAL</w:t>
                      </w:r>
                    </w:p>
                  </w:txbxContent>
                </v:textbox>
                <w10:wrap anchorx="margin"/>
              </v:shape>
            </w:pict>
          </mc:Fallback>
        </mc:AlternateContent>
      </w: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Pr="00F8150A" w:rsidRDefault="00F8150A" w:rsidP="00F8150A">
      <w:pPr>
        <w:rPr>
          <w:lang w:val="es-AR"/>
        </w:rPr>
      </w:pPr>
    </w:p>
    <w:p w:rsidR="00D529AB" w:rsidRDefault="004376D0" w:rsidP="00E777FB">
      <w:pPr>
        <w:pStyle w:val="Ttulo1"/>
        <w:jc w:val="both"/>
        <w:rPr>
          <w:noProof/>
          <w:lang w:val="es-ES"/>
        </w:rPr>
      </w:pPr>
      <w:bookmarkStart w:id="1" w:name="_Toc421794434"/>
      <w:r>
        <w:rPr>
          <w:noProof/>
          <w:lang w:val="es-ES"/>
        </w:rPr>
        <w:t>Propuesta Inicial</w:t>
      </w:r>
      <w:bookmarkEnd w:id="1"/>
    </w:p>
    <w:p w:rsidR="00F8150A" w:rsidRDefault="00F8150A" w:rsidP="00AF3B10">
      <w:pPr>
        <w:jc w:val="both"/>
        <w:rPr>
          <w:rFonts w:asciiTheme="majorHAnsi" w:eastAsiaTheme="majorEastAsia" w:hAnsiTheme="majorHAnsi" w:cstheme="majorBidi"/>
          <w:caps/>
          <w:noProof/>
          <w:spacing w:val="15"/>
          <w:sz w:val="20"/>
          <w:lang w:val="es-AR"/>
        </w:rPr>
      </w:pPr>
      <w:bookmarkStart w:id="2" w:name="_Toc401946475"/>
      <w:r>
        <w:rPr>
          <w:lang w:val="es-AR"/>
        </w:rPr>
        <w:t>La sección a continuación presenta el estudio preliminar que se realizó previo</w:t>
      </w:r>
      <w:r w:rsidRPr="00EC7366">
        <w:rPr>
          <w:lang w:val="es-AR"/>
        </w:rPr>
        <w:t xml:space="preserve"> </w:t>
      </w:r>
      <w:r>
        <w:rPr>
          <w:lang w:val="es-AR"/>
        </w:rPr>
        <w:t>a comenzar con el desarrollo del producto.</w:t>
      </w:r>
      <w:r w:rsidR="00AF3B10">
        <w:rPr>
          <w:lang w:val="es-AR"/>
        </w:rPr>
        <w:t xml:space="preserve"> En los apartados “Equipo de Tr</w:t>
      </w:r>
      <w:r w:rsidR="00BB7212">
        <w:rPr>
          <w:lang w:val="es-AR"/>
        </w:rPr>
        <w:t>abajo” y “Metodología Elegía, se describió además como se fueron modificando estas cuestiones con el avance del proyecto.</w:t>
      </w:r>
      <w:r>
        <w:rPr>
          <w:noProof/>
          <w:lang w:val="es-AR"/>
        </w:rPr>
        <w:br w:type="page"/>
      </w:r>
    </w:p>
    <w:p w:rsidR="004376D0" w:rsidRPr="00E95346" w:rsidRDefault="004376D0" w:rsidP="00E777FB">
      <w:pPr>
        <w:pStyle w:val="Ttulo2"/>
        <w:jc w:val="both"/>
        <w:rPr>
          <w:b/>
          <w:noProof/>
          <w:lang w:val="es-AR"/>
        </w:rPr>
      </w:pPr>
      <w:bookmarkStart w:id="3" w:name="_Toc421794435"/>
      <w:r>
        <w:rPr>
          <w:noProof/>
          <w:lang w:val="es-AR"/>
        </w:rPr>
        <w:lastRenderedPageBreak/>
        <w:t>Introducción</w:t>
      </w:r>
      <w:bookmarkEnd w:id="2"/>
      <w:bookmarkEnd w:id="3"/>
    </w:p>
    <w:p w:rsidR="004376D0" w:rsidRPr="00EC7366" w:rsidRDefault="004376D0" w:rsidP="00E777FB">
      <w:pPr>
        <w:jc w:val="both"/>
        <w:rPr>
          <w:lang w:val="es-AR"/>
        </w:rPr>
      </w:pPr>
      <w:r w:rsidRPr="00EC7366">
        <w:rPr>
          <w:lang w:val="es-AR"/>
        </w:rPr>
        <w:t>El producto a desarrollar, consiste en un sistema destinado a la gestión de torneos de fútbol. El sistema tendrá la capacidad de adaptarse a las distintas necesidades que presenten las organizaciones que administren competencias de futbol de cualquier dimensión.</w:t>
      </w:r>
    </w:p>
    <w:p w:rsidR="004376D0" w:rsidRPr="00E95346" w:rsidRDefault="004376D0" w:rsidP="00E777FB">
      <w:pPr>
        <w:pStyle w:val="Ttulo2"/>
        <w:jc w:val="both"/>
        <w:rPr>
          <w:b/>
          <w:noProof/>
          <w:lang w:val="es-AR"/>
        </w:rPr>
      </w:pPr>
      <w:bookmarkStart w:id="4" w:name="_Toc401946476"/>
      <w:bookmarkStart w:id="5" w:name="_Toc421794436"/>
      <w:r>
        <w:rPr>
          <w:noProof/>
          <w:lang w:val="es-AR"/>
        </w:rPr>
        <w:t>Objetivo del Proyecto</w:t>
      </w:r>
      <w:bookmarkEnd w:id="4"/>
      <w:bookmarkEnd w:id="5"/>
    </w:p>
    <w:p w:rsidR="004376D0" w:rsidRDefault="004376D0" w:rsidP="00E777FB">
      <w:pPr>
        <w:jc w:val="both"/>
        <w:rPr>
          <w:noProof/>
          <w:lang w:val="es-AR"/>
        </w:rPr>
      </w:pPr>
      <w:r w:rsidRPr="00EC7366">
        <w:rPr>
          <w:bCs/>
          <w:iCs/>
          <w:lang w:val="es-AR"/>
        </w:rPr>
        <w:t xml:space="preserve">El objetivo del proyecto es el desarrollo de un </w:t>
      </w:r>
      <w:r w:rsidRPr="00EC7366">
        <w:rPr>
          <w:noProof/>
          <w:lang w:val="es-AR"/>
        </w:rPr>
        <w:t xml:space="preserve">sistema web que permitirá la administración de </w:t>
      </w:r>
      <w:r>
        <w:rPr>
          <w:noProof/>
          <w:lang w:val="es-AR"/>
        </w:rPr>
        <w:t xml:space="preserve">múltiples </w:t>
      </w:r>
      <w:r w:rsidRPr="00EC7366">
        <w:rPr>
          <w:noProof/>
          <w:lang w:val="es-AR"/>
        </w:rPr>
        <w:t>Campeonatos de fútbol.</w:t>
      </w:r>
    </w:p>
    <w:p w:rsidR="004376D0" w:rsidRDefault="004376D0" w:rsidP="00E777FB">
      <w:pPr>
        <w:pStyle w:val="Ttulo3"/>
        <w:jc w:val="both"/>
        <w:rPr>
          <w:lang w:val="es-ES"/>
        </w:rPr>
      </w:pPr>
      <w:bookmarkStart w:id="6" w:name="_Toc401946477"/>
      <w:bookmarkStart w:id="7" w:name="_Toc421794437"/>
      <w:r>
        <w:rPr>
          <w:lang w:val="es-ES"/>
        </w:rPr>
        <w:t>Desafío</w:t>
      </w:r>
      <w:bookmarkEnd w:id="6"/>
      <w:bookmarkEnd w:id="7"/>
    </w:p>
    <w:p w:rsidR="004376D0" w:rsidRPr="000B1540" w:rsidRDefault="004376D0" w:rsidP="00E777FB">
      <w:pPr>
        <w:jc w:val="both"/>
        <w:rPr>
          <w:noProof/>
          <w:lang w:val="es-AR"/>
        </w:rPr>
      </w:pPr>
      <w:r>
        <w:rPr>
          <w:noProof/>
          <w:lang w:val="es-AR"/>
        </w:rPr>
        <w:t>L</w:t>
      </w:r>
      <w:r w:rsidRPr="000B1540">
        <w:rPr>
          <w:noProof/>
          <w:lang w:val="es-AR"/>
        </w:rPr>
        <w:t>ograr que una única plataforma se pueda adaptar a la diversidad de torneos que existen en la actualidad, con las diferentes variantes que cada uno aplica, con algoritmos que generen fixtures por zonas, grupos, todos contra todos, clasificatorios, o combinación entre los anteriores, con más o menos nivel de detalle, con estadísticas de equipos, jugadores, fechas, árbitros, sanciones, etc. de acuerdo a cada organización lo requiera.</w:t>
      </w:r>
    </w:p>
    <w:p w:rsidR="004376D0" w:rsidRPr="00217D07" w:rsidRDefault="004376D0" w:rsidP="00E777FB">
      <w:pPr>
        <w:pStyle w:val="Ttulo3"/>
        <w:jc w:val="both"/>
        <w:rPr>
          <w:noProof/>
          <w:lang w:val="es-AR"/>
        </w:rPr>
      </w:pPr>
      <w:bookmarkStart w:id="8" w:name="_Toc401946478"/>
      <w:bookmarkStart w:id="9" w:name="_Toc421794438"/>
      <w:r>
        <w:rPr>
          <w:noProof/>
          <w:lang w:val="es-AR"/>
        </w:rPr>
        <w:t>Ámbito al que está dirigido</w:t>
      </w:r>
      <w:bookmarkEnd w:id="8"/>
      <w:bookmarkEnd w:id="9"/>
    </w:p>
    <w:p w:rsidR="004376D0" w:rsidRPr="00EC7366" w:rsidRDefault="004376D0" w:rsidP="00E777FB">
      <w:pPr>
        <w:jc w:val="both"/>
        <w:rPr>
          <w:noProof/>
          <w:lang w:val="es-AR"/>
        </w:rPr>
      </w:pPr>
      <w:r w:rsidRPr="00EC7366">
        <w:rPr>
          <w:noProof/>
          <w:lang w:val="es-AR"/>
        </w:rPr>
        <w:t xml:space="preserve">El producto a construir está dirigido a las instituciones u organizadores de eventos deportivos que se encarguen de la administración de torneos de fútbol. Algunas de estas organizaciones pueden ser empresas, canchas de fútbol, clubes, asociaciones de fútbol, entre otros, que necesiten publicar la información de su certamen. </w:t>
      </w:r>
    </w:p>
    <w:p w:rsidR="004376D0" w:rsidRDefault="004376D0" w:rsidP="00E777FB">
      <w:pPr>
        <w:jc w:val="both"/>
        <w:rPr>
          <w:noProof/>
          <w:lang w:val="es-AR"/>
        </w:rPr>
      </w:pPr>
      <w:r w:rsidRPr="00EC7366">
        <w:rPr>
          <w:noProof/>
          <w:lang w:val="es-AR"/>
        </w:rPr>
        <w:t>No se pretende abarcar las necesidades de una única organización de manera particular, sino que se busca llevar a cabo la realización de un sistema web abierto al público en general que necesite un software para administrar un Campeonato de fútbol. Además se quiere que el sistema brinde información a los distintos interesados del Campeonato, como lo son las instituciones organizadoras, los equipos,  jugadores y árbitros involucrados, como también el público en general.</w:t>
      </w:r>
    </w:p>
    <w:p w:rsidR="004376D0" w:rsidRDefault="004376D0" w:rsidP="00E777FB">
      <w:pPr>
        <w:pStyle w:val="Ttulo2"/>
        <w:jc w:val="both"/>
        <w:rPr>
          <w:lang w:val="es-AR"/>
        </w:rPr>
      </w:pPr>
      <w:bookmarkStart w:id="10" w:name="_Toc401946479"/>
      <w:bookmarkStart w:id="11" w:name="_Toc421794439"/>
      <w:r>
        <w:rPr>
          <w:lang w:val="es-AR"/>
        </w:rPr>
        <w:t>Metodología de Trabajo</w:t>
      </w:r>
      <w:bookmarkEnd w:id="10"/>
      <w:bookmarkEnd w:id="11"/>
    </w:p>
    <w:p w:rsidR="00CF23F4" w:rsidRDefault="00CF23F4" w:rsidP="00CF23F4">
      <w:pPr>
        <w:pStyle w:val="Ttulo3"/>
        <w:rPr>
          <w:lang w:val="es-AR"/>
        </w:rPr>
      </w:pPr>
      <w:bookmarkStart w:id="12" w:name="_Toc421794440"/>
      <w:r>
        <w:rPr>
          <w:lang w:val="es-AR"/>
        </w:rPr>
        <w:t>Metodología Elegida</w:t>
      </w:r>
      <w:bookmarkEnd w:id="12"/>
    </w:p>
    <w:p w:rsidR="00CF23F4" w:rsidRDefault="00CF23F4" w:rsidP="00CF23F4">
      <w:pPr>
        <w:jc w:val="both"/>
        <w:rPr>
          <w:noProof/>
          <w:lang w:val="es-AR"/>
        </w:rPr>
      </w:pPr>
      <w:r w:rsidRPr="00EC7366">
        <w:rPr>
          <w:noProof/>
          <w:lang w:val="es-AR"/>
        </w:rPr>
        <w:t xml:space="preserve">La metodología con la que vamos a trabajar para llevar a cabo el desarrollo e implementación del proyecto será SCRUM. </w:t>
      </w:r>
    </w:p>
    <w:p w:rsidR="00502D0F" w:rsidRPr="00502D0F" w:rsidRDefault="00502D0F" w:rsidP="00502D0F">
      <w:pPr>
        <w:jc w:val="both"/>
        <w:rPr>
          <w:noProof/>
          <w:lang w:val="es-ES"/>
        </w:rPr>
      </w:pPr>
      <w:r w:rsidRPr="00502D0F">
        <w:rPr>
          <w:noProof/>
          <w:lang w:val="es-E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w:t>
      </w:r>
      <w:r>
        <w:rPr>
          <w:noProof/>
          <w:lang w:val="es-ES"/>
        </w:rPr>
        <w:t xml:space="preserve"> equipos altamente productivos.</w:t>
      </w:r>
    </w:p>
    <w:p w:rsidR="00502D0F" w:rsidRPr="00502D0F" w:rsidRDefault="00502D0F" w:rsidP="00502D0F">
      <w:pPr>
        <w:jc w:val="both"/>
        <w:rPr>
          <w:noProof/>
          <w:lang w:val="es-ES"/>
        </w:rPr>
      </w:pPr>
      <w:r w:rsidRPr="00502D0F">
        <w:rPr>
          <w:noProof/>
          <w:lang w:val="es-ES"/>
        </w:rPr>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w:t>
      </w:r>
      <w:r w:rsidRPr="00502D0F">
        <w:rPr>
          <w:noProof/>
          <w:lang w:val="es-ES"/>
        </w:rPr>
        <w:lastRenderedPageBreak/>
        <w:t>o poco definidos, donde la innovación, la competitividad, la flexibilidad y la p</w:t>
      </w:r>
      <w:r>
        <w:rPr>
          <w:noProof/>
          <w:lang w:val="es-ES"/>
        </w:rPr>
        <w:t>roductividad son fundamentales.</w:t>
      </w:r>
    </w:p>
    <w:p w:rsidR="00502D0F" w:rsidRDefault="00502D0F" w:rsidP="00502D0F">
      <w:pPr>
        <w:jc w:val="both"/>
        <w:rPr>
          <w:noProof/>
          <w:lang w:val="es-ES"/>
        </w:rPr>
      </w:pPr>
      <w:r w:rsidRPr="00502D0F">
        <w:rPr>
          <w:noProof/>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r w:rsidR="00F6385E">
        <w:rPr>
          <w:rStyle w:val="Refdenotaalpie"/>
          <w:noProof/>
          <w:lang w:val="es-ES"/>
        </w:rPr>
        <w:footnoteReference w:id="1"/>
      </w:r>
      <w:r w:rsidRPr="00502D0F">
        <w:rPr>
          <w:noProof/>
          <w:lang w:val="es-ES"/>
        </w:rPr>
        <w:t>.</w:t>
      </w:r>
    </w:p>
    <w:p w:rsidR="00F6385E" w:rsidRPr="00F6385E" w:rsidRDefault="00F6385E" w:rsidP="00F6385E">
      <w:pPr>
        <w:pStyle w:val="Ttulo4"/>
        <w:rPr>
          <w:noProof/>
          <w:lang w:val="es-ES"/>
        </w:rPr>
      </w:pPr>
      <w:r w:rsidRPr="00F6385E">
        <w:rPr>
          <w:noProof/>
          <w:lang w:val="es-ES"/>
        </w:rPr>
        <w:t>El proceso</w:t>
      </w:r>
    </w:p>
    <w:p w:rsidR="00F6385E" w:rsidRDefault="00F6385E" w:rsidP="00F6385E">
      <w:pPr>
        <w:jc w:val="both"/>
        <w:rPr>
          <w:noProof/>
          <w:lang w:val="es-ES"/>
        </w:rPr>
      </w:pPr>
      <w:r>
        <w:rPr>
          <w:noProof/>
          <w:lang w:val="es-ES"/>
        </w:rPr>
        <w:t xml:space="preserve"> </w:t>
      </w:r>
      <w:r w:rsidRPr="00F6385E">
        <w:rPr>
          <w:noProof/>
          <w:lang w:val="es-ES"/>
        </w:rPr>
        <w:t>En Scrum un proyecto se ejecuta en bloques temporales cortos y fijos (iteraciones de un mes natural y hasta de dos semanas, si así se necesita). Cada iteración tiene que proporcionar un resultado completo, un incremento de producto final que sea susceptible de ser entregado con el mínimo esfuerzo al cliente cuando lo solicite.</w:t>
      </w:r>
    </w:p>
    <w:p w:rsidR="004E2062" w:rsidRPr="00F6385E" w:rsidRDefault="004E2062" w:rsidP="004E2062">
      <w:pPr>
        <w:jc w:val="center"/>
        <w:rPr>
          <w:noProof/>
          <w:lang w:val="es-ES"/>
        </w:rPr>
      </w:pPr>
      <w:r>
        <w:rPr>
          <w:noProof/>
          <w:lang w:val="es-ES" w:eastAsia="es-ES"/>
        </w:rPr>
        <w:drawing>
          <wp:inline distT="0" distB="0" distL="0" distR="0" wp14:anchorId="25AB1C90" wp14:editId="30737716">
            <wp:extent cx="4986655" cy="3035935"/>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6655" cy="3035935"/>
                    </a:xfrm>
                    <a:prstGeom prst="rect">
                      <a:avLst/>
                    </a:prstGeom>
                    <a:noFill/>
                  </pic:spPr>
                </pic:pic>
              </a:graphicData>
            </a:graphic>
          </wp:inline>
        </w:drawing>
      </w:r>
    </w:p>
    <w:p w:rsidR="00F6385E" w:rsidRPr="00F6385E" w:rsidRDefault="00F6385E" w:rsidP="00F6385E">
      <w:pPr>
        <w:jc w:val="both"/>
        <w:rPr>
          <w:noProof/>
          <w:lang w:val="es-ES"/>
        </w:rPr>
      </w:pPr>
      <w:r w:rsidRPr="00F6385E">
        <w:rPr>
          <w:noProof/>
          <w:lang w:val="es-ES"/>
        </w:rPr>
        <w:t xml:space="preserve"> </w:t>
      </w:r>
    </w:p>
    <w:p w:rsidR="00502D0F" w:rsidRDefault="00F6385E" w:rsidP="00F6385E">
      <w:pPr>
        <w:jc w:val="both"/>
        <w:rPr>
          <w:noProof/>
          <w:lang w:val="es-ES"/>
        </w:rPr>
      </w:pPr>
      <w:r w:rsidRPr="00F6385E">
        <w:rPr>
          <w:noProof/>
          <w:lang w:val="es-ES"/>
        </w:rPr>
        <w:t>El proceso parte de la lista de objetivos/requisitos priorizada del producto</w:t>
      </w:r>
      <w:r w:rsidR="004E2062">
        <w:rPr>
          <w:noProof/>
          <w:lang w:val="es-ES"/>
        </w:rPr>
        <w:t xml:space="preserve"> (</w:t>
      </w:r>
      <w:r w:rsidR="004E2062" w:rsidRPr="004E2062">
        <w:rPr>
          <w:b/>
          <w:noProof/>
          <w:lang w:val="es-ES"/>
        </w:rPr>
        <w:t>Product Backlog</w:t>
      </w:r>
      <w:r w:rsidR="004E2062">
        <w:rPr>
          <w:noProof/>
          <w:lang w:val="es-ES"/>
        </w:rPr>
        <w:t>)</w:t>
      </w:r>
      <w:r w:rsidRPr="00F6385E">
        <w:rPr>
          <w:noProof/>
          <w:lang w:val="es-ES"/>
        </w:rPr>
        <w:t>, que actúa como plan del proyecto. En esta lista el cliente prioriza los objetivos balanceando el valor que le aportan respecto a su coste y quedan repartidos en iteraciones y entregas</w:t>
      </w:r>
      <w:r w:rsidR="004E2062">
        <w:rPr>
          <w:noProof/>
          <w:lang w:val="es-ES"/>
        </w:rPr>
        <w:t>(</w:t>
      </w:r>
      <w:r w:rsidR="004E2062" w:rsidRPr="004E2062">
        <w:rPr>
          <w:b/>
          <w:noProof/>
          <w:lang w:val="es-ES"/>
        </w:rPr>
        <w:t>Sprint Backlog</w:t>
      </w:r>
      <w:r w:rsidR="004E2062">
        <w:rPr>
          <w:noProof/>
          <w:lang w:val="es-ES"/>
        </w:rPr>
        <w:t>)</w:t>
      </w:r>
      <w:r w:rsidRPr="00F6385E">
        <w:rPr>
          <w:noProof/>
          <w:lang w:val="es-ES"/>
        </w:rPr>
        <w:t xml:space="preserve">. De manera regular el cliente puede maximizar la utilidad de lo que se desarrolla y el retorno de inversión mediante la replanificación de objetivos del producto, que realiza durante </w:t>
      </w:r>
      <w:r w:rsidR="004E2062">
        <w:rPr>
          <w:noProof/>
          <w:lang w:val="es-ES"/>
        </w:rPr>
        <w:t>el sprint con vista a los siguientes sprint</w:t>
      </w:r>
      <w:r w:rsidRPr="00F6385E">
        <w:rPr>
          <w:noProof/>
          <w:lang w:val="es-ES"/>
        </w:rPr>
        <w:t>s.</w:t>
      </w:r>
    </w:p>
    <w:p w:rsidR="00F8150A" w:rsidRDefault="00F8150A" w:rsidP="00F6385E">
      <w:pPr>
        <w:jc w:val="both"/>
        <w:rPr>
          <w:noProof/>
          <w:lang w:val="es-ES"/>
        </w:rPr>
      </w:pPr>
    </w:p>
    <w:p w:rsidR="00F8150A" w:rsidRDefault="00F8150A" w:rsidP="004E2062">
      <w:pPr>
        <w:pStyle w:val="Ttulo4"/>
        <w:rPr>
          <w:noProof/>
          <w:lang w:val="es-ES"/>
        </w:rPr>
      </w:pPr>
    </w:p>
    <w:p w:rsidR="004E2062" w:rsidRDefault="004E2062" w:rsidP="004E2062">
      <w:pPr>
        <w:pStyle w:val="Ttulo4"/>
        <w:rPr>
          <w:noProof/>
          <w:lang w:val="es-ES"/>
        </w:rPr>
      </w:pPr>
      <w:r>
        <w:rPr>
          <w:noProof/>
          <w:lang w:val="es-ES"/>
        </w:rPr>
        <w:lastRenderedPageBreak/>
        <w:t>Ceremonias</w:t>
      </w:r>
    </w:p>
    <w:p w:rsidR="004E2062" w:rsidRPr="004E2062" w:rsidRDefault="004E2062" w:rsidP="004E2062">
      <w:pPr>
        <w:rPr>
          <w:lang w:val="es-ES"/>
        </w:rPr>
      </w:pPr>
      <w:r w:rsidRPr="004E2062">
        <w:rPr>
          <w:lang w:val="es-ES"/>
        </w:rPr>
        <w:t>Scrum propone realizar cuatro "ceremonias", en cada iteración (Sprint). Éstas son:</w:t>
      </w:r>
    </w:p>
    <w:p w:rsidR="004E2062" w:rsidRPr="004E2062" w:rsidRDefault="004E2062" w:rsidP="004E2062">
      <w:pPr>
        <w:pStyle w:val="Prrafodelista"/>
        <w:numPr>
          <w:ilvl w:val="0"/>
          <w:numId w:val="30"/>
        </w:numPr>
        <w:rPr>
          <w:lang w:val="es-ES"/>
        </w:rPr>
      </w:pPr>
      <w:r w:rsidRPr="004E2062">
        <w:rPr>
          <w:lang w:val="es-ES"/>
        </w:rPr>
        <w:t>Planificación</w:t>
      </w:r>
    </w:p>
    <w:p w:rsidR="004E2062" w:rsidRPr="004E2062" w:rsidRDefault="004E2062" w:rsidP="004E2062">
      <w:pPr>
        <w:pStyle w:val="Prrafodelista"/>
        <w:numPr>
          <w:ilvl w:val="0"/>
          <w:numId w:val="30"/>
        </w:numPr>
        <w:rPr>
          <w:lang w:val="es-ES"/>
        </w:rPr>
      </w:pPr>
      <w:r w:rsidRPr="004E2062">
        <w:rPr>
          <w:lang w:val="es-ES"/>
        </w:rPr>
        <w:t>Reunión diaria</w:t>
      </w:r>
    </w:p>
    <w:p w:rsidR="004E2062" w:rsidRPr="004E2062" w:rsidRDefault="004E2062" w:rsidP="004E2062">
      <w:pPr>
        <w:pStyle w:val="Prrafodelista"/>
        <w:numPr>
          <w:ilvl w:val="0"/>
          <w:numId w:val="30"/>
        </w:numPr>
        <w:rPr>
          <w:lang w:val="es-ES"/>
        </w:rPr>
      </w:pPr>
      <w:r>
        <w:rPr>
          <w:lang w:val="es-ES"/>
        </w:rPr>
        <w:t xml:space="preserve">Revisión </w:t>
      </w:r>
    </w:p>
    <w:p w:rsidR="004E2062" w:rsidRPr="004E2062" w:rsidRDefault="004E2062" w:rsidP="004E2062">
      <w:pPr>
        <w:pStyle w:val="Prrafodelista"/>
        <w:numPr>
          <w:ilvl w:val="0"/>
          <w:numId w:val="30"/>
        </w:numPr>
        <w:rPr>
          <w:lang w:val="es-ES"/>
        </w:rPr>
      </w:pPr>
      <w:r w:rsidRPr="004E2062">
        <w:rPr>
          <w:lang w:val="es-ES"/>
        </w:rPr>
        <w:t>Retrospectiva</w:t>
      </w:r>
    </w:p>
    <w:p w:rsidR="004E2062" w:rsidRPr="004E2062" w:rsidRDefault="004E2062" w:rsidP="004E2062">
      <w:pPr>
        <w:pStyle w:val="Ttulo6"/>
        <w:rPr>
          <w:lang w:val="es-ES"/>
        </w:rPr>
      </w:pPr>
      <w:r>
        <w:rPr>
          <w:lang w:val="es-ES"/>
        </w:rPr>
        <w:t>C</w:t>
      </w:r>
      <w:r w:rsidRPr="004E2062">
        <w:rPr>
          <w:lang w:val="es-ES"/>
        </w:rPr>
        <w:t>e</w:t>
      </w:r>
      <w:r>
        <w:rPr>
          <w:lang w:val="es-ES"/>
        </w:rPr>
        <w:t>re</w:t>
      </w:r>
      <w:r w:rsidRPr="004E2062">
        <w:rPr>
          <w:lang w:val="es-ES"/>
        </w:rPr>
        <w:t>monia de Planificación en Scrum</w:t>
      </w:r>
    </w:p>
    <w:p w:rsidR="004E2062" w:rsidRPr="004E2062" w:rsidRDefault="004E2062" w:rsidP="004E2062">
      <w:pPr>
        <w:jc w:val="both"/>
        <w:rPr>
          <w:lang w:val="es-ES"/>
        </w:rPr>
      </w:pPr>
      <w:r w:rsidRPr="004E2062">
        <w:rPr>
          <w:lang w:val="es-ES"/>
        </w:rPr>
        <w:t>La planificación es lo primero que debe hacerse al comienzo de cada Sprint. Durante esta ceremonia,</w:t>
      </w:r>
      <w:r>
        <w:rPr>
          <w:lang w:val="es-ES"/>
        </w:rPr>
        <w:t xml:space="preserve"> participan el </w:t>
      </w:r>
      <w:r w:rsidRPr="004E2062">
        <w:rPr>
          <w:i/>
          <w:lang w:val="es-ES"/>
        </w:rPr>
        <w:t>Product Owner</w:t>
      </w:r>
      <w:r w:rsidRPr="004E2062">
        <w:rPr>
          <w:lang w:val="es-ES"/>
        </w:rPr>
        <w:t xml:space="preserve">, el </w:t>
      </w:r>
      <w:r w:rsidRPr="004E2062">
        <w:rPr>
          <w:i/>
          <w:lang w:val="es-ES"/>
        </w:rPr>
        <w:t>Scrum Master</w:t>
      </w:r>
      <w:r w:rsidRPr="004E2062">
        <w:rPr>
          <w:lang w:val="es-ES"/>
        </w:rPr>
        <w:t xml:space="preserve"> y el </w:t>
      </w:r>
      <w:r w:rsidRPr="004E2062">
        <w:rPr>
          <w:i/>
          <w:lang w:val="es-ES"/>
        </w:rPr>
        <w:t>Scrum Team</w:t>
      </w:r>
      <w:r w:rsidRPr="004E2062">
        <w:rPr>
          <w:lang w:val="es-ES"/>
        </w:rPr>
        <w:t>.</w:t>
      </w:r>
    </w:p>
    <w:p w:rsidR="004E2062" w:rsidRPr="004E2062" w:rsidRDefault="004E2062" w:rsidP="004E2062">
      <w:pPr>
        <w:jc w:val="both"/>
        <w:rPr>
          <w:lang w:val="es-ES"/>
        </w:rPr>
      </w:pPr>
      <w:r w:rsidRPr="004E2062">
        <w:rPr>
          <w:lang w:val="es-ES"/>
        </w:rPr>
        <w:t>El objetivo de esta ceremonia, es que el Dueño de Producto pueda presentar al equipo, las historias de usuario prioritarias, comprendidas en el Backlog de producto; que el equipo comprenda el alcance de las mismas mediante preguntas; y que ambos negocien cuáles pueden ser desarrolladas en el Sprint que se está planificando.</w:t>
      </w:r>
    </w:p>
    <w:p w:rsidR="004E2062" w:rsidRPr="004E2062" w:rsidRDefault="004E2062" w:rsidP="004E2062">
      <w:pPr>
        <w:jc w:val="both"/>
        <w:rPr>
          <w:lang w:val="es-ES"/>
        </w:rPr>
      </w:pPr>
      <w:r w:rsidRPr="004E2062">
        <w:rPr>
          <w:lang w:val="es-ES"/>
        </w:rPr>
        <w:t>Una vez definido el alcance del sprint, el equipo dividirá cada historia de usuario, en tareas, las cuales serán necesarias para desarrollar la funcionalidad descrita en la historia.</w:t>
      </w:r>
    </w:p>
    <w:p w:rsidR="004E2062" w:rsidRPr="004E2062" w:rsidRDefault="004E2062" w:rsidP="005632B7">
      <w:pPr>
        <w:jc w:val="both"/>
        <w:rPr>
          <w:lang w:val="es-ES"/>
        </w:rPr>
      </w:pPr>
      <w:r w:rsidRPr="004E2062">
        <w:rPr>
          <w:lang w:val="es-ES"/>
        </w:rPr>
        <w:t>Estas tareas, tendrán un esfuerzo de desarrollo estimado (generalmente mediante técnicas como Planning Poker), tras lo cual, serán pasadas al backlog de Sprint y de allí se visualizarán en el tablero una vez que cada miembro se haya asignado aquellas que considere puede realizar. La planificación puede demandar solo unas horas, o toda una jornada laboral completa.</w:t>
      </w:r>
    </w:p>
    <w:p w:rsidR="004E2062" w:rsidRPr="004E2062" w:rsidRDefault="004E2062" w:rsidP="004E2062">
      <w:pPr>
        <w:pStyle w:val="Ttulo6"/>
        <w:rPr>
          <w:lang w:val="es-ES"/>
        </w:rPr>
      </w:pPr>
      <w:r>
        <w:rPr>
          <w:lang w:val="es-ES"/>
        </w:rPr>
        <w:t>Reuniones D</w:t>
      </w:r>
      <w:r w:rsidRPr="004E2062">
        <w:rPr>
          <w:lang w:val="es-ES"/>
        </w:rPr>
        <w:t>iarias en Scrum</w:t>
      </w:r>
    </w:p>
    <w:p w:rsidR="004E2062" w:rsidRPr="004E2062" w:rsidRDefault="004E2062" w:rsidP="004E2062">
      <w:pPr>
        <w:jc w:val="both"/>
        <w:rPr>
          <w:lang w:val="es-ES"/>
        </w:rPr>
      </w:pPr>
      <w:r w:rsidRPr="004E2062">
        <w:rPr>
          <w:lang w:val="es-ES"/>
        </w:rPr>
        <w:t xml:space="preserve">Las reuniones diarias para Scrum, son "conversaciones" de no más de 5-15 minutos, que el Scrum Master tendrá al comienzo de cada día, con cada miembro del equipo. </w:t>
      </w:r>
    </w:p>
    <w:p w:rsidR="004E2062" w:rsidRPr="004E2062" w:rsidRDefault="004E2062" w:rsidP="004E2062">
      <w:pPr>
        <w:jc w:val="both"/>
        <w:rPr>
          <w:lang w:val="es-ES"/>
        </w:rPr>
      </w:pPr>
      <w:r w:rsidRPr="004E2062">
        <w:rPr>
          <w:lang w:val="es-ES"/>
        </w:rPr>
        <w:t>En esta conversación, el Scrum Master deberá ponerse al día de lo que cada miembro ha desarrollado (en la jornada previa), lo que hará en la fecha actual, pero por sobre todo, conocer cuáles impedimentos estén surgiendo, a fin de resolverlos y que el Scrum Team pueda continuar sus labores, sin preocupaciones.</w:t>
      </w:r>
    </w:p>
    <w:p w:rsidR="004E2062" w:rsidRPr="004E2062" w:rsidRDefault="004E2062" w:rsidP="004E2062">
      <w:pPr>
        <w:pStyle w:val="Ttulo6"/>
        <w:rPr>
          <w:lang w:val="es-ES"/>
        </w:rPr>
      </w:pPr>
      <w:r w:rsidRPr="004E2062">
        <w:rPr>
          <w:lang w:val="es-ES"/>
        </w:rPr>
        <w:t>Revisiones en Scrum</w:t>
      </w:r>
    </w:p>
    <w:p w:rsidR="004E2062" w:rsidRPr="004E2062" w:rsidRDefault="004E2062" w:rsidP="004E2062">
      <w:pPr>
        <w:jc w:val="both"/>
        <w:rPr>
          <w:lang w:val="es-ES"/>
        </w:rPr>
      </w:pPr>
      <w:r w:rsidRPr="004E2062">
        <w:rPr>
          <w:lang w:val="es-ES"/>
        </w:rPr>
        <w:t>Durante la ceremonia de revisión en Scrum, el equipo presentará al Dueño de Producto las funcionalidades desarrolladas. Las explicará y hará una demostración de ellas, a fin de que, tanto Dueño de Producto como la audencia, puedan experimentarlas.</w:t>
      </w:r>
    </w:p>
    <w:p w:rsidR="004E2062" w:rsidRPr="004E2062" w:rsidRDefault="004E2062" w:rsidP="004E2062">
      <w:pPr>
        <w:jc w:val="both"/>
        <w:rPr>
          <w:lang w:val="es-ES"/>
        </w:rPr>
      </w:pPr>
      <w:r w:rsidRPr="004E2062">
        <w:rPr>
          <w:lang w:val="es-ES"/>
        </w:rPr>
        <w:t>En la ceremonia de revisión es donde el Dueño de Producto podrá sugerir mejoras a las funcionalidades desarrolladas, aprobarlas por completo o porque no, también rechazarlas, aunque esto último, ja</w:t>
      </w:r>
      <w:r>
        <w:rPr>
          <w:lang w:val="es-ES"/>
        </w:rPr>
        <w:t>más lo he visto en la práctica.</w:t>
      </w:r>
    </w:p>
    <w:p w:rsidR="004E2062" w:rsidRPr="004E2062" w:rsidRDefault="004E2062" w:rsidP="004E2062">
      <w:pPr>
        <w:jc w:val="both"/>
        <w:rPr>
          <w:lang w:val="es-ES"/>
        </w:rPr>
      </w:pPr>
      <w:r w:rsidRPr="004E2062">
        <w:rPr>
          <w:lang w:val="es-ES"/>
        </w:rPr>
        <w:t>La ceremonia de revisión se lleva a cabo el último día del Sprint, y no tiene una duración fija. En la práctica, se utiliza el tiempo que sea necesario.</w:t>
      </w:r>
    </w:p>
    <w:p w:rsidR="004E2062" w:rsidRPr="004E2062" w:rsidRDefault="004E2062" w:rsidP="004E2062">
      <w:pPr>
        <w:pStyle w:val="Ttulo6"/>
        <w:rPr>
          <w:lang w:val="es-ES"/>
        </w:rPr>
      </w:pPr>
      <w:r w:rsidRPr="004E2062">
        <w:rPr>
          <w:lang w:val="es-ES"/>
        </w:rPr>
        <w:lastRenderedPageBreak/>
        <w:t>Retrospectiva en Scrum: en la búsqueda de la perfección</w:t>
      </w:r>
    </w:p>
    <w:p w:rsidR="004E2062" w:rsidRPr="004E2062" w:rsidRDefault="004E2062" w:rsidP="004E2062">
      <w:pPr>
        <w:jc w:val="both"/>
        <w:rPr>
          <w:lang w:val="es-ES"/>
        </w:rPr>
      </w:pPr>
      <w:r w:rsidRPr="004E2062">
        <w:rPr>
          <w:lang w:val="es-ES"/>
        </w:rPr>
        <w:t>Como última ceremonia del Sprint, Scrum propone efectuar al equipo, una retrospectiva en forma conjunta con el Scrum Master y opcionalmente, el Dueño de Producto.</w:t>
      </w:r>
    </w:p>
    <w:p w:rsidR="004E2062" w:rsidRPr="004E2062" w:rsidRDefault="004E2062" w:rsidP="004E2062">
      <w:pPr>
        <w:jc w:val="both"/>
        <w:rPr>
          <w:lang w:val="es-ES"/>
        </w:rPr>
      </w:pPr>
      <w:r w:rsidRPr="004E2062">
        <w:rPr>
          <w:lang w:val="es-ES"/>
        </w:rPr>
        <w:t xml:space="preserve">El objetivo de esta retrospectiva, como su nombre lo indica, es "mirar hacia atrás", realizar un análisis de lo que se ha hecho y sus resultados correspondientes, y decidir </w:t>
      </w:r>
      <w:r w:rsidR="00B02704" w:rsidRPr="004E2062">
        <w:rPr>
          <w:lang w:val="es-ES"/>
        </w:rPr>
        <w:t>qué</w:t>
      </w:r>
      <w:r w:rsidRPr="004E2062">
        <w:rPr>
          <w:lang w:val="es-ES"/>
        </w:rPr>
        <w:t xml:space="preserve"> medidas concretas emplear, a </w:t>
      </w:r>
      <w:r>
        <w:rPr>
          <w:lang w:val="es-ES"/>
        </w:rPr>
        <w:t>fin de mejorar esos resultados.</w:t>
      </w:r>
    </w:p>
    <w:p w:rsidR="004E2062" w:rsidRPr="004E2062" w:rsidRDefault="004E2062" w:rsidP="004E2062">
      <w:pPr>
        <w:jc w:val="both"/>
        <w:rPr>
          <w:lang w:val="es-ES"/>
        </w:rPr>
      </w:pPr>
      <w:r w:rsidRPr="004E2062">
        <w:rPr>
          <w:lang w:val="es-ES"/>
        </w:rPr>
        <w:t>La retrospectiva en Scrum suele ser vista como una "terapia de aprendizaje", donde la finalidad es "aprender de los aciertos, de los errores y mejorar todo aquello que sea factible".</w:t>
      </w:r>
      <w:r>
        <w:rPr>
          <w:rStyle w:val="Refdenotaalpie"/>
          <w:lang w:val="es-ES"/>
        </w:rPr>
        <w:footnoteReference w:id="2"/>
      </w:r>
    </w:p>
    <w:p w:rsidR="00CF23F4" w:rsidRDefault="004E2062" w:rsidP="004E2062">
      <w:pPr>
        <w:pStyle w:val="Ttulo4"/>
        <w:rPr>
          <w:lang w:val="es-AR"/>
        </w:rPr>
      </w:pPr>
      <w:r>
        <w:rPr>
          <w:lang w:val="es-AR"/>
        </w:rPr>
        <w:t>Roles en Scrum</w:t>
      </w:r>
    </w:p>
    <w:p w:rsidR="001F2FD4" w:rsidRPr="001F2FD4" w:rsidRDefault="001F2FD4" w:rsidP="001F2FD4">
      <w:pPr>
        <w:pStyle w:val="Ttulo6"/>
        <w:rPr>
          <w:lang w:val="es-AR"/>
        </w:rPr>
      </w:pPr>
      <w:r w:rsidRPr="001F2FD4">
        <w:rPr>
          <w:lang w:val="es-AR"/>
        </w:rPr>
        <w:t>El Dueño de Producto (Product Owner) en Scrum</w:t>
      </w:r>
    </w:p>
    <w:p w:rsidR="001F2FD4" w:rsidRPr="001F2FD4" w:rsidRDefault="001F2FD4" w:rsidP="001F2FD4">
      <w:pPr>
        <w:jc w:val="both"/>
        <w:rPr>
          <w:lang w:val="es-AR"/>
        </w:rPr>
      </w:pPr>
      <w:r w:rsidRPr="001F2FD4">
        <w:rPr>
          <w:lang w:val="es-AR"/>
        </w:rPr>
        <w:t>El Dueño de Producto es la única persona autorizada para decidir sobre cuáles funcionalidades y características funcionales tendrá el producto. Es quien representa al cliente, usuarios del software y todas aquellas partes interesadas en el producto.</w:t>
      </w:r>
    </w:p>
    <w:p w:rsidR="001F2FD4" w:rsidRPr="001F2FD4" w:rsidRDefault="001F2FD4" w:rsidP="001F2FD4">
      <w:pPr>
        <w:pStyle w:val="Ttulo7"/>
        <w:rPr>
          <w:lang w:val="es-AR"/>
        </w:rPr>
      </w:pPr>
      <w:r>
        <w:rPr>
          <w:lang w:val="es-AR"/>
        </w:rPr>
        <w:t>Funciones y responsabilidades</w:t>
      </w:r>
    </w:p>
    <w:p w:rsidR="001F2FD4" w:rsidRPr="001F2FD4" w:rsidRDefault="001F2FD4" w:rsidP="001F2FD4">
      <w:pPr>
        <w:pStyle w:val="Prrafodelista"/>
        <w:numPr>
          <w:ilvl w:val="0"/>
          <w:numId w:val="31"/>
        </w:numPr>
        <w:rPr>
          <w:lang w:val="es-AR"/>
        </w:rPr>
      </w:pPr>
      <w:r w:rsidRPr="001F2FD4">
        <w:rPr>
          <w:lang w:val="es-AR"/>
        </w:rPr>
        <w:t>Ca</w:t>
      </w:r>
      <w:r>
        <w:rPr>
          <w:lang w:val="es-AR"/>
        </w:rPr>
        <w:t xml:space="preserve">nalizar las necesidades del </w:t>
      </w:r>
      <w:r w:rsidRPr="001F2FD4">
        <w:rPr>
          <w:lang w:val="es-AR"/>
        </w:rPr>
        <w:t xml:space="preserve">negocio, sabiendo "escuchar" a las partes interesadas en el producto y transmitirlas en "objetivos </w:t>
      </w:r>
      <w:r>
        <w:rPr>
          <w:lang w:val="es-AR"/>
        </w:rPr>
        <w:t>de valor para el producto", al Scrum T</w:t>
      </w:r>
      <w:r w:rsidRPr="001F2FD4">
        <w:rPr>
          <w:lang w:val="es-AR"/>
        </w:rPr>
        <w:t>eam.</w:t>
      </w:r>
    </w:p>
    <w:p w:rsidR="001F2FD4" w:rsidRPr="001F2FD4" w:rsidRDefault="001F2FD4" w:rsidP="001F2FD4">
      <w:pPr>
        <w:pStyle w:val="Prrafodelista"/>
        <w:numPr>
          <w:ilvl w:val="0"/>
          <w:numId w:val="31"/>
        </w:numPr>
        <w:rPr>
          <w:lang w:val="es-AR"/>
        </w:rPr>
      </w:pPr>
      <w:r w:rsidRPr="001F2FD4">
        <w:rPr>
          <w:lang w:val="es-AR"/>
        </w:rPr>
        <w:t>Maximizar el valor para el negocio con respecto al Retorno de Inversión (ROI), abogando por los intereses del negocio.</w:t>
      </w:r>
    </w:p>
    <w:p w:rsidR="001F2FD4" w:rsidRPr="001F2FD4" w:rsidRDefault="001F2FD4" w:rsidP="001F2FD4">
      <w:pPr>
        <w:pStyle w:val="Prrafodelista"/>
        <w:numPr>
          <w:ilvl w:val="0"/>
          <w:numId w:val="31"/>
        </w:numPr>
        <w:rPr>
          <w:lang w:val="es-AR"/>
        </w:rPr>
      </w:pPr>
      <w:r w:rsidRPr="001F2FD4">
        <w:rPr>
          <w:lang w:val="es-AR"/>
        </w:rPr>
        <w:t>Revisar el producto e ir adaptándole sus funcionalidades, analizando las mejoras que éstas puedan otorgar un mayor valor para el negocio.</w:t>
      </w:r>
    </w:p>
    <w:p w:rsidR="001F2FD4" w:rsidRPr="001F2FD4" w:rsidRDefault="001F2FD4" w:rsidP="001F2FD4">
      <w:pPr>
        <w:pStyle w:val="Prrafodelista"/>
        <w:numPr>
          <w:ilvl w:val="0"/>
          <w:numId w:val="31"/>
        </w:numPr>
        <w:rPr>
          <w:lang w:val="es-AR"/>
        </w:rPr>
      </w:pPr>
      <w:r w:rsidRPr="001F2FD4">
        <w:rPr>
          <w:lang w:val="es-AR"/>
        </w:rPr>
        <w:t xml:space="preserve">Aptitudes que </w:t>
      </w:r>
      <w:r w:rsidR="001B1938">
        <w:rPr>
          <w:lang w:val="es-AR"/>
        </w:rPr>
        <w:t>debe tener un Dueño de Producto.</w:t>
      </w:r>
    </w:p>
    <w:p w:rsidR="001F2FD4" w:rsidRPr="001F2FD4" w:rsidRDefault="001F2FD4" w:rsidP="001F2FD4">
      <w:pPr>
        <w:pStyle w:val="Prrafodelista"/>
        <w:numPr>
          <w:ilvl w:val="0"/>
          <w:numId w:val="31"/>
        </w:numPr>
        <w:rPr>
          <w:lang w:val="es-AR"/>
        </w:rPr>
      </w:pPr>
      <w:r w:rsidRPr="001F2FD4">
        <w:rPr>
          <w:lang w:val="es-AR"/>
        </w:rPr>
        <w:t>Excelente facilidad de comunicación en las relaciones interpersonales</w:t>
      </w:r>
      <w:r w:rsidR="001B1938">
        <w:rPr>
          <w:lang w:val="es-AR"/>
        </w:rPr>
        <w:t>.</w:t>
      </w:r>
    </w:p>
    <w:p w:rsidR="001F2FD4" w:rsidRPr="001F2FD4" w:rsidRDefault="001F2FD4" w:rsidP="001F2FD4">
      <w:pPr>
        <w:pStyle w:val="Prrafodelista"/>
        <w:numPr>
          <w:ilvl w:val="0"/>
          <w:numId w:val="31"/>
        </w:numPr>
        <w:rPr>
          <w:lang w:val="es-AR"/>
        </w:rPr>
      </w:pPr>
      <w:r w:rsidRPr="001F2FD4">
        <w:rPr>
          <w:lang w:val="es-AR"/>
        </w:rPr>
        <w:t>Excelente conocimiento del negocio</w:t>
      </w:r>
      <w:r w:rsidR="001B1938">
        <w:rPr>
          <w:lang w:val="es-AR"/>
        </w:rPr>
        <w:t>.</w:t>
      </w:r>
    </w:p>
    <w:p w:rsidR="001F2FD4" w:rsidRPr="001F2FD4" w:rsidRDefault="001F2FD4" w:rsidP="001F2FD4">
      <w:pPr>
        <w:pStyle w:val="Prrafodelista"/>
        <w:numPr>
          <w:ilvl w:val="0"/>
          <w:numId w:val="31"/>
        </w:numPr>
        <w:rPr>
          <w:lang w:val="es-AR"/>
        </w:rPr>
      </w:pPr>
      <w:r w:rsidRPr="001F2FD4">
        <w:rPr>
          <w:lang w:val="es-AR"/>
        </w:rPr>
        <w:t>Facilidad para análisis de relaciones costo/beneficio</w:t>
      </w:r>
      <w:r w:rsidR="001B1938">
        <w:rPr>
          <w:lang w:val="es-AR"/>
        </w:rPr>
        <w:t>.</w:t>
      </w:r>
    </w:p>
    <w:p w:rsidR="001B1938" w:rsidRDefault="001F2FD4" w:rsidP="001B1938">
      <w:pPr>
        <w:pStyle w:val="Prrafodelista"/>
        <w:numPr>
          <w:ilvl w:val="0"/>
          <w:numId w:val="31"/>
        </w:numPr>
        <w:rPr>
          <w:lang w:val="es-AR"/>
        </w:rPr>
      </w:pPr>
      <w:r w:rsidRPr="001F2FD4">
        <w:rPr>
          <w:lang w:val="es-AR"/>
        </w:rPr>
        <w:t>Visión de negocios</w:t>
      </w:r>
      <w:r w:rsidR="001B1938">
        <w:rPr>
          <w:lang w:val="es-AR"/>
        </w:rPr>
        <w:t>.</w:t>
      </w:r>
    </w:p>
    <w:p w:rsidR="001B1938" w:rsidRPr="001B1938" w:rsidRDefault="001B1938" w:rsidP="001B1938">
      <w:pPr>
        <w:rPr>
          <w:lang w:val="es-AR"/>
        </w:rPr>
      </w:pPr>
    </w:p>
    <w:p w:rsidR="001F2FD4" w:rsidRPr="001F2FD4" w:rsidRDefault="001F2FD4" w:rsidP="001F2FD4">
      <w:pPr>
        <w:pStyle w:val="Ttulo6"/>
        <w:rPr>
          <w:lang w:val="es-AR"/>
        </w:rPr>
      </w:pPr>
      <w:r w:rsidRPr="001F2FD4">
        <w:rPr>
          <w:lang w:val="es-AR"/>
        </w:rPr>
        <w:t>El Scrum Master</w:t>
      </w:r>
    </w:p>
    <w:p w:rsidR="001F2FD4" w:rsidRPr="001F2FD4" w:rsidRDefault="001F2FD4" w:rsidP="001F2FD4">
      <w:pPr>
        <w:jc w:val="both"/>
        <w:rPr>
          <w:lang w:val="es-AR"/>
        </w:rPr>
      </w:pPr>
      <w:r w:rsidRPr="001F2FD4">
        <w:rPr>
          <w:lang w:val="es-AR"/>
        </w:rPr>
        <w:t>El Sc</w:t>
      </w:r>
      <w:r w:rsidR="001B1938">
        <w:rPr>
          <w:lang w:val="es-AR"/>
        </w:rPr>
        <w:t>rum Master es el alma mater de la metodología</w:t>
      </w:r>
      <w:r w:rsidRPr="001F2FD4">
        <w:rPr>
          <w:lang w:val="es-AR"/>
        </w:rPr>
        <w:t>. Un error frecuente es llamarlo "líder", puesto que el Scrum Master no es un líder típico, sino que es un un auténtico Servidor neutral, que será el encargado de fomentar e instruir sobre los principios ágiles de Scrum.</w:t>
      </w:r>
    </w:p>
    <w:p w:rsidR="001F2FD4" w:rsidRPr="001F2FD4" w:rsidRDefault="001F2FD4" w:rsidP="001F2FD4">
      <w:pPr>
        <w:pStyle w:val="Ttulo7"/>
        <w:rPr>
          <w:lang w:val="es-AR"/>
        </w:rPr>
      </w:pPr>
      <w:r w:rsidRPr="001F2FD4">
        <w:rPr>
          <w:lang w:val="es-AR"/>
        </w:rPr>
        <w:t>Funciones y responsabilidades:</w:t>
      </w:r>
    </w:p>
    <w:p w:rsidR="001F2FD4" w:rsidRPr="001F2FD4" w:rsidRDefault="001F2FD4" w:rsidP="001F2FD4">
      <w:pPr>
        <w:pStyle w:val="Prrafodelista"/>
        <w:numPr>
          <w:ilvl w:val="0"/>
          <w:numId w:val="32"/>
        </w:numPr>
        <w:jc w:val="both"/>
        <w:rPr>
          <w:lang w:val="es-AR"/>
        </w:rPr>
      </w:pPr>
      <w:r w:rsidRPr="001F2FD4">
        <w:rPr>
          <w:lang w:val="es-AR"/>
        </w:rPr>
        <w:t xml:space="preserve">Garantizar la correcta aplicación de Scrum. Esto incluye, desde la correcta </w:t>
      </w:r>
      <w:r w:rsidR="001B1938" w:rsidRPr="001F2FD4">
        <w:rPr>
          <w:lang w:val="es-AR"/>
        </w:rPr>
        <w:t>trasmisión</w:t>
      </w:r>
      <w:r w:rsidRPr="001F2FD4">
        <w:rPr>
          <w:lang w:val="es-AR"/>
        </w:rPr>
        <w:t xml:space="preserve"> de sus principios a las altas gerencias, hasta la prevención de la inversión roles (es decir, guardar especial </w:t>
      </w:r>
      <w:r w:rsidRPr="001F2FD4">
        <w:rPr>
          <w:lang w:val="es-AR"/>
        </w:rPr>
        <w:lastRenderedPageBreak/>
        <w:t xml:space="preserve">cuidado en que el dueño de producto no actúe en nombre del Scrum Team y viceversa, o que la </w:t>
      </w:r>
      <w:r w:rsidR="001B1938" w:rsidRPr="001F2FD4">
        <w:rPr>
          <w:lang w:val="es-AR"/>
        </w:rPr>
        <w:t>audiencia</w:t>
      </w:r>
      <w:r w:rsidRPr="001F2FD4">
        <w:rPr>
          <w:lang w:val="es-AR"/>
        </w:rPr>
        <w:t xml:space="preserve"> se inmiscuya en tareas que no le son propicias)</w:t>
      </w:r>
    </w:p>
    <w:p w:rsidR="001F2FD4" w:rsidRPr="001F2FD4" w:rsidRDefault="001F2FD4" w:rsidP="001F2FD4">
      <w:pPr>
        <w:pStyle w:val="Prrafodelista"/>
        <w:numPr>
          <w:ilvl w:val="0"/>
          <w:numId w:val="32"/>
        </w:numPr>
        <w:jc w:val="both"/>
        <w:rPr>
          <w:lang w:val="es-AR"/>
        </w:rPr>
      </w:pPr>
      <w:r w:rsidRPr="001F2FD4">
        <w:rPr>
          <w:lang w:val="es-AR"/>
        </w:rPr>
        <w:t>Resolver los conflictos que entorpezcan el progreso del proyecto.</w:t>
      </w:r>
    </w:p>
    <w:p w:rsidR="001F2FD4" w:rsidRPr="001F2FD4" w:rsidRDefault="001F2FD4" w:rsidP="001F2FD4">
      <w:pPr>
        <w:pStyle w:val="Prrafodelista"/>
        <w:numPr>
          <w:ilvl w:val="0"/>
          <w:numId w:val="32"/>
        </w:numPr>
        <w:jc w:val="both"/>
        <w:rPr>
          <w:lang w:val="es-AR"/>
        </w:rPr>
      </w:pPr>
      <w:r w:rsidRPr="001F2FD4">
        <w:rPr>
          <w:lang w:val="es-AR"/>
        </w:rPr>
        <w:t xml:space="preserve">Incentivar y motivar al Scrum Team, creando un clima de trabajo colaborativo, fomentar la auto-gestión del equipo e impedir la </w:t>
      </w:r>
      <w:r w:rsidR="001B1938" w:rsidRPr="001F2FD4">
        <w:rPr>
          <w:lang w:val="es-AR"/>
        </w:rPr>
        <w:t>intervención</w:t>
      </w:r>
      <w:r w:rsidRPr="001F2FD4">
        <w:rPr>
          <w:lang w:val="es-AR"/>
        </w:rPr>
        <w:t xml:space="preserve"> de terceros en la gestión del equipo.</w:t>
      </w:r>
    </w:p>
    <w:p w:rsidR="001F2FD4" w:rsidRPr="001F2FD4" w:rsidRDefault="001F2FD4" w:rsidP="001F2FD4">
      <w:pPr>
        <w:pStyle w:val="Prrafodelista"/>
        <w:numPr>
          <w:ilvl w:val="0"/>
          <w:numId w:val="32"/>
        </w:numPr>
        <w:jc w:val="both"/>
        <w:rPr>
          <w:lang w:val="es-AR"/>
        </w:rPr>
      </w:pPr>
      <w:r w:rsidRPr="001F2FD4">
        <w:rPr>
          <w:lang w:val="es-AR"/>
        </w:rPr>
        <w:t>Aptitudes que debe tener un Scrum Master:</w:t>
      </w:r>
    </w:p>
    <w:p w:rsidR="001F2FD4" w:rsidRPr="001F2FD4" w:rsidRDefault="001F2FD4" w:rsidP="001F2FD4">
      <w:pPr>
        <w:pStyle w:val="Prrafodelista"/>
        <w:numPr>
          <w:ilvl w:val="0"/>
          <w:numId w:val="32"/>
        </w:numPr>
        <w:jc w:val="both"/>
        <w:rPr>
          <w:lang w:val="es-AR"/>
        </w:rPr>
      </w:pPr>
      <w:r w:rsidRPr="001F2FD4">
        <w:rPr>
          <w:lang w:val="es-AR"/>
        </w:rPr>
        <w:t>Excelentes conocimientos de Scrum</w:t>
      </w:r>
    </w:p>
    <w:p w:rsidR="001F2FD4" w:rsidRPr="001F2FD4" w:rsidRDefault="001F2FD4" w:rsidP="001F2FD4">
      <w:pPr>
        <w:pStyle w:val="Prrafodelista"/>
        <w:numPr>
          <w:ilvl w:val="0"/>
          <w:numId w:val="32"/>
        </w:numPr>
        <w:jc w:val="both"/>
        <w:rPr>
          <w:lang w:val="es-AR"/>
        </w:rPr>
      </w:pPr>
      <w:r w:rsidRPr="001F2FD4">
        <w:rPr>
          <w:lang w:val="es-AR"/>
        </w:rPr>
        <w:t>Amplia vocación de servicio</w:t>
      </w:r>
    </w:p>
    <w:p w:rsidR="001F2FD4" w:rsidRPr="001F2FD4" w:rsidRDefault="001F2FD4" w:rsidP="001F2FD4">
      <w:pPr>
        <w:pStyle w:val="Prrafodelista"/>
        <w:numPr>
          <w:ilvl w:val="0"/>
          <w:numId w:val="32"/>
        </w:numPr>
        <w:jc w:val="both"/>
        <w:rPr>
          <w:lang w:val="es-AR"/>
        </w:rPr>
      </w:pPr>
      <w:r w:rsidRPr="001F2FD4">
        <w:rPr>
          <w:lang w:val="es-AR"/>
        </w:rPr>
        <w:t>Tendencia altruista</w:t>
      </w:r>
    </w:p>
    <w:p w:rsidR="001F2FD4" w:rsidRPr="001F2FD4" w:rsidRDefault="001F2FD4" w:rsidP="001F2FD4">
      <w:pPr>
        <w:pStyle w:val="Prrafodelista"/>
        <w:numPr>
          <w:ilvl w:val="0"/>
          <w:numId w:val="32"/>
        </w:numPr>
        <w:jc w:val="both"/>
        <w:rPr>
          <w:lang w:val="es-AR"/>
        </w:rPr>
      </w:pPr>
      <w:r w:rsidRPr="001F2FD4">
        <w:rPr>
          <w:lang w:val="es-AR"/>
        </w:rPr>
        <w:t>Amplia capacidad para la resolución de problemas</w:t>
      </w:r>
    </w:p>
    <w:p w:rsidR="001F2FD4" w:rsidRPr="001F2FD4" w:rsidRDefault="001F2FD4" w:rsidP="001F2FD4">
      <w:pPr>
        <w:pStyle w:val="Prrafodelista"/>
        <w:numPr>
          <w:ilvl w:val="0"/>
          <w:numId w:val="32"/>
        </w:numPr>
        <w:jc w:val="both"/>
        <w:rPr>
          <w:lang w:val="es-AR"/>
        </w:rPr>
      </w:pPr>
      <w:r w:rsidRPr="001F2FD4">
        <w:rPr>
          <w:lang w:val="es-AR"/>
        </w:rPr>
        <w:t>Analítico y observador</w:t>
      </w:r>
    </w:p>
    <w:p w:rsidR="001F2FD4" w:rsidRPr="001F2FD4" w:rsidRDefault="001F2FD4" w:rsidP="001F2FD4">
      <w:pPr>
        <w:pStyle w:val="Prrafodelista"/>
        <w:numPr>
          <w:ilvl w:val="0"/>
          <w:numId w:val="32"/>
        </w:numPr>
        <w:jc w:val="both"/>
        <w:rPr>
          <w:lang w:val="es-AR"/>
        </w:rPr>
      </w:pPr>
      <w:r w:rsidRPr="001F2FD4">
        <w:rPr>
          <w:lang w:val="es-AR"/>
        </w:rPr>
        <w:t>Saber incentivar y motivar</w:t>
      </w:r>
    </w:p>
    <w:p w:rsidR="001F2FD4" w:rsidRPr="001F2FD4" w:rsidRDefault="001F2FD4" w:rsidP="001F2FD4">
      <w:pPr>
        <w:pStyle w:val="Prrafodelista"/>
        <w:numPr>
          <w:ilvl w:val="0"/>
          <w:numId w:val="32"/>
        </w:numPr>
        <w:jc w:val="both"/>
        <w:rPr>
          <w:lang w:val="es-AR"/>
        </w:rPr>
      </w:pPr>
      <w:r w:rsidRPr="001F2FD4">
        <w:rPr>
          <w:lang w:val="es-AR"/>
        </w:rPr>
        <w:t>Capacidad docente e instructiva</w:t>
      </w:r>
    </w:p>
    <w:p w:rsidR="001F2FD4" w:rsidRPr="001F2FD4" w:rsidRDefault="001F2FD4" w:rsidP="001F2FD4">
      <w:pPr>
        <w:pStyle w:val="Prrafodelista"/>
        <w:numPr>
          <w:ilvl w:val="0"/>
          <w:numId w:val="32"/>
        </w:numPr>
        <w:jc w:val="both"/>
        <w:rPr>
          <w:lang w:val="es-AR"/>
        </w:rPr>
      </w:pPr>
      <w:r w:rsidRPr="001F2FD4">
        <w:rPr>
          <w:lang w:val="es-AR"/>
        </w:rPr>
        <w:t>Buen carisma para las negociaciones</w:t>
      </w:r>
    </w:p>
    <w:p w:rsidR="001F2FD4" w:rsidRPr="001F2FD4" w:rsidRDefault="001F2FD4" w:rsidP="001F2FD4">
      <w:pPr>
        <w:pStyle w:val="Ttulo6"/>
        <w:rPr>
          <w:lang w:val="es-AR"/>
        </w:rPr>
      </w:pPr>
      <w:r w:rsidRPr="001F2FD4">
        <w:rPr>
          <w:lang w:val="es-AR"/>
        </w:rPr>
        <w:t>El Scrum Team</w:t>
      </w:r>
    </w:p>
    <w:p w:rsidR="001F2FD4" w:rsidRPr="001F2FD4" w:rsidRDefault="001F2FD4" w:rsidP="001F2FD4">
      <w:pPr>
        <w:jc w:val="both"/>
        <w:rPr>
          <w:lang w:val="es-AR"/>
        </w:rPr>
      </w:pPr>
      <w:r w:rsidRPr="001F2FD4">
        <w:rPr>
          <w:lang w:val="es-AR"/>
        </w:rPr>
        <w:t>El Scrum Team (o simplemente "equipo"), es el equipo de desarrolladores multidisciplinario, integrado por programadores, diseñadores, arquitectos, testers y demás, que en forma auto-organizada, será los encargados de desarrollar el producto.</w:t>
      </w:r>
    </w:p>
    <w:p w:rsidR="001F2FD4" w:rsidRPr="001F2FD4" w:rsidRDefault="001F2FD4" w:rsidP="001F2FD4">
      <w:pPr>
        <w:pStyle w:val="Ttulo6"/>
        <w:jc w:val="both"/>
        <w:rPr>
          <w:lang w:val="es-AR"/>
        </w:rPr>
      </w:pPr>
      <w:r w:rsidRPr="001F2FD4">
        <w:rPr>
          <w:lang w:val="es-AR"/>
        </w:rPr>
        <w:t xml:space="preserve">Funciones y responsabilidades: </w:t>
      </w:r>
    </w:p>
    <w:p w:rsidR="001F2FD4" w:rsidRPr="001F2FD4" w:rsidRDefault="001F2FD4" w:rsidP="001F2FD4">
      <w:pPr>
        <w:pStyle w:val="Prrafodelista"/>
        <w:numPr>
          <w:ilvl w:val="0"/>
          <w:numId w:val="33"/>
        </w:numPr>
        <w:jc w:val="both"/>
        <w:rPr>
          <w:lang w:val="es-AR"/>
        </w:rPr>
      </w:pPr>
      <w:r w:rsidRPr="001F2FD4">
        <w:rPr>
          <w:lang w:val="es-AR"/>
        </w:rPr>
        <w:t>Llevar el Backlog de producto, a desarrollos potencialmente funcionales y operativos.</w:t>
      </w:r>
    </w:p>
    <w:p w:rsidR="001F2FD4" w:rsidRPr="001F2FD4" w:rsidRDefault="001F2FD4" w:rsidP="001F2FD4">
      <w:pPr>
        <w:pStyle w:val="Prrafodelista"/>
        <w:numPr>
          <w:ilvl w:val="0"/>
          <w:numId w:val="33"/>
        </w:numPr>
        <w:jc w:val="both"/>
        <w:rPr>
          <w:lang w:val="es-AR"/>
        </w:rPr>
      </w:pPr>
      <w:r w:rsidRPr="001F2FD4">
        <w:rPr>
          <w:lang w:val="es-AR"/>
        </w:rPr>
        <w:t>Aptitudes que deben tener los integrantes de un Scrum Team:</w:t>
      </w:r>
    </w:p>
    <w:p w:rsidR="001F2FD4" w:rsidRPr="001F2FD4" w:rsidRDefault="001F2FD4" w:rsidP="001F2FD4">
      <w:pPr>
        <w:pStyle w:val="Prrafodelista"/>
        <w:numPr>
          <w:ilvl w:val="0"/>
          <w:numId w:val="33"/>
        </w:numPr>
        <w:jc w:val="both"/>
        <w:rPr>
          <w:lang w:val="es-AR"/>
        </w:rPr>
      </w:pPr>
      <w:r w:rsidRPr="001F2FD4">
        <w:rPr>
          <w:lang w:val="es-AR"/>
        </w:rPr>
        <w:t>Ser profesionales expertos o avanzados en su disciplina</w:t>
      </w:r>
    </w:p>
    <w:p w:rsidR="001F2FD4" w:rsidRPr="001F2FD4" w:rsidRDefault="001F2FD4" w:rsidP="001F2FD4">
      <w:pPr>
        <w:pStyle w:val="Prrafodelista"/>
        <w:numPr>
          <w:ilvl w:val="0"/>
          <w:numId w:val="33"/>
        </w:numPr>
        <w:jc w:val="both"/>
        <w:rPr>
          <w:lang w:val="es-AR"/>
        </w:rPr>
      </w:pPr>
      <w:r w:rsidRPr="001F2FD4">
        <w:rPr>
          <w:lang w:val="es-AR"/>
        </w:rPr>
        <w:t>Tener "vocación" (la buena predisposición no alcanza) para trabajar en equipo</w:t>
      </w:r>
    </w:p>
    <w:p w:rsidR="004E2062" w:rsidRDefault="001F2FD4" w:rsidP="001F2FD4">
      <w:pPr>
        <w:pStyle w:val="Prrafodelista"/>
        <w:numPr>
          <w:ilvl w:val="0"/>
          <w:numId w:val="33"/>
        </w:numPr>
        <w:jc w:val="both"/>
        <w:rPr>
          <w:lang w:val="es-AR"/>
        </w:rPr>
      </w:pPr>
      <w:r w:rsidRPr="001F2FD4">
        <w:rPr>
          <w:lang w:val="es-AR"/>
        </w:rPr>
        <w:t>Capacidad de auto-gestión</w:t>
      </w:r>
      <w:r>
        <w:rPr>
          <w:rStyle w:val="Refdenotaalpie"/>
          <w:lang w:val="es-AR"/>
        </w:rPr>
        <w:footnoteReference w:id="3"/>
      </w:r>
    </w:p>
    <w:p w:rsidR="001F2FD4" w:rsidRPr="001F2FD4" w:rsidRDefault="001F2FD4" w:rsidP="001F2FD4">
      <w:pPr>
        <w:rPr>
          <w:lang w:val="es-AR"/>
        </w:rPr>
      </w:pPr>
    </w:p>
    <w:p w:rsidR="00CF23F4" w:rsidRPr="004E2062" w:rsidRDefault="00CF23F4" w:rsidP="00CF23F4">
      <w:pPr>
        <w:pStyle w:val="Ttulo3"/>
        <w:rPr>
          <w:lang w:val="es-ES"/>
        </w:rPr>
      </w:pPr>
      <w:bookmarkStart w:id="13" w:name="_Toc421794441"/>
      <w:r w:rsidRPr="004E2062">
        <w:rPr>
          <w:lang w:val="es-ES"/>
        </w:rPr>
        <w:t>Adaptaciones</w:t>
      </w:r>
      <w:r w:rsidR="001F2FD4">
        <w:rPr>
          <w:lang w:val="es-ES"/>
        </w:rPr>
        <w:t xml:space="preserve"> a la Metodología</w:t>
      </w:r>
      <w:bookmarkEnd w:id="13"/>
    </w:p>
    <w:p w:rsidR="00ED2C88" w:rsidRDefault="00ED2C88" w:rsidP="004C3DC8">
      <w:pPr>
        <w:pStyle w:val="Default"/>
        <w:jc w:val="both"/>
        <w:rPr>
          <w:sz w:val="22"/>
          <w:szCs w:val="22"/>
        </w:rPr>
      </w:pPr>
      <w:r>
        <w:rPr>
          <w:sz w:val="22"/>
          <w:szCs w:val="22"/>
        </w:rPr>
        <w:t>En el apartado anterior se explicó cómo funciona la metodología que se decidió utilizar para llevar a cabo este proyecto. Pero lo cierto es que nosotros como equipo decidimos implementar sólo algunas prácticas de Scrum y otras adaptarlas a nuestra capacidad de trabajo y tiempos. Antes de comenzar el proyecto se determ</w:t>
      </w:r>
      <w:r w:rsidR="004C3DC8">
        <w:rPr>
          <w:sz w:val="22"/>
          <w:szCs w:val="22"/>
        </w:rPr>
        <w:t xml:space="preserve">inaron algunas cuestiones de cómo </w:t>
      </w:r>
      <w:r w:rsidR="001B1938">
        <w:rPr>
          <w:sz w:val="22"/>
          <w:szCs w:val="22"/>
        </w:rPr>
        <w:t>adaptar</w:t>
      </w:r>
      <w:r w:rsidR="004C3DC8">
        <w:rPr>
          <w:sz w:val="22"/>
          <w:szCs w:val="22"/>
        </w:rPr>
        <w:t xml:space="preserve"> la metodología, y durante el transcurso del proyecto estas pautas se fueron modificando hasta que llegamos a una forma de trabajo que nos resultaba cómoda y ágil. </w:t>
      </w:r>
    </w:p>
    <w:p w:rsidR="004C3DC8" w:rsidRDefault="004C3DC8" w:rsidP="004C3DC8">
      <w:pPr>
        <w:pStyle w:val="Default"/>
        <w:jc w:val="both"/>
        <w:rPr>
          <w:sz w:val="22"/>
          <w:szCs w:val="22"/>
        </w:rPr>
      </w:pPr>
      <w:r>
        <w:rPr>
          <w:sz w:val="22"/>
          <w:szCs w:val="22"/>
        </w:rPr>
        <w:t>A continuación se describen cómo fuimos adoptando y adaptando esta metodología ágil de trabajo.</w:t>
      </w:r>
    </w:p>
    <w:p w:rsidR="004C3DC8" w:rsidRDefault="004C3DC8" w:rsidP="004C3DC8">
      <w:pPr>
        <w:pStyle w:val="Default"/>
        <w:jc w:val="both"/>
        <w:rPr>
          <w:sz w:val="22"/>
          <w:szCs w:val="22"/>
        </w:rPr>
      </w:pPr>
    </w:p>
    <w:p w:rsidR="004C3DC8" w:rsidRPr="004C3DC8" w:rsidRDefault="004C3DC8" w:rsidP="004C3DC8">
      <w:pPr>
        <w:pStyle w:val="Ttulo6"/>
        <w:rPr>
          <w:lang w:val="es-ES"/>
        </w:rPr>
      </w:pPr>
      <w:r w:rsidRPr="004C3DC8">
        <w:rPr>
          <w:lang w:val="es-ES"/>
        </w:rPr>
        <w:t>Duración del Sprint</w:t>
      </w:r>
    </w:p>
    <w:p w:rsidR="004C3DC8" w:rsidRDefault="004C3DC8" w:rsidP="004C3DC8">
      <w:pPr>
        <w:pStyle w:val="Default"/>
        <w:jc w:val="both"/>
        <w:rPr>
          <w:sz w:val="22"/>
          <w:szCs w:val="22"/>
        </w:rPr>
      </w:pPr>
      <w:r>
        <w:rPr>
          <w:sz w:val="22"/>
          <w:szCs w:val="22"/>
        </w:rPr>
        <w:t xml:space="preserve">Se definió como duración de cada Sprint 21 días a partir del sprint 1, que era el momento donde se empezaba con la codificación del producto. EL Sprint 0, fue una etapa anterior, que se utilizó para </w:t>
      </w:r>
      <w:r w:rsidR="00DA48BB">
        <w:rPr>
          <w:sz w:val="22"/>
          <w:szCs w:val="22"/>
        </w:rPr>
        <w:t xml:space="preserve">realizar </w:t>
      </w:r>
      <w:r w:rsidR="00DA48BB">
        <w:rPr>
          <w:sz w:val="22"/>
          <w:szCs w:val="22"/>
        </w:rPr>
        <w:lastRenderedPageBreak/>
        <w:t xml:space="preserve">el estudio inicial del proyecto, armar la ERS,  definir las tecnologías a utilizar, y los distintos planes que se realizaron para este proyecto. Esta etapa inicial duró aproximadamente 2 meses. </w:t>
      </w:r>
    </w:p>
    <w:p w:rsidR="00DA48BB" w:rsidRDefault="00DA48BB" w:rsidP="004C3DC8">
      <w:pPr>
        <w:pStyle w:val="Default"/>
        <w:jc w:val="both"/>
        <w:rPr>
          <w:sz w:val="22"/>
          <w:szCs w:val="22"/>
        </w:rPr>
      </w:pPr>
    </w:p>
    <w:p w:rsidR="00DA48BB" w:rsidRDefault="00DA48BB" w:rsidP="004C3DC8">
      <w:pPr>
        <w:pStyle w:val="Default"/>
        <w:jc w:val="both"/>
        <w:rPr>
          <w:sz w:val="22"/>
          <w:szCs w:val="22"/>
        </w:rPr>
      </w:pPr>
      <w:r>
        <w:rPr>
          <w:sz w:val="22"/>
          <w:szCs w:val="22"/>
        </w:rPr>
        <w:t>En principio definimos Sprint con la misma duración, pero en ciertas ocasiones, se re planificaron algunos sprint modificando su duración.</w:t>
      </w:r>
    </w:p>
    <w:p w:rsidR="00DA48BB" w:rsidRDefault="00DA48BB" w:rsidP="004C3DC8">
      <w:pPr>
        <w:pStyle w:val="Default"/>
        <w:jc w:val="both"/>
        <w:rPr>
          <w:sz w:val="22"/>
          <w:szCs w:val="22"/>
        </w:rPr>
      </w:pPr>
    </w:p>
    <w:p w:rsidR="00DA48BB" w:rsidRPr="00DA48BB" w:rsidRDefault="00DA48BB" w:rsidP="00DA48BB">
      <w:pPr>
        <w:pStyle w:val="Ttulo6"/>
        <w:rPr>
          <w:lang w:val="es-ES"/>
        </w:rPr>
      </w:pPr>
      <w:r w:rsidRPr="00DA48BB">
        <w:rPr>
          <w:lang w:val="es-ES"/>
        </w:rPr>
        <w:t>Roles</w:t>
      </w:r>
    </w:p>
    <w:p w:rsidR="00DA48BB" w:rsidRDefault="00DA48BB" w:rsidP="00DA48BB">
      <w:pPr>
        <w:rPr>
          <w:lang w:val="es-ES"/>
        </w:rPr>
      </w:pPr>
      <w:r w:rsidRPr="00DA48BB">
        <w:rPr>
          <w:lang w:val="es-ES"/>
        </w:rPr>
        <w:t xml:space="preserve">En principio se decidió </w:t>
      </w:r>
      <w:r w:rsidR="00AE38A2">
        <w:rPr>
          <w:lang w:val="es-ES"/>
        </w:rPr>
        <w:t>asumir</w:t>
      </w:r>
      <w:r w:rsidRPr="00DA48BB">
        <w:rPr>
          <w:lang w:val="es-ES"/>
        </w:rPr>
        <w:t xml:space="preserve"> </w:t>
      </w:r>
      <w:r w:rsidR="00AE38A2">
        <w:rPr>
          <w:lang w:val="es-ES"/>
        </w:rPr>
        <w:t>los 3 roles que describe scrum de la siguiente manera:</w:t>
      </w:r>
      <w:r w:rsidRPr="00DA48BB">
        <w:rPr>
          <w:lang w:val="es-ES"/>
        </w:rPr>
        <w:t xml:space="preserve"> </w:t>
      </w:r>
    </w:p>
    <w:p w:rsidR="00DA48BB" w:rsidRPr="00DA48BB" w:rsidRDefault="00AE38A2" w:rsidP="00AE38A2">
      <w:pPr>
        <w:jc w:val="both"/>
        <w:rPr>
          <w:lang w:val="es-ES"/>
        </w:rPr>
      </w:pPr>
      <w:r>
        <w:rPr>
          <w:lang w:val="es-ES"/>
        </w:rPr>
        <w:t xml:space="preserve">El rol de </w:t>
      </w:r>
      <w:r w:rsidRPr="00AE38A2">
        <w:rPr>
          <w:b/>
          <w:i/>
          <w:lang w:val="es-ES"/>
        </w:rPr>
        <w:t>Product O</w:t>
      </w:r>
      <w:r w:rsidR="00DA48BB" w:rsidRPr="00AE38A2">
        <w:rPr>
          <w:b/>
          <w:i/>
          <w:lang w:val="es-ES"/>
        </w:rPr>
        <w:t>wner</w:t>
      </w:r>
      <w:r w:rsidR="00DA48BB" w:rsidRPr="00DA48BB">
        <w:rPr>
          <w:lang w:val="es-ES"/>
        </w:rPr>
        <w:t xml:space="preserve"> lo asume el equipo. </w:t>
      </w:r>
      <w:r>
        <w:rPr>
          <w:lang w:val="es-ES"/>
        </w:rPr>
        <w:t xml:space="preserve"> Durante el Sprint 0, s</w:t>
      </w:r>
      <w:r w:rsidR="00DA48BB" w:rsidRPr="00DA48BB">
        <w:rPr>
          <w:lang w:val="es-ES"/>
        </w:rPr>
        <w:t>e hicieron entrevistas, se estudió el dominio, se estudiaron otros sistemas de campeonatos, se tomaron 2 meses de tiempo para hacernos lo más especialistas que podamos en el dominio.</w:t>
      </w:r>
    </w:p>
    <w:p w:rsidR="00DA48BB" w:rsidRPr="00DA48BB" w:rsidRDefault="00AE38A2" w:rsidP="00AE38A2">
      <w:pPr>
        <w:jc w:val="both"/>
        <w:rPr>
          <w:lang w:val="es-ES"/>
        </w:rPr>
      </w:pPr>
      <w:r>
        <w:rPr>
          <w:lang w:val="es-ES"/>
        </w:rPr>
        <w:t xml:space="preserve">El rol de </w:t>
      </w:r>
      <w:r w:rsidRPr="00AE38A2">
        <w:rPr>
          <w:b/>
          <w:i/>
          <w:lang w:val="es-ES"/>
        </w:rPr>
        <w:t>Scrum M</w:t>
      </w:r>
      <w:r w:rsidR="00DA48BB" w:rsidRPr="00AE38A2">
        <w:rPr>
          <w:b/>
          <w:i/>
          <w:lang w:val="es-ES"/>
        </w:rPr>
        <w:t>aster</w:t>
      </w:r>
      <w:r w:rsidR="00DA48BB" w:rsidRPr="00DA48BB">
        <w:rPr>
          <w:lang w:val="es-ES"/>
        </w:rPr>
        <w:t xml:space="preserve"> se rota de sprint a sprint a partir del sprint 1.</w:t>
      </w:r>
    </w:p>
    <w:p w:rsidR="00DA48BB" w:rsidRDefault="00DA48BB" w:rsidP="00AE38A2">
      <w:pPr>
        <w:jc w:val="both"/>
        <w:rPr>
          <w:lang w:val="es-ES"/>
        </w:rPr>
      </w:pPr>
      <w:r w:rsidRPr="00DA48BB">
        <w:rPr>
          <w:lang w:val="es-ES"/>
        </w:rPr>
        <w:t>Dentro del</w:t>
      </w:r>
      <w:r w:rsidR="00AE38A2">
        <w:rPr>
          <w:lang w:val="es-ES"/>
        </w:rPr>
        <w:t xml:space="preserve"> </w:t>
      </w:r>
      <w:r w:rsidR="00AE38A2" w:rsidRPr="00AE38A2">
        <w:rPr>
          <w:b/>
          <w:i/>
          <w:lang w:val="es-ES"/>
        </w:rPr>
        <w:t>Scrum Team</w:t>
      </w:r>
      <w:r w:rsidR="00AE38A2">
        <w:rPr>
          <w:lang w:val="es-ES"/>
        </w:rPr>
        <w:t xml:space="preserve">, hay distintos perfiles y distintos intereses: Análisis, Desarrollo web, Desarrollo de back-end, Base de datos, Testing. Se decidió que cada integrante se convierta en </w:t>
      </w:r>
      <w:r w:rsidRPr="00DA48BB">
        <w:rPr>
          <w:lang w:val="es-ES"/>
        </w:rPr>
        <w:t>referente de</w:t>
      </w:r>
      <w:r w:rsidR="00AE38A2">
        <w:rPr>
          <w:lang w:val="es-ES"/>
        </w:rPr>
        <w:t xml:space="preserve"> cada una de estas actividades.</w:t>
      </w:r>
    </w:p>
    <w:p w:rsidR="00AE38A2" w:rsidRPr="00DA48BB" w:rsidRDefault="00AE38A2" w:rsidP="00AE38A2">
      <w:pPr>
        <w:pStyle w:val="Ttulo6"/>
        <w:rPr>
          <w:lang w:val="es-ES"/>
        </w:rPr>
      </w:pPr>
      <w:r>
        <w:rPr>
          <w:lang w:val="es-ES"/>
        </w:rPr>
        <w:t>Reuniones</w:t>
      </w:r>
    </w:p>
    <w:p w:rsidR="00AE38A2" w:rsidRDefault="00385BF5" w:rsidP="00AE38A2">
      <w:pPr>
        <w:jc w:val="both"/>
        <w:rPr>
          <w:lang w:val="es-ES"/>
        </w:rPr>
      </w:pPr>
      <w:r>
        <w:rPr>
          <w:lang w:val="es-ES"/>
        </w:rPr>
        <w:t>En principio se había definido realizar todas las reuniones que propone Scrum. Con el avance del proyecto, nos dimos cuenta que algunas no nos agregaban ningún tipo de valor.</w:t>
      </w:r>
    </w:p>
    <w:p w:rsidR="00385BF5" w:rsidRDefault="00385BF5" w:rsidP="00385BF5">
      <w:pPr>
        <w:pStyle w:val="Prrafodelista"/>
        <w:numPr>
          <w:ilvl w:val="0"/>
          <w:numId w:val="34"/>
        </w:numPr>
        <w:jc w:val="both"/>
        <w:rPr>
          <w:lang w:val="es-ES"/>
        </w:rPr>
      </w:pPr>
      <w:r w:rsidRPr="00385BF5">
        <w:rPr>
          <w:b/>
          <w:lang w:val="es-ES"/>
        </w:rPr>
        <w:t>Sprint Planning</w:t>
      </w:r>
      <w:r>
        <w:rPr>
          <w:lang w:val="es-ES"/>
        </w:rPr>
        <w:t xml:space="preserve">: </w:t>
      </w:r>
      <w:r w:rsidR="00B02704">
        <w:rPr>
          <w:lang w:val="es-ES"/>
        </w:rPr>
        <w:t xml:space="preserve">Se mantuvo esta ceremonia. En algunos casos, cuando la funcionalidad que se iba a realizar en el Sprint ya venía comenzada en el Sprint anterior, esta ceremonia se hacía de manera más corta. Se utilizó una </w:t>
      </w:r>
      <w:r w:rsidR="008C07B1">
        <w:rPr>
          <w:lang w:val="es-ES"/>
        </w:rPr>
        <w:t>herramienta de pizarra Kanban online para utilizar en estas reuniones.</w:t>
      </w:r>
    </w:p>
    <w:p w:rsidR="008C07B1" w:rsidRDefault="008C07B1" w:rsidP="00385BF5">
      <w:pPr>
        <w:pStyle w:val="Prrafodelista"/>
        <w:numPr>
          <w:ilvl w:val="0"/>
          <w:numId w:val="34"/>
        </w:numPr>
        <w:jc w:val="both"/>
        <w:rPr>
          <w:lang w:val="es-ES"/>
        </w:rPr>
      </w:pPr>
      <w:r w:rsidRPr="008C07B1">
        <w:rPr>
          <w:b/>
          <w:lang w:val="es-ES"/>
        </w:rPr>
        <w:t>Daily Meeting</w:t>
      </w:r>
      <w:r w:rsidRPr="008C07B1">
        <w:rPr>
          <w:lang w:val="es-ES"/>
        </w:rPr>
        <w:t xml:space="preserve">: Si bien la metodología </w:t>
      </w:r>
      <w:r>
        <w:rPr>
          <w:lang w:val="es-ES"/>
        </w:rPr>
        <w:t>propone que estas reuniones sean diarias, nuestras reuniones de trabajo tenían una frecuencia de 2 o 3 veces por semana, que eran los días destinados a la realización del proyecto. Antes de comenzar cada jornada de trabajo, cada integante comentaba en qué estaba trabajando y cuál era su objetivo al final de la jornada.</w:t>
      </w:r>
    </w:p>
    <w:p w:rsidR="008C07B1" w:rsidRDefault="008C07B1" w:rsidP="00385BF5">
      <w:pPr>
        <w:pStyle w:val="Prrafodelista"/>
        <w:numPr>
          <w:ilvl w:val="0"/>
          <w:numId w:val="34"/>
        </w:numPr>
        <w:jc w:val="both"/>
        <w:rPr>
          <w:lang w:val="es-ES"/>
        </w:rPr>
      </w:pPr>
      <w:r>
        <w:rPr>
          <w:b/>
          <w:lang w:val="es-ES"/>
        </w:rPr>
        <w:t>Sprint Review</w:t>
      </w:r>
      <w:r w:rsidRPr="008C07B1">
        <w:rPr>
          <w:lang w:val="es-ES"/>
        </w:rPr>
        <w:t>:</w:t>
      </w:r>
      <w:r>
        <w:rPr>
          <w:lang w:val="es-ES"/>
        </w:rPr>
        <w:t xml:space="preserve"> Esta reunión decidió quitarse, ya que por lo general no teníamos un entregable final el cua</w:t>
      </w:r>
      <w:r w:rsidR="00E67264">
        <w:rPr>
          <w:lang w:val="es-ES"/>
        </w:rPr>
        <w:t xml:space="preserve">l presentarle a un Product Owner para su validación, ya que el mismo equipo cubría ese rol. </w:t>
      </w:r>
    </w:p>
    <w:p w:rsidR="00CF23F4" w:rsidRDefault="00E67264" w:rsidP="00CF23F4">
      <w:pPr>
        <w:pStyle w:val="Prrafodelista"/>
        <w:numPr>
          <w:ilvl w:val="0"/>
          <w:numId w:val="34"/>
        </w:numPr>
        <w:jc w:val="both"/>
        <w:rPr>
          <w:lang w:val="es-ES"/>
        </w:rPr>
      </w:pPr>
      <w:r>
        <w:rPr>
          <w:b/>
          <w:lang w:val="es-ES"/>
        </w:rPr>
        <w:t>Sprint Retrospective</w:t>
      </w:r>
      <w:r w:rsidRPr="00E67264">
        <w:rPr>
          <w:lang w:val="es-ES"/>
        </w:rPr>
        <w:t>:</w:t>
      </w:r>
      <w:r>
        <w:rPr>
          <w:lang w:val="es-ES"/>
        </w:rPr>
        <w:t xml:space="preserve"> En esta reunión hacíamos </w:t>
      </w:r>
      <w:r w:rsidRPr="00E67264">
        <w:rPr>
          <w:lang w:val="es-ES"/>
        </w:rPr>
        <w:t>hincapié en aquellas cuestiones del proceso se hicieron bien, aquellas que se hicieron mal, y se tomarán medidas para implementar en el siguiente Sprint.</w:t>
      </w:r>
      <w:r>
        <w:rPr>
          <w:lang w:val="es-ES"/>
        </w:rPr>
        <w:t xml:space="preserve"> Estas reuniones de lecciones aprendidas, se dejaban registradas en un documento, para luego poder verificar al sprint siguiente, si logramos mejorar en lo que dijimos que íbamos a mejorar.</w:t>
      </w:r>
    </w:p>
    <w:p w:rsidR="00F8150A" w:rsidRPr="00E67264" w:rsidRDefault="00F8150A" w:rsidP="00F8150A">
      <w:pPr>
        <w:pStyle w:val="Prrafodelista"/>
        <w:jc w:val="both"/>
        <w:rPr>
          <w:lang w:val="es-ES"/>
        </w:rPr>
      </w:pPr>
    </w:p>
    <w:p w:rsidR="008E4C55" w:rsidRDefault="008E4C55">
      <w:pPr>
        <w:rPr>
          <w:rFonts w:asciiTheme="majorHAnsi" w:eastAsiaTheme="majorEastAsia" w:hAnsiTheme="majorHAnsi" w:cstheme="majorBidi"/>
          <w:caps/>
          <w:spacing w:val="15"/>
          <w:sz w:val="20"/>
          <w:lang w:val="es-AR"/>
        </w:rPr>
      </w:pPr>
      <w:bookmarkStart w:id="14" w:name="_Toc401946480"/>
      <w:r>
        <w:rPr>
          <w:lang w:val="es-AR"/>
        </w:rPr>
        <w:br w:type="page"/>
      </w:r>
    </w:p>
    <w:p w:rsidR="00E67264" w:rsidRPr="00E67264" w:rsidRDefault="004376D0" w:rsidP="00E67264">
      <w:pPr>
        <w:pStyle w:val="Ttulo2"/>
        <w:jc w:val="both"/>
        <w:rPr>
          <w:lang w:val="es-AR"/>
        </w:rPr>
      </w:pPr>
      <w:bookmarkStart w:id="15" w:name="_Toc421794442"/>
      <w:r>
        <w:rPr>
          <w:lang w:val="es-AR"/>
        </w:rPr>
        <w:lastRenderedPageBreak/>
        <w:t>Equipo de Trabajo</w:t>
      </w:r>
      <w:bookmarkEnd w:id="14"/>
      <w:bookmarkEnd w:id="15"/>
    </w:p>
    <w:p w:rsidR="004376D0" w:rsidRPr="00EC7366" w:rsidRDefault="004376D0" w:rsidP="00E777FB">
      <w:pPr>
        <w:jc w:val="both"/>
        <w:rPr>
          <w:lang w:val="es-AR"/>
        </w:rPr>
      </w:pPr>
      <w:r w:rsidRPr="00EC7366">
        <w:rPr>
          <w:lang w:val="es-AR"/>
        </w:rPr>
        <w:t>Para la realización de este proyecto se ha seleccionado un equipo de trabajo que se encuentra en una situación académica similar.</w:t>
      </w:r>
    </w:p>
    <w:p w:rsidR="004376D0" w:rsidRPr="00EC7366" w:rsidRDefault="004376D0" w:rsidP="00E777FB">
      <w:pPr>
        <w:jc w:val="both"/>
        <w:rPr>
          <w:lang w:val="es-AR"/>
        </w:rPr>
      </w:pPr>
      <w:r w:rsidRPr="00EC7366">
        <w:rPr>
          <w:lang w:val="es-AR"/>
        </w:rPr>
        <w:t>Los integrantes y sus perfiles</w:t>
      </w:r>
      <w:r w:rsidR="00CC1CBE">
        <w:rPr>
          <w:lang w:val="es-AR"/>
        </w:rPr>
        <w:t xml:space="preserve"> antes de iniciar el proyecto</w:t>
      </w:r>
      <w:r w:rsidRPr="00EC7366">
        <w:rPr>
          <w:lang w:val="es-AR"/>
        </w:rPr>
        <w:t xml:space="preserve"> </w:t>
      </w:r>
      <w:r w:rsidR="00CC1CBE">
        <w:rPr>
          <w:lang w:val="es-AR"/>
        </w:rPr>
        <w:t>eran los siguientes</w:t>
      </w:r>
      <w:r w:rsidRPr="00EC7366">
        <w:rPr>
          <w:lang w:val="es-AR"/>
        </w:rPr>
        <w:t>:</w:t>
      </w:r>
    </w:p>
    <w:p w:rsidR="004376D0" w:rsidRPr="00265547" w:rsidRDefault="004376D0" w:rsidP="00E777FB">
      <w:pPr>
        <w:pStyle w:val="Prrafodelista"/>
        <w:numPr>
          <w:ilvl w:val="0"/>
          <w:numId w:val="15"/>
        </w:numPr>
        <w:jc w:val="both"/>
        <w:rPr>
          <w:lang w:val="es-AR"/>
        </w:rPr>
      </w:pPr>
      <w:r w:rsidRPr="00EC7366">
        <w:rPr>
          <w:lang w:val="es-AR"/>
        </w:rPr>
        <w:t xml:space="preserve">Allemand Facundo, </w:t>
      </w:r>
      <w:r>
        <w:rPr>
          <w:lang w:val="es-AR"/>
        </w:rPr>
        <w:t>desarrollador web en C#,</w:t>
      </w:r>
      <w:r w:rsidRPr="00EC7366">
        <w:rPr>
          <w:lang w:val="es-AR"/>
        </w:rPr>
        <w:t xml:space="preserve"> </w:t>
      </w:r>
    </w:p>
    <w:p w:rsidR="004376D0" w:rsidRPr="00EC7366" w:rsidRDefault="004376D0" w:rsidP="00E777FB">
      <w:pPr>
        <w:pStyle w:val="Prrafodelista"/>
        <w:numPr>
          <w:ilvl w:val="0"/>
          <w:numId w:val="15"/>
        </w:numPr>
        <w:jc w:val="both"/>
        <w:rPr>
          <w:lang w:val="es-AR"/>
        </w:rPr>
      </w:pPr>
      <w:r w:rsidRPr="00EC7366">
        <w:rPr>
          <w:lang w:val="es-AR"/>
        </w:rPr>
        <w:t>Herrera Antonio,</w:t>
      </w:r>
      <w:r>
        <w:rPr>
          <w:lang w:val="es-AR"/>
        </w:rPr>
        <w:t xml:space="preserve"> desarrollador web en C#,</w:t>
      </w:r>
      <w:r w:rsidRPr="00EC7366">
        <w:rPr>
          <w:lang w:val="es-AR"/>
        </w:rPr>
        <w:t xml:space="preserve"> </w:t>
      </w:r>
    </w:p>
    <w:p w:rsidR="004376D0" w:rsidRPr="00EC7366" w:rsidRDefault="004376D0" w:rsidP="00E777FB">
      <w:pPr>
        <w:pStyle w:val="Prrafodelista"/>
        <w:numPr>
          <w:ilvl w:val="0"/>
          <w:numId w:val="15"/>
        </w:numPr>
        <w:jc w:val="both"/>
        <w:rPr>
          <w:lang w:val="es-AR"/>
        </w:rPr>
      </w:pPr>
      <w:r w:rsidRPr="00EC7366">
        <w:rPr>
          <w:lang w:val="es-AR"/>
        </w:rPr>
        <w:t>Pedrosa Paula Melania,</w:t>
      </w:r>
      <w:r>
        <w:rPr>
          <w:lang w:val="es-AR"/>
        </w:rPr>
        <w:t xml:space="preserve"> analista funcional y tester,</w:t>
      </w:r>
    </w:p>
    <w:p w:rsidR="00920366" w:rsidRDefault="004376D0" w:rsidP="00920366">
      <w:pPr>
        <w:pStyle w:val="Prrafodelista"/>
        <w:numPr>
          <w:ilvl w:val="0"/>
          <w:numId w:val="15"/>
        </w:numPr>
        <w:jc w:val="both"/>
        <w:rPr>
          <w:lang w:val="es-AR"/>
        </w:rPr>
      </w:pPr>
      <w:r w:rsidRPr="00EC7366">
        <w:rPr>
          <w:lang w:val="es-AR"/>
        </w:rPr>
        <w:t>Rojas Amaya Florencia, analista funcional y desarrolladora web en C#.</w:t>
      </w:r>
    </w:p>
    <w:p w:rsidR="00CC1CBE" w:rsidRDefault="00CC1CBE" w:rsidP="00CC1CBE">
      <w:pPr>
        <w:jc w:val="both"/>
        <w:rPr>
          <w:lang w:val="es-AR"/>
        </w:rPr>
      </w:pPr>
      <w:r>
        <w:rPr>
          <w:lang w:val="es-AR"/>
        </w:rPr>
        <w:t>A medida que el proyecto fue avanzando, los perfiles de los integrantes fueron creciendo y especializándose en distintas cuestiones. A continuación se presenta como fueron los roles asumidos por el equipo a lo largo del proyecto:</w:t>
      </w:r>
    </w:p>
    <w:p w:rsidR="00CC1CBE" w:rsidRDefault="00CC1CBE" w:rsidP="00CC1CBE">
      <w:pPr>
        <w:pStyle w:val="Prrafodelista"/>
        <w:numPr>
          <w:ilvl w:val="0"/>
          <w:numId w:val="35"/>
        </w:numPr>
        <w:jc w:val="both"/>
        <w:rPr>
          <w:lang w:val="es-AR"/>
        </w:rPr>
      </w:pPr>
      <w:r>
        <w:rPr>
          <w:lang w:val="es-AR"/>
        </w:rPr>
        <w:t xml:space="preserve">Allemand Facundo: Se especializó en el diseño de IU y en el desarrollo del front-end de la aplicación. </w:t>
      </w:r>
    </w:p>
    <w:p w:rsidR="00CC1CBE" w:rsidRPr="00CC1CBE" w:rsidRDefault="00CC1CBE" w:rsidP="00CC1CBE">
      <w:pPr>
        <w:pStyle w:val="Prrafodelista"/>
        <w:numPr>
          <w:ilvl w:val="0"/>
          <w:numId w:val="35"/>
        </w:numPr>
        <w:jc w:val="both"/>
        <w:rPr>
          <w:lang w:val="es-AR"/>
        </w:rPr>
      </w:pPr>
      <w:r>
        <w:rPr>
          <w:lang w:val="es-AR"/>
        </w:rPr>
        <w:t xml:space="preserve">Herrera Antonio: Se especializó en el uso de librerías </w:t>
      </w:r>
      <w:r w:rsidR="006D3429">
        <w:rPr>
          <w:lang w:val="es-AR"/>
        </w:rPr>
        <w:t xml:space="preserve"> de JavaScript y en el desarrollo del front-end de la aplicación</w:t>
      </w:r>
      <w:r w:rsidRPr="00CC1CBE">
        <w:rPr>
          <w:lang w:val="es-AR"/>
        </w:rPr>
        <w:t xml:space="preserve">, </w:t>
      </w:r>
    </w:p>
    <w:p w:rsidR="00CC1CBE" w:rsidRPr="00EC7366" w:rsidRDefault="006D3429" w:rsidP="006D3429">
      <w:pPr>
        <w:pStyle w:val="Prrafodelista"/>
        <w:numPr>
          <w:ilvl w:val="0"/>
          <w:numId w:val="35"/>
        </w:numPr>
        <w:jc w:val="both"/>
        <w:rPr>
          <w:lang w:val="es-AR"/>
        </w:rPr>
      </w:pPr>
      <w:r>
        <w:rPr>
          <w:lang w:val="es-AR"/>
        </w:rPr>
        <w:t>Pedrosa Paula Melania: Se especializó en el testing, en estructura de Base de Datos , SQL</w:t>
      </w:r>
      <w:r w:rsidRPr="006D3429">
        <w:rPr>
          <w:lang w:val="es-AR"/>
        </w:rPr>
        <w:t xml:space="preserve"> queries</w:t>
      </w:r>
      <w:r>
        <w:rPr>
          <w:lang w:val="es-AR"/>
        </w:rPr>
        <w:t xml:space="preserve"> y desarrollo de back-end de la aplicación y participó activamente en la documentación del sistema,</w:t>
      </w:r>
    </w:p>
    <w:p w:rsidR="00CC1CBE" w:rsidRPr="006D3429" w:rsidRDefault="006D3429" w:rsidP="006E2628">
      <w:pPr>
        <w:pStyle w:val="Prrafodelista"/>
        <w:numPr>
          <w:ilvl w:val="0"/>
          <w:numId w:val="35"/>
        </w:numPr>
        <w:jc w:val="both"/>
        <w:rPr>
          <w:lang w:val="es-AR"/>
        </w:rPr>
      </w:pPr>
      <w:r>
        <w:rPr>
          <w:lang w:val="es-AR"/>
        </w:rPr>
        <w:t>Rojas Amaya Florencia: Se especializó en el análisis y en el desarrollo de back-end de la aplicación. Además participó activamente en tareas de gestión de proyecto y documentación del sistema.</w:t>
      </w:r>
    </w:p>
    <w:p w:rsidR="004376D0" w:rsidRPr="00217D07" w:rsidRDefault="004376D0" w:rsidP="00E777FB">
      <w:pPr>
        <w:pStyle w:val="Ttulo2"/>
        <w:jc w:val="both"/>
        <w:rPr>
          <w:b/>
          <w:lang w:val="es-AR"/>
        </w:rPr>
      </w:pPr>
      <w:bookmarkStart w:id="16" w:name="_Toc401946481"/>
      <w:bookmarkStart w:id="17" w:name="_Toc421794443"/>
      <w:r>
        <w:rPr>
          <w:lang w:val="es-AR"/>
        </w:rPr>
        <w:t>Meta Prevista</w:t>
      </w:r>
      <w:bookmarkEnd w:id="16"/>
      <w:bookmarkEnd w:id="17"/>
    </w:p>
    <w:p w:rsidR="004376D0" w:rsidRPr="00EC7366" w:rsidRDefault="004376D0" w:rsidP="00E777FB">
      <w:pPr>
        <w:jc w:val="both"/>
        <w:rPr>
          <w:noProof/>
          <w:lang w:val="es-AR"/>
        </w:rPr>
      </w:pPr>
      <w:r w:rsidRPr="00EC7366">
        <w:rPr>
          <w:noProof/>
          <w:lang w:val="es-AR"/>
        </w:rPr>
        <w:t>Con la realización e implementación de nuestro producto, tenemos como principal meta  que los actuales torneos amateurs que tienen lugar en la Ciudad de Córdoba hagan uso de nuestro sistema, con la posibilidad de crecimiento a cualquier torneo oficial de fútbol de distintas envergaduras.</w:t>
      </w:r>
    </w:p>
    <w:p w:rsidR="004376D0" w:rsidRPr="00E95346" w:rsidRDefault="004376D0" w:rsidP="00E777FB">
      <w:pPr>
        <w:pStyle w:val="Ttulo3"/>
        <w:jc w:val="both"/>
        <w:rPr>
          <w:b/>
          <w:noProof/>
          <w:lang w:val="es-AR"/>
        </w:rPr>
      </w:pPr>
      <w:bookmarkStart w:id="18" w:name="_Toc401946482"/>
      <w:bookmarkStart w:id="19" w:name="_Toc421794444"/>
      <w:r>
        <w:rPr>
          <w:noProof/>
          <w:lang w:val="es-AR"/>
        </w:rPr>
        <w:t>Problemas Detectado</w:t>
      </w:r>
      <w:bookmarkEnd w:id="18"/>
      <w:bookmarkEnd w:id="19"/>
    </w:p>
    <w:p w:rsidR="004376D0" w:rsidRPr="00EC7366" w:rsidRDefault="004376D0" w:rsidP="00E777FB">
      <w:pPr>
        <w:jc w:val="both"/>
        <w:rPr>
          <w:lang w:val="es-AR"/>
        </w:rPr>
      </w:pPr>
      <w:r w:rsidRPr="00EC7366">
        <w:rPr>
          <w:lang w:val="es-AR"/>
        </w:rPr>
        <w:t>Actualmente existen numerosos campeonatos de fútbol que se administran de forma manual y utilizan medios de comunicación diversos, tales como Facebook, celulares, imágenes, etc. Los mismos, gestionan su información mediante el uso de herramientas como Excel o planillas manuales. Estos mecanismos no siempre resultan los apropiados o adecuados para una correcta administración y comunicación de la información a los involucrados del certamen de fútbol.</w:t>
      </w:r>
    </w:p>
    <w:p w:rsidR="004376D0" w:rsidRPr="00E95346" w:rsidRDefault="004376D0" w:rsidP="00E777FB">
      <w:pPr>
        <w:pStyle w:val="Ttulo3"/>
        <w:jc w:val="both"/>
        <w:rPr>
          <w:b/>
          <w:lang w:val="es-AR"/>
        </w:rPr>
      </w:pPr>
      <w:bookmarkStart w:id="20" w:name="_Toc401946483"/>
      <w:bookmarkStart w:id="21" w:name="_Toc421794445"/>
      <w:r>
        <w:rPr>
          <w:lang w:val="es-AR"/>
        </w:rPr>
        <w:t>Motivación</w:t>
      </w:r>
      <w:bookmarkEnd w:id="20"/>
      <w:bookmarkEnd w:id="21"/>
    </w:p>
    <w:p w:rsidR="004376D0" w:rsidRPr="00EC7366" w:rsidRDefault="004376D0" w:rsidP="00E777FB">
      <w:pPr>
        <w:jc w:val="both"/>
        <w:rPr>
          <w:lang w:val="es-AR"/>
        </w:rPr>
      </w:pPr>
      <w:r w:rsidRPr="00EC7366">
        <w:rPr>
          <w:lang w:val="es-AR"/>
        </w:rPr>
        <w:t xml:space="preserve">Ante la existencia de los problemas detectados existentes en este ámbito, nos motiva llevar a cabo el desarrollo de  un sistema que brinde una solución a los mismos. </w:t>
      </w:r>
    </w:p>
    <w:p w:rsidR="004376D0" w:rsidRPr="00EC7366" w:rsidRDefault="004376D0" w:rsidP="00E777FB">
      <w:pPr>
        <w:jc w:val="both"/>
        <w:rPr>
          <w:lang w:val="es-AR"/>
        </w:rPr>
      </w:pPr>
      <w:r w:rsidRPr="00EC7366">
        <w:rPr>
          <w:lang w:val="es-AR"/>
        </w:rPr>
        <w:lastRenderedPageBreak/>
        <w:t>Nuestro producto no sólo permitirá facilitar la gestión del campeonato al administrador del mismo, sino también actuará como un medio de comunicación centralizado entre los organizadores del torneo y todos los involucrados de la competencia.</w:t>
      </w:r>
    </w:p>
    <w:p w:rsidR="004376D0" w:rsidRPr="00E95346" w:rsidRDefault="004376D0" w:rsidP="00E777FB">
      <w:pPr>
        <w:pStyle w:val="Ttulo3"/>
        <w:jc w:val="both"/>
        <w:rPr>
          <w:b/>
          <w:lang w:val="es-AR"/>
        </w:rPr>
      </w:pPr>
      <w:bookmarkStart w:id="22" w:name="_Toc401946484"/>
      <w:bookmarkStart w:id="23" w:name="_Toc421794446"/>
      <w:r>
        <w:rPr>
          <w:lang w:val="es-AR"/>
        </w:rPr>
        <w:t>Viabilidad del Proyecto</w:t>
      </w:r>
      <w:bookmarkEnd w:id="22"/>
      <w:bookmarkEnd w:id="23"/>
    </w:p>
    <w:p w:rsidR="004376D0" w:rsidRPr="00EC7366" w:rsidRDefault="004376D0" w:rsidP="00E777FB">
      <w:pPr>
        <w:jc w:val="both"/>
        <w:rPr>
          <w:lang w:val="es-AR"/>
        </w:rPr>
      </w:pPr>
      <w:r w:rsidRPr="00EC7366">
        <w:rPr>
          <w:lang w:val="es-AR"/>
        </w:rPr>
        <w:t>Consideramos que nuestro proyecto se puede insertar en el mercado, ya que existe un mercado potencial no explotado en este ámbito. Conocemos la tecnología necesaria para desarrollarlo e implementarlo.</w:t>
      </w:r>
    </w:p>
    <w:p w:rsidR="004376D0" w:rsidRDefault="004376D0" w:rsidP="00E777FB">
      <w:pPr>
        <w:jc w:val="both"/>
        <w:rPr>
          <w:lang w:val="es-AR"/>
        </w:rPr>
      </w:pPr>
      <w:r w:rsidRPr="00EC7366">
        <w:rPr>
          <w:lang w:val="es-AR"/>
        </w:rPr>
        <w:t>Además, estamos en un momento oportuno para poder llevar a cabo el desarrollo y puest</w:t>
      </w:r>
      <w:r>
        <w:rPr>
          <w:lang w:val="es-AR"/>
        </w:rPr>
        <w:t>a en marcha de nuestro sistema. Como pudimos identificar cuáles eran los problemas existentes en este ámbito de administración de campeonatos de fútbol, consideramos que existe una necesidad que no está satisfecha, es decir sabemos que se necesita pero no se encuentra contemplado. La cantidad de campeonatos de fútbol que tiene lugar en la ciudad de Córdoba es significativa, es decir, y los medios de administración son ineficientes, por lo tanto observamos que estamos frente a una oportunidad interesante para nosotros como desarrolladores.</w:t>
      </w:r>
    </w:p>
    <w:p w:rsidR="004376D0" w:rsidRPr="00BB6333" w:rsidRDefault="004376D0" w:rsidP="00E777FB">
      <w:pPr>
        <w:pStyle w:val="Ttulo2"/>
        <w:jc w:val="both"/>
        <w:rPr>
          <w:b/>
          <w:lang w:val="es-AR"/>
        </w:rPr>
      </w:pPr>
      <w:bookmarkStart w:id="24" w:name="_Toc401946485"/>
      <w:bookmarkStart w:id="25" w:name="_Toc421794447"/>
      <w:r>
        <w:rPr>
          <w:lang w:val="es-AR"/>
        </w:rPr>
        <w:t>Inversión y Resultados Económicos Esperados</w:t>
      </w:r>
      <w:bookmarkEnd w:id="24"/>
      <w:bookmarkEnd w:id="25"/>
    </w:p>
    <w:p w:rsidR="004376D0" w:rsidRDefault="004376D0" w:rsidP="00E777FB">
      <w:pPr>
        <w:jc w:val="both"/>
        <w:rPr>
          <w:lang w:val="es-ES"/>
        </w:rPr>
      </w:pPr>
      <w:r>
        <w:rPr>
          <w:lang w:val="es-AR"/>
        </w:rPr>
        <w:t xml:space="preserve">En cuanto a la inversión para llevar a cabo la implementación y puesta en marcha del proyecto, es mínima. Los costos de desarrollo, son nulos: utilizaremos la licencia de </w:t>
      </w:r>
      <w:r w:rsidRPr="00BB6333">
        <w:rPr>
          <w:lang w:val="es-ES"/>
        </w:rPr>
        <w:t>Visual Studio que nos provee la universidad</w:t>
      </w:r>
      <w:r>
        <w:rPr>
          <w:lang w:val="es-ES"/>
        </w:rPr>
        <w:t>, para SQL Server, utilizaremos la licencia Express que incluye 10 GB de almacenamiento por base de datos. Además, Tortoise y Rioux son gratuitos, Rioux permite 50 MB por repositorio.</w:t>
      </w:r>
    </w:p>
    <w:tbl>
      <w:tblPr>
        <w:tblStyle w:val="Tabladecuadrcula2-nfasis1"/>
        <w:tblW w:w="0" w:type="auto"/>
        <w:tblLook w:val="04A0" w:firstRow="1" w:lastRow="0" w:firstColumn="1" w:lastColumn="0" w:noHBand="0" w:noVBand="1"/>
      </w:tblPr>
      <w:tblGrid>
        <w:gridCol w:w="1950"/>
        <w:gridCol w:w="3073"/>
      </w:tblGrid>
      <w:tr w:rsidR="004376D0" w:rsidTr="00A42E9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023" w:type="dxa"/>
            <w:gridSpan w:val="2"/>
          </w:tcPr>
          <w:p w:rsidR="004376D0" w:rsidRDefault="004376D0" w:rsidP="00E777FB">
            <w:pPr>
              <w:jc w:val="both"/>
              <w:rPr>
                <w:noProof/>
                <w:lang w:val="es-ES"/>
              </w:rPr>
            </w:pPr>
            <w:r>
              <w:rPr>
                <w:noProof/>
                <w:lang w:val="es-ES"/>
              </w:rPr>
              <w:t>Costos de Desarrollo</w:t>
            </w:r>
          </w:p>
        </w:tc>
      </w:tr>
      <w:tr w:rsidR="004376D0" w:rsidTr="00A42E9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950" w:type="dxa"/>
            <w:shd w:val="clear" w:color="auto" w:fill="FFFFFF" w:themeFill="background1"/>
          </w:tcPr>
          <w:p w:rsidR="004376D0" w:rsidRPr="00187159" w:rsidRDefault="004376D0" w:rsidP="00E777FB">
            <w:pPr>
              <w:jc w:val="both"/>
              <w:rPr>
                <w:b w:val="0"/>
                <w:noProof/>
                <w:lang w:val="es-ES"/>
              </w:rPr>
            </w:pPr>
            <w:r>
              <w:rPr>
                <w:b w:val="0"/>
                <w:noProof/>
                <w:lang w:val="es-ES"/>
              </w:rPr>
              <w:t>Visual Studio</w:t>
            </w:r>
          </w:p>
        </w:tc>
        <w:tc>
          <w:tcPr>
            <w:tcW w:w="3073" w:type="dxa"/>
            <w:shd w:val="clear" w:color="auto" w:fill="FFFFFF" w:themeFill="background1"/>
          </w:tcPr>
          <w:p w:rsidR="004376D0" w:rsidRDefault="004376D0" w:rsidP="00E777FB">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0$ - Licencias educativas</w:t>
            </w:r>
          </w:p>
        </w:tc>
      </w:tr>
      <w:tr w:rsidR="004376D0" w:rsidTr="00A42E97">
        <w:trPr>
          <w:trHeight w:val="748"/>
        </w:trPr>
        <w:tc>
          <w:tcPr>
            <w:cnfStyle w:val="001000000000" w:firstRow="0" w:lastRow="0" w:firstColumn="1" w:lastColumn="0" w:oddVBand="0" w:evenVBand="0" w:oddHBand="0" w:evenHBand="0" w:firstRowFirstColumn="0" w:firstRowLastColumn="0" w:lastRowFirstColumn="0" w:lastRowLastColumn="0"/>
            <w:tcW w:w="1950" w:type="dxa"/>
            <w:shd w:val="clear" w:color="auto" w:fill="FFFFFF" w:themeFill="background1"/>
          </w:tcPr>
          <w:p w:rsidR="004376D0" w:rsidRPr="00187159" w:rsidRDefault="004376D0" w:rsidP="00E777FB">
            <w:pPr>
              <w:jc w:val="both"/>
              <w:rPr>
                <w:b w:val="0"/>
                <w:noProof/>
                <w:lang w:val="es-ES"/>
              </w:rPr>
            </w:pPr>
            <w:r>
              <w:rPr>
                <w:b w:val="0"/>
                <w:noProof/>
                <w:lang w:val="es-ES"/>
              </w:rPr>
              <w:t>SQL Server</w:t>
            </w:r>
          </w:p>
        </w:tc>
        <w:tc>
          <w:tcPr>
            <w:tcW w:w="3073" w:type="dxa"/>
            <w:shd w:val="clear" w:color="auto" w:fill="FFFFFF" w:themeFill="background1"/>
          </w:tcPr>
          <w:p w:rsidR="004376D0" w:rsidRDefault="004376D0" w:rsidP="00E777FB">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0$ - Licencia Express</w:t>
            </w:r>
          </w:p>
        </w:tc>
      </w:tr>
      <w:tr w:rsidR="004376D0" w:rsidTr="00A42E97">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950" w:type="dxa"/>
            <w:shd w:val="clear" w:color="auto" w:fill="FFFFFF" w:themeFill="background1"/>
          </w:tcPr>
          <w:p w:rsidR="004376D0" w:rsidRPr="00187159" w:rsidRDefault="004376D0" w:rsidP="00E777FB">
            <w:pPr>
              <w:jc w:val="both"/>
              <w:rPr>
                <w:b w:val="0"/>
                <w:noProof/>
                <w:lang w:val="es-ES"/>
              </w:rPr>
            </w:pPr>
            <w:r>
              <w:rPr>
                <w:b w:val="0"/>
                <w:noProof/>
                <w:lang w:val="es-ES"/>
              </w:rPr>
              <w:t>Tortoise</w:t>
            </w:r>
          </w:p>
        </w:tc>
        <w:tc>
          <w:tcPr>
            <w:tcW w:w="3073" w:type="dxa"/>
            <w:shd w:val="clear" w:color="auto" w:fill="FFFFFF" w:themeFill="background1"/>
          </w:tcPr>
          <w:p w:rsidR="004376D0" w:rsidRDefault="004376D0" w:rsidP="00E777FB">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0$</w:t>
            </w:r>
          </w:p>
        </w:tc>
      </w:tr>
      <w:tr w:rsidR="004376D0" w:rsidTr="00A42E97">
        <w:trPr>
          <w:trHeight w:val="294"/>
        </w:trPr>
        <w:tc>
          <w:tcPr>
            <w:cnfStyle w:val="001000000000" w:firstRow="0" w:lastRow="0" w:firstColumn="1" w:lastColumn="0" w:oddVBand="0" w:evenVBand="0" w:oddHBand="0" w:evenHBand="0" w:firstRowFirstColumn="0" w:firstRowLastColumn="0" w:lastRowFirstColumn="0" w:lastRowLastColumn="0"/>
            <w:tcW w:w="1950" w:type="dxa"/>
            <w:shd w:val="clear" w:color="auto" w:fill="FFFFFF" w:themeFill="background1"/>
          </w:tcPr>
          <w:p w:rsidR="004376D0" w:rsidRDefault="004376D0" w:rsidP="00E777FB">
            <w:pPr>
              <w:jc w:val="both"/>
              <w:rPr>
                <w:b w:val="0"/>
                <w:noProof/>
                <w:lang w:val="es-ES"/>
              </w:rPr>
            </w:pPr>
            <w:r>
              <w:rPr>
                <w:b w:val="0"/>
                <w:noProof/>
                <w:lang w:val="es-ES"/>
              </w:rPr>
              <w:t>Rioux</w:t>
            </w:r>
          </w:p>
        </w:tc>
        <w:tc>
          <w:tcPr>
            <w:tcW w:w="3073" w:type="dxa"/>
            <w:shd w:val="clear" w:color="auto" w:fill="FFFFFF" w:themeFill="background1"/>
          </w:tcPr>
          <w:p w:rsidR="004376D0" w:rsidRDefault="004376D0" w:rsidP="00E777FB">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0$</w:t>
            </w:r>
          </w:p>
        </w:tc>
      </w:tr>
    </w:tbl>
    <w:p w:rsidR="004376D0" w:rsidRDefault="004376D0" w:rsidP="00E777FB">
      <w:pPr>
        <w:jc w:val="both"/>
        <w:rPr>
          <w:lang w:val="es-AR"/>
        </w:rPr>
      </w:pPr>
    </w:p>
    <w:p w:rsidR="004376D0" w:rsidRDefault="004376D0" w:rsidP="00E777FB">
      <w:pPr>
        <w:jc w:val="both"/>
        <w:rPr>
          <w:lang w:val="es-ES"/>
        </w:rPr>
      </w:pPr>
      <w:r>
        <w:rPr>
          <w:lang w:val="es-AR"/>
        </w:rPr>
        <w:t xml:space="preserve">En cuanto a los costos de testing y producción, utilizaremos </w:t>
      </w:r>
      <w:r w:rsidRPr="00B959D1">
        <w:rPr>
          <w:lang w:val="es-ES"/>
        </w:rPr>
        <w:t>Somee</w:t>
      </w:r>
      <w:r>
        <w:rPr>
          <w:lang w:val="es-ES"/>
        </w:rPr>
        <w:t xml:space="preserve"> que constituye</w:t>
      </w:r>
      <w:r w:rsidRPr="00B959D1">
        <w:rPr>
          <w:lang w:val="es-ES"/>
        </w:rPr>
        <w:t xml:space="preserve"> un</w:t>
      </w:r>
      <w:r>
        <w:rPr>
          <w:lang w:val="es-ES"/>
        </w:rPr>
        <w:t xml:space="preserve"> hosting gratuito para ASP.Net. El mismo permite almacenar hasta 150 M</w:t>
      </w:r>
      <w:r w:rsidRPr="00B959D1">
        <w:rPr>
          <w:lang w:val="es-ES"/>
        </w:rPr>
        <w:t>B, que con eso nos alcanza para hacer pruebas</w:t>
      </w:r>
      <w:r>
        <w:rPr>
          <w:lang w:val="es-AR"/>
        </w:rPr>
        <w:t xml:space="preserve">. </w:t>
      </w:r>
      <w:r w:rsidRPr="00B959D1">
        <w:rPr>
          <w:lang w:val="es-ES"/>
        </w:rPr>
        <w:t>Permite almacenar 15MB para BD MSSQL 2012</w:t>
      </w:r>
      <w:r>
        <w:rPr>
          <w:lang w:val="es-AR"/>
        </w:rPr>
        <w:t xml:space="preserve">. </w:t>
      </w:r>
      <w:r w:rsidRPr="00B959D1">
        <w:rPr>
          <w:lang w:val="es-ES"/>
        </w:rPr>
        <w:t>El costo de un hosting con las características necesarias para poner en marcha el sistema, cuesta 8 dólares por mes.</w:t>
      </w:r>
    </w:p>
    <w:tbl>
      <w:tblPr>
        <w:tblStyle w:val="Tabladecuadrcula2-nfasis2"/>
        <w:tblW w:w="0" w:type="auto"/>
        <w:tblLook w:val="04A0" w:firstRow="1" w:lastRow="0" w:firstColumn="1" w:lastColumn="0" w:noHBand="0" w:noVBand="1"/>
      </w:tblPr>
      <w:tblGrid>
        <w:gridCol w:w="1950"/>
        <w:gridCol w:w="3073"/>
      </w:tblGrid>
      <w:tr w:rsidR="004376D0" w:rsidTr="005561C1">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023" w:type="dxa"/>
            <w:gridSpan w:val="2"/>
          </w:tcPr>
          <w:p w:rsidR="004376D0" w:rsidRDefault="004376D0" w:rsidP="00E777FB">
            <w:pPr>
              <w:jc w:val="both"/>
              <w:rPr>
                <w:noProof/>
                <w:lang w:val="es-ES"/>
              </w:rPr>
            </w:pPr>
            <w:r>
              <w:rPr>
                <w:noProof/>
                <w:lang w:val="es-ES"/>
              </w:rPr>
              <w:t xml:space="preserve">Costos de Testing </w:t>
            </w:r>
            <w:r w:rsidR="001B1938">
              <w:rPr>
                <w:noProof/>
                <w:lang w:val="es-ES"/>
              </w:rPr>
              <w:t>–</w:t>
            </w:r>
            <w:r>
              <w:rPr>
                <w:noProof/>
                <w:lang w:val="es-ES"/>
              </w:rPr>
              <w:t xml:space="preserve"> Producción</w:t>
            </w:r>
          </w:p>
        </w:tc>
      </w:tr>
      <w:tr w:rsidR="004376D0" w:rsidTr="00A42E9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950" w:type="dxa"/>
            <w:shd w:val="clear" w:color="auto" w:fill="FFFFFF" w:themeFill="background1"/>
          </w:tcPr>
          <w:p w:rsidR="004376D0" w:rsidRPr="00187159" w:rsidRDefault="004376D0" w:rsidP="00E777FB">
            <w:pPr>
              <w:jc w:val="both"/>
              <w:rPr>
                <w:b w:val="0"/>
                <w:noProof/>
                <w:lang w:val="es-ES"/>
              </w:rPr>
            </w:pPr>
            <w:r>
              <w:rPr>
                <w:b w:val="0"/>
                <w:noProof/>
                <w:lang w:val="es-ES"/>
              </w:rPr>
              <w:t>Hosting Gratuito para Pruebas</w:t>
            </w:r>
          </w:p>
        </w:tc>
        <w:tc>
          <w:tcPr>
            <w:tcW w:w="3073" w:type="dxa"/>
            <w:shd w:val="clear" w:color="auto" w:fill="FFFFFF" w:themeFill="background1"/>
          </w:tcPr>
          <w:p w:rsidR="004376D0" w:rsidRDefault="004376D0" w:rsidP="00E777FB">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 xml:space="preserve">0$ </w:t>
            </w:r>
          </w:p>
        </w:tc>
      </w:tr>
      <w:tr w:rsidR="004376D0" w:rsidTr="005561C1">
        <w:trPr>
          <w:trHeight w:val="748"/>
        </w:trPr>
        <w:tc>
          <w:tcPr>
            <w:cnfStyle w:val="001000000000" w:firstRow="0" w:lastRow="0" w:firstColumn="1" w:lastColumn="0" w:oddVBand="0" w:evenVBand="0" w:oddHBand="0" w:evenHBand="0" w:firstRowFirstColumn="0" w:firstRowLastColumn="0" w:lastRowFirstColumn="0" w:lastRowLastColumn="0"/>
            <w:tcW w:w="1950" w:type="dxa"/>
          </w:tcPr>
          <w:p w:rsidR="004376D0" w:rsidRPr="00187159" w:rsidRDefault="004376D0" w:rsidP="00E777FB">
            <w:pPr>
              <w:jc w:val="both"/>
              <w:rPr>
                <w:b w:val="0"/>
                <w:noProof/>
                <w:lang w:val="es-ES"/>
              </w:rPr>
            </w:pPr>
            <w:r>
              <w:rPr>
                <w:b w:val="0"/>
                <w:noProof/>
                <w:lang w:val="es-ES"/>
              </w:rPr>
              <w:t>Hosting Inicial para Producción</w:t>
            </w:r>
          </w:p>
        </w:tc>
        <w:tc>
          <w:tcPr>
            <w:tcW w:w="3073" w:type="dxa"/>
          </w:tcPr>
          <w:p w:rsidR="004376D0" w:rsidRDefault="004376D0" w:rsidP="00E777FB">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U$S8 por mes</w:t>
            </w:r>
          </w:p>
        </w:tc>
      </w:tr>
    </w:tbl>
    <w:p w:rsidR="004376D0" w:rsidRDefault="004376D0" w:rsidP="00E777FB">
      <w:pPr>
        <w:jc w:val="both"/>
        <w:rPr>
          <w:noProof/>
          <w:lang w:val="es-AR"/>
        </w:rPr>
      </w:pPr>
    </w:p>
    <w:p w:rsidR="004376D0" w:rsidRPr="00EC7366" w:rsidRDefault="004376D0" w:rsidP="00E777FB">
      <w:pPr>
        <w:jc w:val="both"/>
        <w:rPr>
          <w:noProof/>
          <w:lang w:val="es-AR"/>
        </w:rPr>
      </w:pPr>
      <w:r>
        <w:rPr>
          <w:noProof/>
          <w:lang w:val="es-AR"/>
        </w:rPr>
        <w:t>En cuanto a los resultados económicos, s</w:t>
      </w:r>
      <w:r w:rsidRPr="00EC7366">
        <w:rPr>
          <w:noProof/>
          <w:lang w:val="es-AR"/>
        </w:rPr>
        <w:t>e buscará en una primera instancia, una vez construido el producto, insertarlo en el mercado de forma libre y gratuita para lograr la promoción del mismo y captar a los potenciales clientes del sistema. Ya lograda la aceptación del sofware por parte de los usuarios, se buscará distinguir distintas membrecías que abarcarán diferentes funcionalidades. Aquellas membrecías que ofrezcan servicios más complejos, tendrán un costo adicional para aquellos usuarios que deseen administrar un campeonato y hacer uso de estos servicios diferenciales.</w:t>
      </w:r>
    </w:p>
    <w:p w:rsidR="004376D0" w:rsidRDefault="004376D0" w:rsidP="00E777FB">
      <w:pPr>
        <w:jc w:val="both"/>
        <w:rPr>
          <w:lang w:val="es-AR"/>
        </w:rPr>
      </w:pPr>
      <w:r w:rsidRPr="00EC7366">
        <w:rPr>
          <w:noProof/>
          <w:lang w:val="es-AR"/>
        </w:rPr>
        <w:t>Mientras el sistema sea gratuito, la principal fuente de ingresos será el servicio de publicidad en la página web de nuestro producto a cualquier entidad interesada.</w:t>
      </w:r>
    </w:p>
    <w:p w:rsidR="004376D0" w:rsidRPr="00514F37" w:rsidRDefault="004376D0" w:rsidP="00E777FB">
      <w:pPr>
        <w:pStyle w:val="Ttulo2"/>
        <w:jc w:val="both"/>
        <w:rPr>
          <w:b/>
        </w:rPr>
      </w:pPr>
      <w:bookmarkStart w:id="26" w:name="_Toc401946486"/>
      <w:bookmarkStart w:id="27" w:name="_Toc421794448"/>
      <w:r>
        <w:t>Riesgos Identificados</w:t>
      </w:r>
      <w:bookmarkEnd w:id="26"/>
      <w:bookmarkEnd w:id="27"/>
    </w:p>
    <w:p w:rsidR="004376D0" w:rsidRPr="00EC7366" w:rsidRDefault="004376D0" w:rsidP="00E777FB">
      <w:pPr>
        <w:pStyle w:val="Prrafodelista"/>
        <w:numPr>
          <w:ilvl w:val="0"/>
          <w:numId w:val="4"/>
        </w:numPr>
        <w:ind w:hanging="218"/>
        <w:jc w:val="both"/>
        <w:rPr>
          <w:lang w:val="es-AR"/>
        </w:rPr>
      </w:pPr>
      <w:r w:rsidRPr="00EC7366">
        <w:rPr>
          <w:lang w:val="es-AR"/>
        </w:rPr>
        <w:t>Que el producto a desarrollar no se adapte a todas las necesidades de cada Campeonato de fútbol.</w:t>
      </w:r>
    </w:p>
    <w:p w:rsidR="004376D0" w:rsidRPr="00EC7366" w:rsidRDefault="004376D0" w:rsidP="00E777FB">
      <w:pPr>
        <w:pStyle w:val="Prrafodelista"/>
        <w:numPr>
          <w:ilvl w:val="0"/>
          <w:numId w:val="4"/>
        </w:numPr>
        <w:ind w:hanging="218"/>
        <w:jc w:val="both"/>
        <w:rPr>
          <w:lang w:val="es-AR"/>
        </w:rPr>
      </w:pPr>
      <w:r w:rsidRPr="00EC7366">
        <w:rPr>
          <w:lang w:val="es-AR"/>
        </w:rPr>
        <w:t>Que el producto a desarrollar no tenga la aceptación esperada en el mercado.</w:t>
      </w:r>
    </w:p>
    <w:p w:rsidR="004376D0" w:rsidRPr="00EC7366" w:rsidRDefault="004376D0" w:rsidP="00E777FB">
      <w:pPr>
        <w:pStyle w:val="Prrafodelista"/>
        <w:numPr>
          <w:ilvl w:val="0"/>
          <w:numId w:val="4"/>
        </w:numPr>
        <w:ind w:hanging="218"/>
        <w:jc w:val="both"/>
        <w:rPr>
          <w:lang w:val="es-AR"/>
        </w:rPr>
      </w:pPr>
      <w:r w:rsidRPr="00EC7366">
        <w:rPr>
          <w:lang w:val="es-AR"/>
        </w:rPr>
        <w:t>Que el producto a desarrollar no logre la masificación deseada.</w:t>
      </w:r>
    </w:p>
    <w:p w:rsidR="004376D0" w:rsidRPr="00EC7366" w:rsidRDefault="004376D0" w:rsidP="00E777FB">
      <w:pPr>
        <w:pStyle w:val="Prrafodelista"/>
        <w:numPr>
          <w:ilvl w:val="0"/>
          <w:numId w:val="4"/>
        </w:numPr>
        <w:ind w:hanging="218"/>
        <w:jc w:val="both"/>
        <w:rPr>
          <w:lang w:val="es-AR"/>
        </w:rPr>
      </w:pPr>
      <w:r w:rsidRPr="00EC7366">
        <w:rPr>
          <w:lang w:val="es-AR"/>
        </w:rPr>
        <w:t>Fracaso del proyecto debido a la inexperiencia en la gestión de proyectos de esta envergadura.</w:t>
      </w:r>
    </w:p>
    <w:p w:rsidR="004376D0" w:rsidRPr="00E95346" w:rsidRDefault="004376D0" w:rsidP="00E777FB">
      <w:pPr>
        <w:pStyle w:val="Ttulo2"/>
        <w:rPr>
          <w:b/>
          <w:lang w:val="es-AR"/>
        </w:rPr>
      </w:pPr>
      <w:bookmarkStart w:id="28" w:name="_Toc401946487"/>
      <w:bookmarkStart w:id="29" w:name="_Toc421794449"/>
      <w:r>
        <w:rPr>
          <w:lang w:val="es-AR"/>
        </w:rPr>
        <w:t>Alcances del Producto</w:t>
      </w:r>
      <w:bookmarkEnd w:id="28"/>
      <w:bookmarkEnd w:id="29"/>
    </w:p>
    <w:p w:rsidR="004376D0" w:rsidRPr="00EC7366" w:rsidRDefault="004376D0" w:rsidP="00E777FB">
      <w:pPr>
        <w:jc w:val="both"/>
        <w:rPr>
          <w:noProof/>
          <w:lang w:val="es-AR"/>
        </w:rPr>
      </w:pPr>
      <w:r w:rsidRPr="00EC7366">
        <w:rPr>
          <w:noProof/>
          <w:lang w:val="es-AR"/>
        </w:rPr>
        <w:t>Los principales alcances del sistema que se pretende desarrollar e implementar son los siguientes:</w:t>
      </w:r>
    </w:p>
    <w:p w:rsidR="004376D0" w:rsidRPr="001472B9" w:rsidRDefault="004376D0" w:rsidP="00E777FB">
      <w:pPr>
        <w:pStyle w:val="Ttulo3"/>
        <w:rPr>
          <w:lang w:val="es-ES"/>
        </w:rPr>
      </w:pPr>
      <w:bookmarkStart w:id="30" w:name="_Toc385506773"/>
      <w:bookmarkStart w:id="31" w:name="_Toc401946488"/>
      <w:bookmarkStart w:id="32" w:name="_Toc421794450"/>
      <w:r w:rsidRPr="00E95346">
        <w:rPr>
          <w:noProof/>
          <w:lang w:val="es-AR"/>
        </w:rPr>
        <w:t>administración de campeonato</w:t>
      </w:r>
      <w:bookmarkEnd w:id="30"/>
      <w:bookmarkEnd w:id="31"/>
      <w:bookmarkEnd w:id="32"/>
      <w:r w:rsidRPr="00E95346">
        <w:rPr>
          <w:noProof/>
          <w:lang w:val="es-AR"/>
        </w:rPr>
        <w:t xml:space="preserve"> </w:t>
      </w:r>
    </w:p>
    <w:p w:rsidR="004376D0" w:rsidRPr="00EC7366" w:rsidRDefault="004376D0" w:rsidP="00E777FB">
      <w:pPr>
        <w:jc w:val="both"/>
        <w:rPr>
          <w:noProof/>
          <w:lang w:val="es-AR"/>
        </w:rPr>
      </w:pPr>
      <w:r w:rsidRPr="00EC7366">
        <w:rPr>
          <w:noProof/>
          <w:lang w:val="es-AR"/>
        </w:rPr>
        <w:t>Los alcances del subsistema serán:</w:t>
      </w:r>
    </w:p>
    <w:p w:rsidR="004376D0" w:rsidRPr="00EC7366" w:rsidRDefault="004376D0" w:rsidP="00E777FB">
      <w:pPr>
        <w:pStyle w:val="Prrafodelista"/>
        <w:numPr>
          <w:ilvl w:val="0"/>
          <w:numId w:val="4"/>
        </w:numPr>
        <w:ind w:hanging="218"/>
        <w:jc w:val="both"/>
        <w:rPr>
          <w:lang w:val="es-AR"/>
        </w:rPr>
      </w:pPr>
      <w:r w:rsidRPr="00EC7366">
        <w:rPr>
          <w:lang w:val="es-AR"/>
        </w:rPr>
        <w:t>Creación de un Campeonato según la necesidad de la organización para la definición de la competencia de fútbol. Se permitirá manipular distintos tipos de Campeonatos (por eliminatorias, todos contra todos, clasificación de grupos, tipo liga).</w:t>
      </w:r>
    </w:p>
    <w:p w:rsidR="004376D0" w:rsidRPr="00EC7366" w:rsidRDefault="004376D0" w:rsidP="00E777FB">
      <w:pPr>
        <w:pStyle w:val="Prrafodelista"/>
        <w:numPr>
          <w:ilvl w:val="0"/>
          <w:numId w:val="6"/>
        </w:numPr>
        <w:ind w:hanging="218"/>
        <w:jc w:val="both"/>
        <w:rPr>
          <w:lang w:val="es-AR"/>
        </w:rPr>
      </w:pPr>
      <w:r w:rsidRPr="00EC7366">
        <w:rPr>
          <w:lang w:val="es-AR"/>
        </w:rPr>
        <w:t>Generación de un mini sitio web personalizable de acceso independiente para el nuevo Campeonato (con su logo propio e imagen corporativa).</w:t>
      </w:r>
    </w:p>
    <w:p w:rsidR="004376D0" w:rsidRPr="00942690" w:rsidRDefault="004376D0" w:rsidP="00E777FB">
      <w:pPr>
        <w:pStyle w:val="Prrafodelista"/>
        <w:numPr>
          <w:ilvl w:val="0"/>
          <w:numId w:val="6"/>
        </w:numPr>
        <w:ind w:hanging="218"/>
        <w:jc w:val="both"/>
        <w:rPr>
          <w:lang w:val="es-ES"/>
        </w:rPr>
      </w:pPr>
      <w:r w:rsidRPr="00942690">
        <w:rPr>
          <w:lang w:val="es-ES"/>
        </w:rPr>
        <w:t>Modifica</w:t>
      </w:r>
      <w:r>
        <w:rPr>
          <w:lang w:val="es-ES"/>
        </w:rPr>
        <w:t xml:space="preserve">r </w:t>
      </w:r>
      <w:r w:rsidRPr="00942690">
        <w:rPr>
          <w:lang w:val="es-ES"/>
        </w:rPr>
        <w:t>datos del Campeonato.</w:t>
      </w:r>
    </w:p>
    <w:p w:rsidR="004376D0" w:rsidRPr="00EC7366" w:rsidRDefault="004376D0" w:rsidP="00E777FB">
      <w:pPr>
        <w:pStyle w:val="Prrafodelista"/>
        <w:numPr>
          <w:ilvl w:val="0"/>
          <w:numId w:val="6"/>
        </w:numPr>
        <w:ind w:hanging="218"/>
        <w:jc w:val="both"/>
        <w:rPr>
          <w:lang w:val="es-AR"/>
        </w:rPr>
      </w:pPr>
      <w:r w:rsidRPr="00EC7366">
        <w:rPr>
          <w:lang w:val="es-AR"/>
        </w:rPr>
        <w:t>Dar de Baja un Campeonato.</w:t>
      </w:r>
    </w:p>
    <w:p w:rsidR="004376D0" w:rsidRPr="00EC7366" w:rsidRDefault="004376D0" w:rsidP="00E777FB">
      <w:pPr>
        <w:pStyle w:val="Prrafodelista"/>
        <w:numPr>
          <w:ilvl w:val="0"/>
          <w:numId w:val="6"/>
        </w:numPr>
        <w:ind w:hanging="218"/>
        <w:jc w:val="both"/>
        <w:rPr>
          <w:lang w:val="es-AR"/>
        </w:rPr>
      </w:pPr>
      <w:r w:rsidRPr="00EC7366">
        <w:rPr>
          <w:lang w:val="es-AR"/>
        </w:rPr>
        <w:t>Administración de tipos de canchas: fútbol 5, 7, 9, 11, césped natural, sintético, etc.</w:t>
      </w:r>
    </w:p>
    <w:p w:rsidR="004376D0" w:rsidRPr="00EC7366" w:rsidRDefault="004376D0" w:rsidP="00E777FB">
      <w:pPr>
        <w:pStyle w:val="Prrafodelista"/>
        <w:numPr>
          <w:ilvl w:val="0"/>
          <w:numId w:val="6"/>
        </w:numPr>
        <w:ind w:hanging="218"/>
        <w:jc w:val="both"/>
        <w:rPr>
          <w:lang w:val="es-AR"/>
        </w:rPr>
      </w:pPr>
      <w:r w:rsidRPr="00EC7366">
        <w:rPr>
          <w:lang w:val="es-AR"/>
        </w:rPr>
        <w:t>Generación manual o automática de la Diagramación del Campeonato (Fixture).</w:t>
      </w:r>
    </w:p>
    <w:p w:rsidR="004376D0" w:rsidRPr="00EC7366" w:rsidRDefault="004376D0" w:rsidP="00E777FB">
      <w:pPr>
        <w:pStyle w:val="Prrafodelista"/>
        <w:numPr>
          <w:ilvl w:val="0"/>
          <w:numId w:val="6"/>
        </w:numPr>
        <w:ind w:hanging="218"/>
        <w:jc w:val="both"/>
        <w:rPr>
          <w:lang w:val="es-AR"/>
        </w:rPr>
      </w:pPr>
      <w:r w:rsidRPr="00EC7366">
        <w:rPr>
          <w:lang w:val="es-AR"/>
        </w:rPr>
        <w:t>Administración de fechas: horarios, dónde se jugará cada partido.</w:t>
      </w:r>
    </w:p>
    <w:p w:rsidR="004376D0" w:rsidRPr="001472B9" w:rsidRDefault="004376D0" w:rsidP="00E777FB">
      <w:pPr>
        <w:pStyle w:val="Ttulo3"/>
        <w:rPr>
          <w:lang w:val="es-ES"/>
        </w:rPr>
      </w:pPr>
      <w:bookmarkStart w:id="33" w:name="_Toc385506774"/>
      <w:bookmarkStart w:id="34" w:name="_Toc401946489"/>
      <w:bookmarkStart w:id="35" w:name="_Toc421794451"/>
      <w:r w:rsidRPr="00E95346">
        <w:rPr>
          <w:lang w:val="es-AR"/>
        </w:rPr>
        <w:t>Administración de equipos</w:t>
      </w:r>
      <w:bookmarkEnd w:id="33"/>
      <w:bookmarkEnd w:id="34"/>
      <w:bookmarkEnd w:id="35"/>
    </w:p>
    <w:p w:rsidR="004376D0" w:rsidRPr="00EC7366" w:rsidRDefault="004376D0" w:rsidP="00E777FB">
      <w:pPr>
        <w:jc w:val="both"/>
        <w:rPr>
          <w:noProof/>
          <w:lang w:val="es-AR"/>
        </w:rPr>
      </w:pPr>
      <w:r w:rsidRPr="00EC7366">
        <w:rPr>
          <w:noProof/>
          <w:lang w:val="es-AR"/>
        </w:rPr>
        <w:t>Los alcances del subsistema serán:</w:t>
      </w:r>
    </w:p>
    <w:p w:rsidR="004376D0" w:rsidRPr="00EC7366" w:rsidRDefault="004376D0" w:rsidP="00E777FB">
      <w:pPr>
        <w:pStyle w:val="Prrafodelista"/>
        <w:numPr>
          <w:ilvl w:val="0"/>
          <w:numId w:val="7"/>
        </w:numPr>
        <w:ind w:hanging="218"/>
        <w:jc w:val="both"/>
        <w:rPr>
          <w:lang w:val="es-AR"/>
        </w:rPr>
      </w:pPr>
      <w:r w:rsidRPr="00EC7366">
        <w:rPr>
          <w:lang w:val="es-AR"/>
        </w:rPr>
        <w:t>Dar de alta equipos que participarán en un Campeonato. Se permitirá registrar información del equipo y de su/s delegado/s o responsable/s.</w:t>
      </w:r>
    </w:p>
    <w:p w:rsidR="004376D0" w:rsidRPr="00EC7366" w:rsidRDefault="004376D0" w:rsidP="00E777FB">
      <w:pPr>
        <w:pStyle w:val="Prrafodelista"/>
        <w:numPr>
          <w:ilvl w:val="0"/>
          <w:numId w:val="7"/>
        </w:numPr>
        <w:ind w:hanging="218"/>
        <w:jc w:val="both"/>
      </w:pPr>
      <w:r w:rsidRPr="00EC7366">
        <w:t>Modificar datos del Equipo.</w:t>
      </w:r>
    </w:p>
    <w:p w:rsidR="004376D0" w:rsidRPr="00EC7366" w:rsidRDefault="004376D0" w:rsidP="00E777FB">
      <w:pPr>
        <w:pStyle w:val="Prrafodelista"/>
        <w:numPr>
          <w:ilvl w:val="0"/>
          <w:numId w:val="7"/>
        </w:numPr>
        <w:ind w:hanging="218"/>
        <w:jc w:val="both"/>
        <w:rPr>
          <w:lang w:val="es-AR"/>
        </w:rPr>
      </w:pPr>
      <w:r w:rsidRPr="00EC7366">
        <w:rPr>
          <w:lang w:val="es-AR"/>
        </w:rPr>
        <w:t>Dar de Baja un Equipo.</w:t>
      </w:r>
    </w:p>
    <w:p w:rsidR="004376D0" w:rsidRPr="00EC7366" w:rsidRDefault="004376D0" w:rsidP="00E777FB">
      <w:pPr>
        <w:pStyle w:val="Prrafodelista"/>
        <w:numPr>
          <w:ilvl w:val="0"/>
          <w:numId w:val="7"/>
        </w:numPr>
        <w:ind w:hanging="218"/>
        <w:jc w:val="both"/>
        <w:rPr>
          <w:lang w:val="es-AR"/>
        </w:rPr>
      </w:pPr>
      <w:r w:rsidRPr="00EC7366">
        <w:rPr>
          <w:lang w:val="es-AR"/>
        </w:rPr>
        <w:lastRenderedPageBreak/>
        <w:t>Consultar Equipos registrados para un Campeonato en particular.</w:t>
      </w:r>
    </w:p>
    <w:p w:rsidR="004376D0" w:rsidRPr="001472B9" w:rsidRDefault="004376D0" w:rsidP="00E777FB">
      <w:pPr>
        <w:pStyle w:val="Ttulo3"/>
        <w:rPr>
          <w:lang w:val="es-ES"/>
        </w:rPr>
      </w:pPr>
      <w:bookmarkStart w:id="36" w:name="_Toc385506775"/>
      <w:bookmarkStart w:id="37" w:name="_Toc401946490"/>
      <w:bookmarkStart w:id="38" w:name="_Toc421794452"/>
      <w:r w:rsidRPr="00E95346">
        <w:rPr>
          <w:lang w:val="es-AR"/>
        </w:rPr>
        <w:t>Administración de árbitros</w:t>
      </w:r>
      <w:bookmarkEnd w:id="36"/>
      <w:bookmarkEnd w:id="37"/>
      <w:bookmarkEnd w:id="38"/>
    </w:p>
    <w:p w:rsidR="004376D0" w:rsidRPr="00EC7366" w:rsidRDefault="004376D0" w:rsidP="00E777FB">
      <w:pPr>
        <w:jc w:val="both"/>
        <w:rPr>
          <w:lang w:val="es-AR"/>
        </w:rPr>
      </w:pPr>
      <w:r w:rsidRPr="00EC7366">
        <w:rPr>
          <w:lang w:val="es-AR"/>
        </w:rPr>
        <w:t>Los alcances del subsistema serán:</w:t>
      </w:r>
    </w:p>
    <w:p w:rsidR="004376D0" w:rsidRPr="00EC7366" w:rsidRDefault="004376D0" w:rsidP="00E777FB">
      <w:pPr>
        <w:pStyle w:val="Prrafodelista"/>
        <w:numPr>
          <w:ilvl w:val="0"/>
          <w:numId w:val="8"/>
        </w:numPr>
        <w:ind w:hanging="218"/>
        <w:jc w:val="both"/>
        <w:rPr>
          <w:lang w:val="es-AR"/>
        </w:rPr>
      </w:pPr>
      <w:r w:rsidRPr="00EC7366">
        <w:rPr>
          <w:lang w:val="es-AR"/>
        </w:rPr>
        <w:t>Dar de alta árbitros que participarán en un Campeonato.</w:t>
      </w:r>
    </w:p>
    <w:p w:rsidR="004376D0" w:rsidRPr="00EC7366" w:rsidRDefault="004376D0" w:rsidP="00E777FB">
      <w:pPr>
        <w:pStyle w:val="Prrafodelista"/>
        <w:numPr>
          <w:ilvl w:val="0"/>
          <w:numId w:val="8"/>
        </w:numPr>
        <w:ind w:hanging="218"/>
        <w:jc w:val="both"/>
        <w:rPr>
          <w:lang w:val="es-AR"/>
        </w:rPr>
      </w:pPr>
      <w:r w:rsidRPr="00EC7366">
        <w:rPr>
          <w:lang w:val="es-AR"/>
        </w:rPr>
        <w:t>Modificar datos de un árbitro.</w:t>
      </w:r>
    </w:p>
    <w:p w:rsidR="004376D0" w:rsidRPr="00EC7366" w:rsidRDefault="004376D0" w:rsidP="00E777FB">
      <w:pPr>
        <w:pStyle w:val="Prrafodelista"/>
        <w:numPr>
          <w:ilvl w:val="0"/>
          <w:numId w:val="8"/>
        </w:numPr>
        <w:ind w:hanging="218"/>
        <w:jc w:val="both"/>
        <w:rPr>
          <w:lang w:val="es-AR"/>
        </w:rPr>
      </w:pPr>
      <w:r w:rsidRPr="00EC7366">
        <w:rPr>
          <w:lang w:val="es-AR"/>
        </w:rPr>
        <w:t>Dar de baja un árbitro.</w:t>
      </w:r>
    </w:p>
    <w:p w:rsidR="004376D0" w:rsidRPr="00EC7366" w:rsidRDefault="004376D0" w:rsidP="00E777FB">
      <w:pPr>
        <w:pStyle w:val="Prrafodelista"/>
        <w:numPr>
          <w:ilvl w:val="0"/>
          <w:numId w:val="8"/>
        </w:numPr>
        <w:ind w:hanging="218"/>
        <w:jc w:val="both"/>
        <w:rPr>
          <w:lang w:val="es-AR"/>
        </w:rPr>
      </w:pPr>
      <w:r w:rsidRPr="00EC7366">
        <w:rPr>
          <w:lang w:val="es-AR"/>
        </w:rPr>
        <w:t>Consultar árbitros involucrados en un torneo en particular.</w:t>
      </w:r>
    </w:p>
    <w:p w:rsidR="004376D0" w:rsidRPr="00957D20" w:rsidRDefault="004376D0" w:rsidP="00E777FB">
      <w:pPr>
        <w:pStyle w:val="Prrafodelista"/>
        <w:numPr>
          <w:ilvl w:val="0"/>
          <w:numId w:val="8"/>
        </w:numPr>
        <w:ind w:hanging="218"/>
        <w:jc w:val="both"/>
        <w:rPr>
          <w:lang w:val="es-AR"/>
        </w:rPr>
      </w:pPr>
      <w:r w:rsidRPr="00EC7366">
        <w:rPr>
          <w:lang w:val="es-AR"/>
        </w:rPr>
        <w:t xml:space="preserve">Asignación manual o automática de los árbitros a los partidos del Campeonato. </w:t>
      </w:r>
    </w:p>
    <w:p w:rsidR="004376D0" w:rsidRPr="001472B9" w:rsidRDefault="004376D0" w:rsidP="00E777FB">
      <w:pPr>
        <w:pStyle w:val="Ttulo3"/>
        <w:rPr>
          <w:lang w:val="es-ES"/>
        </w:rPr>
      </w:pPr>
      <w:bookmarkStart w:id="39" w:name="_Toc385506776"/>
      <w:bookmarkStart w:id="40" w:name="_Toc401946491"/>
      <w:bookmarkStart w:id="41" w:name="_Toc421794453"/>
      <w:r w:rsidRPr="00E95346">
        <w:rPr>
          <w:lang w:val="es-AR"/>
        </w:rPr>
        <w:t>Administración de jugadores</w:t>
      </w:r>
      <w:bookmarkEnd w:id="39"/>
      <w:bookmarkEnd w:id="40"/>
      <w:bookmarkEnd w:id="41"/>
    </w:p>
    <w:p w:rsidR="004376D0" w:rsidRPr="00EC7366" w:rsidRDefault="004376D0" w:rsidP="00E777FB">
      <w:pPr>
        <w:jc w:val="both"/>
        <w:rPr>
          <w:lang w:val="es-AR"/>
        </w:rPr>
      </w:pPr>
      <w:r w:rsidRPr="00EC7366">
        <w:rPr>
          <w:lang w:val="es-AR"/>
        </w:rPr>
        <w:t>Los alcances del subsistema serán:</w:t>
      </w:r>
    </w:p>
    <w:p w:rsidR="004376D0" w:rsidRPr="00EC7366" w:rsidRDefault="004376D0" w:rsidP="00E777FB">
      <w:pPr>
        <w:pStyle w:val="Prrafodelista"/>
        <w:numPr>
          <w:ilvl w:val="0"/>
          <w:numId w:val="9"/>
        </w:numPr>
        <w:ind w:hanging="218"/>
        <w:jc w:val="both"/>
        <w:rPr>
          <w:lang w:val="es-AR"/>
        </w:rPr>
      </w:pPr>
      <w:r w:rsidRPr="00EC7366">
        <w:rPr>
          <w:lang w:val="es-AR"/>
        </w:rPr>
        <w:t>Dar de alta a los jugadores que pertenecen a un equipo de un Campeonato.</w:t>
      </w:r>
    </w:p>
    <w:p w:rsidR="004376D0" w:rsidRPr="00EC7366" w:rsidRDefault="004376D0" w:rsidP="00E777FB">
      <w:pPr>
        <w:pStyle w:val="Prrafodelista"/>
        <w:numPr>
          <w:ilvl w:val="0"/>
          <w:numId w:val="9"/>
        </w:numPr>
        <w:ind w:hanging="218"/>
        <w:jc w:val="both"/>
        <w:rPr>
          <w:lang w:val="es-AR"/>
        </w:rPr>
      </w:pPr>
      <w:r w:rsidRPr="00EC7366">
        <w:rPr>
          <w:lang w:val="es-AR"/>
        </w:rPr>
        <w:t>Modificar datos de un jugador.</w:t>
      </w:r>
    </w:p>
    <w:p w:rsidR="004376D0" w:rsidRPr="00EC7366" w:rsidRDefault="004376D0" w:rsidP="00E777FB">
      <w:pPr>
        <w:pStyle w:val="Prrafodelista"/>
        <w:numPr>
          <w:ilvl w:val="0"/>
          <w:numId w:val="9"/>
        </w:numPr>
        <w:ind w:hanging="218"/>
        <w:jc w:val="both"/>
        <w:rPr>
          <w:lang w:val="es-AR"/>
        </w:rPr>
      </w:pPr>
      <w:r w:rsidRPr="00EC7366">
        <w:rPr>
          <w:lang w:val="es-AR"/>
        </w:rPr>
        <w:t>Dar de baja un jugador.</w:t>
      </w:r>
    </w:p>
    <w:p w:rsidR="004376D0" w:rsidRPr="00EC7366" w:rsidRDefault="004376D0" w:rsidP="00E777FB">
      <w:pPr>
        <w:pStyle w:val="Prrafodelista"/>
        <w:numPr>
          <w:ilvl w:val="0"/>
          <w:numId w:val="9"/>
        </w:numPr>
        <w:ind w:hanging="218"/>
        <w:jc w:val="both"/>
        <w:rPr>
          <w:lang w:val="es-AR"/>
        </w:rPr>
      </w:pPr>
      <w:r w:rsidRPr="00EC7366">
        <w:rPr>
          <w:lang w:val="es-AR"/>
        </w:rPr>
        <w:t>Consultar Jugadores registrados para un Campeonato en particular</w:t>
      </w:r>
    </w:p>
    <w:p w:rsidR="004376D0" w:rsidRPr="001472B9" w:rsidRDefault="004376D0" w:rsidP="00E777FB">
      <w:pPr>
        <w:pStyle w:val="Ttulo3"/>
        <w:rPr>
          <w:lang w:val="es-ES"/>
        </w:rPr>
      </w:pPr>
      <w:bookmarkStart w:id="42" w:name="_Toc385506777"/>
      <w:bookmarkStart w:id="43" w:name="_Toc401946492"/>
      <w:bookmarkStart w:id="44" w:name="_Toc421794454"/>
      <w:r w:rsidRPr="00E95346">
        <w:rPr>
          <w:lang w:val="es-AR"/>
        </w:rPr>
        <w:t>Administración de partidos</w:t>
      </w:r>
      <w:bookmarkEnd w:id="42"/>
      <w:bookmarkEnd w:id="43"/>
      <w:bookmarkEnd w:id="44"/>
    </w:p>
    <w:p w:rsidR="004376D0" w:rsidRPr="00EC7366" w:rsidRDefault="004376D0" w:rsidP="00E777FB">
      <w:pPr>
        <w:jc w:val="both"/>
        <w:rPr>
          <w:lang w:val="es-AR"/>
        </w:rPr>
      </w:pPr>
      <w:r w:rsidRPr="00EC7366">
        <w:rPr>
          <w:lang w:val="es-AR"/>
        </w:rPr>
        <w:t>Los alcances de este subsistema serán:</w:t>
      </w:r>
    </w:p>
    <w:p w:rsidR="004376D0" w:rsidRPr="00EC7366" w:rsidRDefault="004376D0" w:rsidP="00E777FB">
      <w:pPr>
        <w:pStyle w:val="Prrafodelista"/>
        <w:numPr>
          <w:ilvl w:val="0"/>
          <w:numId w:val="10"/>
        </w:numPr>
        <w:ind w:hanging="218"/>
        <w:jc w:val="both"/>
        <w:rPr>
          <w:lang w:val="es-AR"/>
        </w:rPr>
      </w:pPr>
      <w:r w:rsidRPr="00EC7366">
        <w:rPr>
          <w:lang w:val="es-AR"/>
        </w:rPr>
        <w:t>Registrar resultado de los parti</w:t>
      </w:r>
      <w:r>
        <w:rPr>
          <w:lang w:val="es-AR"/>
        </w:rPr>
        <w:t>dos: cantidad de goles convertidos</w:t>
      </w:r>
      <w:r w:rsidRPr="00EC7366">
        <w:rPr>
          <w:lang w:val="es-AR"/>
        </w:rPr>
        <w:t>,</w:t>
      </w:r>
      <w:r>
        <w:rPr>
          <w:lang w:val="es-AR"/>
        </w:rPr>
        <w:t xml:space="preserve"> </w:t>
      </w:r>
      <w:r w:rsidRPr="00EC7366">
        <w:rPr>
          <w:lang w:val="es-AR"/>
        </w:rPr>
        <w:t>tarjetas, tiempo de juego</w:t>
      </w:r>
      <w:r>
        <w:rPr>
          <w:lang w:val="es-AR"/>
        </w:rPr>
        <w:t>, cambios, sanciones</w:t>
      </w:r>
      <w:r w:rsidRPr="00EC7366">
        <w:rPr>
          <w:lang w:val="es-AR"/>
        </w:rPr>
        <w:t xml:space="preserve">. </w:t>
      </w:r>
    </w:p>
    <w:p w:rsidR="004376D0" w:rsidRPr="00EC7366" w:rsidRDefault="004376D0" w:rsidP="00E777FB">
      <w:pPr>
        <w:pStyle w:val="Prrafodelista"/>
        <w:numPr>
          <w:ilvl w:val="0"/>
          <w:numId w:val="10"/>
        </w:numPr>
        <w:ind w:hanging="218"/>
        <w:jc w:val="both"/>
        <w:rPr>
          <w:lang w:val="es-AR"/>
        </w:rPr>
      </w:pPr>
      <w:r w:rsidRPr="00EC7366">
        <w:rPr>
          <w:lang w:val="es-AR"/>
        </w:rPr>
        <w:t>Registrar desempeño del árbitro en el partido.</w:t>
      </w:r>
    </w:p>
    <w:p w:rsidR="004376D0" w:rsidRPr="00E95346" w:rsidRDefault="004376D0" w:rsidP="00E777FB">
      <w:pPr>
        <w:pStyle w:val="Ttulo3"/>
        <w:rPr>
          <w:b/>
          <w:lang w:val="es-AR"/>
        </w:rPr>
      </w:pPr>
      <w:bookmarkStart w:id="45" w:name="_Toc385506778"/>
      <w:bookmarkStart w:id="46" w:name="_Toc401946493"/>
      <w:bookmarkStart w:id="47" w:name="_Toc421794455"/>
      <w:r w:rsidRPr="00E95346">
        <w:rPr>
          <w:lang w:val="es-AR"/>
        </w:rPr>
        <w:t xml:space="preserve">Control automático de </w:t>
      </w:r>
      <w:r w:rsidRPr="001472B9">
        <w:rPr>
          <w:lang w:val="es-ES"/>
        </w:rPr>
        <w:t>Estadísticas</w:t>
      </w:r>
      <w:bookmarkEnd w:id="45"/>
      <w:bookmarkEnd w:id="46"/>
      <w:bookmarkEnd w:id="47"/>
    </w:p>
    <w:p w:rsidR="004376D0" w:rsidRPr="00EC7366" w:rsidRDefault="004376D0" w:rsidP="00E777FB">
      <w:pPr>
        <w:jc w:val="both"/>
        <w:rPr>
          <w:lang w:val="es-AR"/>
        </w:rPr>
      </w:pPr>
      <w:r w:rsidRPr="00EC7366">
        <w:rPr>
          <w:lang w:val="es-AR"/>
        </w:rPr>
        <w:t>Los alcances de este subsistema serán:</w:t>
      </w:r>
    </w:p>
    <w:p w:rsidR="004376D0" w:rsidRPr="00EC7366" w:rsidRDefault="004376D0" w:rsidP="00E777FB">
      <w:pPr>
        <w:pStyle w:val="Prrafodelista"/>
        <w:numPr>
          <w:ilvl w:val="0"/>
          <w:numId w:val="11"/>
        </w:numPr>
        <w:ind w:hanging="218"/>
        <w:jc w:val="both"/>
        <w:rPr>
          <w:lang w:val="es-AR"/>
        </w:rPr>
      </w:pPr>
      <w:r w:rsidRPr="00EC7366">
        <w:rPr>
          <w:lang w:val="es-AR"/>
        </w:rPr>
        <w:t xml:space="preserve">Generación de estadísticas por equipo: tabla de posiciones (partidos jugados, partidos ganados, partidos empatados, partidos perdidos, goles a favor, goles en </w:t>
      </w:r>
      <w:r>
        <w:rPr>
          <w:lang w:val="es-AR"/>
        </w:rPr>
        <w:t xml:space="preserve">contra, puntos obtenidos), </w:t>
      </w:r>
      <w:r w:rsidRPr="00EC7366">
        <w:rPr>
          <w:lang w:val="es-AR"/>
        </w:rPr>
        <w:t xml:space="preserve"> resultados de local y de visitante. </w:t>
      </w:r>
    </w:p>
    <w:p w:rsidR="004376D0" w:rsidRPr="00EC7366" w:rsidRDefault="004376D0" w:rsidP="00E777FB">
      <w:pPr>
        <w:pStyle w:val="Prrafodelista"/>
        <w:numPr>
          <w:ilvl w:val="0"/>
          <w:numId w:val="11"/>
        </w:numPr>
        <w:ind w:hanging="218"/>
        <w:jc w:val="both"/>
        <w:rPr>
          <w:lang w:val="es-AR"/>
        </w:rPr>
      </w:pPr>
      <w:r w:rsidRPr="00EC7366">
        <w:rPr>
          <w:lang w:val="es-AR"/>
        </w:rPr>
        <w:t>Consultar resultados por cada fecha.</w:t>
      </w:r>
    </w:p>
    <w:p w:rsidR="004376D0" w:rsidRPr="008057C0" w:rsidRDefault="004376D0" w:rsidP="00E777FB">
      <w:pPr>
        <w:pStyle w:val="Prrafodelista"/>
        <w:numPr>
          <w:ilvl w:val="0"/>
          <w:numId w:val="11"/>
        </w:numPr>
        <w:ind w:hanging="218"/>
        <w:jc w:val="both"/>
        <w:rPr>
          <w:lang w:val="es-AR"/>
        </w:rPr>
      </w:pPr>
      <w:r w:rsidRPr="00EC7366">
        <w:rPr>
          <w:lang w:val="es-AR"/>
        </w:rPr>
        <w:t>Generación de estadísticas por jugador: ranking de jugadores, goleadores, tarjetas rojas y amarillas obtenidas.</w:t>
      </w:r>
    </w:p>
    <w:p w:rsidR="004376D0" w:rsidRPr="001472B9" w:rsidRDefault="004376D0" w:rsidP="00E777FB">
      <w:pPr>
        <w:pStyle w:val="Ttulo3"/>
        <w:rPr>
          <w:lang w:val="es-ES"/>
        </w:rPr>
      </w:pPr>
      <w:bookmarkStart w:id="48" w:name="_Toc385506779"/>
      <w:bookmarkStart w:id="49" w:name="_Toc401946494"/>
      <w:bookmarkStart w:id="50" w:name="_Toc421794456"/>
      <w:r w:rsidRPr="00E95346">
        <w:rPr>
          <w:lang w:val="es-AR"/>
        </w:rPr>
        <w:t>Administración del portal de noticias</w:t>
      </w:r>
      <w:bookmarkEnd w:id="48"/>
      <w:bookmarkEnd w:id="49"/>
      <w:bookmarkEnd w:id="50"/>
    </w:p>
    <w:p w:rsidR="004376D0" w:rsidRPr="00EC7366" w:rsidRDefault="004376D0" w:rsidP="00E777FB">
      <w:pPr>
        <w:jc w:val="both"/>
        <w:rPr>
          <w:lang w:val="es-AR"/>
        </w:rPr>
      </w:pPr>
      <w:r w:rsidRPr="00EC7366">
        <w:rPr>
          <w:lang w:val="es-AR"/>
        </w:rPr>
        <w:t>Los alcances de este subsistema serán:</w:t>
      </w:r>
    </w:p>
    <w:p w:rsidR="004376D0" w:rsidRPr="00EC7366" w:rsidRDefault="004376D0" w:rsidP="00E777FB">
      <w:pPr>
        <w:pStyle w:val="Prrafodelista"/>
        <w:numPr>
          <w:ilvl w:val="0"/>
          <w:numId w:val="12"/>
        </w:numPr>
        <w:ind w:hanging="218"/>
        <w:jc w:val="both"/>
        <w:rPr>
          <w:lang w:val="es-AR"/>
        </w:rPr>
      </w:pPr>
      <w:r w:rsidRPr="00EC7366">
        <w:rPr>
          <w:lang w:val="es-AR"/>
        </w:rPr>
        <w:t>Generación de un portal de noticias que cada torneo podrá administrar.</w:t>
      </w:r>
    </w:p>
    <w:p w:rsidR="004376D0" w:rsidRPr="00EC7366" w:rsidRDefault="004376D0" w:rsidP="00E777FB">
      <w:pPr>
        <w:pStyle w:val="Prrafodelista"/>
        <w:numPr>
          <w:ilvl w:val="0"/>
          <w:numId w:val="12"/>
        </w:numPr>
        <w:ind w:hanging="218"/>
        <w:jc w:val="both"/>
      </w:pPr>
      <w:r w:rsidRPr="00EC7366">
        <w:t>Cargar noticias del torneo.</w:t>
      </w:r>
    </w:p>
    <w:p w:rsidR="004376D0" w:rsidRDefault="004376D0" w:rsidP="00E777FB">
      <w:pPr>
        <w:pStyle w:val="Prrafodelista"/>
        <w:numPr>
          <w:ilvl w:val="0"/>
          <w:numId w:val="12"/>
        </w:numPr>
        <w:ind w:hanging="218"/>
        <w:jc w:val="both"/>
      </w:pPr>
      <w:r w:rsidRPr="00EC7366">
        <w:lastRenderedPageBreak/>
        <w:t>Modificar noticas.</w:t>
      </w:r>
    </w:p>
    <w:p w:rsidR="004376D0" w:rsidRDefault="004376D0" w:rsidP="00E777FB">
      <w:pPr>
        <w:pStyle w:val="Prrafodelista"/>
        <w:numPr>
          <w:ilvl w:val="0"/>
          <w:numId w:val="12"/>
        </w:numPr>
        <w:ind w:hanging="218"/>
        <w:jc w:val="both"/>
      </w:pPr>
      <w:r>
        <w:t>Dar de Baja Noticias.</w:t>
      </w:r>
    </w:p>
    <w:p w:rsidR="004376D0" w:rsidRPr="002D3620" w:rsidRDefault="004376D0" w:rsidP="00E777FB">
      <w:pPr>
        <w:pStyle w:val="Ttulo3"/>
      </w:pPr>
      <w:bookmarkStart w:id="51" w:name="_Toc401946495"/>
      <w:bookmarkStart w:id="52" w:name="_Toc421794457"/>
      <w:r>
        <w:rPr>
          <w:lang w:val="es-AR"/>
        </w:rPr>
        <w:t>Gestión de Usuarios</w:t>
      </w:r>
      <w:bookmarkEnd w:id="51"/>
      <w:bookmarkEnd w:id="52"/>
    </w:p>
    <w:p w:rsidR="004376D0" w:rsidRPr="00EC7366" w:rsidRDefault="004376D0" w:rsidP="00E777FB">
      <w:pPr>
        <w:spacing w:after="0"/>
        <w:jc w:val="both"/>
        <w:rPr>
          <w:lang w:val="es-AR"/>
        </w:rPr>
      </w:pPr>
      <w:r w:rsidRPr="00EC7366">
        <w:rPr>
          <w:lang w:val="es-AR"/>
        </w:rPr>
        <w:t>Los alcances de este subsistema serán:</w:t>
      </w:r>
    </w:p>
    <w:p w:rsidR="004376D0" w:rsidRPr="005D6BD5" w:rsidRDefault="004376D0" w:rsidP="00E777FB">
      <w:pPr>
        <w:pStyle w:val="Prrafodelista"/>
        <w:numPr>
          <w:ilvl w:val="0"/>
          <w:numId w:val="12"/>
        </w:numPr>
        <w:spacing w:before="0" w:after="120"/>
        <w:ind w:left="357" w:hanging="215"/>
        <w:jc w:val="both"/>
      </w:pPr>
      <w:r>
        <w:rPr>
          <w:lang w:val="es-AR"/>
        </w:rPr>
        <w:t>ABMC de usuarios</w:t>
      </w:r>
    </w:p>
    <w:p w:rsidR="004376D0" w:rsidRPr="002D3620" w:rsidRDefault="004376D0" w:rsidP="00E777FB">
      <w:pPr>
        <w:pStyle w:val="Ttulo3"/>
      </w:pPr>
      <w:bookmarkStart w:id="53" w:name="_Toc401946496"/>
      <w:bookmarkStart w:id="54" w:name="_Toc421794458"/>
      <w:r>
        <w:rPr>
          <w:lang w:val="es-AR"/>
        </w:rPr>
        <w:t>Gestión de La Seguridad</w:t>
      </w:r>
      <w:bookmarkEnd w:id="53"/>
      <w:bookmarkEnd w:id="54"/>
    </w:p>
    <w:p w:rsidR="004376D0" w:rsidRPr="00EC7366" w:rsidRDefault="004376D0" w:rsidP="00E777FB">
      <w:pPr>
        <w:spacing w:before="0" w:after="0"/>
        <w:jc w:val="both"/>
        <w:rPr>
          <w:lang w:val="es-AR"/>
        </w:rPr>
      </w:pPr>
      <w:r w:rsidRPr="00EC7366">
        <w:rPr>
          <w:lang w:val="es-AR"/>
        </w:rPr>
        <w:t>Los alcances de este subsistema serán:</w:t>
      </w:r>
    </w:p>
    <w:p w:rsidR="004376D0" w:rsidRDefault="004376D0" w:rsidP="00E777FB">
      <w:pPr>
        <w:pStyle w:val="Prrafodelista"/>
        <w:numPr>
          <w:ilvl w:val="0"/>
          <w:numId w:val="12"/>
        </w:numPr>
        <w:ind w:hanging="218"/>
        <w:jc w:val="both"/>
      </w:pPr>
      <w:r>
        <w:rPr>
          <w:lang w:val="es-AR"/>
        </w:rPr>
        <w:t>Administración de múltiples perfiles</w:t>
      </w:r>
    </w:p>
    <w:p w:rsidR="004376D0" w:rsidRPr="00920366" w:rsidRDefault="00920366" w:rsidP="00920366">
      <w:pPr>
        <w:pStyle w:val="Ttulo2"/>
        <w:rPr>
          <w:lang w:val="es-ES"/>
        </w:rPr>
      </w:pPr>
      <w:bookmarkStart w:id="55" w:name="_Toc401946497"/>
      <w:bookmarkStart w:id="56" w:name="_Toc421794459"/>
      <w:r w:rsidRPr="00920366">
        <w:rPr>
          <w:lang w:val="es-ES"/>
        </w:rPr>
        <w:t>Aspectos Metodológicos y de Planificación</w:t>
      </w:r>
      <w:bookmarkEnd w:id="55"/>
      <w:bookmarkEnd w:id="56"/>
    </w:p>
    <w:p w:rsidR="004376D0" w:rsidRPr="004376D0" w:rsidRDefault="004376D0" w:rsidP="00E777FB">
      <w:pPr>
        <w:pStyle w:val="Ttulo3"/>
        <w:rPr>
          <w:lang w:val="es-ES"/>
        </w:rPr>
      </w:pPr>
      <w:bookmarkStart w:id="57" w:name="_Toc385506781"/>
      <w:bookmarkStart w:id="58" w:name="_Toc401946498"/>
      <w:bookmarkStart w:id="59" w:name="_Toc421794460"/>
      <w:r w:rsidRPr="00901DA1">
        <w:rPr>
          <w:lang w:val="es-AR"/>
        </w:rPr>
        <w:t>Recursos necesarios</w:t>
      </w:r>
      <w:bookmarkEnd w:id="57"/>
      <w:bookmarkEnd w:id="58"/>
      <w:bookmarkEnd w:id="59"/>
      <w:r w:rsidRPr="00901DA1">
        <w:rPr>
          <w:lang w:val="es-AR"/>
        </w:rPr>
        <w:t xml:space="preserve"> </w:t>
      </w:r>
    </w:p>
    <w:p w:rsidR="004376D0" w:rsidRPr="00EC7366" w:rsidRDefault="004376D0" w:rsidP="00E777FB">
      <w:pPr>
        <w:jc w:val="both"/>
        <w:rPr>
          <w:lang w:val="es-AR"/>
        </w:rPr>
      </w:pPr>
      <w:r w:rsidRPr="00EC7366">
        <w:rPr>
          <w:lang w:val="es-AR"/>
        </w:rPr>
        <w:t>Los recursos que son necesarios para llevar a cabo este proyecto son:</w:t>
      </w:r>
    </w:p>
    <w:p w:rsidR="004376D0" w:rsidRPr="001472B9" w:rsidRDefault="004376D0" w:rsidP="00E777FB">
      <w:pPr>
        <w:pStyle w:val="Ttulo3"/>
        <w:rPr>
          <w:lang w:val="es-ES"/>
        </w:rPr>
      </w:pPr>
      <w:bookmarkStart w:id="60" w:name="_Toc385506782"/>
      <w:bookmarkStart w:id="61" w:name="_Toc401946499"/>
      <w:bookmarkStart w:id="62" w:name="_Toc421794461"/>
      <w:r w:rsidRPr="00E95346">
        <w:rPr>
          <w:lang w:val="es-AR"/>
        </w:rPr>
        <w:t>Recursos humanos</w:t>
      </w:r>
      <w:bookmarkEnd w:id="60"/>
      <w:bookmarkEnd w:id="61"/>
      <w:bookmarkEnd w:id="62"/>
    </w:p>
    <w:p w:rsidR="004376D0" w:rsidRPr="00EC7366" w:rsidRDefault="004376D0" w:rsidP="00E777FB">
      <w:pPr>
        <w:jc w:val="both"/>
        <w:rPr>
          <w:lang w:val="es-AR"/>
        </w:rPr>
      </w:pPr>
      <w:r w:rsidRPr="00EC7366">
        <w:rPr>
          <w:lang w:val="es-AR"/>
        </w:rPr>
        <w:t>Se requiere personal</w:t>
      </w:r>
      <w:r w:rsidRPr="00EC7366">
        <w:rPr>
          <w:b/>
          <w:lang w:val="es-AR"/>
        </w:rPr>
        <w:t xml:space="preserve"> </w:t>
      </w:r>
      <w:r w:rsidRPr="00EC7366">
        <w:rPr>
          <w:lang w:val="es-AR"/>
        </w:rPr>
        <w:t xml:space="preserve">que cuente con conocimientos en metodologías de desarrollo de sistemas, programación  web con tecnología .Net y  SQL Server. </w:t>
      </w:r>
    </w:p>
    <w:p w:rsidR="004376D0" w:rsidRPr="002D3620" w:rsidRDefault="004376D0" w:rsidP="00E777FB">
      <w:pPr>
        <w:pStyle w:val="Ttulo3"/>
      </w:pPr>
      <w:bookmarkStart w:id="63" w:name="_Toc385506783"/>
      <w:bookmarkStart w:id="64" w:name="_Toc401946500"/>
      <w:bookmarkStart w:id="65" w:name="_Toc421794462"/>
      <w:r w:rsidRPr="007A63CB">
        <w:t>recursos tecnológicos</w:t>
      </w:r>
      <w:bookmarkEnd w:id="63"/>
      <w:bookmarkEnd w:id="64"/>
      <w:bookmarkEnd w:id="65"/>
    </w:p>
    <w:p w:rsidR="004376D0" w:rsidRPr="00EC7366" w:rsidRDefault="004376D0" w:rsidP="00E777FB">
      <w:pPr>
        <w:pStyle w:val="Prrafodelista"/>
        <w:numPr>
          <w:ilvl w:val="0"/>
          <w:numId w:val="13"/>
        </w:numPr>
        <w:ind w:hanging="218"/>
        <w:jc w:val="both"/>
        <w:rPr>
          <w:lang w:val="es-AR"/>
        </w:rPr>
      </w:pPr>
      <w:r w:rsidRPr="00EC7366">
        <w:rPr>
          <w:lang w:val="es-AR"/>
        </w:rPr>
        <w:t>4 equipos con Sistema Operativo Windows 7 o superior</w:t>
      </w:r>
    </w:p>
    <w:p w:rsidR="004376D0" w:rsidRPr="00EC7366" w:rsidRDefault="004376D0" w:rsidP="00E777FB">
      <w:pPr>
        <w:pStyle w:val="Prrafodelista"/>
        <w:numPr>
          <w:ilvl w:val="0"/>
          <w:numId w:val="13"/>
        </w:numPr>
        <w:ind w:hanging="218"/>
        <w:jc w:val="both"/>
      </w:pPr>
      <w:r w:rsidRPr="00EC7366">
        <w:t>Hosting para alojar el proyecto</w:t>
      </w:r>
    </w:p>
    <w:p w:rsidR="004376D0" w:rsidRPr="00EC7366" w:rsidRDefault="004376D0" w:rsidP="00E777FB">
      <w:pPr>
        <w:pStyle w:val="Prrafodelista"/>
        <w:numPr>
          <w:ilvl w:val="0"/>
          <w:numId w:val="13"/>
        </w:numPr>
        <w:ind w:hanging="218"/>
        <w:jc w:val="both"/>
        <w:rPr>
          <w:lang w:val="es-AR"/>
        </w:rPr>
      </w:pPr>
      <w:r w:rsidRPr="00EC7366">
        <w:rPr>
          <w:lang w:val="es-AR"/>
        </w:rPr>
        <w:t>Hosting IIS para alojar el sistema y la Base de Datos</w:t>
      </w:r>
    </w:p>
    <w:p w:rsidR="004376D0" w:rsidRPr="001472B9" w:rsidRDefault="004376D0" w:rsidP="00E777FB">
      <w:pPr>
        <w:pStyle w:val="Ttulo3"/>
        <w:rPr>
          <w:lang w:val="es-ES"/>
        </w:rPr>
      </w:pPr>
      <w:bookmarkStart w:id="66" w:name="_Toc385506784"/>
      <w:bookmarkStart w:id="67" w:name="_Toc401946501"/>
      <w:bookmarkStart w:id="68" w:name="_Toc421794463"/>
      <w:r w:rsidRPr="00E95346">
        <w:rPr>
          <w:lang w:val="es-AR"/>
        </w:rPr>
        <w:t>Recursos de software</w:t>
      </w:r>
      <w:bookmarkEnd w:id="66"/>
      <w:bookmarkEnd w:id="67"/>
      <w:bookmarkEnd w:id="68"/>
    </w:p>
    <w:p w:rsidR="004376D0" w:rsidRPr="00EC7366" w:rsidRDefault="004376D0" w:rsidP="00E777FB">
      <w:pPr>
        <w:jc w:val="both"/>
        <w:rPr>
          <w:lang w:val="es-AR"/>
        </w:rPr>
      </w:pPr>
      <w:r w:rsidRPr="00EC7366">
        <w:rPr>
          <w:lang w:val="es-AR"/>
        </w:rPr>
        <w:t>Las Herramientas de software que se utilizarán a lo largo del proyecto son:</w:t>
      </w:r>
    </w:p>
    <w:p w:rsidR="004376D0" w:rsidRPr="001104E3" w:rsidRDefault="004376D0" w:rsidP="00E777FB">
      <w:pPr>
        <w:pStyle w:val="Prrafodelista"/>
        <w:numPr>
          <w:ilvl w:val="0"/>
          <w:numId w:val="14"/>
        </w:numPr>
        <w:ind w:hanging="218"/>
        <w:jc w:val="both"/>
        <w:rPr>
          <w:szCs w:val="20"/>
          <w:lang w:val="es-AR"/>
        </w:rPr>
      </w:pPr>
      <w:r w:rsidRPr="00EC7366">
        <w:rPr>
          <w:szCs w:val="20"/>
          <w:lang w:val="es-AR"/>
        </w:rPr>
        <w:t xml:space="preserve">Lenguaje de Programación: </w:t>
      </w:r>
      <w:r w:rsidRPr="00A01796">
        <w:rPr>
          <w:b/>
          <w:bCs/>
          <w:iCs/>
          <w:szCs w:val="20"/>
          <w:lang w:val="es-AR"/>
        </w:rPr>
        <w:t>C# (Framework .net).</w:t>
      </w:r>
    </w:p>
    <w:p w:rsidR="004376D0" w:rsidRPr="00EC7366" w:rsidRDefault="004376D0" w:rsidP="00E777FB">
      <w:pPr>
        <w:pStyle w:val="Prrafodelista"/>
        <w:numPr>
          <w:ilvl w:val="0"/>
          <w:numId w:val="14"/>
        </w:numPr>
        <w:ind w:hanging="218"/>
        <w:jc w:val="both"/>
        <w:rPr>
          <w:szCs w:val="20"/>
          <w:lang w:val="es-AR"/>
        </w:rPr>
      </w:pPr>
      <w:r>
        <w:rPr>
          <w:szCs w:val="20"/>
          <w:lang w:val="es-AR"/>
        </w:rPr>
        <w:t xml:space="preserve">IDE de Desarrollo: </w:t>
      </w:r>
      <w:r w:rsidRPr="001104E3">
        <w:rPr>
          <w:b/>
          <w:lang w:val="es-ES"/>
        </w:rPr>
        <w:t>Visual Studio 2012</w:t>
      </w:r>
    </w:p>
    <w:p w:rsidR="004376D0" w:rsidRPr="00A01796" w:rsidRDefault="004376D0" w:rsidP="00E777FB">
      <w:pPr>
        <w:pStyle w:val="Prrafodelista"/>
        <w:numPr>
          <w:ilvl w:val="0"/>
          <w:numId w:val="14"/>
        </w:numPr>
        <w:ind w:hanging="218"/>
        <w:jc w:val="both"/>
        <w:rPr>
          <w:szCs w:val="20"/>
          <w:lang w:val="es-AR"/>
        </w:rPr>
      </w:pPr>
      <w:r w:rsidRPr="00EC7366">
        <w:rPr>
          <w:szCs w:val="20"/>
          <w:lang w:val="es-AR"/>
        </w:rPr>
        <w:t xml:space="preserve">Base de Datos: </w:t>
      </w:r>
      <w:r w:rsidRPr="00A01796">
        <w:rPr>
          <w:b/>
          <w:bCs/>
          <w:iCs/>
          <w:szCs w:val="20"/>
          <w:lang w:val="es-AR"/>
        </w:rPr>
        <w:t>SQL Server 2012 y SQL Management Studio.</w:t>
      </w:r>
    </w:p>
    <w:p w:rsidR="004376D0" w:rsidRPr="00EC7366" w:rsidRDefault="004376D0" w:rsidP="00E777FB">
      <w:pPr>
        <w:pStyle w:val="Prrafodelista"/>
        <w:numPr>
          <w:ilvl w:val="0"/>
          <w:numId w:val="14"/>
        </w:numPr>
        <w:ind w:hanging="218"/>
        <w:jc w:val="both"/>
        <w:rPr>
          <w:szCs w:val="20"/>
          <w:lang w:val="es-AR"/>
        </w:rPr>
      </w:pPr>
      <w:r w:rsidRPr="00EC7366">
        <w:rPr>
          <w:szCs w:val="20"/>
          <w:lang w:val="es-AR"/>
        </w:rPr>
        <w:t xml:space="preserve">Herramienta de versionado: </w:t>
      </w:r>
      <w:r w:rsidRPr="00A01796">
        <w:rPr>
          <w:b/>
          <w:bCs/>
          <w:iCs/>
          <w:szCs w:val="20"/>
          <w:lang w:val="es-AR"/>
        </w:rPr>
        <w:t>Tortoise SVN y Ankh SVN.</w:t>
      </w:r>
    </w:p>
    <w:p w:rsidR="004376D0" w:rsidRPr="00EC7366" w:rsidRDefault="004376D0" w:rsidP="00E777FB">
      <w:pPr>
        <w:pStyle w:val="Prrafodelista"/>
        <w:numPr>
          <w:ilvl w:val="0"/>
          <w:numId w:val="14"/>
        </w:numPr>
        <w:ind w:hanging="218"/>
        <w:jc w:val="both"/>
        <w:rPr>
          <w:szCs w:val="20"/>
          <w:lang w:val="es-AR"/>
        </w:rPr>
      </w:pPr>
      <w:r w:rsidRPr="00EC7366">
        <w:rPr>
          <w:szCs w:val="20"/>
          <w:lang w:val="es-AR"/>
        </w:rPr>
        <w:t xml:space="preserve">Diseño de Interfaces de Usuario: </w:t>
      </w:r>
      <w:r w:rsidRPr="00A01796">
        <w:rPr>
          <w:b/>
          <w:szCs w:val="20"/>
          <w:lang w:val="es-AR"/>
        </w:rPr>
        <w:t>Divshot y Bootstrap.</w:t>
      </w:r>
    </w:p>
    <w:p w:rsidR="004376D0" w:rsidRPr="00EC7366" w:rsidRDefault="004376D0" w:rsidP="00E777FB">
      <w:pPr>
        <w:pStyle w:val="Prrafodelista"/>
        <w:numPr>
          <w:ilvl w:val="0"/>
          <w:numId w:val="14"/>
        </w:numPr>
        <w:ind w:hanging="218"/>
        <w:jc w:val="both"/>
        <w:rPr>
          <w:szCs w:val="20"/>
          <w:lang w:val="es-AR"/>
        </w:rPr>
      </w:pPr>
      <w:r w:rsidRPr="00EC7366">
        <w:rPr>
          <w:szCs w:val="20"/>
          <w:lang w:val="es-AR"/>
        </w:rPr>
        <w:t xml:space="preserve">Soporte para la comunicación: </w:t>
      </w:r>
      <w:r w:rsidRPr="00A01796">
        <w:rPr>
          <w:b/>
          <w:szCs w:val="20"/>
          <w:lang w:val="es-AR"/>
        </w:rPr>
        <w:t>Skipe, Teamviewer 9, Facebook, WhatsApp.</w:t>
      </w:r>
    </w:p>
    <w:p w:rsidR="004376D0" w:rsidRPr="00664A42" w:rsidRDefault="004376D0" w:rsidP="00E777FB">
      <w:pPr>
        <w:pStyle w:val="Prrafodelista"/>
        <w:numPr>
          <w:ilvl w:val="0"/>
          <w:numId w:val="14"/>
        </w:numPr>
        <w:ind w:hanging="218"/>
        <w:jc w:val="both"/>
        <w:rPr>
          <w:b/>
          <w:i/>
          <w:szCs w:val="20"/>
        </w:rPr>
      </w:pPr>
      <w:r w:rsidRPr="00EC7366">
        <w:rPr>
          <w:szCs w:val="20"/>
        </w:rPr>
        <w:t xml:space="preserve">Respaldo de información: </w:t>
      </w:r>
      <w:r w:rsidRPr="00A01796">
        <w:rPr>
          <w:b/>
          <w:szCs w:val="20"/>
        </w:rPr>
        <w:t>GoogleDrive.</w:t>
      </w:r>
    </w:p>
    <w:p w:rsidR="004376D0" w:rsidRPr="00664A42" w:rsidRDefault="004376D0" w:rsidP="00E777FB">
      <w:pPr>
        <w:pStyle w:val="Prrafodelista"/>
        <w:ind w:left="360"/>
        <w:jc w:val="both"/>
        <w:rPr>
          <w:b/>
          <w:i/>
          <w:szCs w:val="20"/>
        </w:rPr>
      </w:pPr>
    </w:p>
    <w:p w:rsidR="008E4C55" w:rsidRDefault="008E4C55">
      <w:pPr>
        <w:rPr>
          <w:rFonts w:asciiTheme="majorHAnsi" w:eastAsiaTheme="majorEastAsia" w:hAnsiTheme="majorHAnsi" w:cstheme="majorBidi"/>
          <w:caps/>
          <w:spacing w:val="15"/>
          <w:sz w:val="20"/>
        </w:rPr>
      </w:pPr>
      <w:bookmarkStart w:id="69" w:name="_Toc385506785"/>
      <w:bookmarkStart w:id="70" w:name="_Toc401946502"/>
      <w:r>
        <w:br w:type="page"/>
      </w:r>
    </w:p>
    <w:p w:rsidR="004376D0" w:rsidRPr="008E4C55" w:rsidRDefault="00920366" w:rsidP="00920366">
      <w:pPr>
        <w:pStyle w:val="Ttulo2"/>
        <w:rPr>
          <w:lang w:val="es-ES"/>
        </w:rPr>
      </w:pPr>
      <w:bookmarkStart w:id="71" w:name="_Toc421794464"/>
      <w:r w:rsidRPr="008E4C55">
        <w:rPr>
          <w:lang w:val="es-ES"/>
        </w:rPr>
        <w:lastRenderedPageBreak/>
        <w:t>Temas a Investigar</w:t>
      </w:r>
      <w:bookmarkEnd w:id="69"/>
      <w:bookmarkEnd w:id="70"/>
      <w:bookmarkEnd w:id="71"/>
    </w:p>
    <w:p w:rsidR="004376D0" w:rsidRPr="008E4C55" w:rsidRDefault="004376D0" w:rsidP="00E777FB">
      <w:pPr>
        <w:pStyle w:val="Ttulo3"/>
        <w:rPr>
          <w:lang w:val="es-ES"/>
        </w:rPr>
      </w:pPr>
      <w:bookmarkStart w:id="72" w:name="_Toc385506786"/>
      <w:bookmarkStart w:id="73" w:name="_Toc401946503"/>
      <w:bookmarkStart w:id="74" w:name="_Toc421794465"/>
      <w:r w:rsidRPr="00664A42">
        <w:rPr>
          <w:lang w:val="es-ES"/>
        </w:rPr>
        <w:t>Nuevas tecnologías de programación web</w:t>
      </w:r>
      <w:bookmarkEnd w:id="72"/>
      <w:bookmarkEnd w:id="73"/>
      <w:bookmarkEnd w:id="74"/>
    </w:p>
    <w:p w:rsidR="004376D0" w:rsidRPr="00EC7366" w:rsidRDefault="004376D0" w:rsidP="00E777FB">
      <w:pPr>
        <w:jc w:val="both"/>
        <w:rPr>
          <w:lang w:val="es-AR"/>
        </w:rPr>
      </w:pPr>
      <w:r w:rsidRPr="00EC7366">
        <w:rPr>
          <w:lang w:val="es-AR"/>
        </w:rPr>
        <w:t xml:space="preserve">El equipo de trabajo no cuenta con suficientes conocimientos en  Ajax, JavaScrip y JQuery, las cuales son tecnologías ampliamente utilizadas en el desarrollo web. En consecuencia, los integrantes que llevarán a cabo la puesta en marcha de este proyecto, se capacitarán en estos temas a lo largo de su implementación para poder hacer uso de estas tecnologías. </w:t>
      </w:r>
    </w:p>
    <w:p w:rsidR="004376D0" w:rsidRPr="001472B9" w:rsidRDefault="004376D0" w:rsidP="00E777FB">
      <w:pPr>
        <w:pStyle w:val="Ttulo3"/>
        <w:rPr>
          <w:lang w:val="es-ES"/>
        </w:rPr>
      </w:pPr>
      <w:bookmarkStart w:id="75" w:name="_Toc385506787"/>
      <w:bookmarkStart w:id="76" w:name="_Toc401946504"/>
      <w:bookmarkStart w:id="77" w:name="_Toc421794466"/>
      <w:r>
        <w:rPr>
          <w:lang w:val="es-AR"/>
        </w:rPr>
        <w:t>A</w:t>
      </w:r>
      <w:r w:rsidRPr="00E95346">
        <w:rPr>
          <w:lang w:val="es-AR"/>
        </w:rPr>
        <w:t xml:space="preserve">lgoritmos de </w:t>
      </w:r>
      <w:r>
        <w:rPr>
          <w:lang w:val="es-AR"/>
        </w:rPr>
        <w:t>F</w:t>
      </w:r>
      <w:r w:rsidRPr="00E95346">
        <w:rPr>
          <w:lang w:val="es-AR"/>
        </w:rPr>
        <w:t>ixture</w:t>
      </w:r>
      <w:bookmarkEnd w:id="75"/>
      <w:bookmarkEnd w:id="76"/>
      <w:bookmarkEnd w:id="77"/>
    </w:p>
    <w:p w:rsidR="004376D0" w:rsidRDefault="004376D0" w:rsidP="00E777FB">
      <w:pPr>
        <w:jc w:val="both"/>
        <w:rPr>
          <w:lang w:val="es-AR"/>
        </w:rPr>
      </w:pPr>
      <w:r w:rsidRPr="00EC7366">
        <w:rPr>
          <w:lang w:val="es-AR"/>
        </w:rPr>
        <w:t xml:space="preserve">Uno de los inconvenientes presentados es que existen muchos problemas a la hora de diseñar un fixture, ya que se deben satisfacer distintos requisitos y condiciones dentro de un torneo. Existen muchos algoritmos para la generación de </w:t>
      </w:r>
      <w:r>
        <w:rPr>
          <w:lang w:val="es-AR"/>
        </w:rPr>
        <w:t>la diagramación de Campeonatos de fútbol</w:t>
      </w:r>
      <w:r w:rsidRPr="00EC7366">
        <w:rPr>
          <w:lang w:val="es-AR"/>
        </w:rPr>
        <w:t>, nuestro desafío será encontrar y/o diseñar e implementar aquellos que sean los más eficientes y se adapten de mejor manera a las distintas necesidades de nuestros potenciales clientes.</w:t>
      </w:r>
    </w:p>
    <w:p w:rsidR="004376D0" w:rsidRPr="00EC7366" w:rsidRDefault="004376D0" w:rsidP="00E777FB">
      <w:pPr>
        <w:jc w:val="both"/>
        <w:rPr>
          <w:lang w:val="es-AR"/>
        </w:rPr>
      </w:pPr>
      <w:r w:rsidRPr="00EC7366">
        <w:rPr>
          <w:lang w:val="es-AR"/>
        </w:rPr>
        <w:t>Para este tema a investigar, se realizará un proyecto de investigación complementario que se especifica en el  Anexo.</w:t>
      </w:r>
    </w:p>
    <w:p w:rsidR="004376D0" w:rsidRPr="00CC1CBE" w:rsidRDefault="00920366" w:rsidP="00920366">
      <w:pPr>
        <w:pStyle w:val="Ttulo2"/>
        <w:rPr>
          <w:lang w:val="es-ES"/>
        </w:rPr>
      </w:pPr>
      <w:bookmarkStart w:id="78" w:name="_Toc385506788"/>
      <w:bookmarkStart w:id="79" w:name="_Toc401946505"/>
      <w:bookmarkStart w:id="80" w:name="_Toc421794467"/>
      <w:r w:rsidRPr="00CC1CBE">
        <w:rPr>
          <w:lang w:val="es-ES"/>
        </w:rPr>
        <w:t>Antecedentes de Sistemas Similares: Locales y / o Internacionales</w:t>
      </w:r>
      <w:bookmarkEnd w:id="78"/>
      <w:bookmarkEnd w:id="79"/>
      <w:bookmarkEnd w:id="80"/>
    </w:p>
    <w:p w:rsidR="004376D0" w:rsidRPr="00EC7366" w:rsidRDefault="004376D0" w:rsidP="00E777FB">
      <w:pPr>
        <w:jc w:val="both"/>
        <w:rPr>
          <w:lang w:val="es-AR"/>
        </w:rPr>
      </w:pPr>
      <w:r w:rsidRPr="00EC7366">
        <w:rPr>
          <w:lang w:val="es-AR"/>
        </w:rPr>
        <w:t>A continuación se describen algunas aplicaciones web similares al sistema que se buscar desarrollar.</w:t>
      </w:r>
    </w:p>
    <w:p w:rsidR="004376D0" w:rsidRPr="00EC7366" w:rsidRDefault="004376D0" w:rsidP="00E777FB">
      <w:pPr>
        <w:pStyle w:val="Prrafodelista"/>
        <w:numPr>
          <w:ilvl w:val="0"/>
          <w:numId w:val="5"/>
        </w:numPr>
        <w:jc w:val="both"/>
        <w:rPr>
          <w:lang w:val="es-AR"/>
        </w:rPr>
      </w:pPr>
      <w:r w:rsidRPr="00EC7366">
        <w:rPr>
          <w:b/>
          <w:lang w:val="es-AR"/>
        </w:rPr>
        <w:t>Tornealia.com</w:t>
      </w:r>
      <w:r w:rsidRPr="00EC7366">
        <w:rPr>
          <w:lang w:val="es-AR"/>
        </w:rPr>
        <w:t>: Esta aplicación abarca un módulo web que permite la organización de ligas, torneos, ranking y campeonatos de pádel, tenis, squash, golf, entre otros. Permite la recepción web de inscripciones a campeonatos y realizar el seguimiento de los mismos. Su principal desventaja es que al abarcar torneos de variados deportes, sus funcionalidades son demasiado genéricas en algunos casos, además de ser un servicio pago, que sólo ofrece versión gratuita cuando se trata de campeonatos a beneficio.</w:t>
      </w:r>
    </w:p>
    <w:p w:rsidR="004376D0" w:rsidRPr="00EC7366" w:rsidRDefault="004376D0" w:rsidP="00E777FB">
      <w:pPr>
        <w:pStyle w:val="Prrafodelista"/>
        <w:jc w:val="both"/>
        <w:rPr>
          <w:rStyle w:val="Hipervnculo"/>
          <w:color w:val="729928" w:themeColor="accent1" w:themeShade="BF"/>
          <w:lang w:val="es-AR"/>
        </w:rPr>
      </w:pPr>
      <w:r w:rsidRPr="00EC7366">
        <w:rPr>
          <w:b/>
          <w:lang w:val="es-AR"/>
        </w:rPr>
        <w:t xml:space="preserve">Página Web: </w:t>
      </w:r>
      <w:hyperlink r:id="rId16" w:history="1">
        <w:r w:rsidRPr="00EC7366">
          <w:rPr>
            <w:rStyle w:val="Hipervnculo"/>
            <w:color w:val="729928" w:themeColor="accent1" w:themeShade="BF"/>
            <w:lang w:val="es-AR"/>
          </w:rPr>
          <w:t>www.tornealia.com/gestion_de_torneos</w:t>
        </w:r>
      </w:hyperlink>
    </w:p>
    <w:p w:rsidR="004376D0" w:rsidRPr="00EC7366" w:rsidRDefault="004376D0" w:rsidP="00E777FB">
      <w:pPr>
        <w:pStyle w:val="Prrafodelista"/>
        <w:jc w:val="both"/>
        <w:rPr>
          <w:color w:val="EE7B08" w:themeColor="hyperlink"/>
          <w:u w:val="single"/>
          <w:lang w:val="es-AR"/>
        </w:rPr>
      </w:pPr>
    </w:p>
    <w:p w:rsidR="004376D0" w:rsidRPr="00EC7366" w:rsidRDefault="004376D0" w:rsidP="00E777FB">
      <w:pPr>
        <w:pStyle w:val="Prrafodelista"/>
        <w:numPr>
          <w:ilvl w:val="0"/>
          <w:numId w:val="5"/>
        </w:numPr>
        <w:jc w:val="both"/>
        <w:rPr>
          <w:lang w:val="es-AR"/>
        </w:rPr>
      </w:pPr>
      <w:r w:rsidRPr="00EC7366">
        <w:rPr>
          <w:b/>
          <w:lang w:val="es-AR"/>
        </w:rPr>
        <w:t>Konkuri:</w:t>
      </w:r>
      <w:r w:rsidRPr="00EC7366">
        <w:rPr>
          <w:lang w:val="es-AR"/>
        </w:rPr>
        <w:t xml:space="preserve"> Es un sistema que permite manejar una liga y compartir los resultados online. Permite la creación gratuita de un campeonato, pero exige un pago una vez que uno desea activar el mismo. Tiene un costo aproximado de 1 euro  por participante. Permite crear torneos de distintos deportes, por lo que no abarca grandes posibilidades de personalizar un campeonato. Toda la interfaz gráfica del sistema se encuentra en inglés.</w:t>
      </w:r>
    </w:p>
    <w:p w:rsidR="004376D0" w:rsidRPr="00EC7366" w:rsidRDefault="004376D0" w:rsidP="00E777FB">
      <w:pPr>
        <w:pStyle w:val="Prrafodelista"/>
        <w:jc w:val="both"/>
        <w:rPr>
          <w:rStyle w:val="Hipervnculo"/>
        </w:rPr>
      </w:pPr>
      <w:r w:rsidRPr="00EC7366">
        <w:rPr>
          <w:b/>
        </w:rPr>
        <w:t xml:space="preserve">Página Web: </w:t>
      </w:r>
      <w:hyperlink r:id="rId17" w:history="1">
        <w:r w:rsidRPr="00EC7366">
          <w:rPr>
            <w:rStyle w:val="Hipervnculo"/>
            <w:color w:val="729928" w:themeColor="accent1" w:themeShade="BF"/>
          </w:rPr>
          <w:t>www.konkuri.com</w:t>
        </w:r>
      </w:hyperlink>
    </w:p>
    <w:p w:rsidR="004376D0" w:rsidRPr="00EC7366" w:rsidRDefault="004376D0" w:rsidP="00E777FB">
      <w:pPr>
        <w:pStyle w:val="Prrafodelista"/>
        <w:jc w:val="both"/>
      </w:pPr>
    </w:p>
    <w:p w:rsidR="004376D0" w:rsidRPr="00EC7366" w:rsidRDefault="00532DF0" w:rsidP="00E777FB">
      <w:pPr>
        <w:pStyle w:val="Prrafodelista"/>
        <w:numPr>
          <w:ilvl w:val="0"/>
          <w:numId w:val="5"/>
        </w:numPr>
        <w:jc w:val="both"/>
        <w:rPr>
          <w:lang w:val="es-AR"/>
        </w:rPr>
      </w:pPr>
      <w:hyperlink r:id="rId18" w:history="1">
        <w:r w:rsidR="004376D0" w:rsidRPr="00EC7366">
          <w:rPr>
            <w:b/>
            <w:lang w:val="es-AR"/>
          </w:rPr>
          <w:t>LigaPrivada</w:t>
        </w:r>
      </w:hyperlink>
      <w:r w:rsidR="004376D0" w:rsidRPr="00EC7366">
        <w:rPr>
          <w:b/>
          <w:lang w:val="es-AR"/>
        </w:rPr>
        <w:t>:</w:t>
      </w:r>
      <w:r w:rsidR="004376D0" w:rsidRPr="00EC7366">
        <w:rPr>
          <w:lang w:val="es-AR"/>
        </w:rPr>
        <w:t xml:space="preserve"> Es una web que permite crear y gestionar de manera gratuita ligas deportivas, campeonatos deportivos o de cualquier otro tipo. El sistema realiza el sorteo del calendario y la generación de clasificación. La interfaz que sugiere es poco amigable e intuitiva. Sólo permite gestionar el nombre de los equipos. No abarca una funcionalidad más detallada para la gestión de un campeonato.</w:t>
      </w:r>
    </w:p>
    <w:p w:rsidR="00F8150A" w:rsidRDefault="004376D0" w:rsidP="001B1938">
      <w:pPr>
        <w:pStyle w:val="Prrafodelista"/>
        <w:jc w:val="both"/>
        <w:rPr>
          <w:rStyle w:val="Hipervnculo"/>
          <w:color w:val="729928" w:themeColor="accent1" w:themeShade="BF"/>
          <w:lang w:val="es-AR"/>
        </w:rPr>
      </w:pPr>
      <w:r w:rsidRPr="00EC7366">
        <w:rPr>
          <w:b/>
          <w:lang w:val="es-AR"/>
        </w:rPr>
        <w:t>Página Web:</w:t>
      </w:r>
      <w:r w:rsidRPr="00EC7366">
        <w:rPr>
          <w:b/>
          <w:color w:val="729928" w:themeColor="accent1" w:themeShade="BF"/>
          <w:lang w:val="es-AR"/>
        </w:rPr>
        <w:t xml:space="preserve"> </w:t>
      </w:r>
      <w:hyperlink r:id="rId19" w:history="1">
        <w:r w:rsidRPr="00EC7366">
          <w:rPr>
            <w:rStyle w:val="Hipervnculo"/>
            <w:color w:val="729928" w:themeColor="accent1" w:themeShade="BF"/>
            <w:lang w:val="es-AR"/>
          </w:rPr>
          <w:t>http://www.ligaprivada.es/</w:t>
        </w:r>
      </w:hyperlink>
    </w:p>
    <w:p w:rsidR="00F8150A" w:rsidRDefault="00F8150A">
      <w:pPr>
        <w:rPr>
          <w:rStyle w:val="Hipervnculo"/>
          <w:color w:val="729928" w:themeColor="accent1" w:themeShade="BF"/>
          <w:lang w:val="es-AR"/>
        </w:rPr>
      </w:pPr>
    </w:p>
    <w:p w:rsidR="00F8150A" w:rsidRDefault="00F8150A" w:rsidP="001B1938">
      <w:pPr>
        <w:pStyle w:val="Prrafodelista"/>
        <w:jc w:val="both"/>
        <w:rPr>
          <w:lang w:val="es-ES"/>
        </w:rPr>
      </w:pPr>
    </w:p>
    <w:p w:rsidR="00F8150A" w:rsidRDefault="00F8150A" w:rsidP="001B1938">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r w:rsidRPr="00DF2DCE">
        <w:rPr>
          <w:noProof/>
          <w:lang w:val="es-ES" w:eastAsia="es-ES"/>
        </w:rPr>
        <mc:AlternateContent>
          <mc:Choice Requires="wps">
            <w:drawing>
              <wp:anchor distT="0" distB="0" distL="114300" distR="114300" simplePos="0" relativeHeight="251714560" behindDoc="0" locked="0" layoutInCell="1" allowOverlap="1" wp14:anchorId="01FE49DF" wp14:editId="13649016">
                <wp:simplePos x="0" y="0"/>
                <wp:positionH relativeFrom="margin">
                  <wp:align>center</wp:align>
                </wp:positionH>
                <wp:positionV relativeFrom="paragraph">
                  <wp:posOffset>37085</wp:posOffset>
                </wp:positionV>
                <wp:extent cx="5173345" cy="1708150"/>
                <wp:effectExtent l="0" t="0" r="8255" b="6350"/>
                <wp:wrapNone/>
                <wp:docPr id="4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HERRAMIENTAS Y PAUTAS DE DESARROLLO</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01FE49DF" id="_x0000_s1056" style="position:absolute;left:0;text-align:left;margin-left:0;margin-top:2.9pt;width:407.35pt;height:134.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HERRAMIENTAS Y PAUTAS DE DESARROLLO</w:t>
                      </w:r>
                    </w:p>
                  </w:txbxContent>
                </v:textbox>
                <w10:wrap anchorx="margin"/>
              </v:shape>
            </w:pict>
          </mc:Fallback>
        </mc:AlternateContent>
      </w: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Default="00F8150A" w:rsidP="00F8150A">
      <w:pPr>
        <w:pStyle w:val="Prrafodelista"/>
        <w:jc w:val="both"/>
        <w:rPr>
          <w:lang w:val="es-ES"/>
        </w:rPr>
      </w:pPr>
    </w:p>
    <w:p w:rsidR="00F8150A" w:rsidRPr="00F8150A" w:rsidRDefault="00F8150A" w:rsidP="00F8150A">
      <w:pPr>
        <w:pStyle w:val="Prrafodelista"/>
        <w:jc w:val="both"/>
        <w:rPr>
          <w:lang w:val="es-ES"/>
        </w:rPr>
      </w:pPr>
    </w:p>
    <w:p w:rsidR="00920366" w:rsidRDefault="00920366" w:rsidP="00920366">
      <w:pPr>
        <w:pStyle w:val="Ttulo1"/>
        <w:rPr>
          <w:lang w:val="es-ES"/>
        </w:rPr>
      </w:pPr>
      <w:bookmarkStart w:id="81" w:name="_Toc421794468"/>
      <w:r>
        <w:rPr>
          <w:lang w:val="es-ES"/>
        </w:rPr>
        <w:t>Herramientas y Pautas de Desarrollo</w:t>
      </w:r>
      <w:bookmarkEnd w:id="81"/>
    </w:p>
    <w:p w:rsidR="00920366" w:rsidRDefault="00920366" w:rsidP="00920366">
      <w:pPr>
        <w:rPr>
          <w:lang w:val="es-ES"/>
        </w:rPr>
      </w:pPr>
      <w:r w:rsidRPr="00FB3441">
        <w:rPr>
          <w:noProof/>
          <w:lang w:val="es-ES"/>
        </w:rPr>
        <w:t xml:space="preserve">El objetivo de </w:t>
      </w:r>
      <w:r w:rsidRPr="00FB3441">
        <w:rPr>
          <w:lang w:val="es-ES"/>
        </w:rPr>
        <w:t>este documento</w:t>
      </w:r>
      <w:r>
        <w:rPr>
          <w:lang w:val="es-ES"/>
        </w:rPr>
        <w:t xml:space="preserve"> es detallar los recursos de hardware y software junto con las normas/pautas de desarrollo del Sistema de Gestión de Torneos de Fútbol QueGolazo. Incluye la definición y descripción de software y hardware que fueron utilizados para el desarrollo del proyecto, criterios, métodos y notación a aplicar. </w:t>
      </w:r>
    </w:p>
    <w:p w:rsidR="00F8150A" w:rsidRDefault="00F8150A" w:rsidP="00920366">
      <w:pPr>
        <w:rPr>
          <w:lang w:val="es-ES"/>
        </w:rPr>
      </w:pPr>
    </w:p>
    <w:p w:rsidR="00F8150A" w:rsidRDefault="00F8150A" w:rsidP="00920366">
      <w:pPr>
        <w:rPr>
          <w:lang w:val="es-ES"/>
        </w:rPr>
      </w:pPr>
    </w:p>
    <w:p w:rsidR="00F8150A" w:rsidRDefault="00F8150A" w:rsidP="00920366">
      <w:pPr>
        <w:rPr>
          <w:lang w:val="es-ES"/>
        </w:rPr>
      </w:pPr>
    </w:p>
    <w:p w:rsidR="00F8150A" w:rsidRPr="004E568E" w:rsidRDefault="00F8150A" w:rsidP="00920366">
      <w:pPr>
        <w:rPr>
          <w:lang w:val="es-ES"/>
        </w:rPr>
      </w:pPr>
    </w:p>
    <w:p w:rsidR="00F8150A" w:rsidRDefault="00F8150A">
      <w:pPr>
        <w:rPr>
          <w:rFonts w:asciiTheme="majorHAnsi" w:eastAsiaTheme="majorEastAsia" w:hAnsiTheme="majorHAnsi" w:cstheme="majorBidi"/>
          <w:caps/>
          <w:spacing w:val="15"/>
          <w:sz w:val="20"/>
          <w:lang w:val="es-ES"/>
        </w:rPr>
      </w:pPr>
      <w:bookmarkStart w:id="82" w:name="_Toc401945823"/>
      <w:r>
        <w:rPr>
          <w:lang w:val="es-ES"/>
        </w:rPr>
        <w:br w:type="page"/>
      </w:r>
    </w:p>
    <w:p w:rsidR="00920366" w:rsidRDefault="00920366" w:rsidP="00920366">
      <w:pPr>
        <w:pStyle w:val="Ttulo2"/>
        <w:rPr>
          <w:lang w:val="es-ES"/>
        </w:rPr>
      </w:pPr>
      <w:bookmarkStart w:id="83" w:name="_Toc421794469"/>
      <w:r>
        <w:rPr>
          <w:lang w:val="es-ES"/>
        </w:rPr>
        <w:lastRenderedPageBreak/>
        <w:t>Desarrollo</w:t>
      </w:r>
      <w:bookmarkEnd w:id="82"/>
      <w:bookmarkEnd w:id="83"/>
    </w:p>
    <w:p w:rsidR="00920366" w:rsidRPr="006A5477" w:rsidRDefault="00920366" w:rsidP="00920366">
      <w:pPr>
        <w:pStyle w:val="Ttulo3"/>
        <w:rPr>
          <w:lang w:val="es-ES"/>
        </w:rPr>
      </w:pPr>
      <w:bookmarkStart w:id="84" w:name="_Toc401945824"/>
      <w:bookmarkStart w:id="85" w:name="_Toc421794470"/>
      <w:r>
        <w:rPr>
          <w:lang w:val="es-ES"/>
        </w:rPr>
        <w:t>Definición de Software y Hardware para Desarrollo</w:t>
      </w:r>
      <w:bookmarkEnd w:id="84"/>
      <w:bookmarkEnd w:id="85"/>
    </w:p>
    <w:p w:rsidR="00920366" w:rsidRDefault="00920366" w:rsidP="00920366">
      <w:pPr>
        <w:rPr>
          <w:lang w:val="es-ES"/>
        </w:rPr>
      </w:pPr>
      <w:r>
        <w:rPr>
          <w:lang w:val="es-ES"/>
        </w:rPr>
        <w:t>A continuación se detalla los recursos de hardware y software que están siendo utilizados para el desarrollo e implementación:</w:t>
      </w:r>
    </w:p>
    <w:tbl>
      <w:tblPr>
        <w:tblStyle w:val="Tablaconcuadrcula1"/>
        <w:tblW w:w="0" w:type="auto"/>
        <w:tblLook w:val="04A0" w:firstRow="1" w:lastRow="0" w:firstColumn="1" w:lastColumn="0" w:noHBand="0" w:noVBand="1"/>
      </w:tblPr>
      <w:tblGrid>
        <w:gridCol w:w="1838"/>
        <w:gridCol w:w="7512"/>
      </w:tblGrid>
      <w:tr w:rsidR="00920366" w:rsidRPr="008E4C55" w:rsidTr="00A42E97">
        <w:trPr>
          <w:trHeight w:val="424"/>
        </w:trPr>
        <w:tc>
          <w:tcPr>
            <w:tcW w:w="1838" w:type="dxa"/>
            <w:vMerge w:val="restart"/>
            <w:shd w:val="clear" w:color="auto" w:fill="FFFFFF" w:themeFill="background1"/>
            <w:vAlign w:val="center"/>
          </w:tcPr>
          <w:p w:rsidR="00920366" w:rsidRPr="004E568E" w:rsidRDefault="00920366" w:rsidP="00CC1CBE">
            <w:pPr>
              <w:spacing w:line="276" w:lineRule="auto"/>
              <w:rPr>
                <w:b/>
                <w:lang w:val="es-ES"/>
              </w:rPr>
            </w:pPr>
            <w:r w:rsidRPr="004E568E">
              <w:rPr>
                <w:b/>
                <w:sz w:val="20"/>
                <w:lang w:val="es-ES"/>
              </w:rPr>
              <w:t>RECURSOS DE HARDWARE PARA EL DESARROLLO</w:t>
            </w:r>
          </w:p>
        </w:tc>
        <w:tc>
          <w:tcPr>
            <w:tcW w:w="7512"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4 equipos con Sistema Operativo Windows 7 o superior</w:t>
            </w:r>
          </w:p>
        </w:tc>
      </w:tr>
      <w:tr w:rsidR="00920366" w:rsidRPr="008E4C55" w:rsidTr="00A42E97">
        <w:trPr>
          <w:trHeight w:val="417"/>
        </w:trPr>
        <w:tc>
          <w:tcPr>
            <w:tcW w:w="1838" w:type="dxa"/>
            <w:vMerge/>
            <w:shd w:val="clear" w:color="auto" w:fill="FFFFFF" w:themeFill="background1"/>
          </w:tcPr>
          <w:p w:rsidR="00920366" w:rsidRPr="004E568E" w:rsidRDefault="00920366" w:rsidP="00CC1CBE">
            <w:pPr>
              <w:spacing w:line="276" w:lineRule="auto"/>
              <w:rPr>
                <w:lang w:val="es-ES"/>
              </w:rPr>
            </w:pPr>
          </w:p>
        </w:tc>
        <w:tc>
          <w:tcPr>
            <w:tcW w:w="7512"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Hosting para alojar el Proyecto</w:t>
            </w:r>
          </w:p>
        </w:tc>
      </w:tr>
      <w:tr w:rsidR="00920366" w:rsidRPr="008E4C55" w:rsidTr="00A42E97">
        <w:trPr>
          <w:trHeight w:val="423"/>
        </w:trPr>
        <w:tc>
          <w:tcPr>
            <w:tcW w:w="1838" w:type="dxa"/>
            <w:vMerge/>
            <w:shd w:val="clear" w:color="auto" w:fill="FFFFFF" w:themeFill="background1"/>
          </w:tcPr>
          <w:p w:rsidR="00920366" w:rsidRPr="004E568E" w:rsidRDefault="00920366" w:rsidP="00CC1CBE">
            <w:pPr>
              <w:spacing w:line="276" w:lineRule="auto"/>
              <w:rPr>
                <w:lang w:val="es-ES"/>
              </w:rPr>
            </w:pPr>
          </w:p>
        </w:tc>
        <w:tc>
          <w:tcPr>
            <w:tcW w:w="7512"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Hosting IIS para alojar el Sistema y la Base de Datos</w:t>
            </w:r>
          </w:p>
        </w:tc>
      </w:tr>
    </w:tbl>
    <w:p w:rsidR="00920366" w:rsidRDefault="00920366" w:rsidP="00920366">
      <w:pPr>
        <w:rPr>
          <w:lang w:val="es-ES"/>
        </w:rPr>
      </w:pPr>
    </w:p>
    <w:tbl>
      <w:tblPr>
        <w:tblStyle w:val="Tablaconcuadrcula1"/>
        <w:tblW w:w="9351" w:type="dxa"/>
        <w:tblLayout w:type="fixed"/>
        <w:tblLook w:val="04A0" w:firstRow="1" w:lastRow="0" w:firstColumn="1" w:lastColumn="0" w:noHBand="0" w:noVBand="1"/>
      </w:tblPr>
      <w:tblGrid>
        <w:gridCol w:w="1838"/>
        <w:gridCol w:w="7513"/>
      </w:tblGrid>
      <w:tr w:rsidR="00920366" w:rsidRPr="008E4C55" w:rsidTr="00A42E97">
        <w:trPr>
          <w:trHeight w:val="424"/>
        </w:trPr>
        <w:tc>
          <w:tcPr>
            <w:tcW w:w="1838" w:type="dxa"/>
            <w:vMerge w:val="restart"/>
            <w:shd w:val="clear" w:color="auto" w:fill="FFFFFF" w:themeFill="background1"/>
            <w:vAlign w:val="center"/>
          </w:tcPr>
          <w:p w:rsidR="00920366" w:rsidRPr="004E568E" w:rsidRDefault="00920366" w:rsidP="00CC1CBE">
            <w:pPr>
              <w:spacing w:line="276" w:lineRule="auto"/>
              <w:rPr>
                <w:b/>
                <w:lang w:val="es-ES"/>
              </w:rPr>
            </w:pPr>
            <w:r w:rsidRPr="004E568E">
              <w:rPr>
                <w:b/>
                <w:sz w:val="20"/>
                <w:lang w:val="es-ES"/>
              </w:rPr>
              <w:t>RECURSOS DE SOFTWARE PARA EL DESARROLLO</w:t>
            </w: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IDE de Desarrollo: </w:t>
            </w:r>
            <w:r w:rsidRPr="004E568E">
              <w:rPr>
                <w:b/>
                <w:lang w:val="es-ES"/>
              </w:rPr>
              <w:t>Visual Studio 2012</w:t>
            </w:r>
          </w:p>
        </w:tc>
      </w:tr>
      <w:tr w:rsidR="00920366" w:rsidRPr="008E4C55" w:rsidTr="00A42E97">
        <w:trPr>
          <w:trHeight w:val="417"/>
        </w:trPr>
        <w:tc>
          <w:tcPr>
            <w:tcW w:w="1838" w:type="dxa"/>
            <w:vMerge/>
            <w:shd w:val="clear" w:color="auto" w:fill="FFFFFF" w:themeFill="background1"/>
          </w:tcPr>
          <w:p w:rsidR="00920366" w:rsidRPr="004E568E" w:rsidRDefault="00920366" w:rsidP="00CC1CBE">
            <w:pPr>
              <w:spacing w:line="276" w:lineRule="auto"/>
              <w:rPr>
                <w:lang w:val="es-ES"/>
              </w:rPr>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Lenguaje de Programación: </w:t>
            </w:r>
            <w:r w:rsidRPr="00A01796">
              <w:rPr>
                <w:b/>
                <w:bCs/>
                <w:iCs/>
                <w:szCs w:val="20"/>
                <w:lang w:val="es-AR"/>
              </w:rPr>
              <w:t>C# (Framework .net).</w:t>
            </w:r>
          </w:p>
        </w:tc>
      </w:tr>
      <w:tr w:rsidR="00920366" w:rsidRPr="008E4C55" w:rsidTr="00A42E97">
        <w:trPr>
          <w:trHeight w:val="423"/>
        </w:trPr>
        <w:tc>
          <w:tcPr>
            <w:tcW w:w="1838" w:type="dxa"/>
            <w:vMerge/>
            <w:shd w:val="clear" w:color="auto" w:fill="FFFFFF" w:themeFill="background1"/>
          </w:tcPr>
          <w:p w:rsidR="00920366" w:rsidRPr="004E568E" w:rsidRDefault="00920366" w:rsidP="00CC1CBE">
            <w:pPr>
              <w:spacing w:line="276" w:lineRule="auto"/>
              <w:rPr>
                <w:lang w:val="es-ES"/>
              </w:rPr>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Base de Datos: </w:t>
            </w:r>
            <w:r w:rsidRPr="00A01796">
              <w:rPr>
                <w:b/>
                <w:bCs/>
                <w:iCs/>
                <w:szCs w:val="20"/>
                <w:lang w:val="es-AR"/>
              </w:rPr>
              <w:t>SQL Server 2012 y SQL Management Studio.</w:t>
            </w:r>
          </w:p>
        </w:tc>
      </w:tr>
      <w:tr w:rsidR="00920366" w:rsidRPr="008E4C55" w:rsidTr="00A42E97">
        <w:trPr>
          <w:trHeight w:val="423"/>
        </w:trPr>
        <w:tc>
          <w:tcPr>
            <w:tcW w:w="1838" w:type="dxa"/>
            <w:vMerge/>
            <w:shd w:val="clear" w:color="auto" w:fill="FFFFFF" w:themeFill="background1"/>
          </w:tcPr>
          <w:p w:rsidR="00920366" w:rsidRPr="004E568E" w:rsidRDefault="00920366" w:rsidP="00CC1CBE">
            <w:pPr>
              <w:spacing w:line="276" w:lineRule="auto"/>
              <w:rPr>
                <w:lang w:val="es-ES"/>
              </w:rPr>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Herramienta de versionado: </w:t>
            </w:r>
            <w:r w:rsidRPr="00A01796">
              <w:rPr>
                <w:b/>
                <w:bCs/>
                <w:iCs/>
                <w:szCs w:val="20"/>
                <w:lang w:val="es-AR"/>
              </w:rPr>
              <w:t>Tortoise SVN y Ankh SVN.</w:t>
            </w:r>
          </w:p>
        </w:tc>
      </w:tr>
      <w:tr w:rsidR="00920366" w:rsidRPr="008E4C55" w:rsidTr="00A42E97">
        <w:trPr>
          <w:trHeight w:val="423"/>
        </w:trPr>
        <w:tc>
          <w:tcPr>
            <w:tcW w:w="1838" w:type="dxa"/>
            <w:vMerge/>
            <w:shd w:val="clear" w:color="auto" w:fill="FFFFFF" w:themeFill="background1"/>
          </w:tcPr>
          <w:p w:rsidR="00920366" w:rsidRPr="004E568E" w:rsidRDefault="00920366" w:rsidP="00CC1CBE">
            <w:pPr>
              <w:spacing w:line="276" w:lineRule="auto"/>
              <w:rPr>
                <w:lang w:val="es-ES"/>
              </w:rPr>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Repositorio de Código: </w:t>
            </w:r>
            <w:r w:rsidRPr="004E568E">
              <w:rPr>
                <w:b/>
                <w:lang w:val="es-ES"/>
              </w:rPr>
              <w:t>Google Code</w:t>
            </w:r>
          </w:p>
        </w:tc>
      </w:tr>
      <w:tr w:rsidR="00920366" w:rsidRPr="008E4C55" w:rsidTr="00A42E97">
        <w:trPr>
          <w:trHeight w:val="423"/>
        </w:trPr>
        <w:tc>
          <w:tcPr>
            <w:tcW w:w="1838" w:type="dxa"/>
            <w:vMerge/>
            <w:shd w:val="clear" w:color="auto" w:fill="FFFFFF" w:themeFill="background1"/>
          </w:tcPr>
          <w:p w:rsidR="00920366" w:rsidRPr="004E568E" w:rsidRDefault="00920366" w:rsidP="00CC1CBE">
            <w:pPr>
              <w:spacing w:line="276" w:lineRule="auto"/>
              <w:rPr>
                <w:lang w:val="es-ES"/>
              </w:rPr>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Repositorio de Documentación: </w:t>
            </w:r>
            <w:r w:rsidRPr="004E568E">
              <w:rPr>
                <w:b/>
                <w:lang w:val="es-ES"/>
              </w:rPr>
              <w:t>Google Code</w:t>
            </w:r>
          </w:p>
        </w:tc>
      </w:tr>
      <w:tr w:rsidR="00920366" w:rsidTr="00A42E97">
        <w:trPr>
          <w:trHeight w:val="423"/>
        </w:trPr>
        <w:tc>
          <w:tcPr>
            <w:tcW w:w="1838" w:type="dxa"/>
            <w:vMerge/>
            <w:shd w:val="clear" w:color="auto" w:fill="FFFFFF" w:themeFill="background1"/>
          </w:tcPr>
          <w:p w:rsidR="00920366" w:rsidRPr="004E568E" w:rsidRDefault="00920366" w:rsidP="00CC1CBE">
            <w:pPr>
              <w:spacing w:line="276" w:lineRule="auto"/>
              <w:rPr>
                <w:lang w:val="es-ES"/>
              </w:rPr>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Diseño de Interfaces de Usuario: </w:t>
            </w:r>
          </w:p>
          <w:p w:rsidR="00920366" w:rsidRPr="00D017D2" w:rsidRDefault="00920366" w:rsidP="00CC1CBE">
            <w:pPr>
              <w:pStyle w:val="Prrafodelista"/>
              <w:spacing w:line="276" w:lineRule="auto"/>
              <w:ind w:left="318"/>
            </w:pPr>
            <w:r w:rsidRPr="00D017D2">
              <w:t>Framework Front End:</w:t>
            </w:r>
            <w:r w:rsidRPr="00D017D2">
              <w:rPr>
                <w:b/>
                <w:szCs w:val="20"/>
              </w:rPr>
              <w:t xml:space="preserve"> Bootstrap</w:t>
            </w:r>
          </w:p>
          <w:p w:rsidR="00920366" w:rsidRPr="00D017D2" w:rsidRDefault="00920366" w:rsidP="00CC1CBE">
            <w:pPr>
              <w:pStyle w:val="Prrafodelista"/>
              <w:spacing w:line="276" w:lineRule="auto"/>
              <w:ind w:left="318"/>
            </w:pPr>
            <w:r w:rsidRPr="00D017D2">
              <w:t xml:space="preserve">IDE Front End: </w:t>
            </w:r>
            <w:r w:rsidRPr="00D017D2">
              <w:rPr>
                <w:b/>
              </w:rPr>
              <w:t>Brackets</w:t>
            </w:r>
          </w:p>
        </w:tc>
      </w:tr>
      <w:tr w:rsidR="00920366" w:rsidRPr="008E4C55" w:rsidTr="00A42E97">
        <w:trPr>
          <w:trHeight w:val="423"/>
        </w:trPr>
        <w:tc>
          <w:tcPr>
            <w:tcW w:w="1838" w:type="dxa"/>
            <w:vMerge/>
            <w:shd w:val="clear" w:color="auto" w:fill="FFFFFF" w:themeFill="background1"/>
          </w:tcPr>
          <w:p w:rsidR="00920366" w:rsidRPr="00D017D2" w:rsidRDefault="00920366" w:rsidP="00CC1CBE">
            <w:pPr>
              <w:spacing w:line="276" w:lineRule="auto"/>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Soporte para la Comunicación: </w:t>
            </w:r>
            <w:r w:rsidRPr="00A01796">
              <w:rPr>
                <w:b/>
                <w:szCs w:val="20"/>
                <w:lang w:val="es-AR"/>
              </w:rPr>
              <w:t>Skipe, Teamviewer 9, Facebook</w:t>
            </w:r>
            <w:r>
              <w:rPr>
                <w:b/>
                <w:szCs w:val="20"/>
                <w:lang w:val="es-AR"/>
              </w:rPr>
              <w:t>, WhatsApp, Gmail.</w:t>
            </w:r>
          </w:p>
        </w:tc>
      </w:tr>
      <w:tr w:rsidR="00920366" w:rsidTr="00A42E97">
        <w:trPr>
          <w:trHeight w:val="423"/>
        </w:trPr>
        <w:tc>
          <w:tcPr>
            <w:tcW w:w="1838" w:type="dxa"/>
            <w:vMerge/>
            <w:shd w:val="clear" w:color="auto" w:fill="FFFFFF" w:themeFill="background1"/>
          </w:tcPr>
          <w:p w:rsidR="00920366" w:rsidRPr="004E568E" w:rsidRDefault="00920366" w:rsidP="00CC1CBE">
            <w:pPr>
              <w:spacing w:line="276" w:lineRule="auto"/>
              <w:rPr>
                <w:lang w:val="es-ES"/>
              </w:rPr>
            </w:pPr>
          </w:p>
        </w:tc>
        <w:tc>
          <w:tcPr>
            <w:tcW w:w="7513" w:type="dxa"/>
            <w:vAlign w:val="center"/>
          </w:tcPr>
          <w:p w:rsidR="00920366" w:rsidRDefault="00920366" w:rsidP="00CC1CBE">
            <w:pPr>
              <w:pStyle w:val="Prrafodelista"/>
              <w:numPr>
                <w:ilvl w:val="0"/>
                <w:numId w:val="28"/>
              </w:numPr>
              <w:spacing w:line="276" w:lineRule="auto"/>
              <w:ind w:left="318" w:hanging="284"/>
            </w:pPr>
            <w:r>
              <w:t xml:space="preserve">Respaldo de Información: </w:t>
            </w:r>
            <w:r w:rsidRPr="00FB3AFF">
              <w:rPr>
                <w:b/>
              </w:rPr>
              <w:t>GoogleDrive</w:t>
            </w:r>
          </w:p>
        </w:tc>
      </w:tr>
      <w:tr w:rsidR="00920366" w:rsidRPr="008E4C55" w:rsidTr="00A42E97">
        <w:trPr>
          <w:trHeight w:val="423"/>
        </w:trPr>
        <w:tc>
          <w:tcPr>
            <w:tcW w:w="1838" w:type="dxa"/>
            <w:vMerge/>
            <w:shd w:val="clear" w:color="auto" w:fill="FFFFFF" w:themeFill="background1"/>
          </w:tcPr>
          <w:p w:rsidR="00920366" w:rsidRDefault="00920366" w:rsidP="00CC1CBE">
            <w:pPr>
              <w:spacing w:line="276" w:lineRule="auto"/>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Herramientas para Gestión de Documentos: </w:t>
            </w:r>
            <w:r w:rsidRPr="004E568E">
              <w:rPr>
                <w:b/>
                <w:lang w:val="es-ES"/>
              </w:rPr>
              <w:t>Word, Excel, Power Point, Project</w:t>
            </w:r>
          </w:p>
        </w:tc>
      </w:tr>
      <w:tr w:rsidR="00920366" w:rsidRPr="008E4C55" w:rsidTr="00A42E97">
        <w:trPr>
          <w:trHeight w:val="423"/>
        </w:trPr>
        <w:tc>
          <w:tcPr>
            <w:tcW w:w="1838" w:type="dxa"/>
            <w:vMerge/>
            <w:shd w:val="clear" w:color="auto" w:fill="FFFFFF" w:themeFill="background1"/>
          </w:tcPr>
          <w:p w:rsidR="00920366" w:rsidRPr="004E568E" w:rsidRDefault="00920366" w:rsidP="00CC1CBE">
            <w:pPr>
              <w:spacing w:line="276" w:lineRule="auto"/>
              <w:rPr>
                <w:lang w:val="es-ES"/>
              </w:rPr>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Herramienta de Modelado: </w:t>
            </w:r>
            <w:r w:rsidRPr="004E568E">
              <w:rPr>
                <w:b/>
                <w:lang w:val="es-ES"/>
              </w:rPr>
              <w:t>Start UML</w:t>
            </w:r>
          </w:p>
        </w:tc>
      </w:tr>
      <w:tr w:rsidR="00920366" w:rsidRPr="008E4C55" w:rsidTr="00A42E97">
        <w:trPr>
          <w:trHeight w:val="423"/>
        </w:trPr>
        <w:tc>
          <w:tcPr>
            <w:tcW w:w="1838" w:type="dxa"/>
            <w:vMerge/>
            <w:shd w:val="clear" w:color="auto" w:fill="FFFFFF" w:themeFill="background1"/>
          </w:tcPr>
          <w:p w:rsidR="00920366" w:rsidRPr="004E568E" w:rsidRDefault="00920366" w:rsidP="00CC1CBE">
            <w:pPr>
              <w:spacing w:line="276" w:lineRule="auto"/>
              <w:rPr>
                <w:lang w:val="es-ES"/>
              </w:rPr>
            </w:pPr>
          </w:p>
        </w:tc>
        <w:tc>
          <w:tcPr>
            <w:tcW w:w="7513" w:type="dxa"/>
            <w:vAlign w:val="center"/>
          </w:tcPr>
          <w:p w:rsidR="00920366" w:rsidRPr="004E568E" w:rsidRDefault="00920366" w:rsidP="00CC1CBE">
            <w:pPr>
              <w:pStyle w:val="Prrafodelista"/>
              <w:numPr>
                <w:ilvl w:val="0"/>
                <w:numId w:val="28"/>
              </w:numPr>
              <w:spacing w:line="276" w:lineRule="auto"/>
              <w:ind w:left="318" w:hanging="284"/>
              <w:rPr>
                <w:lang w:val="es-ES"/>
              </w:rPr>
            </w:pPr>
            <w:r w:rsidRPr="004E568E">
              <w:rPr>
                <w:lang w:val="es-ES"/>
              </w:rPr>
              <w:t xml:space="preserve">Herramienta para Gestión Ágil de Proyectos: </w:t>
            </w:r>
            <w:r w:rsidRPr="004E568E">
              <w:rPr>
                <w:b/>
                <w:lang w:val="es-ES"/>
              </w:rPr>
              <w:t>Visual Studio</w:t>
            </w:r>
          </w:p>
          <w:p w:rsidR="00920366" w:rsidRPr="004E568E" w:rsidRDefault="00920366" w:rsidP="00CC1CBE">
            <w:pPr>
              <w:pStyle w:val="Prrafodelista"/>
              <w:spacing w:line="276" w:lineRule="auto"/>
              <w:ind w:left="318"/>
              <w:rPr>
                <w:lang w:val="es-ES"/>
              </w:rPr>
            </w:pPr>
            <w:r w:rsidRPr="004E568E">
              <w:rPr>
                <w:lang w:val="es-ES"/>
              </w:rPr>
              <w:t xml:space="preserve">Link para acceder a esta herramienta: </w:t>
            </w:r>
            <w:hyperlink r:id="rId20" w:history="1">
              <w:r w:rsidR="001B1938" w:rsidRPr="00F27983">
                <w:rPr>
                  <w:rStyle w:val="Hipervnculo"/>
                  <w:i/>
                  <w:lang w:val="es-ES"/>
                </w:rPr>
                <w:t>https://quegolazo.visualstudio.com/DefaultCollection/ProyectoFinal/_home/index</w:t>
              </w:r>
            </w:hyperlink>
          </w:p>
        </w:tc>
      </w:tr>
    </w:tbl>
    <w:p w:rsidR="00920366" w:rsidRDefault="00920366" w:rsidP="00920366">
      <w:pPr>
        <w:rPr>
          <w:lang w:val="es-ES"/>
        </w:rPr>
      </w:pPr>
    </w:p>
    <w:p w:rsidR="00920366" w:rsidRDefault="00920366" w:rsidP="00920366">
      <w:pPr>
        <w:pStyle w:val="Ttulo3"/>
        <w:rPr>
          <w:lang w:val="es-ES"/>
        </w:rPr>
      </w:pPr>
      <w:bookmarkStart w:id="86" w:name="_Toc401945825"/>
      <w:bookmarkStart w:id="87" w:name="_Toc421794471"/>
      <w:r>
        <w:rPr>
          <w:lang w:val="es-ES"/>
        </w:rPr>
        <w:t>Reglas de Nombrado</w:t>
      </w:r>
      <w:bookmarkEnd w:id="86"/>
      <w:bookmarkEnd w:id="87"/>
    </w:p>
    <w:p w:rsidR="00920366" w:rsidRDefault="00920366" w:rsidP="00920366">
      <w:pPr>
        <w:pStyle w:val="Ttulo4"/>
        <w:rPr>
          <w:noProof/>
          <w:lang w:val="es-ES"/>
        </w:rPr>
      </w:pPr>
      <w:r>
        <w:rPr>
          <w:noProof/>
          <w:lang w:val="es-ES"/>
        </w:rPr>
        <w:lastRenderedPageBreak/>
        <w:t>base de datos</w:t>
      </w:r>
    </w:p>
    <w:p w:rsidR="00920366" w:rsidRDefault="00920366" w:rsidP="00920366">
      <w:pPr>
        <w:spacing w:before="0" w:after="0" w:line="276" w:lineRule="auto"/>
        <w:rPr>
          <w:rFonts w:ascii="Calibri" w:eastAsia="Calibri" w:hAnsi="Calibri" w:cs="Times New Roman"/>
          <w:b/>
          <w:lang w:val="es-AR" w:eastAsia="en-US"/>
        </w:rPr>
      </w:pPr>
    </w:p>
    <w:tbl>
      <w:tblPr>
        <w:tblStyle w:val="Tabladecuadrcula1clara-nfasis1"/>
        <w:tblW w:w="0" w:type="auto"/>
        <w:tblLook w:val="04A0" w:firstRow="1" w:lastRow="0" w:firstColumn="1" w:lastColumn="0" w:noHBand="0" w:noVBand="1"/>
      </w:tblPr>
      <w:tblGrid>
        <w:gridCol w:w="1980"/>
        <w:gridCol w:w="4394"/>
        <w:gridCol w:w="2976"/>
      </w:tblGrid>
      <w:tr w:rsidR="00920366" w:rsidTr="00A4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jc w:val="center"/>
              <w:rPr>
                <w:b w:val="0"/>
                <w:sz w:val="20"/>
                <w:lang w:val="es-AR" w:eastAsia="en-US"/>
              </w:rPr>
            </w:pPr>
          </w:p>
        </w:tc>
        <w:tc>
          <w:tcPr>
            <w:tcW w:w="4394" w:type="dxa"/>
          </w:tcPr>
          <w:p w:rsidR="00920366" w:rsidRPr="00380422" w:rsidRDefault="00920366" w:rsidP="00CC1CBE">
            <w:pPr>
              <w:jc w:val="center"/>
              <w:cnfStyle w:val="100000000000" w:firstRow="1" w:lastRow="0" w:firstColumn="0" w:lastColumn="0" w:oddVBand="0" w:evenVBand="0" w:oddHBand="0" w:evenHBand="0" w:firstRowFirstColumn="0" w:firstRowLastColumn="0" w:lastRowFirstColumn="0" w:lastRowLastColumn="0"/>
              <w:rPr>
                <w:rFonts w:eastAsia="Calibri"/>
                <w:b w:val="0"/>
                <w:sz w:val="20"/>
                <w:lang w:val="es-ES" w:eastAsia="en-US"/>
              </w:rPr>
            </w:pPr>
            <w:r w:rsidRPr="00380422">
              <w:rPr>
                <w:rFonts w:eastAsia="Calibri"/>
                <w:sz w:val="20"/>
                <w:lang w:val="es-ES" w:eastAsia="en-US"/>
              </w:rPr>
              <w:t>DESCRIPCIÓN</w:t>
            </w:r>
          </w:p>
        </w:tc>
        <w:tc>
          <w:tcPr>
            <w:tcW w:w="2976" w:type="dxa"/>
          </w:tcPr>
          <w:p w:rsidR="00920366" w:rsidRPr="00380422" w:rsidRDefault="00920366" w:rsidP="00CC1CBE">
            <w:pPr>
              <w:jc w:val="center"/>
              <w:cnfStyle w:val="100000000000" w:firstRow="1" w:lastRow="0" w:firstColumn="0" w:lastColumn="0" w:oddVBand="0" w:evenVBand="0" w:oddHBand="0" w:evenHBand="0" w:firstRowFirstColumn="0" w:firstRowLastColumn="0" w:lastRowFirstColumn="0" w:lastRowLastColumn="0"/>
              <w:rPr>
                <w:rFonts w:eastAsia="Calibri"/>
                <w:b w:val="0"/>
                <w:sz w:val="20"/>
                <w:lang w:val="es-ES" w:eastAsia="en-US"/>
              </w:rPr>
            </w:pPr>
            <w:r w:rsidRPr="00380422">
              <w:rPr>
                <w:rFonts w:eastAsia="Calibri"/>
                <w:sz w:val="20"/>
                <w:lang w:val="es-ES" w:eastAsia="en-US"/>
              </w:rPr>
              <w:t>EJEMPLO</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 xml:space="preserve">NOMBRE DE TABLAS </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E048E7">
              <w:rPr>
                <w:lang w:val="es-AR" w:eastAsia="en-US"/>
              </w:rPr>
              <w:t>UperCamelCase y los nombres siempre en plural</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Pr>
                <w:lang w:val="es-AR" w:eastAsia="en-US"/>
              </w:rPr>
              <w:t>Equipos – Jugadores - JugadoresXEquipo</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Pr>
                <w:rFonts w:eastAsia="Calibri"/>
                <w:sz w:val="20"/>
                <w:lang w:val="es-ES" w:eastAsia="en-US"/>
              </w:rPr>
              <w:t>ATRIBUTOS DE LAS TABLAS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E048E7">
              <w:rPr>
                <w:rFonts w:ascii="Calibri" w:eastAsia="Calibri" w:hAnsi="Calibri" w:cs="Times New Roman"/>
                <w:lang w:val="es-AR" w:eastAsia="en-US"/>
              </w:rPr>
              <w:t>camelCase</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Pr>
                <w:lang w:val="es-AR" w:eastAsia="en-US"/>
              </w:rPr>
              <w:t>nombre – goles - cantidadDePartidos</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CLAVES PRIMARIAS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E048E7">
              <w:rPr>
                <w:lang w:val="es-AR" w:eastAsia="en-US"/>
              </w:rPr>
              <w:t>“id”+ el nombre de la tabla en singular</w:t>
            </w:r>
            <w:r>
              <w:rPr>
                <w:lang w:val="es-AR" w:eastAsia="en-US"/>
              </w:rPr>
              <w:t xml:space="preserve"> con Mayúscula la primer letra</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Pr>
                <w:lang w:val="es-AR" w:eastAsia="en-US"/>
              </w:rPr>
              <w:t>idJugador - idTorneo</w:t>
            </w:r>
          </w:p>
        </w:tc>
      </w:tr>
      <w:tr w:rsidR="00920366" w:rsidRPr="008E4C55"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CLAVES FORÁNEAS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Pr>
                <w:lang w:val="es-AR" w:eastAsia="en-US"/>
              </w:rPr>
              <w:t>E</w:t>
            </w:r>
            <w:r w:rsidRPr="00E048E7">
              <w:rPr>
                <w:lang w:val="es-AR" w:eastAsia="en-US"/>
              </w:rPr>
              <w:t>xactamente igual que la clave primaria a la que referencia</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p>
        </w:tc>
      </w:tr>
    </w:tbl>
    <w:p w:rsidR="00920366" w:rsidRDefault="00920366" w:rsidP="00920366">
      <w:pPr>
        <w:spacing w:before="0" w:after="0" w:line="276" w:lineRule="auto"/>
        <w:rPr>
          <w:rFonts w:ascii="Calibri" w:eastAsia="Calibri" w:hAnsi="Calibri" w:cs="Times New Roman"/>
          <w:b/>
          <w:lang w:val="es-AR" w:eastAsia="en-US"/>
        </w:rPr>
      </w:pPr>
    </w:p>
    <w:p w:rsidR="00920366" w:rsidRDefault="00920366" w:rsidP="00920366">
      <w:pPr>
        <w:pStyle w:val="Ttulo4"/>
        <w:rPr>
          <w:lang w:val="es-AR" w:eastAsia="en-US"/>
        </w:rPr>
      </w:pPr>
      <w:r>
        <w:rPr>
          <w:lang w:val="es-AR" w:eastAsia="en-US"/>
        </w:rPr>
        <w:t>Programación</w:t>
      </w:r>
    </w:p>
    <w:p w:rsidR="00920366" w:rsidRDefault="00920366" w:rsidP="00920366">
      <w:pPr>
        <w:rPr>
          <w:lang w:val="es-AR" w:eastAsia="en-US"/>
        </w:rPr>
      </w:pPr>
    </w:p>
    <w:tbl>
      <w:tblPr>
        <w:tblStyle w:val="Tabladecuadrcula1clara-nfasis1"/>
        <w:tblW w:w="0" w:type="auto"/>
        <w:tblLook w:val="04A0" w:firstRow="1" w:lastRow="0" w:firstColumn="1" w:lastColumn="0" w:noHBand="0" w:noVBand="1"/>
      </w:tblPr>
      <w:tblGrid>
        <w:gridCol w:w="1980"/>
        <w:gridCol w:w="4394"/>
        <w:gridCol w:w="2976"/>
      </w:tblGrid>
      <w:tr w:rsidR="00920366" w:rsidTr="00A4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20366" w:rsidRPr="003F68A3" w:rsidRDefault="00920366" w:rsidP="00CC1CBE">
            <w:pPr>
              <w:jc w:val="center"/>
              <w:rPr>
                <w:b w:val="0"/>
                <w:lang w:val="es-AR" w:eastAsia="en-US"/>
              </w:rPr>
            </w:pPr>
          </w:p>
        </w:tc>
        <w:tc>
          <w:tcPr>
            <w:tcW w:w="4394" w:type="dxa"/>
          </w:tcPr>
          <w:p w:rsidR="00920366" w:rsidRPr="00380422" w:rsidRDefault="00920366" w:rsidP="00CC1CBE">
            <w:pPr>
              <w:jc w:val="center"/>
              <w:cnfStyle w:val="100000000000" w:firstRow="1" w:lastRow="0" w:firstColumn="0" w:lastColumn="0" w:oddVBand="0" w:evenVBand="0" w:oddHBand="0" w:evenHBand="0" w:firstRowFirstColumn="0" w:firstRowLastColumn="0" w:lastRowFirstColumn="0" w:lastRowLastColumn="0"/>
              <w:rPr>
                <w:rFonts w:eastAsia="Calibri"/>
                <w:b w:val="0"/>
                <w:sz w:val="20"/>
                <w:lang w:val="es-ES" w:eastAsia="en-US"/>
              </w:rPr>
            </w:pPr>
            <w:r w:rsidRPr="00380422">
              <w:rPr>
                <w:rFonts w:eastAsia="Calibri"/>
                <w:sz w:val="20"/>
                <w:lang w:val="es-ES" w:eastAsia="en-US"/>
              </w:rPr>
              <w:t>DESCRIPCIÓN</w:t>
            </w:r>
          </w:p>
        </w:tc>
        <w:tc>
          <w:tcPr>
            <w:tcW w:w="2976" w:type="dxa"/>
          </w:tcPr>
          <w:p w:rsidR="00920366" w:rsidRPr="00380422" w:rsidRDefault="00920366" w:rsidP="00CC1CBE">
            <w:pPr>
              <w:jc w:val="center"/>
              <w:cnfStyle w:val="100000000000" w:firstRow="1" w:lastRow="0" w:firstColumn="0" w:lastColumn="0" w:oddVBand="0" w:evenVBand="0" w:oddHBand="0" w:evenHBand="0" w:firstRowFirstColumn="0" w:firstRowLastColumn="0" w:lastRowFirstColumn="0" w:lastRowLastColumn="0"/>
              <w:rPr>
                <w:rFonts w:eastAsia="Calibri"/>
                <w:b w:val="0"/>
                <w:sz w:val="20"/>
                <w:lang w:val="es-ES" w:eastAsia="en-US"/>
              </w:rPr>
            </w:pPr>
            <w:r w:rsidRPr="00380422">
              <w:rPr>
                <w:rFonts w:eastAsia="Calibri"/>
                <w:sz w:val="20"/>
                <w:lang w:val="es-ES" w:eastAsia="en-US"/>
              </w:rPr>
              <w:t>EJEMPLO</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NOMBRE DE LAS CLASES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68A3">
              <w:rPr>
                <w:lang w:val="es-ES"/>
              </w:rPr>
              <w:t>UperCamelCase en singular</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68A3">
              <w:rPr>
                <w:lang w:val="es-ES"/>
              </w:rPr>
              <w:t>Equipo, GestorEquipo, Cancha</w:t>
            </w:r>
          </w:p>
        </w:tc>
      </w:tr>
      <w:tr w:rsidR="00920366" w:rsidRPr="008E4C55"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NOMBRE DE LOS ATRIBUTOS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68A3">
              <w:rPr>
                <w:lang w:val="es-ES"/>
              </w:rPr>
              <w:t>camelCase, siempre teniendo en cuenta que los atributos de aquellas clases que tengan persistencia datos deben ser exactamente igual en el código C# y en el nombre en la base de datos</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p>
        </w:tc>
      </w:tr>
      <w:tr w:rsidR="00920366" w:rsidRPr="008E4C55"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ENNUMERADOS Y CONSTANTES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5FF6">
              <w:rPr>
                <w:lang w:val="es-ES"/>
              </w:rPr>
              <w:t>mayúsculas separadas con gui</w:t>
            </w:r>
            <w:r>
              <w:rPr>
                <w:lang w:val="es-ES"/>
              </w:rPr>
              <w:t>o</w:t>
            </w:r>
            <w:r w:rsidRPr="003F5FF6">
              <w:rPr>
                <w:lang w:val="es-ES"/>
              </w:rPr>
              <w:t>nes bajos</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5FF6">
              <w:rPr>
                <w:lang w:val="es-ES"/>
              </w:rPr>
              <w:t>CESPED, MOSAICOS, TIPO_DE_CANCHA</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VECTORES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5FF6">
              <w:rPr>
                <w:lang w:val="es-ES"/>
              </w:rPr>
              <w:t>vector+ “Nombre de la clase que contiene”</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5FF6">
              <w:rPr>
                <w:lang w:val="es-ES"/>
              </w:rPr>
              <w:t>vectorEquipos</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LISTAS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68A3">
              <w:rPr>
                <w:lang w:val="es-ES"/>
              </w:rPr>
              <w:t>lista+ “nombre del tipo de objetos que contiene”</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68A3">
              <w:rPr>
                <w:lang w:val="es-ES"/>
              </w:rPr>
              <w:t>listaJugadores</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MÉTODOS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Pr>
                <w:lang w:val="es-ES"/>
              </w:rPr>
              <w:t xml:space="preserve">camelCase (agregarEquipo() </w:t>
            </w:r>
            <w:r w:rsidRPr="003F5FF6">
              <w:rPr>
                <w:lang w:val="es-ES"/>
              </w:rPr>
              <w:t>), uso obligatorio de la etiqueta &lt;sumary&gt; &lt;sumary/&gt; describiendo la funcionalidad del método.</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Pr>
                <w:lang w:val="es-ES"/>
              </w:rPr>
              <w:t>agregarEquipo()</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tcPr>
          <w:p w:rsidR="00920366" w:rsidRPr="00380422" w:rsidRDefault="00920366" w:rsidP="00CC1CBE">
            <w:pPr>
              <w:rPr>
                <w:rFonts w:eastAsia="Calibri"/>
                <w:b w:val="0"/>
                <w:sz w:val="20"/>
                <w:lang w:val="es-ES" w:eastAsia="en-US"/>
              </w:rPr>
            </w:pPr>
            <w:r w:rsidRPr="00380422">
              <w:rPr>
                <w:rFonts w:eastAsia="Calibri"/>
                <w:sz w:val="20"/>
                <w:lang w:val="es-ES" w:eastAsia="en-US"/>
              </w:rPr>
              <w:t>MÉTODOS GESTORES</w:t>
            </w:r>
          </w:p>
        </w:tc>
        <w:tc>
          <w:tcPr>
            <w:tcW w:w="4394" w:type="dxa"/>
          </w:tcPr>
          <w:p w:rsidR="00920366" w:rsidRPr="003F68A3" w:rsidRDefault="00920366" w:rsidP="00CC1CBE">
            <w:pPr>
              <w:cnfStyle w:val="000000000000" w:firstRow="0" w:lastRow="0" w:firstColumn="0" w:lastColumn="0" w:oddVBand="0" w:evenVBand="0" w:oddHBand="0" w:evenHBand="0" w:firstRowFirstColumn="0" w:firstRowLastColumn="0" w:lastRowFirstColumn="0" w:lastRowLastColumn="0"/>
              <w:rPr>
                <w:lang w:val="es-ES"/>
              </w:rPr>
            </w:pPr>
            <w:r w:rsidRPr="003F68A3">
              <w:rPr>
                <w:lang w:val="es-ES"/>
              </w:rPr>
              <w:t xml:space="preserve">siempre deben estar implementados los métodos: </w:t>
            </w:r>
          </w:p>
          <w:p w:rsidR="00920366" w:rsidRPr="00D017D2" w:rsidRDefault="00920366" w:rsidP="00CC1CBE">
            <w:pPr>
              <w:cnfStyle w:val="000000000000" w:firstRow="0" w:lastRow="0" w:firstColumn="0" w:lastColumn="0" w:oddVBand="0" w:evenVBand="0" w:oddHBand="0" w:evenHBand="0" w:firstRowFirstColumn="0" w:firstRowLastColumn="0" w:lastRowFirstColumn="0" w:lastRowLastColumn="0"/>
              <w:rPr>
                <w:lang w:val="es-ES"/>
              </w:rPr>
            </w:pPr>
            <w:r w:rsidRPr="00D017D2">
              <w:rPr>
                <w:lang w:val="es-ES"/>
              </w:rPr>
              <w:t>obtenerTodos() : Lista o Datatable</w:t>
            </w:r>
          </w:p>
          <w:p w:rsidR="00920366" w:rsidRPr="00D017D2" w:rsidRDefault="00920366" w:rsidP="00CC1CBE">
            <w:pPr>
              <w:cnfStyle w:val="000000000000" w:firstRow="0" w:lastRow="0" w:firstColumn="0" w:lastColumn="0" w:oddVBand="0" w:evenVBand="0" w:oddHBand="0" w:evenHBand="0" w:firstRowFirstColumn="0" w:firstRowLastColumn="0" w:lastRowFirstColumn="0" w:lastRowLastColumn="0"/>
              <w:rPr>
                <w:lang w:val="es-ES"/>
              </w:rPr>
            </w:pPr>
            <w:r w:rsidRPr="00D017D2">
              <w:rPr>
                <w:lang w:val="es-ES"/>
              </w:rPr>
              <w:t>obtenerPorId(long id) : Object</w:t>
            </w:r>
          </w:p>
          <w:p w:rsidR="00920366" w:rsidRDefault="00920366" w:rsidP="00CC1CBE">
            <w:pPr>
              <w:cnfStyle w:val="000000000000" w:firstRow="0" w:lastRow="0" w:firstColumn="0" w:lastColumn="0" w:oddVBand="0" w:evenVBand="0" w:oddHBand="0" w:evenHBand="0" w:firstRowFirstColumn="0" w:firstRowLastColumn="0" w:lastRowFirstColumn="0" w:lastRowLastColumn="0"/>
            </w:pPr>
            <w:r>
              <w:t>registrar(Object objetoAInsertar)</w:t>
            </w:r>
          </w:p>
          <w:p w:rsidR="00920366" w:rsidRPr="00F8150A" w:rsidRDefault="00920366" w:rsidP="00CC1CBE">
            <w:pPr>
              <w:cnfStyle w:val="000000000000" w:firstRow="0" w:lastRow="0" w:firstColumn="0" w:lastColumn="0" w:oddVBand="0" w:evenVBand="0" w:oddHBand="0" w:evenHBand="0" w:firstRowFirstColumn="0" w:firstRowLastColumn="0" w:lastRowFirstColumn="0" w:lastRowLastColumn="0"/>
            </w:pPr>
            <w:r>
              <w:t>modificar ()</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p>
        </w:tc>
      </w:tr>
    </w:tbl>
    <w:p w:rsidR="00920366" w:rsidRDefault="00920366" w:rsidP="00920366">
      <w:pPr>
        <w:spacing w:after="0"/>
        <w:rPr>
          <w:b/>
          <w:lang w:val="es-ES"/>
        </w:rPr>
      </w:pPr>
    </w:p>
    <w:p w:rsidR="00920366" w:rsidRDefault="00920366" w:rsidP="00920366">
      <w:pPr>
        <w:pStyle w:val="Ttulo2"/>
        <w:rPr>
          <w:noProof/>
          <w:lang w:val="es-ES"/>
        </w:rPr>
      </w:pPr>
      <w:bookmarkStart w:id="88" w:name="_Toc421794472"/>
      <w:r>
        <w:rPr>
          <w:noProof/>
          <w:lang w:val="es-ES"/>
        </w:rPr>
        <w:t>Controles de Formularios</w:t>
      </w:r>
      <w:bookmarkEnd w:id="88"/>
    </w:p>
    <w:p w:rsidR="00920366" w:rsidRDefault="00920366" w:rsidP="00920366">
      <w:pPr>
        <w:spacing w:after="0"/>
        <w:rPr>
          <w:b/>
          <w:lang w:val="es-ES"/>
        </w:rPr>
      </w:pPr>
    </w:p>
    <w:tbl>
      <w:tblPr>
        <w:tblStyle w:val="Tabladecuadrcula1clara-nfasis1"/>
        <w:tblW w:w="0" w:type="auto"/>
        <w:tblLook w:val="04A0" w:firstRow="1" w:lastRow="0" w:firstColumn="1" w:lastColumn="0" w:noHBand="0" w:noVBand="1"/>
      </w:tblPr>
      <w:tblGrid>
        <w:gridCol w:w="1980"/>
        <w:gridCol w:w="4394"/>
        <w:gridCol w:w="2976"/>
      </w:tblGrid>
      <w:tr w:rsidR="00920366" w:rsidTr="00A4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20366" w:rsidRPr="003F68A3" w:rsidRDefault="00920366" w:rsidP="00CC1CBE">
            <w:pPr>
              <w:jc w:val="center"/>
              <w:rPr>
                <w:b w:val="0"/>
                <w:lang w:val="es-AR" w:eastAsia="en-US"/>
              </w:rPr>
            </w:pPr>
          </w:p>
        </w:tc>
        <w:tc>
          <w:tcPr>
            <w:tcW w:w="4394" w:type="dxa"/>
          </w:tcPr>
          <w:p w:rsidR="00920366" w:rsidRPr="00380422" w:rsidRDefault="00920366" w:rsidP="00CC1CBE">
            <w:pPr>
              <w:jc w:val="center"/>
              <w:cnfStyle w:val="100000000000" w:firstRow="1" w:lastRow="0" w:firstColumn="0" w:lastColumn="0" w:oddVBand="0" w:evenVBand="0" w:oddHBand="0" w:evenHBand="0" w:firstRowFirstColumn="0" w:firstRowLastColumn="0" w:lastRowFirstColumn="0" w:lastRowLastColumn="0"/>
              <w:rPr>
                <w:b w:val="0"/>
                <w:sz w:val="20"/>
                <w:lang w:val="es-AR" w:eastAsia="en-US"/>
              </w:rPr>
            </w:pPr>
            <w:r w:rsidRPr="00380422">
              <w:rPr>
                <w:sz w:val="20"/>
                <w:lang w:val="es-AR" w:eastAsia="en-US"/>
              </w:rPr>
              <w:t>DESCRIPCIÓN</w:t>
            </w:r>
          </w:p>
        </w:tc>
        <w:tc>
          <w:tcPr>
            <w:tcW w:w="2976" w:type="dxa"/>
          </w:tcPr>
          <w:p w:rsidR="00920366" w:rsidRPr="00380422" w:rsidRDefault="00920366" w:rsidP="00CC1CBE">
            <w:pPr>
              <w:jc w:val="center"/>
              <w:cnfStyle w:val="100000000000" w:firstRow="1" w:lastRow="0" w:firstColumn="0" w:lastColumn="0" w:oddVBand="0" w:evenVBand="0" w:oddHBand="0" w:evenHBand="0" w:firstRowFirstColumn="0" w:firstRowLastColumn="0" w:lastRowFirstColumn="0" w:lastRowLastColumn="0"/>
              <w:rPr>
                <w:b w:val="0"/>
                <w:sz w:val="20"/>
                <w:lang w:val="es-AR" w:eastAsia="en-US"/>
              </w:rPr>
            </w:pPr>
            <w:r w:rsidRPr="00380422">
              <w:rPr>
                <w:sz w:val="20"/>
                <w:lang w:val="es-AR" w:eastAsia="en-US"/>
              </w:rPr>
              <w:t>EJEMPLO</w:t>
            </w:r>
          </w:p>
        </w:tc>
      </w:tr>
      <w:tr w:rsidR="00920366" w:rsidRPr="008E4C55" w:rsidTr="00A42E97">
        <w:tc>
          <w:tcPr>
            <w:cnfStyle w:val="001000000000" w:firstRow="0" w:lastRow="0" w:firstColumn="1" w:lastColumn="0" w:oddVBand="0" w:evenVBand="0" w:oddHBand="0" w:evenHBand="0" w:firstRowFirstColumn="0" w:firstRowLastColumn="0" w:lastRowFirstColumn="0" w:lastRowLastColumn="0"/>
            <w:tcW w:w="1980" w:type="dxa"/>
            <w:vMerge w:val="restart"/>
          </w:tcPr>
          <w:p w:rsidR="00920366" w:rsidRPr="003F68A3" w:rsidRDefault="00920366" w:rsidP="00CC1CBE">
            <w:pPr>
              <w:rPr>
                <w:b w:val="0"/>
                <w:lang w:val="es-AR" w:eastAsia="en-US"/>
              </w:rPr>
            </w:pPr>
            <w:r w:rsidRPr="00380422">
              <w:rPr>
                <w:sz w:val="20"/>
                <w:lang w:val="es-ES"/>
              </w:rPr>
              <w:t>CONTROLES DE FORMULARIOS</w:t>
            </w:r>
          </w:p>
        </w:tc>
        <w:tc>
          <w:tcPr>
            <w:tcW w:w="4394"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Pr>
                <w:lang w:val="es-ES"/>
              </w:rPr>
              <w:t>A</w:t>
            </w:r>
            <w:r w:rsidRPr="003F5FF6">
              <w:rPr>
                <w:lang w:val="es-ES"/>
              </w:rPr>
              <w:t>breviación del nombre del control + nombre significativo</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68A3" w:rsidRDefault="00920366" w:rsidP="00CC1CBE">
            <w:pPr>
              <w:rPr>
                <w:b w:val="0"/>
                <w:lang w:val="es-AR" w:eastAsia="en-US"/>
              </w:rPr>
            </w:pPr>
          </w:p>
        </w:tc>
        <w:tc>
          <w:tcPr>
            <w:tcW w:w="4394" w:type="dxa"/>
          </w:tcPr>
          <w:p w:rsidR="00920366" w:rsidRPr="001B2D5C"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sidRPr="001B2D5C">
              <w:rPr>
                <w:b/>
                <w:lang w:val="es-ES"/>
              </w:rPr>
              <w:t>TEXTBOX</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68A3">
              <w:rPr>
                <w:b/>
                <w:lang w:val="es-ES"/>
              </w:rPr>
              <w:t>txt</w:t>
            </w:r>
            <w:r w:rsidRPr="003F68A3">
              <w:rPr>
                <w:lang w:val="es-ES"/>
              </w:rPr>
              <w:t>NombreDeJugador</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68A3" w:rsidRDefault="00920366" w:rsidP="00CC1CBE">
            <w:pPr>
              <w:rPr>
                <w:b w:val="0"/>
                <w:lang w:val="es-AR" w:eastAsia="en-US"/>
              </w:rPr>
            </w:pPr>
          </w:p>
        </w:tc>
        <w:tc>
          <w:tcPr>
            <w:tcW w:w="4394" w:type="dxa"/>
          </w:tcPr>
          <w:p w:rsidR="00920366" w:rsidRPr="001B2D5C"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sidRPr="001B2D5C">
              <w:rPr>
                <w:b/>
                <w:lang w:val="es-AR" w:eastAsia="en-US"/>
              </w:rPr>
              <w:t>GRILLAS</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68A3">
              <w:rPr>
                <w:b/>
                <w:lang w:val="es-ES"/>
              </w:rPr>
              <w:t>gv</w:t>
            </w:r>
            <w:r w:rsidRPr="003F68A3">
              <w:rPr>
                <w:lang w:val="es-ES"/>
              </w:rPr>
              <w:t>Partidos</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68A3" w:rsidRDefault="00920366" w:rsidP="00CC1CBE">
            <w:pPr>
              <w:rPr>
                <w:b w:val="0"/>
                <w:lang w:val="es-AR" w:eastAsia="en-US"/>
              </w:rPr>
            </w:pPr>
          </w:p>
        </w:tc>
        <w:tc>
          <w:tcPr>
            <w:tcW w:w="4394" w:type="dxa"/>
          </w:tcPr>
          <w:p w:rsidR="00920366" w:rsidRPr="001B2D5C"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sidRPr="001B2D5C">
              <w:rPr>
                <w:b/>
                <w:lang w:val="es-AR" w:eastAsia="en-US"/>
              </w:rPr>
              <w:t>BOTONES</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68A3">
              <w:rPr>
                <w:b/>
                <w:lang w:val="es-ES"/>
              </w:rPr>
              <w:t>btn</w:t>
            </w:r>
            <w:r w:rsidRPr="003F68A3">
              <w:rPr>
                <w:lang w:val="es-ES"/>
              </w:rPr>
              <w:t>AgregarEquipo</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5FF6" w:rsidRDefault="00920366" w:rsidP="00CC1CBE">
            <w:pPr>
              <w:rPr>
                <w:b w:val="0"/>
                <w:lang w:val="es-ES"/>
              </w:rPr>
            </w:pPr>
          </w:p>
        </w:tc>
        <w:tc>
          <w:tcPr>
            <w:tcW w:w="4394" w:type="dxa"/>
          </w:tcPr>
          <w:p w:rsidR="00920366" w:rsidRPr="001B2D5C"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sidRPr="001B2D5C">
              <w:rPr>
                <w:b/>
                <w:lang w:val="es-AR" w:eastAsia="en-US"/>
              </w:rPr>
              <w:t>DROPDOWNLIST</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3F68A3">
              <w:rPr>
                <w:b/>
                <w:lang w:val="es-ES"/>
              </w:rPr>
              <w:t>ddl</w:t>
            </w:r>
            <w:r w:rsidRPr="003F68A3">
              <w:rPr>
                <w:lang w:val="es-ES"/>
              </w:rPr>
              <w:t>Campeonatos</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68A3" w:rsidRDefault="00920366" w:rsidP="00CC1CBE">
            <w:pPr>
              <w:rPr>
                <w:b w:val="0"/>
                <w:lang w:val="es-ES"/>
              </w:rPr>
            </w:pPr>
          </w:p>
        </w:tc>
        <w:tc>
          <w:tcPr>
            <w:tcW w:w="4394" w:type="dxa"/>
          </w:tcPr>
          <w:p w:rsidR="00920366" w:rsidRPr="001B2D5C"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sidRPr="001B2D5C">
              <w:rPr>
                <w:b/>
                <w:lang w:val="es-AR" w:eastAsia="en-US"/>
              </w:rPr>
              <w:t>LABELS</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Pr>
                <w:b/>
              </w:rPr>
              <w:t>lbl</w:t>
            </w:r>
            <w:r>
              <w:t>Fecha</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5FF6" w:rsidRDefault="00920366" w:rsidP="00CC1CBE">
            <w:pPr>
              <w:rPr>
                <w:b w:val="0"/>
                <w:lang w:val="es-ES"/>
              </w:rPr>
            </w:pPr>
          </w:p>
        </w:tc>
        <w:tc>
          <w:tcPr>
            <w:tcW w:w="4394" w:type="dxa"/>
          </w:tcPr>
          <w:p w:rsidR="00920366" w:rsidRPr="001B2D5C"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sidRPr="001B2D5C">
              <w:rPr>
                <w:b/>
                <w:lang w:val="es-AR" w:eastAsia="en-US"/>
              </w:rPr>
              <w:t>RADIOBUTTONS</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lang w:val="es-AR" w:eastAsia="en-US"/>
              </w:rPr>
            </w:pPr>
            <w:r w:rsidRPr="001B2D5C">
              <w:rPr>
                <w:b/>
              </w:rPr>
              <w:t>rb</w:t>
            </w:r>
            <w:r>
              <w:t>Sexo</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5FF6" w:rsidRDefault="00920366" w:rsidP="00CC1CBE">
            <w:pPr>
              <w:rPr>
                <w:b w:val="0"/>
                <w:lang w:val="es-ES"/>
              </w:rPr>
            </w:pPr>
          </w:p>
        </w:tc>
        <w:tc>
          <w:tcPr>
            <w:tcW w:w="4394" w:type="dxa"/>
          </w:tcPr>
          <w:p w:rsidR="00920366" w:rsidRPr="001B2D5C"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Pr>
                <w:b/>
                <w:lang w:val="es-AR" w:eastAsia="en-US"/>
              </w:rPr>
              <w:t>RADIOBUTTONGROUP</w:t>
            </w:r>
          </w:p>
        </w:tc>
        <w:tc>
          <w:tcPr>
            <w:tcW w:w="2976" w:type="dxa"/>
          </w:tcPr>
          <w:p w:rsidR="00920366" w:rsidRPr="001B2D5C" w:rsidRDefault="00920366" w:rsidP="00CC1CBE">
            <w:pPr>
              <w:cnfStyle w:val="000000000000" w:firstRow="0" w:lastRow="0" w:firstColumn="0" w:lastColumn="0" w:oddVBand="0" w:evenVBand="0" w:oddHBand="0" w:evenHBand="0" w:firstRowFirstColumn="0" w:firstRowLastColumn="0" w:lastRowFirstColumn="0" w:lastRowLastColumn="0"/>
              <w:rPr>
                <w:b/>
              </w:rPr>
            </w:pPr>
            <w:r>
              <w:rPr>
                <w:b/>
              </w:rPr>
              <w:t>rbg</w:t>
            </w:r>
            <w:r>
              <w:t>TiposDeCampeonato</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5FF6" w:rsidRDefault="00920366" w:rsidP="00CC1CBE">
            <w:pPr>
              <w:rPr>
                <w:b w:val="0"/>
                <w:lang w:val="es-ES"/>
              </w:rPr>
            </w:pPr>
          </w:p>
        </w:tc>
        <w:tc>
          <w:tcPr>
            <w:tcW w:w="4394" w:type="dxa"/>
          </w:tcPr>
          <w:p w:rsidR="00920366"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Pr>
                <w:b/>
                <w:lang w:val="es-AR" w:eastAsia="en-US"/>
              </w:rPr>
              <w:t>CHECKBOX</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b/>
              </w:rPr>
            </w:pPr>
            <w:r>
              <w:rPr>
                <w:b/>
              </w:rPr>
              <w:t>cb</w:t>
            </w:r>
            <w:r>
              <w:t>Eliminatorias</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5FF6" w:rsidRDefault="00920366" w:rsidP="00CC1CBE">
            <w:pPr>
              <w:rPr>
                <w:b w:val="0"/>
                <w:lang w:val="es-ES"/>
              </w:rPr>
            </w:pPr>
          </w:p>
        </w:tc>
        <w:tc>
          <w:tcPr>
            <w:tcW w:w="4394" w:type="dxa"/>
          </w:tcPr>
          <w:p w:rsidR="00920366"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Pr>
                <w:b/>
                <w:lang w:val="es-AR" w:eastAsia="en-US"/>
              </w:rPr>
              <w:t>PANEL</w:t>
            </w:r>
          </w:p>
        </w:tc>
        <w:tc>
          <w:tcPr>
            <w:tcW w:w="2976" w:type="dxa"/>
          </w:tcPr>
          <w:p w:rsidR="00920366" w:rsidRDefault="00920366" w:rsidP="00CC1CBE">
            <w:pPr>
              <w:cnfStyle w:val="000000000000" w:firstRow="0" w:lastRow="0" w:firstColumn="0" w:lastColumn="0" w:oddVBand="0" w:evenVBand="0" w:oddHBand="0" w:evenHBand="0" w:firstRowFirstColumn="0" w:firstRowLastColumn="0" w:lastRowFirstColumn="0" w:lastRowLastColumn="0"/>
              <w:rPr>
                <w:b/>
              </w:rPr>
            </w:pPr>
            <w:r w:rsidRPr="003F68A3">
              <w:rPr>
                <w:b/>
                <w:lang w:val="es-ES"/>
              </w:rPr>
              <w:t>panel</w:t>
            </w:r>
            <w:r w:rsidRPr="003F68A3">
              <w:rPr>
                <w:lang w:val="es-ES"/>
              </w:rPr>
              <w:t>Jugadores</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5FF6" w:rsidRDefault="00920366" w:rsidP="00CC1CBE">
            <w:pPr>
              <w:rPr>
                <w:b w:val="0"/>
                <w:lang w:val="es-ES"/>
              </w:rPr>
            </w:pPr>
          </w:p>
        </w:tc>
        <w:tc>
          <w:tcPr>
            <w:tcW w:w="4394" w:type="dxa"/>
          </w:tcPr>
          <w:p w:rsidR="00920366"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Pr>
                <w:b/>
                <w:lang w:val="es-AR" w:eastAsia="en-US"/>
              </w:rPr>
              <w:t>LITERAL</w:t>
            </w:r>
          </w:p>
        </w:tc>
        <w:tc>
          <w:tcPr>
            <w:tcW w:w="2976" w:type="dxa"/>
          </w:tcPr>
          <w:p w:rsidR="00920366" w:rsidRPr="003F68A3" w:rsidRDefault="00920366" w:rsidP="00CC1CBE">
            <w:pPr>
              <w:cnfStyle w:val="000000000000" w:firstRow="0" w:lastRow="0" w:firstColumn="0" w:lastColumn="0" w:oddVBand="0" w:evenVBand="0" w:oddHBand="0" w:evenHBand="0" w:firstRowFirstColumn="0" w:firstRowLastColumn="0" w:lastRowFirstColumn="0" w:lastRowLastColumn="0"/>
              <w:rPr>
                <w:b/>
                <w:lang w:val="es-ES"/>
              </w:rPr>
            </w:pPr>
            <w:r w:rsidRPr="003F68A3">
              <w:rPr>
                <w:b/>
                <w:lang w:val="es-ES"/>
              </w:rPr>
              <w:t>lit</w:t>
            </w:r>
            <w:r w:rsidRPr="003F68A3">
              <w:rPr>
                <w:lang w:val="es-ES"/>
              </w:rPr>
              <w:t>NombreDelJugador</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5FF6" w:rsidRDefault="00920366" w:rsidP="00CC1CBE">
            <w:pPr>
              <w:rPr>
                <w:b w:val="0"/>
                <w:lang w:val="es-ES"/>
              </w:rPr>
            </w:pPr>
          </w:p>
        </w:tc>
        <w:tc>
          <w:tcPr>
            <w:tcW w:w="4394" w:type="dxa"/>
          </w:tcPr>
          <w:p w:rsidR="00920366"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Pr>
                <w:b/>
                <w:lang w:val="es-AR" w:eastAsia="en-US"/>
              </w:rPr>
              <w:t>TEXTAREA</w:t>
            </w:r>
          </w:p>
        </w:tc>
        <w:tc>
          <w:tcPr>
            <w:tcW w:w="2976" w:type="dxa"/>
          </w:tcPr>
          <w:p w:rsidR="00920366" w:rsidRPr="003F68A3" w:rsidRDefault="00920366" w:rsidP="00CC1CBE">
            <w:pPr>
              <w:cnfStyle w:val="000000000000" w:firstRow="0" w:lastRow="0" w:firstColumn="0" w:lastColumn="0" w:oddVBand="0" w:evenVBand="0" w:oddHBand="0" w:evenHBand="0" w:firstRowFirstColumn="0" w:firstRowLastColumn="0" w:lastRowFirstColumn="0" w:lastRowLastColumn="0"/>
              <w:rPr>
                <w:b/>
                <w:lang w:val="es-ES"/>
              </w:rPr>
            </w:pPr>
            <w:r w:rsidRPr="003F68A3">
              <w:rPr>
                <w:b/>
                <w:lang w:val="es-ES"/>
              </w:rPr>
              <w:t>txa</w:t>
            </w:r>
            <w:r>
              <w:rPr>
                <w:lang w:val="es-ES"/>
              </w:rPr>
              <w:t>Descripcion</w:t>
            </w:r>
          </w:p>
        </w:tc>
      </w:tr>
      <w:tr w:rsidR="00920366" w:rsidTr="00A42E97">
        <w:tc>
          <w:tcPr>
            <w:cnfStyle w:val="001000000000" w:firstRow="0" w:lastRow="0" w:firstColumn="1" w:lastColumn="0" w:oddVBand="0" w:evenVBand="0" w:oddHBand="0" w:evenHBand="0" w:firstRowFirstColumn="0" w:firstRowLastColumn="0" w:lastRowFirstColumn="0" w:lastRowLastColumn="0"/>
            <w:tcW w:w="1980" w:type="dxa"/>
            <w:vMerge/>
          </w:tcPr>
          <w:p w:rsidR="00920366" w:rsidRPr="003F5FF6" w:rsidRDefault="00920366" w:rsidP="00CC1CBE">
            <w:pPr>
              <w:rPr>
                <w:b w:val="0"/>
                <w:lang w:val="es-ES"/>
              </w:rPr>
            </w:pPr>
          </w:p>
        </w:tc>
        <w:tc>
          <w:tcPr>
            <w:tcW w:w="4394" w:type="dxa"/>
          </w:tcPr>
          <w:p w:rsidR="00920366" w:rsidRDefault="00920366" w:rsidP="00CC1CBE">
            <w:pPr>
              <w:jc w:val="right"/>
              <w:cnfStyle w:val="000000000000" w:firstRow="0" w:lastRow="0" w:firstColumn="0" w:lastColumn="0" w:oddVBand="0" w:evenVBand="0" w:oddHBand="0" w:evenHBand="0" w:firstRowFirstColumn="0" w:firstRowLastColumn="0" w:lastRowFirstColumn="0" w:lastRowLastColumn="0"/>
              <w:rPr>
                <w:b/>
                <w:lang w:val="es-AR" w:eastAsia="en-US"/>
              </w:rPr>
            </w:pPr>
            <w:r>
              <w:rPr>
                <w:b/>
                <w:lang w:val="es-AR" w:eastAsia="en-US"/>
              </w:rPr>
              <w:t>LISTBOX</w:t>
            </w:r>
          </w:p>
        </w:tc>
        <w:tc>
          <w:tcPr>
            <w:tcW w:w="2976" w:type="dxa"/>
          </w:tcPr>
          <w:p w:rsidR="00920366" w:rsidRPr="003F68A3" w:rsidRDefault="00920366" w:rsidP="00CC1CBE">
            <w:pPr>
              <w:cnfStyle w:val="000000000000" w:firstRow="0" w:lastRow="0" w:firstColumn="0" w:lastColumn="0" w:oddVBand="0" w:evenVBand="0" w:oddHBand="0" w:evenHBand="0" w:firstRowFirstColumn="0" w:firstRowLastColumn="0" w:lastRowFirstColumn="0" w:lastRowLastColumn="0"/>
              <w:rPr>
                <w:b/>
                <w:lang w:val="es-ES"/>
              </w:rPr>
            </w:pPr>
            <w:r w:rsidRPr="003F68A3">
              <w:rPr>
                <w:b/>
                <w:lang w:val="es-ES"/>
              </w:rPr>
              <w:t>lbox</w:t>
            </w:r>
            <w:r w:rsidRPr="003F68A3">
              <w:rPr>
                <w:lang w:val="es-ES"/>
              </w:rPr>
              <w:t>Jugadores</w:t>
            </w:r>
          </w:p>
        </w:tc>
      </w:tr>
    </w:tbl>
    <w:p w:rsidR="00920366" w:rsidRDefault="00920366" w:rsidP="00920366">
      <w:pPr>
        <w:spacing w:after="0"/>
        <w:rPr>
          <w:b/>
          <w:lang w:val="es-ES"/>
        </w:rPr>
      </w:pPr>
    </w:p>
    <w:p w:rsidR="00920366" w:rsidRPr="003F68A3" w:rsidRDefault="00920366" w:rsidP="00920366">
      <w:pPr>
        <w:pStyle w:val="Ttulo2"/>
        <w:rPr>
          <w:lang w:val="es-ES"/>
        </w:rPr>
      </w:pPr>
      <w:bookmarkStart w:id="89" w:name="_Toc421794473"/>
      <w:r w:rsidRPr="003F68A3">
        <w:rPr>
          <w:lang w:val="es-ES"/>
        </w:rPr>
        <w:t>Consultas a la Base de Datos:</w:t>
      </w:r>
      <w:bookmarkEnd w:id="89"/>
      <w:r w:rsidRPr="003F68A3">
        <w:rPr>
          <w:lang w:val="es-ES"/>
        </w:rPr>
        <w:t xml:space="preserve"> </w:t>
      </w:r>
    </w:p>
    <w:p w:rsidR="00920366" w:rsidRPr="003F68A3" w:rsidRDefault="00920366" w:rsidP="00920366">
      <w:pPr>
        <w:jc w:val="both"/>
        <w:rPr>
          <w:lang w:val="es-ES"/>
        </w:rPr>
      </w:pPr>
      <w:r>
        <w:rPr>
          <w:lang w:val="es-ES"/>
        </w:rPr>
        <w:t>Las s</w:t>
      </w:r>
      <w:r w:rsidRPr="003F68A3">
        <w:rPr>
          <w:lang w:val="es-ES"/>
        </w:rPr>
        <w:t xml:space="preserve">entencias </w:t>
      </w:r>
      <w:r w:rsidRPr="00E62413">
        <w:rPr>
          <w:b/>
          <w:lang w:val="es-ES"/>
        </w:rPr>
        <w:t>INSERT, UPDATE, DELETE y SELECT</w:t>
      </w:r>
      <w:r>
        <w:rPr>
          <w:b/>
          <w:lang w:val="es-ES"/>
        </w:rPr>
        <w:t xml:space="preserve">  </w:t>
      </w:r>
      <w:r w:rsidRPr="00E62413">
        <w:rPr>
          <w:lang w:val="es-ES"/>
        </w:rPr>
        <w:t>que son</w:t>
      </w:r>
      <w:r>
        <w:rPr>
          <w:b/>
          <w:lang w:val="es-ES"/>
        </w:rPr>
        <w:t xml:space="preserve"> </w:t>
      </w:r>
      <w:r w:rsidRPr="00E62413">
        <w:rPr>
          <w:lang w:val="es-ES"/>
        </w:rPr>
        <w:t>utilizadas en las consultas a la Base de Datos</w:t>
      </w:r>
      <w:r w:rsidRPr="003F68A3">
        <w:rPr>
          <w:lang w:val="es-ES"/>
        </w:rPr>
        <w:t>, las palabras reservadas dentro de la consulta deben ir en mayúscula.</w:t>
      </w:r>
    </w:p>
    <w:p w:rsidR="00920366" w:rsidRPr="003F68A3" w:rsidRDefault="00920366" w:rsidP="00920366">
      <w:pPr>
        <w:jc w:val="both"/>
        <w:rPr>
          <w:b/>
          <w:lang w:val="es-ES"/>
        </w:rPr>
      </w:pPr>
      <w:r>
        <w:rPr>
          <w:lang w:val="es-ES"/>
        </w:rPr>
        <w:t>Así también como l</w:t>
      </w:r>
      <w:r w:rsidRPr="003F68A3">
        <w:rPr>
          <w:lang w:val="es-ES"/>
        </w:rPr>
        <w:t xml:space="preserve">as palabras reservadas que se utilizan en la sentencia SELECT, tales como </w:t>
      </w:r>
      <w:r w:rsidRPr="00E62413">
        <w:rPr>
          <w:b/>
          <w:lang w:val="es-ES"/>
        </w:rPr>
        <w:t>SELECT, FROM, INNER JOIN, JOIN, LEFT JOIN, RIGHT JOIN, WHERE, HAVING, ORDEY BY, GROUP BY</w:t>
      </w:r>
      <w:r w:rsidRPr="003F68A3">
        <w:rPr>
          <w:lang w:val="es-ES"/>
        </w:rPr>
        <w:t xml:space="preserve"> deben ir en mayúscula.</w:t>
      </w:r>
    </w:p>
    <w:p w:rsidR="00920366" w:rsidRDefault="00920366" w:rsidP="00920366">
      <w:pPr>
        <w:jc w:val="both"/>
        <w:rPr>
          <w:lang w:val="es-ES"/>
        </w:rPr>
      </w:pPr>
    </w:p>
    <w:p w:rsidR="00920366" w:rsidRDefault="00920366" w:rsidP="00920366">
      <w:pPr>
        <w:jc w:val="both"/>
        <w:rPr>
          <w:lang w:val="es-ES"/>
        </w:rPr>
      </w:pPr>
      <w:r w:rsidRPr="003F68A3">
        <w:rPr>
          <w:lang w:val="es-ES"/>
        </w:rPr>
        <w:t>Las consultas en la Base de Datos, deben realizarse de la siguiente manera:</w:t>
      </w:r>
    </w:p>
    <w:tbl>
      <w:tblPr>
        <w:tblStyle w:val="Tablaconcuadrcula"/>
        <w:tblW w:w="0" w:type="auto"/>
        <w:tblLook w:val="04A0" w:firstRow="1" w:lastRow="0" w:firstColumn="1" w:lastColumn="0" w:noHBand="0" w:noVBand="1"/>
      </w:tblPr>
      <w:tblGrid>
        <w:gridCol w:w="6516"/>
      </w:tblGrid>
      <w:tr w:rsidR="00920366" w:rsidRPr="00E62413" w:rsidTr="00CC1CBE">
        <w:tc>
          <w:tcPr>
            <w:tcW w:w="6516" w:type="dxa"/>
          </w:tcPr>
          <w:p w:rsidR="00920366" w:rsidRPr="00E62413" w:rsidRDefault="00920366" w:rsidP="00CC1CBE">
            <w:r w:rsidRPr="0044430F">
              <w:rPr>
                <w:b/>
              </w:rPr>
              <w:t>SELECT</w:t>
            </w:r>
            <w:r w:rsidRPr="00E62413">
              <w:t xml:space="preserve"> idTorneo, nombre</w:t>
            </w:r>
            <w:r>
              <w:br/>
            </w:r>
            <w:r w:rsidRPr="0044430F">
              <w:rPr>
                <w:b/>
              </w:rPr>
              <w:t>FROM</w:t>
            </w:r>
            <w:r w:rsidRPr="00E62413">
              <w:t xml:space="preserve"> Torneos</w:t>
            </w:r>
            <w:r>
              <w:t xml:space="preserve"> t </w:t>
            </w:r>
            <w:r w:rsidRPr="0044430F">
              <w:rPr>
                <w:b/>
              </w:rPr>
              <w:t>INNER JOIN</w:t>
            </w:r>
            <w:r>
              <w:t xml:space="preserve"> Ediciones e ON t.idTorneo = e.idTorneo</w:t>
            </w:r>
            <w:r>
              <w:br/>
            </w:r>
            <w:r w:rsidRPr="0044430F">
              <w:rPr>
                <w:b/>
              </w:rPr>
              <w:t>WHERE</w:t>
            </w:r>
            <w:r>
              <w:t xml:space="preserve"> idUsuario = 1</w:t>
            </w:r>
            <w:r>
              <w:br/>
            </w:r>
            <w:r w:rsidRPr="0044430F">
              <w:rPr>
                <w:b/>
              </w:rPr>
              <w:t>GROUP BY</w:t>
            </w:r>
            <w:r>
              <w:t xml:space="preserve"> idTorneo, nombre</w:t>
            </w:r>
            <w:r>
              <w:br/>
            </w:r>
            <w:r w:rsidRPr="0044430F">
              <w:rPr>
                <w:b/>
              </w:rPr>
              <w:lastRenderedPageBreak/>
              <w:t>HAVING</w:t>
            </w:r>
            <w:r>
              <w:t xml:space="preserve"> COUNT(idEdicion) &gt; 3</w:t>
            </w:r>
            <w:r>
              <w:br/>
            </w:r>
            <w:r w:rsidRPr="0044430F">
              <w:rPr>
                <w:b/>
              </w:rPr>
              <w:t>ORDER BY</w:t>
            </w:r>
            <w:r>
              <w:t xml:space="preserve"> nombre</w:t>
            </w:r>
          </w:p>
        </w:tc>
      </w:tr>
    </w:tbl>
    <w:p w:rsidR="00920366" w:rsidRPr="003F5FF6" w:rsidRDefault="00920366" w:rsidP="001B1938">
      <w:pPr>
        <w:spacing w:line="240" w:lineRule="auto"/>
        <w:rPr>
          <w:lang w:val="es-ES"/>
        </w:rPr>
      </w:pPr>
      <w:r w:rsidRPr="003F5FF6">
        <w:rPr>
          <w:lang w:val="es-ES"/>
        </w:rPr>
        <w:lastRenderedPageBreak/>
        <w:t>Es decir</w:t>
      </w:r>
      <w:r>
        <w:rPr>
          <w:lang w:val="es-ES"/>
        </w:rPr>
        <w:t>, cada palabra reservada debajo de otra</w:t>
      </w:r>
      <w:r w:rsidR="001B1938">
        <w:rPr>
          <w:lang w:val="es-ES"/>
        </w:rPr>
        <w:t>.</w:t>
      </w:r>
    </w:p>
    <w:p w:rsidR="00920366" w:rsidRPr="003F68A3" w:rsidRDefault="00920366" w:rsidP="00920366">
      <w:pPr>
        <w:pStyle w:val="Ttulo2"/>
        <w:rPr>
          <w:lang w:val="es-ES"/>
        </w:rPr>
      </w:pPr>
      <w:bookmarkStart w:id="90" w:name="_Toc421794474"/>
      <w:r>
        <w:rPr>
          <w:lang w:val="es-ES"/>
        </w:rPr>
        <w:t>Generales</w:t>
      </w:r>
      <w:bookmarkEnd w:id="90"/>
    </w:p>
    <w:p w:rsidR="00920366" w:rsidRDefault="00920366" w:rsidP="00920366">
      <w:pPr>
        <w:rPr>
          <w:lang w:val="es-ES"/>
        </w:rPr>
      </w:pPr>
      <w:r>
        <w:rPr>
          <w:lang w:val="es-ES"/>
        </w:rPr>
        <w:t xml:space="preserve">En los </w:t>
      </w:r>
      <w:r w:rsidRPr="003F68A3">
        <w:rPr>
          <w:lang w:val="es-ES"/>
        </w:rPr>
        <w:t>ABM</w:t>
      </w:r>
      <w:r>
        <w:rPr>
          <w:lang w:val="es-ES"/>
        </w:rPr>
        <w:t>C (Alta – Baja – Modificación - Consulta),</w:t>
      </w:r>
      <w:r w:rsidRPr="003F68A3">
        <w:rPr>
          <w:lang w:val="es-ES"/>
        </w:rPr>
        <w:t xml:space="preserve"> los botones de las interfaces deben decir: </w:t>
      </w:r>
      <w:r w:rsidRPr="003F68A3">
        <w:rPr>
          <w:lang w:val="es-ES"/>
        </w:rPr>
        <w:br/>
        <w:t xml:space="preserve">Alta: </w:t>
      </w:r>
      <w:r w:rsidRPr="0044430F">
        <w:rPr>
          <w:b/>
          <w:lang w:val="es-ES"/>
        </w:rPr>
        <w:t>“Registrar”</w:t>
      </w:r>
    </w:p>
    <w:p w:rsidR="00920366" w:rsidRDefault="00920366" w:rsidP="00920366">
      <w:pPr>
        <w:rPr>
          <w:lang w:val="es-ES"/>
        </w:rPr>
      </w:pPr>
      <w:r w:rsidRPr="003F68A3">
        <w:rPr>
          <w:lang w:val="es-ES"/>
        </w:rPr>
        <w:t xml:space="preserve">Modificación: </w:t>
      </w:r>
      <w:r w:rsidRPr="0044430F">
        <w:rPr>
          <w:b/>
          <w:lang w:val="es-ES"/>
        </w:rPr>
        <w:t>“Modificar”</w:t>
      </w:r>
    </w:p>
    <w:p w:rsidR="00920366" w:rsidRPr="00D017D2" w:rsidRDefault="00920366" w:rsidP="00920366">
      <w:pPr>
        <w:rPr>
          <w:lang w:val="es-ES"/>
        </w:rPr>
      </w:pPr>
      <w:r w:rsidRPr="00D017D2">
        <w:rPr>
          <w:lang w:val="es-ES"/>
        </w:rPr>
        <w:t xml:space="preserve">Baja: </w:t>
      </w:r>
      <w:r w:rsidRPr="0044430F">
        <w:rPr>
          <w:b/>
          <w:lang w:val="es-ES"/>
        </w:rPr>
        <w:t>“Eliminar”</w:t>
      </w:r>
    </w:p>
    <w:p w:rsidR="00920366" w:rsidRPr="00D017D2" w:rsidRDefault="00920366" w:rsidP="00920366">
      <w:pPr>
        <w:rPr>
          <w:lang w:val="es-ES"/>
        </w:rPr>
      </w:pPr>
      <w:r w:rsidRPr="00D017D2">
        <w:rPr>
          <w:lang w:val="es-ES"/>
        </w:rPr>
        <w:t xml:space="preserve">Consulta: </w:t>
      </w:r>
      <w:r w:rsidRPr="0044430F">
        <w:rPr>
          <w:b/>
          <w:lang w:val="es-ES"/>
        </w:rPr>
        <w:t>“Consultar”</w:t>
      </w:r>
    </w:p>
    <w:p w:rsidR="00920366" w:rsidRDefault="00920366" w:rsidP="00920366">
      <w:pPr>
        <w:rPr>
          <w:lang w:val="es-ES"/>
        </w:rPr>
      </w:pPr>
      <w:r>
        <w:rPr>
          <w:lang w:val="es-ES"/>
        </w:rPr>
        <w:br w:type="page"/>
      </w:r>
    </w:p>
    <w:p w:rsidR="00920366" w:rsidRDefault="00920366" w:rsidP="00920366">
      <w:pPr>
        <w:rPr>
          <w:lang w:val="es-ES"/>
        </w:rPr>
      </w:pPr>
    </w:p>
    <w:p w:rsidR="00F8150A" w:rsidRDefault="00F8150A" w:rsidP="00920366">
      <w:pPr>
        <w:rPr>
          <w:lang w:val="es-ES"/>
        </w:rPr>
      </w:pPr>
    </w:p>
    <w:p w:rsidR="00F8150A" w:rsidRDefault="00F8150A" w:rsidP="00920366">
      <w:pPr>
        <w:rPr>
          <w:lang w:val="es-ES"/>
        </w:rPr>
      </w:pPr>
    </w:p>
    <w:p w:rsidR="00F8150A" w:rsidRDefault="00F8150A" w:rsidP="00920366">
      <w:pPr>
        <w:rPr>
          <w:lang w:val="es-ES"/>
        </w:rPr>
      </w:pPr>
    </w:p>
    <w:p w:rsidR="00F8150A" w:rsidRDefault="00F8150A" w:rsidP="00920366">
      <w:pPr>
        <w:rPr>
          <w:lang w:val="es-ES"/>
        </w:rPr>
      </w:pPr>
    </w:p>
    <w:p w:rsidR="00F8150A" w:rsidRDefault="00F8150A" w:rsidP="00920366">
      <w:pPr>
        <w:rPr>
          <w:lang w:val="es-ES"/>
        </w:rPr>
      </w:pPr>
      <w:r w:rsidRPr="00DF2DCE">
        <w:rPr>
          <w:noProof/>
          <w:lang w:val="es-ES" w:eastAsia="es-ES"/>
        </w:rPr>
        <mc:AlternateContent>
          <mc:Choice Requires="wps">
            <w:drawing>
              <wp:anchor distT="0" distB="0" distL="114300" distR="114300" simplePos="0" relativeHeight="251716608" behindDoc="0" locked="0" layoutInCell="1" allowOverlap="1" wp14:anchorId="09334E0B" wp14:editId="1045A822">
                <wp:simplePos x="0" y="0"/>
                <wp:positionH relativeFrom="margin">
                  <wp:align>center</wp:align>
                </wp:positionH>
                <wp:positionV relativeFrom="paragraph">
                  <wp:posOffset>14074</wp:posOffset>
                </wp:positionV>
                <wp:extent cx="5173345" cy="1708150"/>
                <wp:effectExtent l="0" t="0" r="8255" b="6350"/>
                <wp:wrapNone/>
                <wp:docPr id="4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WORK BREAKDOWN STRUCTURE</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09334E0B" id="_x0000_s1057" style="position:absolute;margin-left:0;margin-top:1.1pt;width:407.35pt;height:134.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WORK BREAKDOWN STRUCTURE</w:t>
                      </w:r>
                    </w:p>
                  </w:txbxContent>
                </v:textbox>
                <w10:wrap anchorx="margin"/>
              </v:shape>
            </w:pict>
          </mc:Fallback>
        </mc:AlternateContent>
      </w:r>
    </w:p>
    <w:p w:rsidR="00F8150A" w:rsidRDefault="00F8150A" w:rsidP="00920366">
      <w:pPr>
        <w:rPr>
          <w:lang w:val="es-ES"/>
        </w:rPr>
      </w:pPr>
    </w:p>
    <w:p w:rsidR="00F8150A" w:rsidRDefault="00F8150A" w:rsidP="00920366">
      <w:pPr>
        <w:rPr>
          <w:lang w:val="es-ES"/>
        </w:rPr>
      </w:pPr>
    </w:p>
    <w:p w:rsidR="00F8150A" w:rsidRDefault="00F8150A" w:rsidP="00920366">
      <w:pPr>
        <w:rPr>
          <w:lang w:val="es-ES"/>
        </w:rPr>
      </w:pPr>
    </w:p>
    <w:p w:rsidR="00F8150A" w:rsidRDefault="00F8150A" w:rsidP="00920366">
      <w:pPr>
        <w:rPr>
          <w:lang w:val="es-ES"/>
        </w:rPr>
      </w:pPr>
    </w:p>
    <w:p w:rsidR="00F8150A" w:rsidRDefault="00F8150A" w:rsidP="00920366">
      <w:pPr>
        <w:rPr>
          <w:lang w:val="es-ES"/>
        </w:rPr>
      </w:pPr>
    </w:p>
    <w:p w:rsidR="00F8150A" w:rsidRPr="002C75A4" w:rsidRDefault="00F8150A" w:rsidP="00920366">
      <w:pPr>
        <w:rPr>
          <w:lang w:val="es-ES"/>
        </w:rPr>
      </w:pPr>
    </w:p>
    <w:p w:rsidR="00F17FA8" w:rsidRDefault="00F17FA8" w:rsidP="00F17FA8">
      <w:pPr>
        <w:pStyle w:val="Ttulo1"/>
        <w:rPr>
          <w:noProof/>
          <w:lang w:val="es-ES"/>
        </w:rPr>
      </w:pPr>
      <w:bookmarkStart w:id="91" w:name="_Toc421794475"/>
      <w:r>
        <w:rPr>
          <w:noProof/>
          <w:lang w:val="es-ES"/>
        </w:rPr>
        <w:t>WBS</w:t>
      </w:r>
      <w:bookmarkEnd w:id="91"/>
    </w:p>
    <w:p w:rsidR="00F17FA8" w:rsidRDefault="00D220CD" w:rsidP="00F17FA8">
      <w:pPr>
        <w:rPr>
          <w:noProof/>
          <w:lang w:val="es-ES"/>
        </w:rPr>
      </w:pPr>
      <w:r>
        <w:rPr>
          <w:noProof/>
          <w:lang w:val="es-ES"/>
        </w:rPr>
        <w:t>A continuación se presenta la  work breakdown structure (WBS) realizada. La misma se divide en dos grandes ramas: Proyecto y Producto.</w:t>
      </w:r>
    </w:p>
    <w:p w:rsidR="00C4012E" w:rsidRDefault="00C4012E">
      <w:pPr>
        <w:rPr>
          <w:noProof/>
          <w:lang w:val="es-ES"/>
        </w:rPr>
      </w:pPr>
      <w:r>
        <w:rPr>
          <w:noProof/>
          <w:lang w:val="es-ES"/>
        </w:rPr>
        <w:br w:type="page"/>
      </w:r>
    </w:p>
    <w:p w:rsidR="008F7DA3" w:rsidRPr="00D220CD" w:rsidRDefault="008F7DA3" w:rsidP="00D220CD">
      <w:pPr>
        <w:rPr>
          <w:noProof/>
          <w:lang w:val="es-ES"/>
        </w:rPr>
      </w:pPr>
    </w:p>
    <w:p w:rsidR="00C4012E" w:rsidRDefault="001B1938">
      <w:pPr>
        <w:rPr>
          <w:lang w:val="es-ES"/>
        </w:rPr>
      </w:pPr>
      <w:r>
        <w:rPr>
          <w:noProof/>
          <w:lang w:val="es-ES" w:eastAsia="es-ES"/>
        </w:rPr>
        <w:drawing>
          <wp:anchor distT="0" distB="0" distL="114300" distR="114300" simplePos="0" relativeHeight="251705344" behindDoc="0" locked="0" layoutInCell="1" allowOverlap="1" wp14:anchorId="58AC585D" wp14:editId="66C6CBAA">
            <wp:simplePos x="0" y="0"/>
            <wp:positionH relativeFrom="margin">
              <wp:posOffset>-1381125</wp:posOffset>
            </wp:positionH>
            <wp:positionV relativeFrom="paragraph">
              <wp:posOffset>1479550</wp:posOffset>
            </wp:positionV>
            <wp:extent cx="8204835" cy="4618990"/>
            <wp:effectExtent l="0" t="0" r="0" b="7938"/>
            <wp:wrapThrough wrapText="bothSides">
              <wp:wrapPolygon edited="0">
                <wp:start x="21594" y="9433"/>
                <wp:lineTo x="21494" y="9343"/>
                <wp:lineTo x="20742" y="7295"/>
                <wp:lineTo x="20691" y="7295"/>
                <wp:lineTo x="19939" y="7027"/>
                <wp:lineTo x="14272" y="6938"/>
                <wp:lineTo x="13520" y="5067"/>
                <wp:lineTo x="13470" y="4978"/>
                <wp:lineTo x="12717" y="2840"/>
                <wp:lineTo x="11062" y="2840"/>
                <wp:lineTo x="10310" y="4978"/>
                <wp:lineTo x="10260" y="5067"/>
                <wp:lineTo x="9508" y="6938"/>
                <wp:lineTo x="1484" y="7027"/>
                <wp:lineTo x="29" y="7295"/>
                <wp:lineTo x="29" y="8987"/>
                <wp:lineTo x="29" y="9076"/>
                <wp:lineTo x="681" y="16025"/>
                <wp:lineTo x="1484" y="16114"/>
                <wp:lineTo x="2286" y="17005"/>
                <wp:lineTo x="3038" y="17539"/>
                <wp:lineTo x="3088" y="17539"/>
                <wp:lineTo x="3891" y="9700"/>
                <wp:lineTo x="3891" y="9700"/>
                <wp:lineTo x="4693" y="14243"/>
                <wp:lineTo x="5496" y="14243"/>
                <wp:lineTo x="5496" y="16114"/>
                <wp:lineTo x="7903" y="15758"/>
                <wp:lineTo x="7903" y="14689"/>
                <wp:lineTo x="8705" y="14689"/>
                <wp:lineTo x="8705" y="15668"/>
                <wp:lineTo x="8956" y="16025"/>
                <wp:lineTo x="11113" y="16114"/>
                <wp:lineTo x="11113" y="13530"/>
                <wp:lineTo x="11865" y="12194"/>
                <wp:lineTo x="11915" y="12194"/>
                <wp:lineTo x="12667" y="12818"/>
                <wp:lineTo x="12717" y="12818"/>
                <wp:lineTo x="13520" y="9076"/>
                <wp:lineTo x="13520" y="9076"/>
                <wp:lineTo x="14322" y="12818"/>
                <wp:lineTo x="15125" y="12818"/>
                <wp:lineTo x="15125" y="14778"/>
                <wp:lineTo x="19137" y="14510"/>
                <wp:lineTo x="19137" y="16025"/>
                <wp:lineTo x="19939" y="15847"/>
                <wp:lineTo x="19989" y="16648"/>
                <wp:lineTo x="21594" y="16470"/>
                <wp:lineTo x="21594" y="9433"/>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04835" cy="4618990"/>
                    </a:xfrm>
                    <a:prstGeom prst="rect">
                      <a:avLst/>
                    </a:prstGeom>
                    <a:noFill/>
                  </pic:spPr>
                </pic:pic>
              </a:graphicData>
            </a:graphic>
            <wp14:sizeRelH relativeFrom="page">
              <wp14:pctWidth>0</wp14:pctWidth>
            </wp14:sizeRelH>
            <wp14:sizeRelV relativeFrom="page">
              <wp14:pctHeight>0</wp14:pctHeight>
            </wp14:sizeRelV>
          </wp:anchor>
        </w:drawing>
      </w:r>
      <w:r w:rsidR="00C4012E">
        <w:rPr>
          <w:lang w:val="es-ES"/>
        </w:rPr>
        <w:br w:type="page"/>
      </w:r>
    </w:p>
    <w:p w:rsidR="00C4012E" w:rsidRDefault="00C4012E" w:rsidP="00C4012E">
      <w:pPr>
        <w:ind w:right="-421"/>
        <w:jc w:val="both"/>
        <w:rPr>
          <w:lang w:val="es-ES"/>
        </w:rPr>
      </w:pPr>
      <w:r>
        <w:rPr>
          <w:noProof/>
          <w:lang w:val="es-ES" w:eastAsia="es-ES"/>
        </w:rPr>
        <w:lastRenderedPageBreak/>
        <w:drawing>
          <wp:anchor distT="0" distB="0" distL="114300" distR="114300" simplePos="0" relativeHeight="251706368" behindDoc="0" locked="0" layoutInCell="1" allowOverlap="1" wp14:anchorId="73801777" wp14:editId="141120DA">
            <wp:simplePos x="0" y="0"/>
            <wp:positionH relativeFrom="margin">
              <wp:posOffset>-1458595</wp:posOffset>
            </wp:positionH>
            <wp:positionV relativeFrom="paragraph">
              <wp:posOffset>1342390</wp:posOffset>
            </wp:positionV>
            <wp:extent cx="8208645" cy="5523865"/>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208645" cy="5523865"/>
                    </a:xfrm>
                    <a:prstGeom prst="rect">
                      <a:avLst/>
                    </a:prstGeom>
                    <a:noFill/>
                  </pic:spPr>
                </pic:pic>
              </a:graphicData>
            </a:graphic>
            <wp14:sizeRelH relativeFrom="page">
              <wp14:pctWidth>0</wp14:pctWidth>
            </wp14:sizeRelH>
            <wp14:sizeRelV relativeFrom="page">
              <wp14:pctHeight>0</wp14:pctHeight>
            </wp14:sizeRelV>
          </wp:anchor>
        </w:drawing>
      </w:r>
    </w:p>
    <w:p w:rsidR="00C4012E" w:rsidRDefault="00C4012E" w:rsidP="00C4012E">
      <w:pPr>
        <w:pStyle w:val="Puesto"/>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r w:rsidRPr="00DF2DCE">
        <w:rPr>
          <w:noProof/>
          <w:lang w:val="es-ES" w:eastAsia="es-ES"/>
        </w:rPr>
        <mc:AlternateContent>
          <mc:Choice Requires="wps">
            <w:drawing>
              <wp:anchor distT="0" distB="0" distL="114300" distR="114300" simplePos="0" relativeHeight="251718656" behindDoc="0" locked="0" layoutInCell="1" allowOverlap="1" wp14:anchorId="26DBBC46" wp14:editId="56D29328">
                <wp:simplePos x="0" y="0"/>
                <wp:positionH relativeFrom="margin">
                  <wp:align>center</wp:align>
                </wp:positionH>
                <wp:positionV relativeFrom="paragraph">
                  <wp:posOffset>15022</wp:posOffset>
                </wp:positionV>
                <wp:extent cx="5173345" cy="1708150"/>
                <wp:effectExtent l="0" t="0" r="8255" b="6350"/>
                <wp:wrapNone/>
                <wp:docPr id="44"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PLANIFICACIÓN</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26DBBC46" id="_x0000_s1058" style="position:absolute;margin-left:0;margin-top:1.2pt;width:407.35pt;height:134.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PLANIFICACIÓN</w:t>
                      </w:r>
                    </w:p>
                  </w:txbxContent>
                </v:textbox>
                <w10:wrap anchorx="margin"/>
              </v:shape>
            </w:pict>
          </mc:Fallback>
        </mc:AlternateContent>
      </w:r>
    </w:p>
    <w:p w:rsidR="00F8150A" w:rsidRDefault="00F8150A" w:rsidP="00F8150A">
      <w:pPr>
        <w:rPr>
          <w:lang w:val="es-ES"/>
        </w:rPr>
      </w:pPr>
    </w:p>
    <w:p w:rsidR="00F8150A" w:rsidRDefault="00F8150A" w:rsidP="00F8150A">
      <w:pPr>
        <w:rPr>
          <w:lang w:val="es-ES"/>
        </w:rPr>
      </w:pPr>
    </w:p>
    <w:p w:rsidR="00F8150A" w:rsidRP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Pr="00F8150A" w:rsidRDefault="00F8150A" w:rsidP="00F8150A">
      <w:pPr>
        <w:rPr>
          <w:sz w:val="2"/>
          <w:lang w:val="es-ES"/>
        </w:rPr>
      </w:pPr>
    </w:p>
    <w:p w:rsidR="00C4012E" w:rsidRPr="00F8150A" w:rsidRDefault="00F8150A" w:rsidP="00C4012E">
      <w:pPr>
        <w:pStyle w:val="Ttulo1"/>
        <w:rPr>
          <w:u w:val="single"/>
          <w:lang w:val="es-ES"/>
        </w:rPr>
      </w:pPr>
      <w:bookmarkStart w:id="92" w:name="_Toc421794476"/>
      <w:r>
        <w:rPr>
          <w:lang w:val="es-ES"/>
        </w:rPr>
        <w:t>PLANIFICACIÓN</w:t>
      </w:r>
      <w:bookmarkEnd w:id="92"/>
    </w:p>
    <w:p w:rsidR="005B327C" w:rsidRDefault="00755FE1" w:rsidP="005B327C">
      <w:pPr>
        <w:jc w:val="both"/>
        <w:rPr>
          <w:lang w:val="es-ES"/>
        </w:rPr>
      </w:pPr>
      <w:r>
        <w:rPr>
          <w:lang w:val="es-ES"/>
        </w:rPr>
        <w:t xml:space="preserve">A continuación se presenta la planificación </w:t>
      </w:r>
      <w:r w:rsidR="005B327C">
        <w:rPr>
          <w:lang w:val="es-ES"/>
        </w:rPr>
        <w:t>realizada para todas las iteraciones. De acuerdo a nuestra metodología de trabajo, se fue planificando las tareas a realizar al comienzo de cada sprint. A medida que avanzaba el Sprint, se iba re planificando las tareas continuamente el Sprint. La planificación inicial del sprint se llevaba a cabo a través de una pizarra Kanban online, en la que indicábamos el trabajo por realizar, las tareas en progreso y las tareas terminadas. La calendarización se fue realizando a medida que el proyecto avanzaba. A continuación se presentará como el calendario final</w:t>
      </w:r>
      <w:r w:rsidR="005561C1">
        <w:rPr>
          <w:lang w:val="es-ES"/>
        </w:rPr>
        <w:t>. Se incluye la planificación de users stories por sprint. Además se presenta la planificación completa, que incluye no sólo las historias de usuario, sino que también se incluyen tareas de corrección de bug, reestructuración de código, tareas de soporte como la escritura de casos de prueba, actualización  de documentos, preparación de presentaciones, entre otras.</w:t>
      </w:r>
    </w:p>
    <w:p w:rsidR="00920366" w:rsidRPr="00EC7366" w:rsidRDefault="00920366" w:rsidP="00920366">
      <w:pPr>
        <w:jc w:val="both"/>
        <w:rPr>
          <w:lang w:val="es-ES"/>
        </w:rPr>
      </w:pPr>
      <w:r w:rsidRPr="00513ABD">
        <w:rPr>
          <w:lang w:val="es-AR"/>
        </w:rPr>
        <w:t>El plazo estimado para llevar a cabo la impl</w:t>
      </w:r>
      <w:r w:rsidR="00513ABD">
        <w:rPr>
          <w:lang w:val="es-AR"/>
        </w:rPr>
        <w:t xml:space="preserve">ementación de este proyecto fue de </w:t>
      </w:r>
      <w:r w:rsidR="001B1938">
        <w:rPr>
          <w:lang w:val="es-AR"/>
        </w:rPr>
        <w:t xml:space="preserve"> 12 meses de duración.</w:t>
      </w:r>
    </w:p>
    <w:p w:rsidR="00920366" w:rsidRDefault="00920366" w:rsidP="005B327C">
      <w:pPr>
        <w:jc w:val="both"/>
        <w:rPr>
          <w:lang w:val="es-ES"/>
        </w:rPr>
      </w:pPr>
    </w:p>
    <w:p w:rsidR="005561C1" w:rsidRDefault="005561C1">
      <w:pPr>
        <w:rPr>
          <w:lang w:val="es-ES"/>
        </w:rPr>
      </w:pPr>
      <w:r>
        <w:rPr>
          <w:lang w:val="es-ES"/>
        </w:rPr>
        <w:br w:type="page"/>
      </w:r>
    </w:p>
    <w:p w:rsidR="005561C1" w:rsidRDefault="005561C1" w:rsidP="005561C1">
      <w:pPr>
        <w:pStyle w:val="Ttulo2"/>
        <w:rPr>
          <w:lang w:val="es-ES"/>
        </w:rPr>
      </w:pPr>
      <w:bookmarkStart w:id="93" w:name="_Toc421794477"/>
      <w:r>
        <w:rPr>
          <w:lang w:val="es-ES"/>
        </w:rPr>
        <w:lastRenderedPageBreak/>
        <w:t>Planificación por Sprint</w:t>
      </w:r>
      <w:bookmarkEnd w:id="93"/>
    </w:p>
    <w:p w:rsidR="005561C1" w:rsidRPr="005561C1" w:rsidRDefault="005561C1" w:rsidP="005561C1">
      <w:pPr>
        <w:spacing w:line="240" w:lineRule="auto"/>
        <w:rPr>
          <w:lang w:val="es-ES"/>
        </w:rPr>
      </w:pPr>
    </w:p>
    <w:tbl>
      <w:tblPr>
        <w:tblStyle w:val="Tabladecuadrcula1Claro-nfasis2"/>
        <w:tblW w:w="9540" w:type="dxa"/>
        <w:tblLook w:val="04A0" w:firstRow="1" w:lastRow="0" w:firstColumn="1" w:lastColumn="0" w:noHBand="0" w:noVBand="1"/>
      </w:tblPr>
      <w:tblGrid>
        <w:gridCol w:w="1200"/>
        <w:gridCol w:w="1200"/>
        <w:gridCol w:w="7140"/>
      </w:tblGrid>
      <w:tr w:rsidR="005561C1" w:rsidRPr="005561C1" w:rsidTr="00C0272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rsidR="005561C1" w:rsidRPr="005561C1" w:rsidRDefault="005561C1" w:rsidP="005561C1">
            <w:pPr>
              <w:spacing w:before="0"/>
              <w:rPr>
                <w:rFonts w:ascii="Calibri" w:eastAsia="Times New Roman" w:hAnsi="Calibri" w:cs="Times New Roman"/>
                <w:b w:val="0"/>
                <w:bCs w:val="0"/>
                <w:color w:val="000000"/>
                <w:lang w:val="es-ES" w:eastAsia="es-ES"/>
              </w:rPr>
            </w:pPr>
            <w:r w:rsidRPr="005561C1">
              <w:rPr>
                <w:rFonts w:ascii="Calibri" w:eastAsia="Times New Roman" w:hAnsi="Calibri" w:cs="Times New Roman"/>
                <w:color w:val="000000"/>
                <w:lang w:val="es-ES" w:eastAsia="es-ES"/>
              </w:rPr>
              <w:t xml:space="preserve">Sprint </w:t>
            </w:r>
          </w:p>
        </w:tc>
        <w:tc>
          <w:tcPr>
            <w:tcW w:w="1200" w:type="dxa"/>
            <w:noWrap/>
            <w:hideMark/>
          </w:tcPr>
          <w:p w:rsidR="005561C1" w:rsidRPr="005561C1" w:rsidRDefault="005561C1" w:rsidP="005561C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val="es-ES" w:eastAsia="es-ES"/>
              </w:rPr>
            </w:pPr>
            <w:r w:rsidRPr="005561C1">
              <w:rPr>
                <w:rFonts w:ascii="Calibri" w:eastAsia="Times New Roman" w:hAnsi="Calibri" w:cs="Times New Roman"/>
                <w:color w:val="000000"/>
                <w:lang w:val="es-ES" w:eastAsia="es-ES"/>
              </w:rPr>
              <w:t>Nº de US</w:t>
            </w:r>
          </w:p>
        </w:tc>
        <w:tc>
          <w:tcPr>
            <w:tcW w:w="7140" w:type="dxa"/>
            <w:noWrap/>
            <w:hideMark/>
          </w:tcPr>
          <w:p w:rsidR="005561C1" w:rsidRPr="005561C1" w:rsidRDefault="005561C1" w:rsidP="005561C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val="es-ES" w:eastAsia="es-ES"/>
              </w:rPr>
            </w:pPr>
            <w:r w:rsidRPr="005561C1">
              <w:rPr>
                <w:rFonts w:ascii="Calibri" w:eastAsia="Times New Roman" w:hAnsi="Calibri" w:cs="Times New Roman"/>
                <w:color w:val="000000"/>
                <w:lang w:val="es-ES" w:eastAsia="es-ES"/>
              </w:rPr>
              <w:t>Nombre de US</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1</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REGISTRAR TORNEO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REGISTRAR EDICIÓN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EDITAR EDICIÓN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pt-BR" w:eastAsia="es-ES"/>
              </w:rPr>
              <w:t>REGISTRAR USUARIO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pt-BR" w:eastAsia="es-ES"/>
              </w:rPr>
              <w:t>RECUPERAR CONTRASEÑA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pt-BR" w:eastAsia="es-ES"/>
              </w:rPr>
              <w:t>ACTIVACION DE CUENTA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pt-BR" w:eastAsia="es-ES"/>
              </w:rPr>
              <w:t>CONSULTAR EDICIÓN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pt-BR" w:eastAsia="es-ES"/>
              </w:rPr>
              <w:t>INICIAR SESIÓN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pt-BR" w:eastAsia="es-ES"/>
              </w:rPr>
              <w:t>CERRAR SESIÓN</w:t>
            </w:r>
          </w:p>
        </w:tc>
      </w:tr>
      <w:tr w:rsidR="005561C1" w:rsidRPr="005561C1"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CONSULTAR TORNEO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2</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REGISTRAR EQUIPO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pt-BR" w:eastAsia="es-ES"/>
              </w:rPr>
              <w:t>REGISTRAR DELEGADO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pt-BR" w:eastAsia="es-ES"/>
              </w:rPr>
              <w:t>ELIMINAR DELEGADO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ADMINISTRADOR TORNEO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ELIMINAR TORNEO</w:t>
            </w:r>
          </w:p>
        </w:tc>
      </w:tr>
      <w:tr w:rsidR="005561C1" w:rsidRPr="005561C1"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MODIFICAR TORNEO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3</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10</w:t>
            </w:r>
          </w:p>
        </w:tc>
        <w:tc>
          <w:tcPr>
            <w:tcW w:w="7140" w:type="dxa"/>
            <w:noWrap/>
            <w:hideMark/>
          </w:tcPr>
          <w:p w:rsidR="005561C1" w:rsidRPr="00C0272B" w:rsidRDefault="005561C1" w:rsidP="005561C1">
            <w:pPr>
              <w:spacing w:before="0"/>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noProof/>
                <w:color w:val="31521B" w:themeColor="accent2" w:themeShade="80"/>
                <w:lang w:val="es-ES" w:eastAsia="es-ES"/>
              </w:rPr>
              <w:t>MODIFICAR EQUIPO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CONSULTAR EQUIPO</w:t>
            </w:r>
          </w:p>
        </w:tc>
      </w:tr>
      <w:tr w:rsidR="005561C1" w:rsidRPr="005561C1"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 </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Refactoring</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4</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REGISTRAR CANCHA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MODIFICAR CANCHA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CONSULTAR CANCHA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ELIMINAR CANCHA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REGISTRAR JUGADOR</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MODIFICAR JUGADOR</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ELIMINAR JUGADOR</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CONSULTAR JUGADOR</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ELIMINAR EQUIPO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REGISTRAR ÁRBITRO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CONSULTAR ÁRBITRO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MODIFICAR ÁRBITRO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ELIMINAR ÁRBITRO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ELIMINAR EDICIÓN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ASIGNAR EQUIPO  A EDICIÓN</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22</w:t>
            </w:r>
          </w:p>
        </w:tc>
        <w:tc>
          <w:tcPr>
            <w:tcW w:w="7140" w:type="dxa"/>
            <w:noWrap/>
            <w:hideMark/>
          </w:tcPr>
          <w:p w:rsidR="005561C1" w:rsidRPr="00C0272B" w:rsidRDefault="005561C1" w:rsidP="005561C1">
            <w:pPr>
              <w:spacing w:before="0"/>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noProof/>
                <w:color w:val="31521B" w:themeColor="accent2" w:themeShade="80"/>
                <w:lang w:val="es-ES" w:eastAsia="es-ES"/>
              </w:rPr>
              <w:t>SELECCIONAR EQUIPOS A PARTICIPAR EN LA EDICIÓN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CONFIGURAR PREFERENCIAS DE EDICIÓN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 xml:space="preserve">CONFIGURAR FASES </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28</w:t>
            </w:r>
          </w:p>
        </w:tc>
        <w:tc>
          <w:tcPr>
            <w:tcW w:w="7140" w:type="dxa"/>
            <w:noWrap/>
            <w:hideMark/>
          </w:tcPr>
          <w:p w:rsidR="005561C1" w:rsidRPr="00C0272B" w:rsidRDefault="005561C1" w:rsidP="005561C1">
            <w:pPr>
              <w:spacing w:before="0"/>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themeColor="accent2" w:themeShade="80"/>
                <w:lang w:val="es-AR" w:eastAsia="es-ES"/>
              </w:rPr>
              <w:t>CONFIRMAR CONFIGURACIÓN DE EDICIÓN</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GENERAR FIXTURE TODOS CONTRA TODOS</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GENERAR FIXTURE TODOS CONTRA TODOS (IDA Y VUELTA)</w:t>
            </w:r>
          </w:p>
        </w:tc>
      </w:tr>
      <w:tr w:rsidR="005561C1" w:rsidRPr="005561C1"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REGISTRAR NOTICIA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5</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MODIFICAR NOTICIA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CONSULTAR NOTICIAS</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ELIMINAR NOTICIA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MODIFICAR USUARIO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MODIFICAR CONTRASEÑA</w:t>
            </w:r>
          </w:p>
        </w:tc>
      </w:tr>
      <w:tr w:rsidR="005561C1" w:rsidRPr="005561C1"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35</w:t>
            </w:r>
          </w:p>
        </w:tc>
        <w:tc>
          <w:tcPr>
            <w:tcW w:w="7140" w:type="dxa"/>
            <w:noWrap/>
            <w:hideMark/>
          </w:tcPr>
          <w:p w:rsidR="005561C1" w:rsidRPr="00C0272B" w:rsidRDefault="005561C1" w:rsidP="005561C1">
            <w:pPr>
              <w:spacing w:before="0"/>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noProof/>
                <w:color w:val="31521B" w:themeColor="accent2" w:themeShade="80"/>
                <w:lang w:val="es-ES" w:eastAsia="es-ES"/>
              </w:rPr>
              <w:t>EDITAR PREFERENCIAS DE EDICIÓN</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6</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30</w:t>
            </w:r>
          </w:p>
        </w:tc>
        <w:tc>
          <w:tcPr>
            <w:tcW w:w="7140" w:type="dxa"/>
            <w:noWrap/>
            <w:hideMark/>
          </w:tcPr>
          <w:p w:rsidR="005561C1" w:rsidRPr="00C0272B" w:rsidRDefault="005561C1" w:rsidP="005561C1">
            <w:pPr>
              <w:spacing w:before="0"/>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noProof/>
                <w:color w:val="31521B" w:themeColor="accent2" w:themeShade="80"/>
                <w:lang w:val="es-ES" w:eastAsia="es-ES"/>
              </w:rPr>
              <w:t>EDITAR LA SELECCIÓN DE EQUIPOS A PARTICIPAR EN LA EDICIÓN</w:t>
            </w:r>
          </w:p>
        </w:tc>
      </w:tr>
      <w:tr w:rsidR="005561C1" w:rsidRPr="008E4C55" w:rsidTr="00C0272B">
        <w:trPr>
          <w:trHeight w:val="6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31</w:t>
            </w:r>
          </w:p>
        </w:tc>
        <w:tc>
          <w:tcPr>
            <w:tcW w:w="7140" w:type="dxa"/>
            <w:noWrap/>
            <w:hideMark/>
          </w:tcPr>
          <w:p w:rsidR="005561C1" w:rsidRPr="00C0272B" w:rsidRDefault="005561C1" w:rsidP="005561C1">
            <w:pPr>
              <w:spacing w:before="0"/>
              <w:jc w:val="both"/>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noProof/>
                <w:color w:val="31521B" w:themeColor="accent2" w:themeShade="80"/>
                <w:lang w:val="es-ES" w:eastAsia="es-ES"/>
              </w:rPr>
              <w:t>EDITAR CONFIGURACIÓN FASES (Edición de la Generación de Fixture)</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GENERAR FIXTURE ELIMINATORIO</w:t>
            </w:r>
          </w:p>
        </w:tc>
      </w:tr>
      <w:tr w:rsidR="005561C1" w:rsidRPr="005561C1" w:rsidTr="00C0272B">
        <w:trPr>
          <w:trHeight w:val="28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CONSULTAR FASES</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REGISTRAR NUEVA FASE</w:t>
            </w:r>
          </w:p>
        </w:tc>
      </w:tr>
      <w:tr w:rsidR="005561C1" w:rsidRPr="005561C1"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REGISTRAR GOL</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7</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ELIMINAR GOL</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REGISTRAR TARJETA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ELIMINAR TARJETA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REGISTRAR CAMBIO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ELIMINAR CAMBIO</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REGISTRAR TITULARES DE UN PARTIDO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MODIFICAR PARTIDO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CONSULTAR TABLA DE POSICIONES</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CONSULTAR RESUMEN FECHA ACTUAL</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CONSULTAR AVANCE EDICIÓN</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CONSULTAR AVANCE DE LA FECHA ACTUAL</w:t>
            </w:r>
          </w:p>
        </w:tc>
      </w:tr>
      <w:tr w:rsidR="005561C1" w:rsidRPr="008E4C55"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CONSULTAR GOLEADORES DE LA EDICIÓN</w:t>
            </w:r>
          </w:p>
        </w:tc>
      </w:tr>
      <w:tr w:rsidR="005561C1" w:rsidRPr="005561C1"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8</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Refactoring</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9</w:t>
            </w:r>
          </w:p>
        </w:tc>
        <w:tc>
          <w:tcPr>
            <w:tcW w:w="1200" w:type="dxa"/>
            <w:noWrap/>
            <w:hideMark/>
          </w:tcPr>
          <w:p w:rsidR="005561C1" w:rsidRPr="005561C1"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 </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REGISTRAR SANCIÓN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MODIFICAR SANCIÓN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FINALIZAR FASE</w:t>
            </w:r>
          </w:p>
        </w:tc>
      </w:tr>
      <w:tr w:rsidR="005561C1" w:rsidRPr="005561C1"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CONSULTAR SANCIONES</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10</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ELIMINAR SANCIÓN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FINALIZAR EDICIÓN</w:t>
            </w:r>
          </w:p>
        </w:tc>
      </w:tr>
      <w:tr w:rsidR="005561C1" w:rsidRPr="005561C1"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CANCELAR EDICIÓN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11</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61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ADAPTACIÓN A MOBILE</w:t>
            </w:r>
          </w:p>
        </w:tc>
      </w:tr>
      <w:tr w:rsidR="005561C1" w:rsidRPr="008E4C55"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82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 xml:space="preserve">DEFINICIÓN DE ESTILO DE LA PÁGINA </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12</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DEFINIR COLOR DESTACADO</w:t>
            </w:r>
          </w:p>
        </w:tc>
      </w:tr>
      <w:tr w:rsidR="005561C1" w:rsidRPr="008E4C55"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C0272B">
              <w:rPr>
                <w:rFonts w:ascii="Calibri Light" w:eastAsia="Times New Roman" w:hAnsi="Calibri Light" w:cs="Times New Roman"/>
                <w:bCs/>
                <w:color w:val="31521B"/>
                <w:lang w:val="es-ES" w:eastAsia="es-ES"/>
              </w:rPr>
              <w:t>DEFINICIÓN DE FORMATO DE LA PAGINA</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lastRenderedPageBreak/>
              <w:t>Sprint 13</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CONFIGURACIÓN DE PATRONES Y COLORES DE HEADER</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CREACIÓN DEL TEMA</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79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ES" w:eastAsia="es-ES"/>
              </w:rPr>
              <w:t>GUARDAR PERSONALIZACIÓN VISUAL DEL TORNEO</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80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color w:val="31521B"/>
                <w:lang w:val="es-ES" w:eastAsia="es-ES"/>
              </w:rPr>
            </w:pPr>
            <w:r w:rsidRPr="00C0272B">
              <w:rPr>
                <w:rFonts w:ascii="Calibri Light" w:eastAsia="Times New Roman" w:hAnsi="Calibri Light" w:cs="Times New Roman"/>
                <w:bCs/>
                <w:color w:val="31521B"/>
                <w:lang w:val="es-AR" w:eastAsia="es-ES"/>
              </w:rPr>
              <w:t>GUARDAR PERSONALIZACIÓN VISUAL DEL TORNEO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lang w:val="es-ES" w:eastAsia="es-ES"/>
              </w:rPr>
              <w:t>VISUALIZAR INFORMACIÓN DE PARTIDO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lang w:val="es-ES" w:eastAsia="es-ES"/>
              </w:rPr>
              <w:t>VISUALIZAR RESUMEN DE PARTIDO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lang w:val="es-ES" w:eastAsia="es-ES"/>
              </w:rPr>
              <w:t>VISUALIZAR TITULARES DE PARTIDO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lang w:val="es-ES" w:eastAsia="es-ES"/>
              </w:rPr>
              <w:t>VISUALIZAR GOLES DE PARTIDO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lang w:val="es-ES" w:eastAsia="es-ES"/>
              </w:rPr>
              <w:t>VISUALIZAR CAMBIOS DE PARTIDO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TARJETAS DE PARTIDO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SANCIONES DE PARTIDO</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PRÓXIMOS PARTIDOS DE UN EQUIPO</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ÚLTIMOS PARTIDOS DE UN EQUIPO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VERSUS</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OTROS PARTIDOS DE UNA FECHA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INFORMACIÓN DE EQUIPO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JUGADORES DE EQUIPO</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ESTADÍSTICAS DE EQUIPO</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HISTORIAL DE PARTIDOS DE UN EQUIPO</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GOLEADORES DE UN EQUIPO</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INFORMACIÓN DE UN JUGADOR</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HISTORIAL DE PARTIDOS DE UN JUGADOR</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19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GOLES DE UN JUGADOR</w:t>
            </w:r>
          </w:p>
        </w:tc>
      </w:tr>
      <w:tr w:rsidR="005561C1" w:rsidRPr="008E4C55"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JUGADORES DE LA EDICIÓN</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rsidR="005561C1" w:rsidRPr="005561C1" w:rsidRDefault="005561C1" w:rsidP="005561C1">
            <w:pPr>
              <w:spacing w:before="0"/>
              <w:jc w:val="center"/>
              <w:rPr>
                <w:rFonts w:ascii="Calibri" w:eastAsia="Times New Roman" w:hAnsi="Calibri" w:cs="Times New Roman"/>
                <w:color w:val="000000"/>
                <w:lang w:val="es-ES" w:eastAsia="es-ES"/>
              </w:rPr>
            </w:pPr>
            <w:r w:rsidRPr="005561C1">
              <w:rPr>
                <w:rFonts w:ascii="Calibri" w:eastAsia="Times New Roman" w:hAnsi="Calibri" w:cs="Times New Roman"/>
                <w:color w:val="000000"/>
                <w:lang w:val="es-ES" w:eastAsia="es-ES"/>
              </w:rPr>
              <w:t>Sprint 14</w:t>
            </w: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lang w:val="es-ES" w:eastAsia="es-ES"/>
              </w:rPr>
              <w:t xml:space="preserve">VISUALIZAR GOLEADORES DE LA EDICIÓN </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GOLEADORES DE CADA FASE DE EDICIÓN</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CANTIDAD DE GOLES POR EQUIPO</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CANTIDAD DE GOLES POR TIPO DE GOL</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TABLA DE POSICIONES DE FASE ACTUAL</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FASES TODOS CONTRA TODOS CON FECHAS</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FASES ELIMINATORIAS CON FECHAS</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FECHAS DE FASE TCT Y SUS PARTIDOS</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29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INSTANCIAS DE FASE ELIMINATORIA Y SUS PARTIDOS</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TORNEO Y EDICIONES</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ESTADÍSTICAS DE LA EDICIÓN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 xml:space="preserve">VISUALIZAR EQUIPOS PARTICIPANTES </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PRÓXIMO PARTIDO</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34</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PODIO DE LA EDICION</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35</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DATOS GENERALES DE LA EDICIÓN</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36</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DATOS DE ÁRBITROS</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37</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 xml:space="preserve">VISUALIZAR DATOS DE  CANCHAS </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38</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VALLA MÁS VENCIDA</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39</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RANKING FAIR PLAY</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40</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TARJETAS APLICADAS</w:t>
            </w:r>
          </w:p>
        </w:tc>
      </w:tr>
      <w:tr w:rsidR="005561C1" w:rsidRPr="005561C1"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41</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SANCIONES APLICADAS</w:t>
            </w:r>
          </w:p>
        </w:tc>
      </w:tr>
      <w:tr w:rsidR="005561C1" w:rsidRPr="008E4C55" w:rsidTr="00C0272B">
        <w:trPr>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42</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EQUIPOS DE LA EDICIÓN</w:t>
            </w:r>
          </w:p>
        </w:tc>
      </w:tr>
      <w:tr w:rsidR="005561C1" w:rsidRPr="008E4C55" w:rsidTr="00C0272B">
        <w:trPr>
          <w:trHeight w:val="315"/>
        </w:trPr>
        <w:tc>
          <w:tcPr>
            <w:cnfStyle w:val="001000000000" w:firstRow="0" w:lastRow="0" w:firstColumn="1" w:lastColumn="0" w:oddVBand="0" w:evenVBand="0" w:oddHBand="0" w:evenHBand="0" w:firstRowFirstColumn="0" w:firstRowLastColumn="0" w:lastRowFirstColumn="0" w:lastRowLastColumn="0"/>
            <w:tcW w:w="1200" w:type="dxa"/>
            <w:vMerge/>
            <w:hideMark/>
          </w:tcPr>
          <w:p w:rsidR="005561C1" w:rsidRPr="005561C1" w:rsidRDefault="005561C1" w:rsidP="005561C1">
            <w:pPr>
              <w:spacing w:before="0"/>
              <w:rPr>
                <w:rFonts w:ascii="Calibri" w:eastAsia="Times New Roman" w:hAnsi="Calibri" w:cs="Times New Roman"/>
                <w:color w:val="000000"/>
                <w:lang w:val="es-ES" w:eastAsia="es-ES"/>
              </w:rPr>
            </w:pPr>
          </w:p>
        </w:tc>
        <w:tc>
          <w:tcPr>
            <w:tcW w:w="1200" w:type="dxa"/>
            <w:noWrap/>
            <w:hideMark/>
          </w:tcPr>
          <w:p w:rsidR="005561C1" w:rsidRPr="005561C1" w:rsidRDefault="005561C1" w:rsidP="005561C1">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ES" w:eastAsia="es-ES"/>
              </w:rPr>
            </w:pPr>
            <w:r w:rsidRPr="005561C1">
              <w:rPr>
                <w:rFonts w:ascii="Calibri" w:eastAsia="Times New Roman" w:hAnsi="Calibri" w:cs="Times New Roman"/>
                <w:noProof/>
                <w:color w:val="000000" w:themeColor="text1"/>
                <w:lang w:val="es-ES" w:eastAsia="es-ES"/>
              </w:rPr>
              <w:t>43</w:t>
            </w:r>
          </w:p>
        </w:tc>
        <w:tc>
          <w:tcPr>
            <w:tcW w:w="7140" w:type="dxa"/>
            <w:noWrap/>
            <w:hideMark/>
          </w:tcPr>
          <w:p w:rsidR="005561C1" w:rsidRPr="00C0272B" w:rsidRDefault="005561C1" w:rsidP="005561C1">
            <w:pPr>
              <w:spacing w:before="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Cs/>
                <w:lang w:val="es-ES" w:eastAsia="es-ES"/>
              </w:rPr>
            </w:pPr>
            <w:r w:rsidRPr="00C0272B">
              <w:rPr>
                <w:rFonts w:ascii="Calibri Light" w:eastAsia="Times New Roman" w:hAnsi="Calibri Light" w:cs="Times New Roman"/>
                <w:bCs/>
                <w:noProof/>
                <w:lang w:val="es-ES" w:eastAsia="es-ES"/>
              </w:rPr>
              <w:t>VISUALIZAR LAS NOTICIAS DE LA EDICIÓN</w:t>
            </w:r>
          </w:p>
        </w:tc>
      </w:tr>
    </w:tbl>
    <w:p w:rsidR="005561C1" w:rsidRDefault="005561C1" w:rsidP="005561C1">
      <w:pPr>
        <w:rPr>
          <w:lang w:val="es-ES"/>
        </w:rPr>
      </w:pPr>
      <w:r>
        <w:rPr>
          <w:lang w:val="es-ES"/>
        </w:rPr>
        <w:br w:type="page"/>
      </w:r>
    </w:p>
    <w:p w:rsidR="005561C1" w:rsidRDefault="005561C1" w:rsidP="005561C1">
      <w:pPr>
        <w:pStyle w:val="Ttulo2"/>
        <w:rPr>
          <w:lang w:val="es-ES"/>
        </w:rPr>
      </w:pPr>
      <w:bookmarkStart w:id="94" w:name="_Toc421794478"/>
      <w:r>
        <w:rPr>
          <w:lang w:val="es-ES"/>
        </w:rPr>
        <w:lastRenderedPageBreak/>
        <w:t>Planificación</w:t>
      </w:r>
      <w:bookmarkEnd w:id="94"/>
      <w:r>
        <w:rPr>
          <w:lang w:val="es-ES"/>
        </w:rPr>
        <w:t xml:space="preserve"> </w:t>
      </w:r>
    </w:p>
    <w:p w:rsidR="005561C1" w:rsidRPr="00EA3A53" w:rsidRDefault="005561C1" w:rsidP="005561C1">
      <w:pPr>
        <w:rPr>
          <w:sz w:val="4"/>
          <w:lang w:val="es-ES"/>
        </w:rPr>
      </w:pPr>
    </w:p>
    <w:tbl>
      <w:tblPr>
        <w:tblStyle w:val="Tabladecuadrcula2-nfasis2"/>
        <w:tblW w:w="9479" w:type="dxa"/>
        <w:tblLook w:val="0620" w:firstRow="1" w:lastRow="0" w:firstColumn="0" w:lastColumn="0" w:noHBand="1" w:noVBand="1"/>
      </w:tblPr>
      <w:tblGrid>
        <w:gridCol w:w="4677"/>
        <w:gridCol w:w="1378"/>
        <w:gridCol w:w="1812"/>
        <w:gridCol w:w="1612"/>
      </w:tblGrid>
      <w:tr w:rsidR="00EA3A53" w:rsidRPr="005561C1" w:rsidTr="00C0272B">
        <w:trPr>
          <w:cnfStyle w:val="100000000000" w:firstRow="1" w:lastRow="0" w:firstColumn="0" w:lastColumn="0" w:oddVBand="0" w:evenVBand="0" w:oddHBand="0" w:evenHBand="0" w:firstRowFirstColumn="0" w:firstRowLastColumn="0" w:lastRowFirstColumn="0" w:lastRowLastColumn="0"/>
          <w:trHeight w:val="144"/>
        </w:trPr>
        <w:tc>
          <w:tcPr>
            <w:tcW w:w="4677" w:type="dxa"/>
            <w:hideMark/>
          </w:tcPr>
          <w:p w:rsidR="00EA3A53" w:rsidRPr="005561C1" w:rsidRDefault="00EA3A53" w:rsidP="005561C1">
            <w:pPr>
              <w:spacing w:before="0"/>
              <w:rPr>
                <w:rFonts w:ascii="Calibri" w:eastAsia="Times New Roman" w:hAnsi="Calibri" w:cs="Times New Roman"/>
                <w:sz w:val="20"/>
                <w:szCs w:val="20"/>
                <w:lang w:val="es-ES" w:eastAsia="es-ES"/>
              </w:rPr>
            </w:pPr>
            <w:r w:rsidRPr="005561C1">
              <w:rPr>
                <w:rFonts w:ascii="Calibri" w:eastAsia="Times New Roman" w:hAnsi="Calibri" w:cs="Times New Roman"/>
                <w:color w:val="363636"/>
                <w:sz w:val="20"/>
                <w:szCs w:val="20"/>
                <w:shd w:val="clear" w:color="auto" w:fill="DFE3E8"/>
                <w:lang w:val="es-ES" w:eastAsia="es-ES"/>
              </w:rPr>
              <w:t>Nombre de tarea</w:t>
            </w:r>
          </w:p>
        </w:tc>
        <w:tc>
          <w:tcPr>
            <w:tcW w:w="1378" w:type="dxa"/>
            <w:hideMark/>
          </w:tcPr>
          <w:p w:rsidR="00EA3A53" w:rsidRPr="005561C1" w:rsidRDefault="00EA3A53" w:rsidP="005561C1">
            <w:pPr>
              <w:spacing w:before="0"/>
              <w:rPr>
                <w:rFonts w:ascii="Calibri" w:eastAsia="Times New Roman" w:hAnsi="Calibri" w:cs="Times New Roman"/>
                <w:sz w:val="20"/>
                <w:szCs w:val="20"/>
                <w:lang w:val="es-ES" w:eastAsia="es-ES"/>
              </w:rPr>
            </w:pPr>
            <w:r w:rsidRPr="005561C1">
              <w:rPr>
                <w:rFonts w:ascii="Calibri" w:eastAsia="Times New Roman" w:hAnsi="Calibri" w:cs="Times New Roman"/>
                <w:color w:val="363636"/>
                <w:sz w:val="20"/>
                <w:szCs w:val="20"/>
                <w:shd w:val="clear" w:color="auto" w:fill="DFE3E8"/>
                <w:lang w:val="es-ES" w:eastAsia="es-ES"/>
              </w:rPr>
              <w:t>Duración</w:t>
            </w:r>
          </w:p>
        </w:tc>
        <w:tc>
          <w:tcPr>
            <w:tcW w:w="1812" w:type="dxa"/>
            <w:hideMark/>
          </w:tcPr>
          <w:p w:rsidR="00EA3A53" w:rsidRPr="005561C1" w:rsidRDefault="00EA3A53" w:rsidP="005561C1">
            <w:pPr>
              <w:spacing w:before="0"/>
              <w:rPr>
                <w:rFonts w:ascii="Calibri" w:eastAsia="Times New Roman" w:hAnsi="Calibri" w:cs="Times New Roman"/>
                <w:sz w:val="20"/>
                <w:szCs w:val="20"/>
                <w:lang w:val="es-ES" w:eastAsia="es-ES"/>
              </w:rPr>
            </w:pPr>
            <w:r w:rsidRPr="005561C1">
              <w:rPr>
                <w:rFonts w:ascii="Calibri" w:eastAsia="Times New Roman" w:hAnsi="Calibri" w:cs="Times New Roman"/>
                <w:color w:val="363636"/>
                <w:sz w:val="20"/>
                <w:szCs w:val="20"/>
                <w:shd w:val="clear" w:color="auto" w:fill="DFE3E8"/>
                <w:lang w:val="es-ES" w:eastAsia="es-ES"/>
              </w:rPr>
              <w:t>Comienzo</w:t>
            </w:r>
          </w:p>
        </w:tc>
        <w:tc>
          <w:tcPr>
            <w:tcW w:w="1612" w:type="dxa"/>
            <w:hideMark/>
          </w:tcPr>
          <w:p w:rsidR="00EA3A53" w:rsidRPr="005561C1" w:rsidRDefault="00EA3A53" w:rsidP="005561C1">
            <w:pPr>
              <w:spacing w:before="0"/>
              <w:rPr>
                <w:rFonts w:ascii="Calibri" w:eastAsia="Times New Roman" w:hAnsi="Calibri" w:cs="Times New Roman"/>
                <w:sz w:val="20"/>
                <w:szCs w:val="20"/>
                <w:lang w:val="es-ES" w:eastAsia="es-ES"/>
              </w:rPr>
            </w:pPr>
            <w:r w:rsidRPr="005561C1">
              <w:rPr>
                <w:rFonts w:ascii="Calibri" w:eastAsia="Times New Roman" w:hAnsi="Calibri" w:cs="Times New Roman"/>
                <w:color w:val="363636"/>
                <w:sz w:val="20"/>
                <w:szCs w:val="20"/>
                <w:shd w:val="clear" w:color="auto" w:fill="DFE3E8"/>
                <w:lang w:val="es-ES" w:eastAsia="es-ES"/>
              </w:rPr>
              <w:t>Fin</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0</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78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18/03/14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03/06/14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Realizar Propuesta Inicial</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18/03/14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08/04/14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la problematica y su contexto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18/03/14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26/03/14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viabilidad del proyecto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18/03/14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26/03/14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propuesta de solucion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18/03/14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26/03/14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Preparar presentación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31/03/14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03/04/14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Exponer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08/04/14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08/04/14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Realizar Calendarización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15/04/14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07/05/14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Armar WBS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15/04/14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23/04/14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 WBS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24/04/14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25/04/14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Armar calendario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28/04/14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06/05/14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Realizar Estudio Inicial</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32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08/04/14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09/05/14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la problematica y su contexto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09/04/14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28/04/14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soluciones existentes en el mercado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09/04/14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10/04/14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alcances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09/04/14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17/04/14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analisis de Factibilidad</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08/04/14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09/04/14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Encuestas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10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28/04/14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09/05/14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Estudiar dominio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08/04/14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16/04/14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plan de configuración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07/05/14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13/05/14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Realizar Plan de Riesgos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13/05/14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20/05/14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Identificar, clasificar y priorizar riesgos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13/05/14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15/05/14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plan mitigación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16/05/14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19/05/14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plan de contingencia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16/05/14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19/05/14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Realizar Plan de Métricas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20/05/14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26/05/14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Identificar metricas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20/05/14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responsables y método de medicion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20/05/14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Realizar Plan de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9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20/05/14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28/05/14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tipos de pruebas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20/05/14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28/05/14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estrategia de prueba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20/05/14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28/05/14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nivel de cobertura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20/05/14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28/05/14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24/05/14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24/05/14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Impacto Ambiental</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20/05/14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Realizar Presentación de Estudio Inicial</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19/05/14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25/05/14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Preparar presentación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21/05/14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Elaborar presentación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22/05/14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24/05/14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Exponer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27/05/14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27/05/14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Preparar Product Backlog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6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29/05/14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03/06/14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Identificar historias de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01/06/14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Priorizar historias de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01/06/14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Estimar historias de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01/06/14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Realizar ERS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29/05/14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31/05/14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Entrevistar expertos en dominio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31/05/14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Identificar funcionalidades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31/05/14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lastRenderedPageBreak/>
              <w:t xml:space="preserve">      Especificar funcionalidades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31/05/14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reglas de negocio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29/05/14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31/05/14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Definir Metodología y Herramientas de Trabajo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01/06/14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01/06/14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y preparar entorno de trabajo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01/06/14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01/06/14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ciclo de vida del sw</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01/06/14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01/06/14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1</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Investigar tecnologías de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y Especificar los requerimientos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Diseñar Solución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UI</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Testear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Campeonato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y Especificar los requerimientos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Diseñar Solución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UI</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Testear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y Especificar los requerimientos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14/06/14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Diseñar Solución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14/06/14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14/06/14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Actualizar modelos existentes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14/06/14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14/06/14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Crear nuevos modelos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14/06/14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14/06/14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6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21/06/14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UI</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14/06/14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24/06/14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Testear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Consultar Ediciones y Torneos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Iniciar Sesión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Cerrar Sesión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Gestionar cambios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seguimiento y control de riesgos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07/06/14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Review</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2</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19/07/14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y Especificar los requerimientos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Diseñar Solución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Actualizar modelos existentes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Crear nuevos modelos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Modificar Campeonato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Análisis y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Corrección de Bugs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lastRenderedPageBreak/>
              <w:t xml:space="preserve">      Análisis y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opciones de Personalización de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Análisis y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Testear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seguimiento y control de riesgos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Review</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28/06/14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3</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Analizar y Especificar los requerimientos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22/07/14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Diseñar Solución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22/07/14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Actualizar modelos existentes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22/07/14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Crear nuevos modelos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22/07/14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Reestructuración de Código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Modificar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26/07/14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Análisis y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Consultar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02/08/14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Análisis y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Corrección de Bugs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13/07/14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Análisis y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13/07/14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13/07/14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Preparacion de presentación de grado de Avances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Review</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19/07/14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4</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Investigar Algoritmos de Generación de fixture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Administrar Canchas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Cancha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Modificar Cancha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Eliminar Cancha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Consultar Cancha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Administrar Jugadores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Jugador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Modificar Jugador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lastRenderedPageBreak/>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Eliminar Jugador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Consultar Jugador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Administrar Equipos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Eliminar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Administrar Árbitros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Árbitro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Modificar Árbitro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Eliminar Árbitro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Consultar Árbitro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Modificar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Administrar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Eliminar Edición No Comenzada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10/08/14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Modificar Edición No Comenzada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Configuraciones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Asignar equipos a la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Testear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Generación de Fixture Todos contra todos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Registrar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solución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Mostrar Fixture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10/08/14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lastRenderedPageBreak/>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Review</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5</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30/08/14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20/09/14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30/08/14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Administrar Jugadores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02/09/14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06/09/14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Administrar Noticias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02/09/14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13/09/14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Registrar Noticias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02/09/14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13/09/14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Modificar Noticias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02/09/14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13/09/14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Eliminar Noticias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02/09/14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13/09/14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Consultar Noticias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02/09/14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13/09/14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Administrar Partidos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13/09/14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20/09/14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IU</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13/09/14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Modificación de datos de un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30/08/14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02/09/14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Corrección de Bugs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09/09/14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Review</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6</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11/10/14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Generar fixture todos contra todos una fase - muchos grupos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27/09/14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Modificar Configuracion de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27/09/14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Modificar orden de las fechas de fixture una fase - 1 grupo, todos contra todos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27/09/14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la solución para registrar partidos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23/09/14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30/09/14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Actualizar BD</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27/09/14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Generar fixture Una fase por eliminatoria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Testear todas las funcionalidades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04/10/14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Corrección de Bugs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20/09/14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04/10/14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7</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11/10/14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 - Release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Generar fixture mas de una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18/10/14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18/10/14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Registrar para un partido fecha, hora y arbitro a asignar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25/10/14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Registrar post partido, sanciones, goles, cambios, jugadores que jugaron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25/10/14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Mostrar Estadisticas de Fecha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21/10/14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 de Funcionalidad</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22/10/14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22/10/14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Corrección de Bugs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6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22/10/14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27/10/14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Armar Manual de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14/10/14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Generar informe de Impacto Ambiental</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14/10/14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18/10/14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Revisar Documentos de Requerimientos </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22/10/14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Revisar Modelado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22/10/14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Revisar Plan de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18/10/14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18/10/14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Revisar Reglas de Programación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lastRenderedPageBreak/>
              <w:t xml:space="preserve">   Revisar Plan de Configuración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Ver casos de Prueba ejecutados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24/10/14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24/10/14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Revisar Plan de Riesgos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16/10/14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17/10/14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Revisar informes de seguimiento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25/10/14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Revisar Documentos de Capacitación e Investigación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Preparar Presentación de Regularidad</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25/10/14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25/10/14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Review</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28/10/14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28/10/14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8</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22/11/14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Corrección de Bugs y refactoring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Mejorar pantalla ediciones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Deshabilitar campos en la administración de fechas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Restructuración Gestor de Fixture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Refactorización de DAOS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Corregir ordenamiento tabla de posiciones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Actualizar BD con Equipos X Grupo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Correcciones al generar fixture más de una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Generar e implementar un Gestor de Controles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Correcciones varias en estilos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Optimizar metodos de acceso a datos para manejar fixture de mas de una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Optimizar metodos para cerrar fase(solo a nivel de acceso a datos)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Diseñar UI Administrar Sanciones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01/11/14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22/11/14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22/11/14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9</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26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22/11/14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17/12/14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Corrección de Bugs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25/11/14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29/11/14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Eliminar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25/11/14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28/11/14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Crear vistas en BD</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27/11/14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27/11/14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Actualización de DAOS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25/11/14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29/11/14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Revisión y corrección de Try y catch en todos los metodos de pantalla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26/11/14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26/11/14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Implementar nuevo filtro para buscadores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22/11/14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22/11/14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Correcciónes en generación d e fases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01/12/14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11/12/14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Actualización en pantalla ediciones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9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01/12/14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09/12/14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Administrar Sanciones a equipo y/o jugador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25/11/14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17/12/14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Generar e implementar gestor de errores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09/12/14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15/12/14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Elegir equipos que pasan a la siguiente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16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26/11/14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11/12/14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13/12/14</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13/12/14</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10</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26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Corrección de Bugs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30/01/15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errores con el gestorErrores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30/01/15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 de cambios de estados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30/01/15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lastRenderedPageBreak/>
              <w:t xml:space="preserve">      Cambios en GestorFase y Edicion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30/01/15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Correciones en configuración siguiente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30/01/15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bugs en Lista de partidos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30/01/15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bug al configurar nueva edicion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30/01/15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Modificación de sanciones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30/01/15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Eliminar Sanciones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26/01/15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30/01/15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Reunión de planificación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Corrección en Index</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9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10/02/15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18/02/15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Defectos en Index</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12/02/15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18/02/15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18/02/15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 y corrección de bugs pequeños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04/02/15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Administración de torneo eliminatorio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04/02/15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Guardar llaves eliminatorio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9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04/02/15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12/02/15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Completar llaves a medida que se juegan los partidos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18/02/15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Finalizar Edicion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04/02/15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Armar pantalla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04/02/15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06/02/15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Modificar tabla de posiciones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11/02/15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Crear metodos de base de datos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11/02/15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13/02/15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Crear metodos javascript para tomar tabla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18/02/15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casos de prueba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19/02/15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19/02/15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Ejecutar casos de prueba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11</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12/03/15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Tareas de Soporte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09/03/15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Actualizar nuevas pantallas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Cancelar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 Bug Finalizar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23/02/15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Agregar más colores a la paleta de colores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Actualizar BD con tabla de ganadores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23/02/15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23/02/15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Correcciones en estadisticas index</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Diseñar pagina fiche del partido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Agregar nombres a fechas eliminatorias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24/02/15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24/02/15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Registrar equipos en siguientes llaves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Correcciones en css </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Cambiar rutas relativas por absolutas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Correcion bug sanciones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Despliegue en servidor web para pruebas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Corrección en la eliminación de ediciones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Correcion en el Index</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 en metodos javascript para cerrar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Ordenamiento en tabla de posiciones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Registrar partido tercer puesto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 de bugs cerrar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Actualización y control de la base de datos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10/03/15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10/03/15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lastRenderedPageBreak/>
              <w:t xml:space="preserve">   Diseño de Estadisticas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25/02/15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25/02/15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Estadistica Tarjetas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Cerrar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26/02/15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10/03/15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Actualizacions en Cerrar fase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Agregar cerrar face eliminatoria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Agregar boton para expandir y minimizar fases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10/03/15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10/03/15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Adaptación a Mobile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10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12/03/15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Index</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Menu</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Arbitros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04/03/15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04/03/15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Canchas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04/03/15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04/03/15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Ediciones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06/03/15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06/03/15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Equipos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06/03/15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06/03/15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Jugadores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torneos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Modificar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Noticias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Sanciones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09/03/15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Fechas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06/03/15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12/03/15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Pagina maestra y estilos css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10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12/03/15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casos de prueba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Correr Casos de prueba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03/03/15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20/02/15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12</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13/03/15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02/04/15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12/03/15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12/03/15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Portal de Noticias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13/03/15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17/03/15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Rediseñar pantallas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16/03/15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Agregar editor de texto a la noticia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17/03/15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17/03/15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Tareas de soporte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20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13/03/15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01/04/15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Error en partidos libres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13/03/15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Bug de modal para finalizar edicion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31/03/15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31/03/15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Modulo Estadisticas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25/03/15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01/04/15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Versus de equipos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Estadisticas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27/03/15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Ultimos partidos de un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26/03/15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27/03/15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Goleadores de un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Goleadores Edicion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25/03/15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Estadisticas jugador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01/04/15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01/04/15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Modulo de Consulta WEB</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20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13/03/15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01/04/15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interfaces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27/03/15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Definicions de conjunto de estilos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27/03/15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integrar interfaces al proyecto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27/03/15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31/03/15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Desarrollar funcionalidad por cada pantalla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31/03/15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Adaptación a mobile</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31/03/15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31/03/15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Ficha de Partido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30/03/15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01/04/15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13/03/15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13/03/15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lastRenderedPageBreak/>
              <w:t xml:space="preserve">   Modulo de personalización de estilo y look and feel del torneo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17/03/15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31/03/15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Defnición de plantilla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17/03/15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20/03/15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31/03/15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Actualización en Base de Datos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27/03/15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27/03/15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31/03/15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31/03/15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01/04/15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01/04/15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13</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23/04/15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Investigación URL rewriting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13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20/04/15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implementación de ejemplo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14/04/15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incorporar en el proyecto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14/04/15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Definir todas las reglas de URL</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6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15/04/15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r>
      <w:tr w:rsidR="00EA3A53" w:rsidRPr="005561C1" w:rsidTr="00C0272B">
        <w:trPr>
          <w:trHeight w:val="144"/>
        </w:trPr>
        <w:tc>
          <w:tcPr>
            <w:tcW w:w="4677" w:type="dxa"/>
            <w:hideMark/>
          </w:tcPr>
          <w:p w:rsidR="00EA3A53" w:rsidRPr="005561C1" w:rsidRDefault="00EA3A53" w:rsidP="00C0272B">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Modulo de personalización de estilo del torneo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07/04/15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Definición de formato de la página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1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Configuración de patrones y colores del Header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Creación de los temas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Restringir opciones de configuración al administrador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Guardar configuración visual del torneo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04/04/15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Modulo Torneo - consulta Web</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23/04/15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Ficha del Partido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7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09/04/15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09/04/15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Desarrollar funcionalidad de pantalla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07/04/15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Información partido: resultado, árbitro, cancha, estado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Resumen de partido: goles, cambios, tarjetas, sanciones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Próximos partidos de un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Últimos partidos de un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Versus entre equipos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Otros partidos de una fecha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03/04/15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07/04/15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Estadisticas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12/04/15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10/04/15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11/04/15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lastRenderedPageBreak/>
              <w:t xml:space="preserve">         Agregar funcionalidad a pantalla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12/04/15</w:t>
            </w:r>
          </w:p>
        </w:tc>
      </w:tr>
      <w:tr w:rsidR="00EA3A53" w:rsidRPr="005561C1" w:rsidTr="00C0272B">
        <w:trPr>
          <w:trHeight w:val="1075"/>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Información de equipos: datos equipos, estadísticas: puntos, goles a favor, goles en contra, partidos jugados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12/04/15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Información de equipos: jugadores de equipo </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12/04/15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Resumen de equipo: PJ, PG, PE, Goles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12/04/15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Últimos partidos de un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12/04/15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Historial de partidos de equipos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12/04/15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Gráficos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12/04/15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Estadisticas Jugador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8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13/04/15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20/04/15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15/04/15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Agregar funcionalidad a pantalla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16/04/15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20/04/15</w:t>
            </w:r>
          </w:p>
        </w:tc>
      </w:tr>
      <w:tr w:rsidR="00EA3A53" w:rsidRPr="005561C1" w:rsidTr="00C0272B">
        <w:trPr>
          <w:trHeight w:val="803"/>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Información de jugador: datos jugador, PJ, Goles convertidos, TA, TR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Historial de partidos de jugador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Jugadores de equipos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Gráficos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casos de prueba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22/04/15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22/04/15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Correción de bugs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20/04/15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23/04/15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Corrección de los fondos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Estadísticas de Árbitro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Estilos css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Correciones en Themes y bodyClass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Correcciones en Equipos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20/04/15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lastRenderedPageBreak/>
              <w:t>Actualización del Manual de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21/04/15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23/04/15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Sprint 14</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jue 14/05/15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Realizar Sprint Planning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24/04/15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Módulo Torneo - Consulta Web</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20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vie 24/04/15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13/05/15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Goleadores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25/04/15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27/04/15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25/04/15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25/04/15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Agregar métodos y funcionalidad desde el servidor</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26/04/15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26/04/15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Widget Goleadores de la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26/04/15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27/04/15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Goleadores de cada Fase de la edición </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26/04/15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27/04/15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Cantidad de Goles por Equipo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26/04/15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27/04/15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Cantidad de Goles por Tipo de Gol</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26/04/15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27/04/15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Gráficos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26/04/15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27/04/15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Fechas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28/04/15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02/05/15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28/04/15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30/04/15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Dar funcionalidad a pantalla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30/04/15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02/05/15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Torneos y Ediciones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03/05/15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mar 05/05/15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03/05/15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05/05/15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Dar funcionalidad a pantalla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03/05/15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05/05/15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Estadísticas principales de la edición</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mié 06/05/15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de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06/05/15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Dar funcionalidad a pantalla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06/05/15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Miscelaneas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dom 10/05/15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lastRenderedPageBreak/>
              <w:t xml:space="preserve">         Diseño de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Valla menos vencida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Ranking Fair Play</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Árbitros de la Edición/Torneo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Canchas de la Edición/Torneo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Modulo de Portal de noticias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lun 11/05/15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Diseño interfaz</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11/05/15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Desarrollo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11/05/15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3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11/05/15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Testing Prueba de funcionalidad completa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11/05/15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11/05/15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b/>
                <w:bCs/>
                <w:color w:val="000000"/>
                <w:lang w:val="es-ES" w:eastAsia="es-ES"/>
              </w:rPr>
              <w:t xml:space="preserve">   Correción de bugs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2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12/05/15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mié 13/05/15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Preparación del script de datos</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4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sáb 09/05/15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mar 12/05/15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Despliegue del Sistema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5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14/05/15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Actualización documentos de producto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jue 30/04/15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dom 10/05/15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 xml:space="preserve">   Actualización del Manual de Usuario</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11/05/15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11/05/15</w:t>
            </w:r>
          </w:p>
        </w:tc>
      </w:tr>
      <w:tr w:rsidR="00EA3A53" w:rsidRPr="005561C1" w:rsidTr="00C0272B">
        <w:trPr>
          <w:trHeight w:val="531"/>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Realizar reunión retrospectiva</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 día</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15/05/15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15/05/15</w:t>
            </w:r>
          </w:p>
        </w:tc>
      </w:tr>
      <w:tr w:rsidR="00EA3A53" w:rsidRPr="005561C1" w:rsidTr="00C0272B">
        <w:trPr>
          <w:trHeight w:val="544"/>
        </w:trPr>
        <w:tc>
          <w:tcPr>
            <w:tcW w:w="4677"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Preparación de Presentación Final</w:t>
            </w:r>
          </w:p>
        </w:tc>
        <w:tc>
          <w:tcPr>
            <w:tcW w:w="1378"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11 días</w:t>
            </w:r>
          </w:p>
        </w:tc>
        <w:tc>
          <w:tcPr>
            <w:tcW w:w="18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vie 15/05/15</w:t>
            </w:r>
          </w:p>
        </w:tc>
        <w:tc>
          <w:tcPr>
            <w:tcW w:w="1612" w:type="dxa"/>
            <w:hideMark/>
          </w:tcPr>
          <w:p w:rsidR="00EA3A53" w:rsidRPr="005561C1" w:rsidRDefault="00EA3A53" w:rsidP="005561C1">
            <w:pPr>
              <w:spacing w:before="0"/>
              <w:rPr>
                <w:rFonts w:ascii="Calibri" w:eastAsia="Times New Roman" w:hAnsi="Calibri" w:cs="Times New Roman"/>
                <w:lang w:val="es-ES" w:eastAsia="es-ES"/>
              </w:rPr>
            </w:pPr>
            <w:r w:rsidRPr="005561C1">
              <w:rPr>
                <w:rFonts w:ascii="Calibri" w:eastAsia="Times New Roman" w:hAnsi="Calibri" w:cs="Times New Roman"/>
                <w:color w:val="000000"/>
                <w:lang w:val="es-ES" w:eastAsia="es-ES"/>
              </w:rPr>
              <w:t>lun 25/05/15</w:t>
            </w:r>
          </w:p>
        </w:tc>
      </w:tr>
    </w:tbl>
    <w:p w:rsidR="005561C1" w:rsidRDefault="005561C1" w:rsidP="005B327C">
      <w:pPr>
        <w:jc w:val="both"/>
        <w:rPr>
          <w:lang w:val="es-ES"/>
        </w:rPr>
      </w:pPr>
    </w:p>
    <w:p w:rsidR="005561C1" w:rsidRPr="00C4012E" w:rsidRDefault="005561C1" w:rsidP="005B327C">
      <w:pPr>
        <w:jc w:val="both"/>
        <w:rPr>
          <w:lang w:val="es-ES"/>
        </w:rPr>
      </w:pPr>
    </w:p>
    <w:p w:rsidR="00C4012E" w:rsidRPr="00C4012E" w:rsidRDefault="00C4012E" w:rsidP="00C4012E">
      <w:pPr>
        <w:rPr>
          <w:lang w:val="es-ES"/>
        </w:rPr>
      </w:pPr>
    </w:p>
    <w:p w:rsidR="00C4012E" w:rsidRPr="00C4012E" w:rsidRDefault="00C4012E" w:rsidP="00C4012E">
      <w:pPr>
        <w:rPr>
          <w:lang w:val="es-ES"/>
        </w:rPr>
      </w:pPr>
    </w:p>
    <w:p w:rsidR="00C4012E" w:rsidRPr="00C4012E" w:rsidRDefault="00C4012E" w:rsidP="00C4012E">
      <w:pPr>
        <w:rPr>
          <w:lang w:val="es-ES"/>
        </w:rPr>
      </w:pPr>
    </w:p>
    <w:p w:rsidR="00A42E97" w:rsidRDefault="00A42E97">
      <w:pPr>
        <w:rPr>
          <w:rFonts w:asciiTheme="majorHAnsi" w:eastAsiaTheme="majorEastAsia" w:hAnsiTheme="majorHAnsi" w:cstheme="majorBidi"/>
          <w:caps/>
          <w:color w:val="FFFFFF" w:themeColor="background1"/>
          <w:spacing w:val="15"/>
          <w:lang w:val="es-ES"/>
        </w:rPr>
      </w:pPr>
      <w:r>
        <w:rPr>
          <w:lang w:val="es-ES"/>
        </w:rPr>
        <w:br w:type="page"/>
      </w: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r w:rsidRPr="00DF2DCE">
        <w:rPr>
          <w:noProof/>
          <w:lang w:val="es-ES" w:eastAsia="es-ES"/>
        </w:rPr>
        <mc:AlternateContent>
          <mc:Choice Requires="wps">
            <w:drawing>
              <wp:anchor distT="0" distB="0" distL="114300" distR="114300" simplePos="0" relativeHeight="251720704" behindDoc="0" locked="0" layoutInCell="1" allowOverlap="1" wp14:anchorId="5A97F3CF" wp14:editId="12713554">
                <wp:simplePos x="0" y="0"/>
                <wp:positionH relativeFrom="margin">
                  <wp:align>center</wp:align>
                </wp:positionH>
                <wp:positionV relativeFrom="paragraph">
                  <wp:posOffset>26035</wp:posOffset>
                </wp:positionV>
                <wp:extent cx="5173345" cy="1708150"/>
                <wp:effectExtent l="0" t="0" r="8255" b="6350"/>
                <wp:wrapNone/>
                <wp:docPr id="45"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 DE CONFIGURACIÓN</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5A97F3CF" id="_x0000_s1059" style="position:absolute;margin-left:0;margin-top:2.05pt;width:407.35pt;height:134.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 DE CONFIGURACIÓN</w:t>
                      </w:r>
                    </w:p>
                  </w:txbxContent>
                </v:textbox>
                <w10:wrap anchorx="margin"/>
              </v:shape>
            </w:pict>
          </mc:Fallback>
        </mc:AlternateContent>
      </w: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E135EB" w:rsidRPr="00E135EB" w:rsidRDefault="00E135EB" w:rsidP="00E135EB">
      <w:pPr>
        <w:pStyle w:val="Ttulo1"/>
        <w:rPr>
          <w:lang w:val="es-ES"/>
        </w:rPr>
      </w:pPr>
      <w:bookmarkStart w:id="95" w:name="_Toc421794479"/>
      <w:r>
        <w:rPr>
          <w:lang w:val="es-ES"/>
        </w:rPr>
        <w:t>Plan de Configuración</w:t>
      </w:r>
      <w:bookmarkEnd w:id="95"/>
    </w:p>
    <w:p w:rsidR="00E135EB" w:rsidRPr="00135BDD" w:rsidRDefault="00E135EB" w:rsidP="00E135EB">
      <w:pPr>
        <w:pStyle w:val="Ttulo2"/>
        <w:rPr>
          <w:noProof/>
          <w:lang w:val="es-ES"/>
        </w:rPr>
      </w:pPr>
      <w:bookmarkStart w:id="96" w:name="_Toc401928879"/>
      <w:bookmarkStart w:id="97" w:name="_Toc421794480"/>
      <w:r>
        <w:rPr>
          <w:noProof/>
          <w:lang w:val="es-ES"/>
        </w:rPr>
        <w:t>Introducción</w:t>
      </w:r>
      <w:bookmarkEnd w:id="96"/>
      <w:bookmarkEnd w:id="97"/>
    </w:p>
    <w:p w:rsidR="00E135EB" w:rsidRDefault="00E135EB" w:rsidP="00F65034">
      <w:pPr>
        <w:jc w:val="both"/>
        <w:rPr>
          <w:lang w:val="es-ES"/>
        </w:rPr>
      </w:pPr>
      <w:r>
        <w:rPr>
          <w:lang w:val="es-ES"/>
        </w:rPr>
        <w:t>El objetivo de esta sección es detallar el plan de la Gestión de Configuración (CM), para poder proporcionar una visión general de la misma. Se aborda los repositorios que utilizamos para la gestión del proyecto y la construcción del producto, y el manejo de versiones y cambios en la documentación y código.</w:t>
      </w:r>
    </w:p>
    <w:p w:rsidR="00F8150A" w:rsidRDefault="00F8150A">
      <w:pPr>
        <w:rPr>
          <w:rFonts w:asciiTheme="majorHAnsi" w:eastAsiaTheme="majorEastAsia" w:hAnsiTheme="majorHAnsi" w:cstheme="majorBidi"/>
          <w:caps/>
          <w:noProof/>
          <w:spacing w:val="15"/>
          <w:sz w:val="20"/>
          <w:lang w:val="es-ES"/>
        </w:rPr>
      </w:pPr>
      <w:bookmarkStart w:id="98" w:name="_Toc401928880"/>
      <w:r>
        <w:rPr>
          <w:noProof/>
          <w:lang w:val="es-ES"/>
        </w:rPr>
        <w:br w:type="page"/>
      </w:r>
    </w:p>
    <w:p w:rsidR="00E135EB" w:rsidRPr="00135BDD" w:rsidRDefault="00E135EB" w:rsidP="00E135EB">
      <w:pPr>
        <w:pStyle w:val="Ttulo2"/>
        <w:rPr>
          <w:noProof/>
          <w:lang w:val="es-ES"/>
        </w:rPr>
      </w:pPr>
      <w:bookmarkStart w:id="99" w:name="_Toc421794481"/>
      <w:r>
        <w:rPr>
          <w:noProof/>
          <w:lang w:val="es-ES"/>
        </w:rPr>
        <w:lastRenderedPageBreak/>
        <w:t>Desarrollo</w:t>
      </w:r>
      <w:bookmarkEnd w:id="98"/>
      <w:bookmarkEnd w:id="99"/>
    </w:p>
    <w:p w:rsidR="00E135EB" w:rsidRDefault="00E135EB" w:rsidP="00E135EB">
      <w:pPr>
        <w:pStyle w:val="Ttulo3"/>
        <w:rPr>
          <w:noProof/>
          <w:lang w:val="es-ES"/>
        </w:rPr>
      </w:pPr>
      <w:bookmarkStart w:id="100" w:name="_Toc401928881"/>
      <w:bookmarkStart w:id="101" w:name="_Toc421794482"/>
      <w:r>
        <w:rPr>
          <w:noProof/>
          <w:lang w:val="es-ES"/>
        </w:rPr>
        <w:t>Sistema de Gestión de la Configuración</w:t>
      </w:r>
      <w:bookmarkEnd w:id="100"/>
      <w:bookmarkEnd w:id="101"/>
    </w:p>
    <w:p w:rsidR="00E135EB" w:rsidRDefault="00E135EB" w:rsidP="00F65034">
      <w:pPr>
        <w:pStyle w:val="Prrafodelista"/>
        <w:ind w:left="567" w:hanging="567"/>
        <w:jc w:val="both"/>
        <w:rPr>
          <w:noProof/>
          <w:lang w:val="es-ES"/>
        </w:rPr>
      </w:pPr>
      <w:r>
        <w:rPr>
          <w:noProof/>
          <w:lang w:val="es-ES"/>
        </w:rPr>
        <w:t>Herramientas a Utilizar:</w:t>
      </w:r>
    </w:p>
    <w:p w:rsidR="00E135EB" w:rsidRPr="0016690A" w:rsidRDefault="00E135EB" w:rsidP="00F65034">
      <w:pPr>
        <w:pStyle w:val="Prrafodelista"/>
        <w:numPr>
          <w:ilvl w:val="0"/>
          <w:numId w:val="16"/>
        </w:numPr>
        <w:jc w:val="both"/>
        <w:rPr>
          <w:b/>
          <w:lang w:val="es-AR"/>
        </w:rPr>
      </w:pPr>
      <w:r w:rsidRPr="0016690A">
        <w:rPr>
          <w:b/>
          <w:lang w:val="es-AR"/>
        </w:rPr>
        <w:t xml:space="preserve">TORTOISESVN: </w:t>
      </w:r>
      <w:r w:rsidRPr="0016690A">
        <w:rPr>
          <w:rFonts w:cs="Arial"/>
          <w:color w:val="252525"/>
          <w:sz w:val="21"/>
          <w:szCs w:val="21"/>
          <w:shd w:val="clear" w:color="auto" w:fill="FFFFFF"/>
          <w:lang w:val="es-AR"/>
        </w:rPr>
        <w:t>es una</w:t>
      </w:r>
      <w:r w:rsidRPr="0016690A">
        <w:rPr>
          <w:rStyle w:val="apple-converted-space"/>
          <w:rFonts w:cs="Arial"/>
          <w:color w:val="252525"/>
          <w:sz w:val="21"/>
          <w:szCs w:val="21"/>
          <w:shd w:val="clear" w:color="auto" w:fill="FFFFFF"/>
          <w:lang w:val="es-AR"/>
        </w:rPr>
        <w:t> </w:t>
      </w:r>
      <w:r w:rsidRPr="0016690A">
        <w:rPr>
          <w:rFonts w:cs="Arial"/>
          <w:bCs/>
          <w:color w:val="252525"/>
          <w:sz w:val="21"/>
          <w:szCs w:val="21"/>
          <w:shd w:val="clear" w:color="auto" w:fill="FFFFFF"/>
          <w:lang w:val="es-AR"/>
        </w:rPr>
        <w:t>herramienta de control de versiones</w:t>
      </w:r>
    </w:p>
    <w:p w:rsidR="00E135EB" w:rsidRDefault="00E135EB" w:rsidP="00F65034">
      <w:pPr>
        <w:pStyle w:val="Prrafodelista"/>
        <w:numPr>
          <w:ilvl w:val="0"/>
          <w:numId w:val="16"/>
        </w:numPr>
        <w:jc w:val="both"/>
        <w:rPr>
          <w:lang w:val="es-AR"/>
        </w:rPr>
      </w:pPr>
      <w:r>
        <w:rPr>
          <w:b/>
          <w:lang w:val="es-AR"/>
        </w:rPr>
        <w:t>GOOGLE CODE:</w:t>
      </w:r>
      <w:r w:rsidRPr="0016690A">
        <w:rPr>
          <w:lang w:val="es-AR"/>
        </w:rPr>
        <w:t xml:space="preserve"> es el repositorio que se utiliza para almacenar todas las versiones del proyecto y líneas de base del proyecto. </w:t>
      </w:r>
    </w:p>
    <w:p w:rsidR="00E135EB" w:rsidRDefault="00E135EB" w:rsidP="00F65034">
      <w:pPr>
        <w:pStyle w:val="Prrafodelista"/>
        <w:jc w:val="both"/>
        <w:rPr>
          <w:lang w:val="es-AR"/>
        </w:rPr>
      </w:pPr>
    </w:p>
    <w:p w:rsidR="00E135EB" w:rsidRPr="003F7B1B" w:rsidRDefault="00E135EB" w:rsidP="00F65034">
      <w:pPr>
        <w:jc w:val="both"/>
        <w:rPr>
          <w:lang w:val="es-AR"/>
        </w:rPr>
      </w:pPr>
      <w:r w:rsidRPr="003F7B1B">
        <w:rPr>
          <w:lang w:val="es-AR"/>
        </w:rPr>
        <w:t>Resulta significativo aclarar que se manejan dos repositorios. Manipulamos un repositorio para el código que estamos trabajando y otro repositorio para la documentación.</w:t>
      </w:r>
    </w:p>
    <w:p w:rsidR="00E135EB" w:rsidRPr="003F7B1B" w:rsidRDefault="00E135EB" w:rsidP="00F65034">
      <w:pPr>
        <w:jc w:val="both"/>
        <w:rPr>
          <w:lang w:val="es-AR"/>
        </w:rPr>
      </w:pPr>
      <w:r w:rsidRPr="003F7B1B">
        <w:rPr>
          <w:lang w:val="es-AR"/>
        </w:rPr>
        <w:t>Links de Repositorios:</w:t>
      </w:r>
    </w:p>
    <w:p w:rsidR="00E135EB" w:rsidRPr="003F7B1B" w:rsidRDefault="00E135EB" w:rsidP="00F65034">
      <w:pPr>
        <w:jc w:val="both"/>
        <w:rPr>
          <w:lang w:val="es-AR"/>
        </w:rPr>
      </w:pPr>
      <w:r w:rsidRPr="003F7B1B">
        <w:rPr>
          <w:b/>
          <w:lang w:val="es-AR"/>
        </w:rPr>
        <w:t>URL Repositorio Documentación:</w:t>
      </w:r>
      <w:r w:rsidRPr="003F7B1B">
        <w:rPr>
          <w:lang w:val="es-AR"/>
        </w:rPr>
        <w:t xml:space="preserve"> </w:t>
      </w:r>
      <w:r w:rsidRPr="003F7B1B">
        <w:rPr>
          <w:i/>
          <w:color w:val="63A537" w:themeColor="text2"/>
          <w:lang w:val="es-AR"/>
        </w:rPr>
        <w:t>https://quegolazo.googlecode.com/svn/trunk/</w:t>
      </w:r>
    </w:p>
    <w:p w:rsidR="00E135EB" w:rsidRDefault="00E135EB" w:rsidP="00F65034">
      <w:pPr>
        <w:jc w:val="both"/>
        <w:rPr>
          <w:i/>
          <w:color w:val="63A537" w:themeColor="text2"/>
          <w:lang w:val="es-AR"/>
        </w:rPr>
      </w:pPr>
      <w:r w:rsidRPr="003F7B1B">
        <w:rPr>
          <w:b/>
          <w:lang w:val="es-AR"/>
        </w:rPr>
        <w:t>URL Repositorio Código:</w:t>
      </w:r>
      <w:r w:rsidRPr="003F7B1B">
        <w:rPr>
          <w:lang w:val="es-AR"/>
        </w:rPr>
        <w:t xml:space="preserve"> </w:t>
      </w:r>
      <w:r w:rsidRPr="003F7B1B">
        <w:rPr>
          <w:i/>
          <w:color w:val="63A537" w:themeColor="text2"/>
          <w:lang w:val="es-AR"/>
        </w:rPr>
        <w:t>https://quegolazo-code.googlecode.com/svn/trunk/</w:t>
      </w:r>
    </w:p>
    <w:p w:rsidR="00E135EB" w:rsidRDefault="00E135EB" w:rsidP="00F65034">
      <w:pPr>
        <w:jc w:val="both"/>
        <w:rPr>
          <w:i/>
          <w:color w:val="63A537" w:themeColor="text2"/>
          <w:lang w:val="es-AR"/>
        </w:rPr>
      </w:pPr>
    </w:p>
    <w:p w:rsidR="00E135EB" w:rsidRDefault="00E135EB" w:rsidP="00F65034">
      <w:pPr>
        <w:jc w:val="both"/>
        <w:rPr>
          <w:i/>
          <w:color w:val="63A537" w:themeColor="text2"/>
          <w:lang w:val="es-AR"/>
        </w:rPr>
      </w:pPr>
    </w:p>
    <w:p w:rsidR="00E135EB" w:rsidRDefault="00E135EB" w:rsidP="00F65034">
      <w:pPr>
        <w:jc w:val="both"/>
        <w:rPr>
          <w:i/>
          <w:color w:val="63A537" w:themeColor="text2"/>
          <w:lang w:val="es-AR"/>
        </w:rPr>
      </w:pPr>
    </w:p>
    <w:p w:rsidR="00E135EB" w:rsidRDefault="00E135EB" w:rsidP="00F65034">
      <w:pPr>
        <w:jc w:val="both"/>
        <w:rPr>
          <w:i/>
          <w:color w:val="63A537" w:themeColor="text2"/>
          <w:lang w:val="es-AR"/>
        </w:rPr>
      </w:pPr>
    </w:p>
    <w:p w:rsidR="00E135EB" w:rsidRDefault="00E135EB" w:rsidP="00F65034">
      <w:pPr>
        <w:jc w:val="both"/>
        <w:rPr>
          <w:i/>
          <w:color w:val="63A537" w:themeColor="text2"/>
          <w:lang w:val="es-AR"/>
        </w:rPr>
      </w:pPr>
    </w:p>
    <w:p w:rsidR="00E135EB" w:rsidRDefault="00E135EB" w:rsidP="00F65034">
      <w:pPr>
        <w:jc w:val="both"/>
        <w:rPr>
          <w:i/>
          <w:color w:val="63A537" w:themeColor="text2"/>
          <w:lang w:val="es-AR"/>
        </w:rPr>
      </w:pPr>
    </w:p>
    <w:p w:rsidR="00E135EB" w:rsidRDefault="00E135EB" w:rsidP="00F65034">
      <w:pPr>
        <w:jc w:val="both"/>
        <w:rPr>
          <w:i/>
          <w:color w:val="63A537" w:themeColor="text2"/>
          <w:lang w:val="es-AR"/>
        </w:rPr>
      </w:pPr>
    </w:p>
    <w:p w:rsidR="00E135EB" w:rsidRDefault="00E135EB" w:rsidP="00F65034">
      <w:pPr>
        <w:jc w:val="both"/>
        <w:rPr>
          <w:i/>
          <w:color w:val="63A537" w:themeColor="text2"/>
          <w:lang w:val="es-AR"/>
        </w:rPr>
      </w:pPr>
    </w:p>
    <w:p w:rsidR="00E135EB" w:rsidRDefault="00E135EB" w:rsidP="00F65034">
      <w:pPr>
        <w:jc w:val="both"/>
        <w:rPr>
          <w:i/>
          <w:color w:val="63A537" w:themeColor="text2"/>
          <w:lang w:val="es-AR"/>
        </w:rPr>
      </w:pPr>
    </w:p>
    <w:p w:rsidR="00E135EB" w:rsidRDefault="00E135EB" w:rsidP="00F65034">
      <w:pPr>
        <w:jc w:val="both"/>
        <w:rPr>
          <w:i/>
          <w:color w:val="63A537" w:themeColor="text2"/>
          <w:lang w:val="es-AR"/>
        </w:rPr>
      </w:pPr>
    </w:p>
    <w:p w:rsidR="001B1938" w:rsidRDefault="001B1938">
      <w:pPr>
        <w:rPr>
          <w:rFonts w:asciiTheme="majorHAnsi" w:eastAsiaTheme="majorEastAsia" w:hAnsiTheme="majorHAnsi" w:cstheme="majorBidi"/>
          <w:caps/>
          <w:color w:val="31521B" w:themeColor="text2" w:themeShade="80"/>
          <w:spacing w:val="15"/>
          <w:lang w:val="es-AR"/>
        </w:rPr>
      </w:pPr>
      <w:bookmarkStart w:id="102" w:name="_Toc401928882"/>
      <w:r>
        <w:rPr>
          <w:lang w:val="es-AR"/>
        </w:rPr>
        <w:br w:type="page"/>
      </w:r>
    </w:p>
    <w:p w:rsidR="00E135EB" w:rsidRPr="00D017D2" w:rsidRDefault="00E135EB" w:rsidP="00F65034">
      <w:pPr>
        <w:pStyle w:val="Ttulo3"/>
        <w:jc w:val="both"/>
        <w:rPr>
          <w:lang w:val="es-AR"/>
        </w:rPr>
      </w:pPr>
      <w:bookmarkStart w:id="103" w:name="_Toc421794483"/>
      <w:r>
        <w:rPr>
          <w:lang w:val="es-AR"/>
        </w:rPr>
        <w:lastRenderedPageBreak/>
        <w:t>Estructura de Repositorio de Documentación</w:t>
      </w:r>
      <w:bookmarkEnd w:id="102"/>
      <w:bookmarkEnd w:id="103"/>
    </w:p>
    <w:p w:rsidR="00E135EB" w:rsidRPr="00D017D2" w:rsidRDefault="00E135EB" w:rsidP="00F65034">
      <w:pPr>
        <w:jc w:val="both"/>
        <w:rPr>
          <w:lang w:val="es-AR"/>
        </w:rPr>
      </w:pPr>
      <w:r>
        <w:rPr>
          <w:noProof/>
          <w:lang w:val="es-ES" w:eastAsia="es-ES"/>
        </w:rPr>
        <w:drawing>
          <wp:inline distT="0" distB="0" distL="0" distR="0" wp14:anchorId="7025FEF8" wp14:editId="7CB35DA3">
            <wp:extent cx="2409825" cy="6153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sitorio Documentacion.jpg"/>
                    <pic:cNvPicPr/>
                  </pic:nvPicPr>
                  <pic:blipFill>
                    <a:blip r:embed="rId23">
                      <a:extLst>
                        <a:ext uri="{28A0092B-C50C-407E-A947-70E740481C1C}">
                          <a14:useLocalDpi xmlns:a14="http://schemas.microsoft.com/office/drawing/2010/main" val="0"/>
                        </a:ext>
                      </a:extLst>
                    </a:blip>
                    <a:stretch>
                      <a:fillRect/>
                    </a:stretch>
                  </pic:blipFill>
                  <pic:spPr>
                    <a:xfrm>
                      <a:off x="0" y="0"/>
                      <a:ext cx="2409825" cy="6153150"/>
                    </a:xfrm>
                    <a:prstGeom prst="rect">
                      <a:avLst/>
                    </a:prstGeom>
                  </pic:spPr>
                </pic:pic>
              </a:graphicData>
            </a:graphic>
          </wp:inline>
        </w:drawing>
      </w:r>
    </w:p>
    <w:p w:rsidR="00E135EB" w:rsidRDefault="00E135EB" w:rsidP="00F65034">
      <w:pPr>
        <w:jc w:val="both"/>
        <w:rPr>
          <w:lang w:val="es-ES"/>
        </w:rPr>
      </w:pPr>
      <w:r>
        <w:rPr>
          <w:lang w:val="es-ES"/>
        </w:rPr>
        <w:t>Como podemos ver en la imagen, el repositorio de Documentación está estructurado por cuatro carpetas principales. Estas son:</w:t>
      </w:r>
    </w:p>
    <w:p w:rsidR="00E135EB" w:rsidRDefault="00E135EB" w:rsidP="00F65034">
      <w:pPr>
        <w:jc w:val="both"/>
        <w:rPr>
          <w:lang w:val="es-ES"/>
        </w:rPr>
      </w:pPr>
      <w:r>
        <w:rPr>
          <w:noProof/>
          <w:lang w:val="es-ES" w:eastAsia="es-ES"/>
        </w:rPr>
        <w:drawing>
          <wp:inline distT="0" distB="0" distL="0" distR="0" wp14:anchorId="081C25A3" wp14:editId="3ADC9596">
            <wp:extent cx="1352550" cy="9429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positorio 1.jpg"/>
                    <pic:cNvPicPr/>
                  </pic:nvPicPr>
                  <pic:blipFill>
                    <a:blip r:embed="rId24">
                      <a:extLst>
                        <a:ext uri="{28A0092B-C50C-407E-A947-70E740481C1C}">
                          <a14:useLocalDpi xmlns:a14="http://schemas.microsoft.com/office/drawing/2010/main" val="0"/>
                        </a:ext>
                      </a:extLst>
                    </a:blip>
                    <a:stretch>
                      <a:fillRect/>
                    </a:stretch>
                  </pic:blipFill>
                  <pic:spPr>
                    <a:xfrm>
                      <a:off x="0" y="0"/>
                      <a:ext cx="1352550" cy="942975"/>
                    </a:xfrm>
                    <a:prstGeom prst="rect">
                      <a:avLst/>
                    </a:prstGeom>
                  </pic:spPr>
                </pic:pic>
              </a:graphicData>
            </a:graphic>
          </wp:inline>
        </w:drawing>
      </w:r>
    </w:p>
    <w:p w:rsidR="00E135EB" w:rsidRDefault="00E135EB" w:rsidP="00F65034">
      <w:pPr>
        <w:jc w:val="both"/>
        <w:rPr>
          <w:lang w:val="es-ES"/>
        </w:rPr>
      </w:pPr>
    </w:p>
    <w:tbl>
      <w:tblPr>
        <w:tblStyle w:val="Tabladecuadrcula1clara-nfasis1"/>
        <w:tblW w:w="0" w:type="auto"/>
        <w:tblLook w:val="04A0" w:firstRow="1" w:lastRow="0" w:firstColumn="1" w:lastColumn="0" w:noHBand="0" w:noVBand="1"/>
      </w:tblPr>
      <w:tblGrid>
        <w:gridCol w:w="2547"/>
        <w:gridCol w:w="6803"/>
      </w:tblGrid>
      <w:tr w:rsidR="00E135EB" w:rsidTr="00A4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NOMBRE DE CARPETA</w:t>
            </w:r>
          </w:p>
        </w:tc>
        <w:tc>
          <w:tcPr>
            <w:tcW w:w="6803" w:type="dxa"/>
          </w:tcPr>
          <w:p w:rsidR="00E135EB" w:rsidRPr="00380422" w:rsidRDefault="00E135EB" w:rsidP="00F65034">
            <w:pPr>
              <w:jc w:val="both"/>
              <w:cnfStyle w:val="100000000000" w:firstRow="1" w:lastRow="0" w:firstColumn="0" w:lastColumn="0" w:oddVBand="0" w:evenVBand="0" w:oddHBand="0" w:evenHBand="0" w:firstRowFirstColumn="0" w:firstRowLastColumn="0" w:lastRowFirstColumn="0" w:lastRowLastColumn="0"/>
              <w:rPr>
                <w:b w:val="0"/>
                <w:sz w:val="20"/>
                <w:lang w:val="es-ES"/>
              </w:rPr>
            </w:pPr>
            <w:r w:rsidRPr="00380422">
              <w:rPr>
                <w:sz w:val="20"/>
                <w:lang w:val="es-ES"/>
              </w:rPr>
              <w:t>EXPLICACIÓN</w:t>
            </w:r>
          </w:p>
        </w:tc>
      </w:tr>
      <w:tr w:rsidR="00E135EB" w:rsidRPr="00DA2E96" w:rsidTr="00A42E97">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BASE DE DATOS</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los Script de la Base de Datos de QueGolazo. Contiene 3 Script: Script de Datos, Script de Esquema y Script de Datos y Esquema.</w:t>
            </w:r>
          </w:p>
        </w:tc>
      </w:tr>
      <w:tr w:rsidR="00E135EB" w:rsidRPr="00DA2E96" w:rsidTr="00A42E97">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DESPLIEGUE</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contendrá todo lo asociada al Despliegue del producto.</w:t>
            </w:r>
          </w:p>
        </w:tc>
      </w:tr>
      <w:tr w:rsidR="00E135EB" w:rsidRPr="00DA2E96" w:rsidTr="00A42E97">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DOCUMENTACIÓN</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todos los documentos asociados al Proyecto y al Producto que estamos desarrollando.</w:t>
            </w:r>
          </w:p>
        </w:tc>
      </w:tr>
      <w:tr w:rsidR="00E135EB" w:rsidRPr="00DA2E96" w:rsidTr="00A42E97">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INTERFAZ DE USUARIO</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contendrá todo lo asociado a interfaz de usuario.</w:t>
            </w:r>
          </w:p>
        </w:tc>
      </w:tr>
    </w:tbl>
    <w:p w:rsidR="00E135EB" w:rsidRDefault="00E135EB" w:rsidP="00F65034">
      <w:pPr>
        <w:jc w:val="both"/>
        <w:rPr>
          <w:lang w:val="es-ES"/>
        </w:rPr>
      </w:pPr>
    </w:p>
    <w:p w:rsidR="00E135EB" w:rsidRDefault="00E135EB" w:rsidP="00F65034">
      <w:pPr>
        <w:jc w:val="both"/>
        <w:rPr>
          <w:lang w:val="es-ES"/>
        </w:rPr>
      </w:pPr>
      <w:r>
        <w:rPr>
          <w:lang w:val="es-ES"/>
        </w:rPr>
        <w:t>Dentro de la Carpeta Documentación, se encuentran las siguientes carpetas:</w:t>
      </w:r>
    </w:p>
    <w:p w:rsidR="00E135EB" w:rsidRDefault="00E135EB" w:rsidP="00F65034">
      <w:pPr>
        <w:jc w:val="both"/>
        <w:rPr>
          <w:lang w:val="es-ES"/>
        </w:rPr>
      </w:pPr>
      <w:r>
        <w:rPr>
          <w:noProof/>
          <w:lang w:val="es-ES" w:eastAsia="es-ES"/>
        </w:rPr>
        <w:drawing>
          <wp:inline distT="0" distB="0" distL="0" distR="0" wp14:anchorId="3B637E40" wp14:editId="72EF2028">
            <wp:extent cx="2066925" cy="4010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po 2.jpg"/>
                    <pic:cNvPicPr/>
                  </pic:nvPicPr>
                  <pic:blipFill>
                    <a:blip r:embed="rId25">
                      <a:extLst>
                        <a:ext uri="{28A0092B-C50C-407E-A947-70E740481C1C}">
                          <a14:useLocalDpi xmlns:a14="http://schemas.microsoft.com/office/drawing/2010/main" val="0"/>
                        </a:ext>
                      </a:extLst>
                    </a:blip>
                    <a:stretch>
                      <a:fillRect/>
                    </a:stretch>
                  </pic:blipFill>
                  <pic:spPr>
                    <a:xfrm>
                      <a:off x="0" y="0"/>
                      <a:ext cx="2066925" cy="4010025"/>
                    </a:xfrm>
                    <a:prstGeom prst="rect">
                      <a:avLst/>
                    </a:prstGeom>
                  </pic:spPr>
                </pic:pic>
              </a:graphicData>
            </a:graphic>
          </wp:inline>
        </w:drawing>
      </w:r>
    </w:p>
    <w:tbl>
      <w:tblPr>
        <w:tblStyle w:val="Tablanormal1"/>
        <w:tblW w:w="0" w:type="auto"/>
        <w:tblLook w:val="04A0" w:firstRow="1" w:lastRow="0" w:firstColumn="1" w:lastColumn="0" w:noHBand="0" w:noVBand="1"/>
      </w:tblPr>
      <w:tblGrid>
        <w:gridCol w:w="2547"/>
        <w:gridCol w:w="6803"/>
      </w:tblGrid>
      <w:tr w:rsidR="00E135EB" w:rsidTr="006F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NOMBRE DE CARPETA</w:t>
            </w:r>
          </w:p>
        </w:tc>
        <w:tc>
          <w:tcPr>
            <w:tcW w:w="6803" w:type="dxa"/>
          </w:tcPr>
          <w:p w:rsidR="00E135EB" w:rsidRPr="00380422" w:rsidRDefault="00E135EB" w:rsidP="00F65034">
            <w:pPr>
              <w:jc w:val="both"/>
              <w:cnfStyle w:val="100000000000" w:firstRow="1" w:lastRow="0" w:firstColumn="0" w:lastColumn="0" w:oddVBand="0" w:evenVBand="0" w:oddHBand="0" w:evenHBand="0" w:firstRowFirstColumn="0" w:firstRowLastColumn="0" w:lastRowFirstColumn="0" w:lastRowLastColumn="0"/>
              <w:rPr>
                <w:b w:val="0"/>
                <w:sz w:val="20"/>
                <w:lang w:val="es-ES"/>
              </w:rPr>
            </w:pPr>
            <w:r w:rsidRPr="00380422">
              <w:rPr>
                <w:sz w:val="20"/>
                <w:lang w:val="es-ES"/>
              </w:rPr>
              <w:t>EXPLICACIÓN</w:t>
            </w:r>
          </w:p>
        </w:tc>
      </w:tr>
      <w:tr w:rsidR="00E135EB" w:rsidRPr="00DA2E9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BASE DE DATOS</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todos los Documentos asociados a Base de Datos, es decir los Diagramas de Entidad - Relación</w:t>
            </w:r>
          </w:p>
        </w:tc>
      </w:tr>
      <w:tr w:rsidR="00E135EB" w:rsidRPr="00DA2E96" w:rsidTr="006F065A">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Pr>
                <w:sz w:val="20"/>
                <w:lang w:val="es-ES"/>
              </w:rPr>
              <w:t>CAPACITACIONES - INVESTIGACIONES</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todos los Documentos asociados a las Investigaciones y Capacitaciones que hemos realizado y que consideramos significativas para el desarrollo de nuestro producto.</w:t>
            </w:r>
          </w:p>
        </w:tc>
      </w:tr>
      <w:tr w:rsidR="00E135EB" w:rsidRPr="00DA2E9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lastRenderedPageBreak/>
              <w:t>DOCUMENTOS DE CONSULTA</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todos los Documentos de Consulta, tales como los resultado de investigaciones, capacitaciones, etc.</w:t>
            </w:r>
          </w:p>
        </w:tc>
      </w:tr>
      <w:tr w:rsidR="00E135EB" w:rsidRPr="00E36A46" w:rsidTr="006F065A">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IMPACTO AMBIENTAL</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todos los Documentos asociados al análisis de Impacto Ambiental de nuestro Proyecto.</w:t>
            </w:r>
          </w:p>
        </w:tc>
      </w:tr>
      <w:tr w:rsidR="00E135EB" w:rsidRPr="00E36A4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MANUAL DE USUARIO</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el Manual de Usuario de nuestro Sistema.</w:t>
            </w:r>
          </w:p>
        </w:tc>
      </w:tr>
      <w:tr w:rsidR="00E135EB" w:rsidTr="006F065A">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MEETINGS</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todas las reuniones documentadas. Incluye las Retrospectivas.</w:t>
            </w:r>
          </w:p>
        </w:tc>
      </w:tr>
      <w:tr w:rsidR="00E135EB" w:rsidRPr="00E36A4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MODELOS</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todos los modelos que fueron realizados.</w:t>
            </w:r>
          </w:p>
        </w:tc>
      </w:tr>
      <w:tr w:rsidR="00E135EB" w:rsidRPr="00E36A46" w:rsidTr="006F065A">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NORMAS DE DESARROLLO</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el documento de Normas de Desarrollo.</w:t>
            </w:r>
          </w:p>
        </w:tc>
      </w:tr>
      <w:tr w:rsidR="00E135EB" w:rsidRPr="00E36A4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PLANIFICACIÓN</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el resultado del Estudio Inicial junto con la WBS y la Calendarización y los Planes realizados, tales como el Plan de Testing, Plan de Riesgos, etc.</w:t>
            </w:r>
          </w:p>
        </w:tc>
      </w:tr>
      <w:tr w:rsidR="00E135EB" w:rsidRPr="00E36A46" w:rsidTr="006F065A">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PRESENTACIÓN DE GRADO DE AVANCES</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todo lo asociado a la Presentación de Grado de Avance.</w:t>
            </w:r>
          </w:p>
        </w:tc>
      </w:tr>
      <w:tr w:rsidR="00E135EB" w:rsidRPr="00E36A4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Pr>
                <w:sz w:val="20"/>
                <w:lang w:val="es-ES"/>
              </w:rPr>
              <w:t>PRESENTACIÓN DE REGULARIDAD</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todo lo asociado a la Presentación de Regularidad</w:t>
            </w:r>
          </w:p>
        </w:tc>
      </w:tr>
      <w:tr w:rsidR="00E135EB" w:rsidRPr="00E36A46" w:rsidTr="006F065A">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PROPUESTA INICIAL</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todo lo asociado al análisis de la Propuesta Inicial</w:t>
            </w:r>
          </w:p>
        </w:tc>
      </w:tr>
      <w:tr w:rsidR="00E135EB" w:rsidRPr="00E36A4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REQUERIMIENTOS</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todo lo asociado a la Especificación de Requerimientos de Software (ERS) y Product Backlog.</w:t>
            </w:r>
          </w:p>
        </w:tc>
      </w:tr>
      <w:tr w:rsidR="00E135EB" w:rsidRPr="00E36A46" w:rsidTr="006F065A">
        <w:trPr>
          <w:trHeight w:val="157"/>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Pr>
                <w:sz w:val="20"/>
                <w:lang w:val="es-ES"/>
              </w:rPr>
              <w:t>SEGUIMIENTO</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toda la documentación asociada al Seguimiento del proyecto. Dentro de ella encontramos dos carpetas: Métricas y Riegos. En la carpeta de Métrica se encuentra todo lo referido a las métricas medidas durante el proyecto y en la carpeta de Riesgos, lo asociado al seguimiento de riesgos durante el proyecto.</w:t>
            </w:r>
          </w:p>
        </w:tc>
      </w:tr>
      <w:tr w:rsidR="00E135EB" w:rsidRPr="00E36A4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rPr>
                <w:b w:val="0"/>
                <w:sz w:val="20"/>
                <w:lang w:val="es-ES"/>
              </w:rPr>
            </w:pPr>
            <w:r w:rsidRPr="00380422">
              <w:rPr>
                <w:sz w:val="20"/>
                <w:lang w:val="es-ES"/>
              </w:rPr>
              <w:t>TESTING</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toda la documentación asociada a Testing, como lo son los Casos de Prueba, resultado de Testing, resultados de revisiones de código, etc.</w:t>
            </w:r>
          </w:p>
        </w:tc>
      </w:tr>
    </w:tbl>
    <w:p w:rsidR="00E135EB" w:rsidRDefault="00E135EB" w:rsidP="00F65034">
      <w:pPr>
        <w:jc w:val="both"/>
        <w:rPr>
          <w:lang w:val="es-ES"/>
        </w:rPr>
      </w:pPr>
    </w:p>
    <w:p w:rsidR="00E135EB" w:rsidRPr="00D017D2" w:rsidRDefault="00E135EB" w:rsidP="00F65034">
      <w:pPr>
        <w:pStyle w:val="Ttulo3"/>
        <w:jc w:val="both"/>
        <w:rPr>
          <w:lang w:val="es-AR"/>
        </w:rPr>
      </w:pPr>
      <w:bookmarkStart w:id="104" w:name="_Toc401928883"/>
      <w:bookmarkStart w:id="105" w:name="_Toc421794484"/>
      <w:r>
        <w:rPr>
          <w:lang w:val="es-AR"/>
        </w:rPr>
        <w:t>Estructura de Repositorio de Código</w:t>
      </w:r>
      <w:bookmarkEnd w:id="104"/>
      <w:bookmarkEnd w:id="105"/>
    </w:p>
    <w:p w:rsidR="00E135EB" w:rsidRDefault="00E135EB" w:rsidP="00F65034">
      <w:pPr>
        <w:jc w:val="both"/>
        <w:rPr>
          <w:lang w:val="es-ES"/>
        </w:rPr>
      </w:pPr>
      <w:r>
        <w:rPr>
          <w:noProof/>
          <w:lang w:val="es-ES" w:eastAsia="es-ES"/>
        </w:rPr>
        <w:drawing>
          <wp:inline distT="0" distB="0" distL="0" distR="0" wp14:anchorId="5AB1A69A" wp14:editId="6C513663">
            <wp:extent cx="1867161" cy="142894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po codigo.png"/>
                    <pic:cNvPicPr/>
                  </pic:nvPicPr>
                  <pic:blipFill>
                    <a:blip r:embed="rId26">
                      <a:extLst>
                        <a:ext uri="{28A0092B-C50C-407E-A947-70E740481C1C}">
                          <a14:useLocalDpi xmlns:a14="http://schemas.microsoft.com/office/drawing/2010/main" val="0"/>
                        </a:ext>
                      </a:extLst>
                    </a:blip>
                    <a:stretch>
                      <a:fillRect/>
                    </a:stretch>
                  </pic:blipFill>
                  <pic:spPr>
                    <a:xfrm>
                      <a:off x="0" y="0"/>
                      <a:ext cx="1867161" cy="1428949"/>
                    </a:xfrm>
                    <a:prstGeom prst="rect">
                      <a:avLst/>
                    </a:prstGeom>
                  </pic:spPr>
                </pic:pic>
              </a:graphicData>
            </a:graphic>
          </wp:inline>
        </w:drawing>
      </w:r>
    </w:p>
    <w:p w:rsidR="00E135EB" w:rsidRDefault="00E135EB" w:rsidP="00F65034">
      <w:pPr>
        <w:jc w:val="both"/>
        <w:rPr>
          <w:lang w:val="es-ES"/>
        </w:rPr>
      </w:pPr>
      <w:r>
        <w:rPr>
          <w:lang w:val="es-ES"/>
        </w:rPr>
        <w:lastRenderedPageBreak/>
        <w:t>Como podemos ver en la imagen el repositorio de Código está estructurado por cinco carpetas principales. Cada una de estas carpetas representa un proyecto dentro de nuestro código de aplicación web. Cada uno de estos proyectos agrupa un conjunto de clases que se comportan de manera similar.</w:t>
      </w:r>
    </w:p>
    <w:tbl>
      <w:tblPr>
        <w:tblStyle w:val="Tablanormal1"/>
        <w:tblW w:w="0" w:type="auto"/>
        <w:tblLook w:val="04A0" w:firstRow="1" w:lastRow="0" w:firstColumn="1" w:lastColumn="0" w:noHBand="0" w:noVBand="1"/>
      </w:tblPr>
      <w:tblGrid>
        <w:gridCol w:w="2547"/>
        <w:gridCol w:w="6803"/>
      </w:tblGrid>
      <w:tr w:rsidR="00E135EB" w:rsidTr="006F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NOMBRE DE CARPETA</w:t>
            </w:r>
          </w:p>
        </w:tc>
        <w:tc>
          <w:tcPr>
            <w:tcW w:w="6803" w:type="dxa"/>
          </w:tcPr>
          <w:p w:rsidR="00E135EB" w:rsidRPr="00CF1BBD" w:rsidRDefault="00E135EB" w:rsidP="00F65034">
            <w:pPr>
              <w:jc w:val="both"/>
              <w:cnfStyle w:val="100000000000" w:firstRow="1" w:lastRow="0" w:firstColumn="0" w:lastColumn="0" w:oddVBand="0" w:evenVBand="0" w:oddHBand="0" w:evenHBand="0" w:firstRowFirstColumn="0" w:firstRowLastColumn="0" w:lastRowFirstColumn="0" w:lastRowLastColumn="0"/>
              <w:rPr>
                <w:b w:val="0"/>
                <w:lang w:val="es-ES"/>
              </w:rPr>
            </w:pPr>
            <w:r w:rsidRPr="00380422">
              <w:rPr>
                <w:sz w:val="20"/>
                <w:lang w:val="es-ES"/>
              </w:rPr>
              <w:t>EXPLICACIÓN</w:t>
            </w:r>
          </w:p>
        </w:tc>
      </w:tr>
      <w:tr w:rsidR="00E135EB" w:rsidRPr="00E36A4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ACCESOADATOS</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Esta carpeta contiene todas las clases asociada al acceso a datos, es decir todas aquellas clases que contemplen métodos de acceso y consulta a la base de datos. </w:t>
            </w:r>
          </w:p>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Ejemplo: DAOTorneo: contiene todos los métodos de acceso a datos asociado a la entidad Torneo, es decir, registrarTorneo(), actualizarTorneo().</w:t>
            </w:r>
          </w:p>
        </w:tc>
      </w:tr>
      <w:tr w:rsidR="00E135EB" w:rsidTr="006F065A">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ENTIDADES</w:t>
            </w:r>
          </w:p>
        </w:tc>
        <w:tc>
          <w:tcPr>
            <w:tcW w:w="6803" w:type="dxa"/>
          </w:tcPr>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Esta carpeta contiene todas las clases que representan Entidades de nuestro proyecto</w:t>
            </w:r>
          </w:p>
          <w:p w:rsidR="00E135EB"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Ejemplo: Torneo, Equipo, etc.</w:t>
            </w:r>
          </w:p>
        </w:tc>
      </w:tr>
      <w:tr w:rsidR="00E135EB"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LÓGICA</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todos las clases que están asociadas a la lógica de negocio</w:t>
            </w:r>
          </w:p>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Ejemplo: GestorTorneo, GestorEquipo</w:t>
            </w:r>
          </w:p>
        </w:tc>
      </w:tr>
      <w:tr w:rsidR="00E135EB" w:rsidRPr="00E36A46" w:rsidTr="006F065A">
        <w:tc>
          <w:tcPr>
            <w:cnfStyle w:val="001000000000" w:firstRow="0" w:lastRow="0" w:firstColumn="1" w:lastColumn="0" w:oddVBand="0" w:evenVBand="0" w:oddHBand="0" w:evenHBand="0" w:firstRowFirstColumn="0" w:firstRowLastColumn="0" w:lastRowFirstColumn="0" w:lastRowLastColumn="0"/>
            <w:tcW w:w="2547" w:type="dxa"/>
          </w:tcPr>
          <w:p w:rsidR="00E135EB" w:rsidRPr="00380422" w:rsidRDefault="00E135EB" w:rsidP="00F65034">
            <w:pPr>
              <w:jc w:val="both"/>
              <w:rPr>
                <w:b w:val="0"/>
                <w:sz w:val="20"/>
                <w:lang w:val="es-ES"/>
              </w:rPr>
            </w:pPr>
            <w:r w:rsidRPr="00380422">
              <w:rPr>
                <w:sz w:val="20"/>
                <w:lang w:val="es-ES"/>
              </w:rPr>
              <w:t>QUEGOLAZO-CODE</w:t>
            </w:r>
          </w:p>
        </w:tc>
        <w:tc>
          <w:tcPr>
            <w:tcW w:w="6803" w:type="dxa"/>
          </w:tcPr>
          <w:p w:rsidR="00E135EB" w:rsidRDefault="00E135EB" w:rsidP="00F65034">
            <w:pPr>
              <w:spacing w:after="200" w:line="264"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Es el Proyecto Web, a</w:t>
            </w:r>
            <w:r w:rsidRPr="0056576F">
              <w:rPr>
                <w:lang w:val="es-ES"/>
              </w:rPr>
              <w:t>g</w:t>
            </w:r>
            <w:r>
              <w:rPr>
                <w:lang w:val="es-ES"/>
              </w:rPr>
              <w:t>rupa las clases de presentación.</w:t>
            </w:r>
          </w:p>
          <w:p w:rsidR="00E135EB" w:rsidRDefault="00E135EB" w:rsidP="00F65034">
            <w:pPr>
              <w:spacing w:after="200" w:line="264"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Ejemplo: </w:t>
            </w:r>
            <w:r w:rsidRPr="0056576F">
              <w:rPr>
                <w:lang w:val="es-ES"/>
              </w:rPr>
              <w:t>P</w:t>
            </w:r>
            <w:r>
              <w:rPr>
                <w:lang w:val="es-ES"/>
              </w:rPr>
              <w:t>á</w:t>
            </w:r>
            <w:r w:rsidRPr="0056576F">
              <w:rPr>
                <w:lang w:val="es-ES"/>
              </w:rPr>
              <w:t xml:space="preserve">ginas web, </w:t>
            </w:r>
            <w:r>
              <w:rPr>
                <w:lang w:val="es-ES"/>
              </w:rPr>
              <w:t>y archivos de configuración web.</w:t>
            </w:r>
          </w:p>
        </w:tc>
      </w:tr>
      <w:tr w:rsidR="00E135EB" w:rsidRPr="00E36A46"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135EB" w:rsidRDefault="00E135EB" w:rsidP="00F65034">
            <w:pPr>
              <w:jc w:val="both"/>
              <w:rPr>
                <w:b w:val="0"/>
                <w:lang w:val="es-ES"/>
              </w:rPr>
            </w:pPr>
            <w:r w:rsidRPr="00380422">
              <w:rPr>
                <w:sz w:val="20"/>
                <w:lang w:val="es-ES"/>
              </w:rPr>
              <w:t>UTILS</w:t>
            </w:r>
          </w:p>
        </w:tc>
        <w:tc>
          <w:tcPr>
            <w:tcW w:w="6803" w:type="dxa"/>
          </w:tcPr>
          <w:p w:rsidR="00E135EB" w:rsidRDefault="00E135EB" w:rsidP="00F65034">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Esta carpeta contiene las</w:t>
            </w:r>
            <w:r w:rsidRPr="0056576F">
              <w:rPr>
                <w:lang w:val="es-ES"/>
              </w:rPr>
              <w:t xml:space="preserve"> clases que dan soporte a los gestores de la capa lógica</w:t>
            </w:r>
            <w:r>
              <w:rPr>
                <w:lang w:val="es-ES"/>
              </w:rPr>
              <w:t>.</w:t>
            </w:r>
          </w:p>
        </w:tc>
      </w:tr>
    </w:tbl>
    <w:p w:rsidR="00E135EB" w:rsidRDefault="00E135EB" w:rsidP="00F65034">
      <w:pPr>
        <w:jc w:val="both"/>
        <w:rPr>
          <w:lang w:val="es-ES"/>
        </w:rPr>
      </w:pPr>
    </w:p>
    <w:p w:rsidR="00E135EB" w:rsidRDefault="00E135EB" w:rsidP="00F65034">
      <w:pPr>
        <w:pStyle w:val="Ttulo3"/>
        <w:jc w:val="both"/>
        <w:rPr>
          <w:lang w:val="es-ES"/>
        </w:rPr>
      </w:pPr>
      <w:bookmarkStart w:id="106" w:name="_Toc401928884"/>
      <w:bookmarkStart w:id="107" w:name="_Toc421794485"/>
      <w:r>
        <w:rPr>
          <w:lang w:val="es-ES"/>
        </w:rPr>
        <w:t>Versionado</w:t>
      </w:r>
      <w:bookmarkEnd w:id="106"/>
      <w:bookmarkEnd w:id="107"/>
      <w:r>
        <w:rPr>
          <w:lang w:val="es-ES"/>
        </w:rPr>
        <w:t xml:space="preserve"> </w:t>
      </w:r>
    </w:p>
    <w:p w:rsidR="00E135EB" w:rsidRDefault="00E135EB" w:rsidP="00F65034">
      <w:pPr>
        <w:jc w:val="both"/>
        <w:rPr>
          <w:lang w:val="es-ES"/>
        </w:rPr>
      </w:pPr>
      <w:r>
        <w:rPr>
          <w:lang w:val="es-ES"/>
        </w:rPr>
        <w:t xml:space="preserve">En cuanto al manejo de las versiones, cuando hacemos un cambio en cualquier documento, se maneja de la siguiente manera: </w:t>
      </w:r>
    </w:p>
    <w:p w:rsidR="00E135EB" w:rsidRDefault="00E135EB" w:rsidP="00F65034">
      <w:pPr>
        <w:jc w:val="both"/>
        <w:rPr>
          <w:lang w:val="es-ES"/>
        </w:rPr>
      </w:pPr>
      <w:r>
        <w:rPr>
          <w:lang w:val="es-ES"/>
        </w:rPr>
        <w:t>Versión 1.0 -&gt; Creación del Documento</w:t>
      </w:r>
    </w:p>
    <w:p w:rsidR="00E135EB" w:rsidRDefault="00E135EB" w:rsidP="00F65034">
      <w:pPr>
        <w:jc w:val="both"/>
        <w:rPr>
          <w:lang w:val="es-ES"/>
        </w:rPr>
      </w:pPr>
      <w:r>
        <w:rPr>
          <w:lang w:val="es-ES"/>
        </w:rPr>
        <w:t>Versión 1.1 -&gt; Cuando se agregaron cambios significativos</w:t>
      </w:r>
    </w:p>
    <w:p w:rsidR="00E135EB" w:rsidRDefault="00E135EB" w:rsidP="00F65034">
      <w:pPr>
        <w:jc w:val="both"/>
        <w:rPr>
          <w:lang w:val="es-ES"/>
        </w:rPr>
      </w:pPr>
      <w:r>
        <w:rPr>
          <w:lang w:val="es-ES"/>
        </w:rPr>
        <w:t>Si los cambios que se realizaron fueron cambios menores o estéticos sigue conservando la versión anterior.</w:t>
      </w:r>
    </w:p>
    <w:p w:rsidR="00E135EB" w:rsidRDefault="00E135EB" w:rsidP="00F65034">
      <w:pPr>
        <w:jc w:val="both"/>
        <w:rPr>
          <w:lang w:val="es-ES"/>
        </w:rPr>
      </w:pPr>
      <w:r>
        <w:rPr>
          <w:lang w:val="es-ES"/>
        </w:rPr>
        <w:t>Todos los documentos deben contar con una tabla al comienzo del mismo para gestionar el historial de versiones. En la misma se debe indicar Versión, Fecha, Responsable del Cambio y Observación.</w:t>
      </w:r>
    </w:p>
    <w:p w:rsidR="00E135EB" w:rsidRDefault="00E135EB" w:rsidP="00F65034">
      <w:pPr>
        <w:jc w:val="both"/>
        <w:rPr>
          <w:lang w:val="es-ES"/>
        </w:rPr>
      </w:pPr>
      <w:r>
        <w:rPr>
          <w:lang w:val="es-ES"/>
        </w:rPr>
        <w:t>A continuación mostramos la tabla de historia de versiones:</w:t>
      </w:r>
    </w:p>
    <w:tbl>
      <w:tblPr>
        <w:tblStyle w:val="Tabladecuadrcula5oscura-nfasis21"/>
        <w:tblpPr w:leftFromText="141" w:rightFromText="141" w:topFromText="120" w:vertAnchor="text" w:horzAnchor="margin" w:tblpY="-93"/>
        <w:tblW w:w="9493" w:type="dxa"/>
        <w:tblLook w:val="06A0" w:firstRow="1" w:lastRow="0" w:firstColumn="1" w:lastColumn="0" w:noHBand="1" w:noVBand="1"/>
      </w:tblPr>
      <w:tblGrid>
        <w:gridCol w:w="1129"/>
        <w:gridCol w:w="1985"/>
        <w:gridCol w:w="2496"/>
        <w:gridCol w:w="3883"/>
      </w:tblGrid>
      <w:tr w:rsidR="00E135EB" w:rsidRPr="00135BDD" w:rsidTr="00E13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4"/>
            <w:hideMark/>
          </w:tcPr>
          <w:p w:rsidR="00E135EB" w:rsidRPr="00135BDD" w:rsidRDefault="00E135EB" w:rsidP="00F65034">
            <w:pPr>
              <w:jc w:val="both"/>
              <w:rPr>
                <w:lang w:val="es-ES"/>
              </w:rPr>
            </w:pPr>
            <w:r w:rsidRPr="00135BDD">
              <w:rPr>
                <w:lang w:val="es-ES"/>
              </w:rPr>
              <w:lastRenderedPageBreak/>
              <w:t>HISTORIAL DE VERSIONES</w:t>
            </w:r>
          </w:p>
        </w:tc>
      </w:tr>
      <w:tr w:rsidR="00E135EB" w:rsidRPr="00135BDD" w:rsidTr="00E135EB">
        <w:tc>
          <w:tcPr>
            <w:cnfStyle w:val="001000000000" w:firstRow="0" w:lastRow="0" w:firstColumn="1" w:lastColumn="0" w:oddVBand="0" w:evenVBand="0" w:oddHBand="0" w:evenHBand="0" w:firstRowFirstColumn="0" w:firstRowLastColumn="0" w:lastRowFirstColumn="0" w:lastRowLastColumn="0"/>
            <w:tcW w:w="1129" w:type="dxa"/>
            <w:hideMark/>
          </w:tcPr>
          <w:p w:rsidR="00E135EB" w:rsidRPr="00135BDD" w:rsidRDefault="00E135EB" w:rsidP="00F65034">
            <w:pPr>
              <w:jc w:val="both"/>
              <w:rPr>
                <w:lang w:val="es-ES"/>
              </w:rPr>
            </w:pPr>
            <w:r w:rsidRPr="00135BDD">
              <w:rPr>
                <w:lang w:val="es-ES"/>
              </w:rPr>
              <w:t>VERSION</w:t>
            </w:r>
          </w:p>
        </w:tc>
        <w:tc>
          <w:tcPr>
            <w:tcW w:w="1985" w:type="dxa"/>
            <w:hideMark/>
          </w:tcPr>
          <w:p w:rsidR="00E135EB" w:rsidRPr="00135BDD" w:rsidRDefault="00E135EB" w:rsidP="00F65034">
            <w:pPr>
              <w:jc w:val="both"/>
              <w:cnfStyle w:val="000000000000" w:firstRow="0" w:lastRow="0" w:firstColumn="0" w:lastColumn="0" w:oddVBand="0" w:evenVBand="0" w:oddHBand="0" w:evenHBand="0" w:firstRowFirstColumn="0" w:firstRowLastColumn="0" w:lastRowFirstColumn="0" w:lastRowLastColumn="0"/>
              <w:rPr>
                <w:b/>
                <w:color w:val="1B1A10" w:themeColor="background2" w:themeShade="1A"/>
                <w:lang w:val="es-ES"/>
              </w:rPr>
            </w:pPr>
            <w:r w:rsidRPr="00135BDD">
              <w:rPr>
                <w:b/>
                <w:color w:val="1B1A10" w:themeColor="background2" w:themeShade="1A"/>
                <w:lang w:val="es-ES"/>
              </w:rPr>
              <w:t>FECHA</w:t>
            </w:r>
          </w:p>
        </w:tc>
        <w:tc>
          <w:tcPr>
            <w:tcW w:w="2496" w:type="dxa"/>
            <w:hideMark/>
          </w:tcPr>
          <w:p w:rsidR="00E135EB" w:rsidRPr="00135BDD" w:rsidRDefault="00E135EB" w:rsidP="00F65034">
            <w:pPr>
              <w:jc w:val="both"/>
              <w:cnfStyle w:val="000000000000" w:firstRow="0" w:lastRow="0" w:firstColumn="0" w:lastColumn="0" w:oddVBand="0" w:evenVBand="0" w:oddHBand="0" w:evenHBand="0" w:firstRowFirstColumn="0" w:firstRowLastColumn="0" w:lastRowFirstColumn="0" w:lastRowLastColumn="0"/>
              <w:rPr>
                <w:b/>
                <w:color w:val="1B1A10" w:themeColor="background2" w:themeShade="1A"/>
                <w:lang w:val="es-ES"/>
              </w:rPr>
            </w:pPr>
            <w:r w:rsidRPr="00135BDD">
              <w:rPr>
                <w:b/>
                <w:color w:val="1B1A10" w:themeColor="background2" w:themeShade="1A"/>
                <w:lang w:val="es-ES"/>
              </w:rPr>
              <w:t>RESPONSABLE</w:t>
            </w:r>
          </w:p>
        </w:tc>
        <w:tc>
          <w:tcPr>
            <w:tcW w:w="3883" w:type="dxa"/>
            <w:hideMark/>
          </w:tcPr>
          <w:p w:rsidR="00E135EB" w:rsidRPr="00135BDD" w:rsidRDefault="00E135EB" w:rsidP="00F65034">
            <w:pPr>
              <w:jc w:val="both"/>
              <w:cnfStyle w:val="000000000000" w:firstRow="0" w:lastRow="0" w:firstColumn="0" w:lastColumn="0" w:oddVBand="0" w:evenVBand="0" w:oddHBand="0" w:evenHBand="0" w:firstRowFirstColumn="0" w:firstRowLastColumn="0" w:lastRowFirstColumn="0" w:lastRowLastColumn="0"/>
              <w:rPr>
                <w:b/>
                <w:color w:val="1B1A10" w:themeColor="background2" w:themeShade="1A"/>
                <w:lang w:val="es-ES"/>
              </w:rPr>
            </w:pPr>
            <w:r w:rsidRPr="00135BDD">
              <w:rPr>
                <w:b/>
                <w:color w:val="1B1A10" w:themeColor="background2" w:themeShade="1A"/>
                <w:lang w:val="es-ES"/>
              </w:rPr>
              <w:t>OBSERVACION</w:t>
            </w:r>
          </w:p>
        </w:tc>
      </w:tr>
      <w:tr w:rsidR="00E135EB" w:rsidRPr="00135BDD" w:rsidTr="00E135EB">
        <w:tc>
          <w:tcPr>
            <w:cnfStyle w:val="001000000000" w:firstRow="0" w:lastRow="0" w:firstColumn="1" w:lastColumn="0" w:oddVBand="0" w:evenVBand="0" w:oddHBand="0" w:evenHBand="0" w:firstRowFirstColumn="0" w:firstRowLastColumn="0" w:lastRowFirstColumn="0" w:lastRowLastColumn="0"/>
            <w:tcW w:w="1129" w:type="dxa"/>
          </w:tcPr>
          <w:p w:rsidR="00E135EB" w:rsidRPr="00135BDD" w:rsidRDefault="00E135EB" w:rsidP="00F65034">
            <w:pPr>
              <w:jc w:val="both"/>
              <w:rPr>
                <w:lang w:val="es-ES"/>
              </w:rPr>
            </w:pPr>
          </w:p>
        </w:tc>
        <w:tc>
          <w:tcPr>
            <w:tcW w:w="1985" w:type="dxa"/>
          </w:tcPr>
          <w:p w:rsidR="00E135EB" w:rsidRPr="00135BDD"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p>
        </w:tc>
        <w:tc>
          <w:tcPr>
            <w:tcW w:w="2496" w:type="dxa"/>
          </w:tcPr>
          <w:p w:rsidR="00E135EB" w:rsidRPr="00135BDD"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p>
        </w:tc>
        <w:tc>
          <w:tcPr>
            <w:tcW w:w="3883" w:type="dxa"/>
          </w:tcPr>
          <w:p w:rsidR="00E135EB" w:rsidRPr="00135BDD"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p>
        </w:tc>
      </w:tr>
      <w:tr w:rsidR="00E135EB" w:rsidRPr="00E62413" w:rsidTr="00E135EB">
        <w:tc>
          <w:tcPr>
            <w:cnfStyle w:val="001000000000" w:firstRow="0" w:lastRow="0" w:firstColumn="1" w:lastColumn="0" w:oddVBand="0" w:evenVBand="0" w:oddHBand="0" w:evenHBand="0" w:firstRowFirstColumn="0" w:firstRowLastColumn="0" w:lastRowFirstColumn="0" w:lastRowLastColumn="0"/>
            <w:tcW w:w="1129" w:type="dxa"/>
          </w:tcPr>
          <w:p w:rsidR="00E135EB" w:rsidRPr="00135BDD" w:rsidRDefault="00E135EB" w:rsidP="00F65034">
            <w:pPr>
              <w:ind w:left="720" w:hanging="720"/>
              <w:jc w:val="both"/>
              <w:rPr>
                <w:lang w:val="es-ES"/>
              </w:rPr>
            </w:pPr>
          </w:p>
        </w:tc>
        <w:tc>
          <w:tcPr>
            <w:tcW w:w="1985" w:type="dxa"/>
          </w:tcPr>
          <w:p w:rsidR="00E135EB" w:rsidRPr="00135BDD"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p>
        </w:tc>
        <w:tc>
          <w:tcPr>
            <w:tcW w:w="2496" w:type="dxa"/>
          </w:tcPr>
          <w:p w:rsidR="00E135EB" w:rsidRPr="00135BDD"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p>
        </w:tc>
        <w:tc>
          <w:tcPr>
            <w:tcW w:w="3883" w:type="dxa"/>
          </w:tcPr>
          <w:p w:rsidR="00E135EB" w:rsidRPr="00135BDD" w:rsidRDefault="00E135EB" w:rsidP="00F65034">
            <w:pPr>
              <w:jc w:val="both"/>
              <w:cnfStyle w:val="000000000000" w:firstRow="0" w:lastRow="0" w:firstColumn="0" w:lastColumn="0" w:oddVBand="0" w:evenVBand="0" w:oddHBand="0" w:evenHBand="0" w:firstRowFirstColumn="0" w:firstRowLastColumn="0" w:lastRowFirstColumn="0" w:lastRowLastColumn="0"/>
              <w:rPr>
                <w:lang w:val="es-ES"/>
              </w:rPr>
            </w:pPr>
          </w:p>
        </w:tc>
      </w:tr>
    </w:tbl>
    <w:p w:rsidR="00E135EB" w:rsidRDefault="00E135EB" w:rsidP="00F65034">
      <w:pPr>
        <w:jc w:val="both"/>
        <w:rPr>
          <w:lang w:val="es-ES"/>
        </w:rPr>
      </w:pPr>
    </w:p>
    <w:p w:rsidR="00E135EB" w:rsidRDefault="00E135EB" w:rsidP="00F65034">
      <w:pPr>
        <w:jc w:val="both"/>
        <w:rPr>
          <w:lang w:val="es-ES"/>
        </w:rPr>
      </w:pPr>
      <w:r>
        <w:rPr>
          <w:lang w:val="es-ES"/>
        </w:rPr>
        <w:t>En cuanto a los cambios en el código, cada vez que se realiza un commit, se debe comentar el cambio realizado y ese comentario debe ser representativo de la funcionalidad agregada o modificada, de manera que cualquier persona pueda entender rápidamente lo que se realizó. Es de fundamental importancia, que cuando se realice el commit todo el código debe compilar y además, no se deben encontrar ningún tipo de error que impidiera la ejecución de la funcionalidad o afectara el trabajo anteriormente realizado.</w:t>
      </w:r>
    </w:p>
    <w:p w:rsidR="00E135EB" w:rsidRDefault="00E135EB" w:rsidP="00F65034">
      <w:pPr>
        <w:jc w:val="both"/>
        <w:rPr>
          <w:lang w:val="es-ES"/>
        </w:rPr>
      </w:pPr>
      <w:r>
        <w:rPr>
          <w:lang w:val="es-ES"/>
        </w:rPr>
        <w:br w:type="page"/>
      </w: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r w:rsidRPr="00DF2DCE">
        <w:rPr>
          <w:noProof/>
          <w:lang w:val="es-ES" w:eastAsia="es-ES"/>
        </w:rPr>
        <mc:AlternateContent>
          <mc:Choice Requires="wps">
            <w:drawing>
              <wp:anchor distT="0" distB="0" distL="114300" distR="114300" simplePos="0" relativeHeight="251722752" behindDoc="0" locked="0" layoutInCell="1" allowOverlap="1" wp14:anchorId="4A9B9935" wp14:editId="4E516DBB">
                <wp:simplePos x="0" y="0"/>
                <wp:positionH relativeFrom="margin">
                  <wp:align>center</wp:align>
                </wp:positionH>
                <wp:positionV relativeFrom="paragraph">
                  <wp:posOffset>13013</wp:posOffset>
                </wp:positionV>
                <wp:extent cx="5173345" cy="1708150"/>
                <wp:effectExtent l="0" t="0" r="8255" b="6350"/>
                <wp:wrapNone/>
                <wp:docPr id="46"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GESTIÓN DE RIESGOS</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4A9B9935" id="_x0000_s1060" style="position:absolute;margin-left:0;margin-top:1pt;width:407.35pt;height:134.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GESTIÓN DE RIESGOS</w:t>
                      </w:r>
                    </w:p>
                  </w:txbxContent>
                </v:textbox>
                <w10:wrap anchorx="margin"/>
              </v:shape>
            </w:pict>
          </mc:Fallback>
        </mc:AlternateContent>
      </w: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E135EB" w:rsidRDefault="00E135EB" w:rsidP="00E135EB">
      <w:pPr>
        <w:pStyle w:val="Ttulo1"/>
        <w:rPr>
          <w:lang w:val="es-ES"/>
        </w:rPr>
      </w:pPr>
      <w:bookmarkStart w:id="108" w:name="_Toc421794486"/>
      <w:r>
        <w:rPr>
          <w:lang w:val="es-ES"/>
        </w:rPr>
        <w:t>Gestión de Riesgos</w:t>
      </w:r>
      <w:bookmarkEnd w:id="108"/>
    </w:p>
    <w:p w:rsidR="00F8150A" w:rsidRDefault="00E135EB" w:rsidP="00E135EB">
      <w:pPr>
        <w:rPr>
          <w:lang w:val="es-ES"/>
        </w:rPr>
      </w:pPr>
      <w:r>
        <w:rPr>
          <w:lang w:val="es-ES"/>
        </w:rPr>
        <w:t>A continuación se presenta el plan de riesgos realizado para el proyecto.</w:t>
      </w:r>
    </w:p>
    <w:p w:rsidR="00F8150A" w:rsidRDefault="00F8150A">
      <w:pPr>
        <w:rPr>
          <w:lang w:val="es-ES"/>
        </w:rPr>
      </w:pPr>
      <w:r>
        <w:rPr>
          <w:lang w:val="es-ES"/>
        </w:rPr>
        <w:br w:type="page"/>
      </w:r>
    </w:p>
    <w:p w:rsidR="00E135EB" w:rsidRPr="00E135EB" w:rsidRDefault="00E135EB" w:rsidP="00E135EB">
      <w:pPr>
        <w:rPr>
          <w:lang w:val="es-ES"/>
        </w:rPr>
      </w:pPr>
    </w:p>
    <w:p w:rsidR="00E135EB" w:rsidRPr="00BC2CF5" w:rsidRDefault="00E135EB" w:rsidP="00E135EB">
      <w:pPr>
        <w:pStyle w:val="Ttulo2"/>
        <w:rPr>
          <w:lang w:val="es-ES"/>
        </w:rPr>
      </w:pPr>
      <w:bookmarkStart w:id="109" w:name="_Toc421271292"/>
      <w:bookmarkStart w:id="110" w:name="_Toc421794487"/>
      <w:r w:rsidRPr="00BC2CF5">
        <w:rPr>
          <w:lang w:val="es-ES"/>
        </w:rPr>
        <w:t>Identificación de Riesgos</w:t>
      </w:r>
      <w:bookmarkEnd w:id="109"/>
      <w:bookmarkEnd w:id="110"/>
    </w:p>
    <w:p w:rsidR="00E135EB" w:rsidRPr="00BC2CF5" w:rsidRDefault="00E135EB" w:rsidP="00E135EB">
      <w:pPr>
        <w:pStyle w:val="Ttulo3"/>
        <w:rPr>
          <w:lang w:val="es-ES"/>
        </w:rPr>
      </w:pPr>
      <w:bookmarkStart w:id="111" w:name="_Toc421271293"/>
      <w:bookmarkStart w:id="112" w:name="_Toc421794488"/>
      <w:r w:rsidRPr="00BC2CF5">
        <w:rPr>
          <w:lang w:val="es-ES"/>
        </w:rPr>
        <w:t>Riesgos Identificados</w:t>
      </w:r>
      <w:bookmarkEnd w:id="111"/>
      <w:bookmarkEnd w:id="112"/>
    </w:p>
    <w:p w:rsidR="00E135EB" w:rsidRDefault="00E135EB" w:rsidP="00E135EB">
      <w:pPr>
        <w:rPr>
          <w:lang w:val="es-ES"/>
        </w:rPr>
      </w:pPr>
    </w:p>
    <w:tbl>
      <w:tblPr>
        <w:tblStyle w:val="Tablaconcuadrcula2"/>
        <w:tblpPr w:leftFromText="141" w:rightFromText="141" w:vertAnchor="page" w:horzAnchor="margin" w:tblpY="3290"/>
        <w:tblW w:w="9880" w:type="dxa"/>
        <w:tblLook w:val="04A0" w:firstRow="1" w:lastRow="0" w:firstColumn="1" w:lastColumn="0" w:noHBand="0" w:noVBand="1"/>
      </w:tblPr>
      <w:tblGrid>
        <w:gridCol w:w="411"/>
        <w:gridCol w:w="4304"/>
        <w:gridCol w:w="992"/>
        <w:gridCol w:w="1380"/>
        <w:gridCol w:w="983"/>
        <w:gridCol w:w="1810"/>
      </w:tblGrid>
      <w:tr w:rsidR="00F8150A" w:rsidRPr="00067811" w:rsidTr="00F8150A">
        <w:trPr>
          <w:trHeight w:val="291"/>
        </w:trPr>
        <w:tc>
          <w:tcPr>
            <w:tcW w:w="411"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Riesgo</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Pr>
                <w:rFonts w:eastAsia="Times New Roman" w:cs="Times New Roman"/>
                <w:color w:val="000000"/>
                <w:sz w:val="20"/>
                <w:szCs w:val="20"/>
                <w:lang w:val="es-ES" w:eastAsia="es-ES"/>
              </w:rPr>
              <w:t>Á</w:t>
            </w:r>
            <w:r w:rsidRPr="00067811">
              <w:rPr>
                <w:rFonts w:eastAsia="Times New Roman" w:cs="Times New Roman"/>
                <w:color w:val="000000"/>
                <w:sz w:val="20"/>
                <w:szCs w:val="20"/>
                <w:lang w:val="es-ES" w:eastAsia="es-ES"/>
              </w:rPr>
              <w:t>mbito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Conocimiento</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Contexto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Momento</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1</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El equipo no llega al final con la totalidad exámenes rendidos</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Puesta en Marcha</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2</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Mala estimación de tiempos</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Todos</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3</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Falta de conocimiento técnico</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Técnico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Desarrollo</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4</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Enfermedades o problemas personales de un integrante</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Impredecible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Todos</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5</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No se cumple con los plazos de entrega previstos</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Todos</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6</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El sistema no cumple con las expectativas de los usuarios</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Negocio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Externo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Puesta en Marcha</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7</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Sobreasignación de tareas al equipo</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Todos</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8</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Falta de compromiso del equipo</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Pr>
                <w:rFonts w:eastAsia="Times New Roman" w:cs="Times New Roman"/>
                <w:color w:val="000000"/>
                <w:sz w:val="20"/>
                <w:szCs w:val="20"/>
                <w:lang w:val="es-ES" w:eastAsia="es-ES"/>
              </w:rPr>
              <w:t>Impredec</w:t>
            </w:r>
            <w:r w:rsidRPr="00067811">
              <w:rPr>
                <w:rFonts w:eastAsia="Times New Roman" w:cs="Times New Roman"/>
                <w:color w:val="000000"/>
                <w:sz w:val="20"/>
                <w:szCs w:val="20"/>
                <w:lang w:val="es-ES" w:eastAsia="es-ES"/>
              </w:rPr>
              <w:t>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Todos</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9</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Subestimar el alcance del sistema</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Impredecible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Desarrollo</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10</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Un integrante deje el proyecto</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Impredecible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Todos</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11</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Falta de liderazgo en el proyecto</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Todos</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12</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No cumplir todas las funcionalidades del producto</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Desarrollo</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13</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Subestimar entregables de proyecto</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Todos</w:t>
            </w:r>
          </w:p>
        </w:tc>
      </w:tr>
      <w:tr w:rsidR="00F8150A" w:rsidRPr="00067811"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14</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Los usuarios no se adaptan al sistema</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Negocio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Externo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Puesta en Marcha</w:t>
            </w:r>
          </w:p>
        </w:tc>
      </w:tr>
      <w:tr w:rsidR="00F8150A" w:rsidRPr="00E36A46" w:rsidTr="00F8150A">
        <w:trPr>
          <w:trHeight w:val="277"/>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15</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Falta de presupuesto para licencias de software</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Impredecible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Desarrollo y Puesta en Marcha</w:t>
            </w:r>
          </w:p>
        </w:tc>
      </w:tr>
      <w:tr w:rsidR="00F8150A" w:rsidRPr="00067811" w:rsidTr="00F8150A">
        <w:trPr>
          <w:trHeight w:val="291"/>
        </w:trPr>
        <w:tc>
          <w:tcPr>
            <w:tcW w:w="411" w:type="dxa"/>
            <w:noWrap/>
            <w:hideMark/>
          </w:tcPr>
          <w:p w:rsidR="00F8150A" w:rsidRPr="00067811" w:rsidRDefault="00F8150A" w:rsidP="00F8150A">
            <w:pPr>
              <w:spacing w:before="0"/>
              <w:jc w:val="right"/>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16</w:t>
            </w:r>
          </w:p>
        </w:tc>
        <w:tc>
          <w:tcPr>
            <w:tcW w:w="4304"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Falta de equipamiento para desarrollo</w:t>
            </w:r>
          </w:p>
        </w:tc>
        <w:tc>
          <w:tcPr>
            <w:tcW w:w="992"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Proyecto</w:t>
            </w:r>
          </w:p>
        </w:tc>
        <w:tc>
          <w:tcPr>
            <w:tcW w:w="138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Impredecible</w:t>
            </w:r>
          </w:p>
        </w:tc>
        <w:tc>
          <w:tcPr>
            <w:tcW w:w="983"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Interno</w:t>
            </w:r>
          </w:p>
        </w:tc>
        <w:tc>
          <w:tcPr>
            <w:tcW w:w="1810" w:type="dxa"/>
            <w:noWrap/>
            <w:hideMark/>
          </w:tcPr>
          <w:p w:rsidR="00F8150A" w:rsidRPr="00067811" w:rsidRDefault="00F8150A" w:rsidP="00F8150A">
            <w:pPr>
              <w:spacing w:before="0"/>
              <w:rPr>
                <w:rFonts w:eastAsia="Times New Roman" w:cs="Times New Roman"/>
                <w:color w:val="000000"/>
                <w:sz w:val="20"/>
                <w:szCs w:val="20"/>
                <w:lang w:val="es-ES" w:eastAsia="es-ES"/>
              </w:rPr>
            </w:pPr>
            <w:r w:rsidRPr="00067811">
              <w:rPr>
                <w:rFonts w:eastAsia="Times New Roman" w:cs="Times New Roman"/>
                <w:color w:val="000000"/>
                <w:sz w:val="20"/>
                <w:szCs w:val="20"/>
                <w:lang w:val="es-ES" w:eastAsia="es-ES"/>
              </w:rPr>
              <w:t>Desarrollo</w:t>
            </w:r>
          </w:p>
        </w:tc>
      </w:tr>
    </w:tbl>
    <w:p w:rsidR="00E135EB" w:rsidRDefault="00E135EB" w:rsidP="00E135EB">
      <w:pPr>
        <w:rPr>
          <w:lang w:val="es-ES"/>
        </w:rPr>
      </w:pPr>
    </w:p>
    <w:p w:rsidR="00E135EB" w:rsidRDefault="00E135EB" w:rsidP="00E135EB">
      <w:pPr>
        <w:rPr>
          <w:rFonts w:asciiTheme="majorHAnsi" w:eastAsiaTheme="majorEastAsia" w:hAnsiTheme="majorHAnsi" w:cstheme="majorBidi"/>
          <w:caps/>
          <w:color w:val="FFFFFF" w:themeColor="background1"/>
          <w:spacing w:val="15"/>
          <w:lang w:val="es-ES"/>
        </w:rPr>
      </w:pPr>
      <w:r>
        <w:rPr>
          <w:lang w:val="es-ES"/>
        </w:rPr>
        <w:br w:type="page"/>
      </w:r>
    </w:p>
    <w:p w:rsidR="00E135EB" w:rsidRDefault="00E135EB" w:rsidP="00E135EB">
      <w:pPr>
        <w:pStyle w:val="Ttulo2"/>
        <w:rPr>
          <w:lang w:val="es-ES"/>
        </w:rPr>
      </w:pPr>
      <w:bookmarkStart w:id="113" w:name="_Toc421271294"/>
      <w:bookmarkStart w:id="114" w:name="_Toc421794489"/>
      <w:r w:rsidRPr="00BC2CF5">
        <w:rPr>
          <w:lang w:val="es-ES"/>
        </w:rPr>
        <w:lastRenderedPageBreak/>
        <w:t>Análisis Cualitativo</w:t>
      </w:r>
      <w:bookmarkEnd w:id="113"/>
      <w:bookmarkEnd w:id="114"/>
    </w:p>
    <w:p w:rsidR="00E135EB" w:rsidRPr="00067811" w:rsidRDefault="00E135EB" w:rsidP="00E135EB">
      <w:pPr>
        <w:jc w:val="both"/>
        <w:rPr>
          <w:lang w:val="es-ES"/>
        </w:rPr>
      </w:pPr>
      <w:r w:rsidRPr="00067811">
        <w:rPr>
          <w:lang w:val="es-ES"/>
        </w:rPr>
        <w:t>A continuación, el equipo ha definido para cada riesgo, su probabilidad de ocurrencia como Alta-Media-Baja y su impacto como Alto-Medio-Bajo.</w:t>
      </w:r>
    </w:p>
    <w:p w:rsidR="00E135EB" w:rsidRPr="00067811" w:rsidRDefault="00E135EB" w:rsidP="00E135EB">
      <w:pPr>
        <w:jc w:val="both"/>
        <w:rPr>
          <w:lang w:val="es-ES"/>
        </w:rPr>
      </w:pPr>
      <w:r w:rsidRPr="00067811">
        <w:rPr>
          <w:lang w:val="es-ES"/>
        </w:rPr>
        <w:t>A partir de esto se arriba al resultado de criticidad del riesgo a partir de la matriz de probabilidad impacto que se detalla abajo.</w:t>
      </w:r>
    </w:p>
    <w:tbl>
      <w:tblPr>
        <w:tblpPr w:leftFromText="141" w:rightFromText="141" w:vertAnchor="page" w:horzAnchor="margin" w:tblpY="3316"/>
        <w:tblW w:w="8779" w:type="dxa"/>
        <w:tblCellMar>
          <w:left w:w="70" w:type="dxa"/>
          <w:right w:w="70" w:type="dxa"/>
        </w:tblCellMar>
        <w:tblLook w:val="04A0" w:firstRow="1" w:lastRow="0" w:firstColumn="1" w:lastColumn="0" w:noHBand="0" w:noVBand="1"/>
      </w:tblPr>
      <w:tblGrid>
        <w:gridCol w:w="380"/>
        <w:gridCol w:w="5139"/>
        <w:gridCol w:w="1169"/>
        <w:gridCol w:w="1099"/>
        <w:gridCol w:w="992"/>
      </w:tblGrid>
      <w:tr w:rsidR="00E135EB" w:rsidRPr="00BC2CF5" w:rsidTr="00E135EB">
        <w:trPr>
          <w:trHeight w:val="315"/>
        </w:trPr>
        <w:tc>
          <w:tcPr>
            <w:tcW w:w="380" w:type="dxa"/>
            <w:tcBorders>
              <w:top w:val="single" w:sz="8" w:space="0" w:color="auto"/>
              <w:left w:val="single" w:sz="8" w:space="0" w:color="auto"/>
              <w:bottom w:val="nil"/>
              <w:right w:val="single" w:sz="4"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w:t>
            </w:r>
          </w:p>
        </w:tc>
        <w:tc>
          <w:tcPr>
            <w:tcW w:w="5139" w:type="dxa"/>
            <w:tcBorders>
              <w:top w:val="single" w:sz="8" w:space="0" w:color="auto"/>
              <w:left w:val="nil"/>
              <w:bottom w:val="nil"/>
              <w:right w:val="single" w:sz="4"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Riesgo</w:t>
            </w:r>
          </w:p>
        </w:tc>
        <w:tc>
          <w:tcPr>
            <w:tcW w:w="1169" w:type="dxa"/>
            <w:tcBorders>
              <w:top w:val="single" w:sz="8" w:space="0" w:color="auto"/>
              <w:left w:val="nil"/>
              <w:bottom w:val="nil"/>
              <w:right w:val="single" w:sz="4"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Probabilidad</w:t>
            </w:r>
          </w:p>
        </w:tc>
        <w:tc>
          <w:tcPr>
            <w:tcW w:w="1099" w:type="dxa"/>
            <w:tcBorders>
              <w:top w:val="single" w:sz="8" w:space="0" w:color="auto"/>
              <w:left w:val="nil"/>
              <w:bottom w:val="nil"/>
              <w:right w:val="single" w:sz="8"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Impacto</w:t>
            </w:r>
          </w:p>
        </w:tc>
        <w:tc>
          <w:tcPr>
            <w:tcW w:w="992" w:type="dxa"/>
            <w:tcBorders>
              <w:top w:val="single" w:sz="8" w:space="0" w:color="auto"/>
              <w:left w:val="single" w:sz="4" w:space="0" w:color="auto"/>
              <w:bottom w:val="nil"/>
              <w:right w:val="single" w:sz="8"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Resultado</w:t>
            </w:r>
          </w:p>
        </w:tc>
      </w:tr>
      <w:tr w:rsidR="00E135EB" w:rsidRPr="00BC2CF5" w:rsidTr="00E135EB">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w:t>
            </w:r>
          </w:p>
        </w:tc>
        <w:tc>
          <w:tcPr>
            <w:tcW w:w="5139" w:type="dxa"/>
            <w:tcBorders>
              <w:top w:val="single" w:sz="8" w:space="0" w:color="auto"/>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El equipo no llega al final con la totalidad examenes rendidos</w:t>
            </w:r>
          </w:p>
        </w:tc>
        <w:tc>
          <w:tcPr>
            <w:tcW w:w="1169" w:type="dxa"/>
            <w:tcBorders>
              <w:top w:val="single" w:sz="8" w:space="0" w:color="auto"/>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Media</w:t>
            </w:r>
          </w:p>
        </w:tc>
        <w:tc>
          <w:tcPr>
            <w:tcW w:w="1099" w:type="dxa"/>
            <w:tcBorders>
              <w:top w:val="single" w:sz="8" w:space="0" w:color="auto"/>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Alto</w:t>
            </w:r>
          </w:p>
        </w:tc>
        <w:tc>
          <w:tcPr>
            <w:tcW w:w="992" w:type="dxa"/>
            <w:tcBorders>
              <w:top w:val="single" w:sz="8" w:space="0" w:color="auto"/>
              <w:left w:val="nil"/>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MS</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2</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Mala estimación de tiempos</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Alto</w:t>
            </w:r>
          </w:p>
        </w:tc>
        <w:tc>
          <w:tcPr>
            <w:tcW w:w="992" w:type="dxa"/>
            <w:tcBorders>
              <w:top w:val="nil"/>
              <w:left w:val="nil"/>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MS</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3</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Falta de conocimiento técnico</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Alta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Medio</w:t>
            </w:r>
          </w:p>
        </w:tc>
        <w:tc>
          <w:tcPr>
            <w:tcW w:w="992" w:type="dxa"/>
            <w:tcBorders>
              <w:top w:val="nil"/>
              <w:left w:val="nil"/>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MS</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4</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Enfermedades o problemas personales de un integrante</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Alto</w:t>
            </w:r>
          </w:p>
        </w:tc>
        <w:tc>
          <w:tcPr>
            <w:tcW w:w="992" w:type="dxa"/>
            <w:tcBorders>
              <w:top w:val="nil"/>
              <w:left w:val="nil"/>
              <w:bottom w:val="single" w:sz="4" w:space="0" w:color="auto"/>
              <w:right w:val="single" w:sz="8" w:space="0" w:color="auto"/>
            </w:tcBorders>
            <w:shd w:val="clear" w:color="000000" w:fill="FFC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MD</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5</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No se cumple con los plazos de entrega previstos</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Alto</w:t>
            </w:r>
          </w:p>
        </w:tc>
        <w:tc>
          <w:tcPr>
            <w:tcW w:w="992" w:type="dxa"/>
            <w:tcBorders>
              <w:top w:val="nil"/>
              <w:left w:val="nil"/>
              <w:bottom w:val="single" w:sz="4" w:space="0" w:color="auto"/>
              <w:right w:val="single" w:sz="8" w:space="0" w:color="auto"/>
            </w:tcBorders>
            <w:shd w:val="clear" w:color="000000" w:fill="FFC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MD</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6</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El sistema no cumple con las expectativas de los usuarios</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Bajo</w:t>
            </w:r>
          </w:p>
        </w:tc>
        <w:tc>
          <w:tcPr>
            <w:tcW w:w="992" w:type="dxa"/>
            <w:tcBorders>
              <w:top w:val="nil"/>
              <w:left w:val="nil"/>
              <w:bottom w:val="single" w:sz="4" w:space="0" w:color="auto"/>
              <w:right w:val="single" w:sz="8" w:space="0" w:color="auto"/>
            </w:tcBorders>
            <w:shd w:val="clear" w:color="000000" w:fill="92D05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IN</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7</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Sobreasignación de tareas al equipo</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Medio</w:t>
            </w:r>
          </w:p>
        </w:tc>
        <w:tc>
          <w:tcPr>
            <w:tcW w:w="992" w:type="dxa"/>
            <w:tcBorders>
              <w:top w:val="nil"/>
              <w:left w:val="nil"/>
              <w:bottom w:val="single" w:sz="4" w:space="0" w:color="auto"/>
              <w:right w:val="single" w:sz="8" w:space="0" w:color="auto"/>
            </w:tcBorders>
            <w:shd w:val="clear" w:color="000000" w:fill="FFC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MD</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8</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Falta de compromiso del equipo</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Alto</w:t>
            </w:r>
          </w:p>
        </w:tc>
        <w:tc>
          <w:tcPr>
            <w:tcW w:w="992" w:type="dxa"/>
            <w:tcBorders>
              <w:top w:val="nil"/>
              <w:left w:val="nil"/>
              <w:bottom w:val="single" w:sz="4" w:space="0" w:color="auto"/>
              <w:right w:val="single" w:sz="8" w:space="0" w:color="auto"/>
            </w:tcBorders>
            <w:shd w:val="clear" w:color="000000" w:fill="FFC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MD</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9</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Subestimar el alcance del sistema</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Alto</w:t>
            </w:r>
          </w:p>
        </w:tc>
        <w:tc>
          <w:tcPr>
            <w:tcW w:w="992" w:type="dxa"/>
            <w:tcBorders>
              <w:top w:val="nil"/>
              <w:left w:val="nil"/>
              <w:bottom w:val="single" w:sz="4" w:space="0" w:color="auto"/>
              <w:right w:val="single" w:sz="8" w:space="0" w:color="auto"/>
            </w:tcBorders>
            <w:shd w:val="clear" w:color="000000" w:fill="F4B084"/>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SG</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10</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Un integrante deje el proyecto</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Baja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Alto</w:t>
            </w:r>
          </w:p>
        </w:tc>
        <w:tc>
          <w:tcPr>
            <w:tcW w:w="992" w:type="dxa"/>
            <w:tcBorders>
              <w:top w:val="nil"/>
              <w:left w:val="nil"/>
              <w:bottom w:val="single" w:sz="4" w:space="0" w:color="auto"/>
              <w:right w:val="single" w:sz="8" w:space="0" w:color="auto"/>
            </w:tcBorders>
            <w:shd w:val="clear" w:color="000000" w:fill="FFC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MD</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11</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Falta de liderazgo en el proyecto</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Medio</w:t>
            </w:r>
          </w:p>
        </w:tc>
        <w:tc>
          <w:tcPr>
            <w:tcW w:w="992" w:type="dxa"/>
            <w:tcBorders>
              <w:top w:val="nil"/>
              <w:left w:val="nil"/>
              <w:bottom w:val="single" w:sz="4" w:space="0" w:color="auto"/>
              <w:right w:val="single" w:sz="8" w:space="0" w:color="auto"/>
            </w:tcBorders>
            <w:shd w:val="clear" w:color="000000" w:fill="9BC2E6"/>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PS</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12</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No cumplir todas las funcionalidades del producto</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Medio</w:t>
            </w:r>
          </w:p>
        </w:tc>
        <w:tc>
          <w:tcPr>
            <w:tcW w:w="992" w:type="dxa"/>
            <w:tcBorders>
              <w:top w:val="nil"/>
              <w:left w:val="nil"/>
              <w:bottom w:val="single" w:sz="4" w:space="0" w:color="auto"/>
              <w:right w:val="single" w:sz="8" w:space="0" w:color="auto"/>
            </w:tcBorders>
            <w:shd w:val="clear" w:color="000000" w:fill="FFC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MD</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13</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Subestimar entregables de proyecto</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Medio</w:t>
            </w:r>
          </w:p>
        </w:tc>
        <w:tc>
          <w:tcPr>
            <w:tcW w:w="992" w:type="dxa"/>
            <w:tcBorders>
              <w:top w:val="nil"/>
              <w:left w:val="nil"/>
              <w:bottom w:val="single" w:sz="4" w:space="0" w:color="auto"/>
              <w:right w:val="single" w:sz="8" w:space="0" w:color="auto"/>
            </w:tcBorders>
            <w:shd w:val="clear" w:color="000000" w:fill="9BC2E6"/>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PS</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14</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Los usuarios no se adaptan al sistema</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Bajo</w:t>
            </w:r>
          </w:p>
        </w:tc>
        <w:tc>
          <w:tcPr>
            <w:tcW w:w="992" w:type="dxa"/>
            <w:tcBorders>
              <w:top w:val="nil"/>
              <w:left w:val="nil"/>
              <w:bottom w:val="single" w:sz="4" w:space="0" w:color="auto"/>
              <w:right w:val="single" w:sz="8" w:space="0" w:color="auto"/>
            </w:tcBorders>
            <w:shd w:val="clear" w:color="000000" w:fill="92D05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IN</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15</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Falta de presupuesto para licencias de software</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Baja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Baja</w:t>
            </w:r>
          </w:p>
        </w:tc>
        <w:tc>
          <w:tcPr>
            <w:tcW w:w="992" w:type="dxa"/>
            <w:tcBorders>
              <w:top w:val="nil"/>
              <w:left w:val="nil"/>
              <w:bottom w:val="single" w:sz="4" w:space="0" w:color="auto"/>
              <w:right w:val="single" w:sz="8" w:space="0" w:color="auto"/>
            </w:tcBorders>
            <w:shd w:val="clear" w:color="000000" w:fill="92D05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IN</w:t>
            </w:r>
          </w:p>
        </w:tc>
      </w:tr>
      <w:tr w:rsidR="00E135EB" w:rsidRPr="00BC2CF5" w:rsidTr="00E135EB">
        <w:trPr>
          <w:trHeight w:val="315"/>
        </w:trPr>
        <w:tc>
          <w:tcPr>
            <w:tcW w:w="380" w:type="dxa"/>
            <w:tcBorders>
              <w:top w:val="nil"/>
              <w:left w:val="single" w:sz="8" w:space="0" w:color="auto"/>
              <w:bottom w:val="single" w:sz="8"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16</w:t>
            </w:r>
          </w:p>
        </w:tc>
        <w:tc>
          <w:tcPr>
            <w:tcW w:w="5139" w:type="dxa"/>
            <w:tcBorders>
              <w:top w:val="nil"/>
              <w:left w:val="nil"/>
              <w:bottom w:val="single" w:sz="8"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Falta de equipamiento para desarrollo</w:t>
            </w:r>
          </w:p>
        </w:tc>
        <w:tc>
          <w:tcPr>
            <w:tcW w:w="1169" w:type="dxa"/>
            <w:tcBorders>
              <w:top w:val="nil"/>
              <w:left w:val="nil"/>
              <w:bottom w:val="single" w:sz="8"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Baja</w:t>
            </w:r>
          </w:p>
        </w:tc>
        <w:tc>
          <w:tcPr>
            <w:tcW w:w="1099" w:type="dxa"/>
            <w:tcBorders>
              <w:top w:val="nil"/>
              <w:left w:val="nil"/>
              <w:bottom w:val="single" w:sz="8"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Medio</w:t>
            </w:r>
          </w:p>
        </w:tc>
        <w:tc>
          <w:tcPr>
            <w:tcW w:w="992" w:type="dxa"/>
            <w:tcBorders>
              <w:top w:val="nil"/>
              <w:left w:val="nil"/>
              <w:bottom w:val="single" w:sz="8" w:space="0" w:color="auto"/>
              <w:right w:val="single" w:sz="8" w:space="0" w:color="auto"/>
            </w:tcBorders>
            <w:shd w:val="clear" w:color="000000" w:fill="92D05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IN</w:t>
            </w:r>
          </w:p>
        </w:tc>
      </w:tr>
    </w:tbl>
    <w:p w:rsidR="00E135EB" w:rsidRPr="00BC2CF5" w:rsidRDefault="00E135EB" w:rsidP="00E135EB">
      <w:pPr>
        <w:rPr>
          <w:lang w:val="es-ES"/>
        </w:rPr>
      </w:pPr>
    </w:p>
    <w:p w:rsidR="00E135EB" w:rsidRPr="00BC2CF5" w:rsidRDefault="00E135EB" w:rsidP="00E135EB">
      <w:pPr>
        <w:rPr>
          <w:lang w:val="es-ES"/>
        </w:rPr>
      </w:pPr>
    </w:p>
    <w:p w:rsidR="00E135EB" w:rsidRDefault="00E135EB" w:rsidP="00E135EB">
      <w:pPr>
        <w:rPr>
          <w:i/>
          <w:lang w:val="es-ES"/>
        </w:rPr>
      </w:pPr>
    </w:p>
    <w:p w:rsidR="00E135EB" w:rsidRDefault="00E135EB" w:rsidP="00E135EB">
      <w:pPr>
        <w:rPr>
          <w:i/>
          <w:lang w:val="es-ES"/>
        </w:rPr>
      </w:pPr>
    </w:p>
    <w:p w:rsidR="00E135EB" w:rsidRDefault="00E135EB" w:rsidP="00E135EB">
      <w:pPr>
        <w:rPr>
          <w:i/>
          <w:lang w:val="es-ES"/>
        </w:rPr>
      </w:pPr>
    </w:p>
    <w:p w:rsidR="00E135EB" w:rsidRDefault="00E135EB" w:rsidP="00E135EB">
      <w:pPr>
        <w:rPr>
          <w:i/>
          <w:lang w:val="es-ES"/>
        </w:rPr>
      </w:pPr>
    </w:p>
    <w:p w:rsidR="00E135EB" w:rsidRDefault="00E135EB" w:rsidP="00E135EB">
      <w:pPr>
        <w:rPr>
          <w:i/>
          <w:lang w:val="es-ES"/>
        </w:rPr>
      </w:pPr>
    </w:p>
    <w:p w:rsidR="00E135EB" w:rsidRDefault="00E135EB" w:rsidP="00E135EB">
      <w:pPr>
        <w:rPr>
          <w:i/>
          <w:lang w:val="es-ES"/>
        </w:rPr>
      </w:pPr>
    </w:p>
    <w:p w:rsidR="00E135EB" w:rsidRDefault="00E135EB" w:rsidP="00E135EB">
      <w:pPr>
        <w:rPr>
          <w:i/>
          <w:lang w:val="es-ES"/>
        </w:rPr>
      </w:pPr>
    </w:p>
    <w:p w:rsidR="00E135EB" w:rsidRDefault="00E135EB" w:rsidP="00E135EB">
      <w:pPr>
        <w:rPr>
          <w:i/>
          <w:lang w:val="es-ES"/>
        </w:rPr>
      </w:pPr>
    </w:p>
    <w:p w:rsidR="00E135EB" w:rsidRDefault="00E135EB" w:rsidP="00E135EB">
      <w:pPr>
        <w:rPr>
          <w:i/>
          <w:lang w:val="es-ES"/>
        </w:rPr>
      </w:pPr>
    </w:p>
    <w:tbl>
      <w:tblPr>
        <w:tblpPr w:leftFromText="141" w:rightFromText="141" w:vertAnchor="text" w:horzAnchor="margin" w:tblpY="207"/>
        <w:tblW w:w="6735" w:type="dxa"/>
        <w:tblCellMar>
          <w:left w:w="70" w:type="dxa"/>
          <w:right w:w="70" w:type="dxa"/>
        </w:tblCellMar>
        <w:tblLook w:val="04A0" w:firstRow="1" w:lastRow="0" w:firstColumn="1" w:lastColumn="0" w:noHBand="0" w:noVBand="1"/>
      </w:tblPr>
      <w:tblGrid>
        <w:gridCol w:w="1230"/>
        <w:gridCol w:w="1101"/>
        <w:gridCol w:w="1101"/>
        <w:gridCol w:w="1101"/>
        <w:gridCol w:w="1101"/>
        <w:gridCol w:w="1101"/>
      </w:tblGrid>
      <w:tr w:rsidR="00E135EB" w:rsidRPr="00BC2CF5" w:rsidTr="00E135EB">
        <w:trPr>
          <w:trHeight w:val="268"/>
        </w:trPr>
        <w:tc>
          <w:tcPr>
            <w:tcW w:w="1230" w:type="dxa"/>
            <w:vMerge w:val="restart"/>
            <w:tcBorders>
              <w:top w:val="single" w:sz="8" w:space="0" w:color="auto"/>
              <w:left w:val="single" w:sz="8" w:space="0" w:color="auto"/>
              <w:bottom w:val="single" w:sz="8" w:space="0" w:color="000000"/>
              <w:right w:val="single" w:sz="4" w:space="0" w:color="auto"/>
            </w:tcBorders>
            <w:shd w:val="clear" w:color="000000" w:fill="D9D9D9"/>
            <w:vAlign w:val="bottom"/>
            <w:hideMark/>
          </w:tcPr>
          <w:p w:rsidR="00E135EB" w:rsidRPr="00BC2CF5" w:rsidRDefault="00E135EB" w:rsidP="00E135EB">
            <w:pPr>
              <w:spacing w:before="0" w:after="0" w:line="240" w:lineRule="auto"/>
              <w:jc w:val="center"/>
              <w:rPr>
                <w:rFonts w:ascii="Calibri" w:eastAsia="Times New Roman" w:hAnsi="Calibri" w:cs="Times New Roman"/>
                <w:b/>
                <w:bCs/>
                <w:color w:val="000000"/>
                <w:sz w:val="20"/>
                <w:lang w:val="es-ES" w:eastAsia="es-ES"/>
              </w:rPr>
            </w:pPr>
            <w:r w:rsidRPr="00BC2CF5">
              <w:rPr>
                <w:rFonts w:ascii="Calibri" w:eastAsia="Times New Roman" w:hAnsi="Calibri" w:cs="Times New Roman"/>
                <w:b/>
                <w:bCs/>
                <w:color w:val="000000"/>
                <w:sz w:val="20"/>
                <w:lang w:val="es-ES" w:eastAsia="es-ES"/>
              </w:rPr>
              <w:t>Probabilidad / Impacto</w:t>
            </w:r>
          </w:p>
        </w:tc>
        <w:tc>
          <w:tcPr>
            <w:tcW w:w="1101" w:type="dxa"/>
            <w:vMerge w:val="restart"/>
            <w:tcBorders>
              <w:top w:val="single" w:sz="8" w:space="0" w:color="auto"/>
              <w:left w:val="single" w:sz="4" w:space="0" w:color="auto"/>
              <w:bottom w:val="single" w:sz="8" w:space="0" w:color="000000"/>
              <w:right w:val="single" w:sz="4" w:space="0" w:color="auto"/>
            </w:tcBorders>
            <w:shd w:val="clear" w:color="000000" w:fill="D9D9D9"/>
            <w:vAlign w:val="center"/>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Bajo</w:t>
            </w:r>
          </w:p>
        </w:tc>
        <w:tc>
          <w:tcPr>
            <w:tcW w:w="1101" w:type="dxa"/>
            <w:vMerge w:val="restart"/>
            <w:tcBorders>
              <w:top w:val="single" w:sz="8" w:space="0" w:color="auto"/>
              <w:left w:val="single" w:sz="4" w:space="0" w:color="auto"/>
              <w:bottom w:val="single" w:sz="8" w:space="0" w:color="000000"/>
              <w:right w:val="single" w:sz="4" w:space="0" w:color="auto"/>
            </w:tcBorders>
            <w:shd w:val="clear" w:color="000000" w:fill="D9D9D9"/>
            <w:vAlign w:val="center"/>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Bajo</w:t>
            </w:r>
          </w:p>
        </w:tc>
        <w:tc>
          <w:tcPr>
            <w:tcW w:w="1101" w:type="dxa"/>
            <w:vMerge w:val="restart"/>
            <w:tcBorders>
              <w:top w:val="single" w:sz="8" w:space="0" w:color="auto"/>
              <w:left w:val="single" w:sz="4" w:space="0" w:color="auto"/>
              <w:bottom w:val="single" w:sz="8" w:space="0" w:color="000000"/>
              <w:right w:val="single" w:sz="4" w:space="0" w:color="auto"/>
            </w:tcBorders>
            <w:shd w:val="clear" w:color="000000" w:fill="D9D9D9"/>
            <w:vAlign w:val="center"/>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Medio</w:t>
            </w:r>
          </w:p>
        </w:tc>
        <w:tc>
          <w:tcPr>
            <w:tcW w:w="1101" w:type="dxa"/>
            <w:vMerge w:val="restart"/>
            <w:tcBorders>
              <w:top w:val="single" w:sz="8" w:space="0" w:color="auto"/>
              <w:left w:val="single" w:sz="4" w:space="0" w:color="auto"/>
              <w:bottom w:val="single" w:sz="8" w:space="0" w:color="000000"/>
              <w:right w:val="single" w:sz="4" w:space="0" w:color="auto"/>
            </w:tcBorders>
            <w:shd w:val="clear" w:color="000000" w:fill="D9D9D9"/>
            <w:vAlign w:val="center"/>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Alto</w:t>
            </w:r>
          </w:p>
        </w:tc>
        <w:tc>
          <w:tcPr>
            <w:tcW w:w="1101" w:type="dxa"/>
            <w:vMerge w:val="restart"/>
            <w:tcBorders>
              <w:top w:val="single" w:sz="8" w:space="0" w:color="auto"/>
              <w:left w:val="single" w:sz="4" w:space="0" w:color="auto"/>
              <w:bottom w:val="single" w:sz="8" w:space="0" w:color="000000"/>
              <w:right w:val="single" w:sz="8" w:space="0" w:color="auto"/>
            </w:tcBorders>
            <w:shd w:val="clear" w:color="000000" w:fill="D9D9D9"/>
            <w:vAlign w:val="center"/>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Alto</w:t>
            </w:r>
          </w:p>
        </w:tc>
      </w:tr>
      <w:tr w:rsidR="00E135EB" w:rsidRPr="00BC2CF5" w:rsidTr="00E135EB">
        <w:trPr>
          <w:trHeight w:val="244"/>
        </w:trPr>
        <w:tc>
          <w:tcPr>
            <w:tcW w:w="1230" w:type="dxa"/>
            <w:vMerge/>
            <w:tcBorders>
              <w:top w:val="single" w:sz="8" w:space="0" w:color="auto"/>
              <w:left w:val="single" w:sz="8" w:space="0" w:color="auto"/>
              <w:bottom w:val="single" w:sz="8" w:space="0" w:color="000000"/>
              <w:right w:val="single" w:sz="4" w:space="0" w:color="auto"/>
            </w:tcBorders>
            <w:vAlign w:val="center"/>
            <w:hideMark/>
          </w:tcPr>
          <w:p w:rsidR="00E135EB" w:rsidRPr="00BC2CF5" w:rsidRDefault="00E135EB" w:rsidP="00E135EB">
            <w:pPr>
              <w:spacing w:before="0" w:after="0" w:line="240" w:lineRule="auto"/>
              <w:rPr>
                <w:rFonts w:ascii="Calibri" w:eastAsia="Times New Roman" w:hAnsi="Calibri" w:cs="Times New Roman"/>
                <w:b/>
                <w:bCs/>
                <w:color w:val="000000"/>
                <w:sz w:val="20"/>
                <w:lang w:val="es-ES" w:eastAsia="es-ES"/>
              </w:rPr>
            </w:pPr>
          </w:p>
        </w:tc>
        <w:tc>
          <w:tcPr>
            <w:tcW w:w="1101" w:type="dxa"/>
            <w:vMerge/>
            <w:tcBorders>
              <w:top w:val="single" w:sz="8" w:space="0" w:color="auto"/>
              <w:left w:val="single" w:sz="4" w:space="0" w:color="auto"/>
              <w:bottom w:val="single" w:sz="8" w:space="0" w:color="000000"/>
              <w:right w:val="single" w:sz="4" w:space="0" w:color="auto"/>
            </w:tcBorders>
            <w:vAlign w:val="center"/>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p>
        </w:tc>
        <w:tc>
          <w:tcPr>
            <w:tcW w:w="1101" w:type="dxa"/>
            <w:vMerge/>
            <w:tcBorders>
              <w:top w:val="single" w:sz="8" w:space="0" w:color="auto"/>
              <w:left w:val="single" w:sz="4" w:space="0" w:color="auto"/>
              <w:bottom w:val="single" w:sz="8" w:space="0" w:color="000000"/>
              <w:right w:val="single" w:sz="4" w:space="0" w:color="auto"/>
            </w:tcBorders>
            <w:vAlign w:val="center"/>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p>
        </w:tc>
        <w:tc>
          <w:tcPr>
            <w:tcW w:w="1101" w:type="dxa"/>
            <w:vMerge/>
            <w:tcBorders>
              <w:top w:val="single" w:sz="8" w:space="0" w:color="auto"/>
              <w:left w:val="single" w:sz="4" w:space="0" w:color="auto"/>
              <w:bottom w:val="single" w:sz="8" w:space="0" w:color="000000"/>
              <w:right w:val="single" w:sz="4" w:space="0" w:color="auto"/>
            </w:tcBorders>
            <w:vAlign w:val="center"/>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p>
        </w:tc>
        <w:tc>
          <w:tcPr>
            <w:tcW w:w="1101" w:type="dxa"/>
            <w:vMerge/>
            <w:tcBorders>
              <w:top w:val="single" w:sz="8" w:space="0" w:color="auto"/>
              <w:left w:val="single" w:sz="4" w:space="0" w:color="auto"/>
              <w:bottom w:val="single" w:sz="8" w:space="0" w:color="000000"/>
              <w:right w:val="single" w:sz="4" w:space="0" w:color="auto"/>
            </w:tcBorders>
            <w:vAlign w:val="center"/>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p>
        </w:tc>
        <w:tc>
          <w:tcPr>
            <w:tcW w:w="1101" w:type="dxa"/>
            <w:vMerge/>
            <w:tcBorders>
              <w:top w:val="single" w:sz="8" w:space="0" w:color="auto"/>
              <w:left w:val="single" w:sz="4" w:space="0" w:color="auto"/>
              <w:bottom w:val="single" w:sz="8" w:space="0" w:color="000000"/>
              <w:right w:val="single" w:sz="8" w:space="0" w:color="auto"/>
            </w:tcBorders>
            <w:vAlign w:val="center"/>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p>
        </w:tc>
      </w:tr>
      <w:tr w:rsidR="00E135EB" w:rsidRPr="00BC2CF5" w:rsidTr="00E135EB">
        <w:trPr>
          <w:trHeight w:val="268"/>
        </w:trPr>
        <w:tc>
          <w:tcPr>
            <w:tcW w:w="123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Alto</w:t>
            </w:r>
          </w:p>
        </w:tc>
        <w:tc>
          <w:tcPr>
            <w:tcW w:w="1101" w:type="dxa"/>
            <w:tcBorders>
              <w:top w:val="nil"/>
              <w:left w:val="nil"/>
              <w:bottom w:val="single" w:sz="4" w:space="0" w:color="auto"/>
              <w:right w:val="single" w:sz="4" w:space="0" w:color="auto"/>
            </w:tcBorders>
            <w:shd w:val="clear" w:color="000000" w:fill="FFFF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4" w:space="0" w:color="auto"/>
            </w:tcBorders>
            <w:shd w:val="clear" w:color="000000" w:fill="FFFF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4" w:space="0" w:color="auto"/>
            </w:tcBorders>
            <w:shd w:val="clear" w:color="000000" w:fill="DA0000"/>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3</w:t>
            </w:r>
          </w:p>
        </w:tc>
        <w:tc>
          <w:tcPr>
            <w:tcW w:w="1101" w:type="dxa"/>
            <w:tcBorders>
              <w:top w:val="nil"/>
              <w:left w:val="nil"/>
              <w:bottom w:val="single" w:sz="4" w:space="0" w:color="auto"/>
              <w:right w:val="single" w:sz="4"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r>
      <w:tr w:rsidR="00E135EB" w:rsidRPr="00BC2CF5" w:rsidTr="00E135EB">
        <w:trPr>
          <w:trHeight w:val="268"/>
        </w:trPr>
        <w:tc>
          <w:tcPr>
            <w:tcW w:w="123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Alto</w:t>
            </w:r>
          </w:p>
        </w:tc>
        <w:tc>
          <w:tcPr>
            <w:tcW w:w="1101" w:type="dxa"/>
            <w:tcBorders>
              <w:top w:val="nil"/>
              <w:left w:val="nil"/>
              <w:bottom w:val="single" w:sz="4" w:space="0" w:color="auto"/>
              <w:right w:val="single" w:sz="4" w:space="0" w:color="auto"/>
            </w:tcBorders>
            <w:shd w:val="clear" w:color="000000" w:fill="9BC2E6"/>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4" w:space="0" w:color="auto"/>
            </w:tcBorders>
            <w:shd w:val="clear" w:color="000000" w:fill="FFFF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4" w:space="0" w:color="auto"/>
            </w:tcBorders>
            <w:shd w:val="clear" w:color="000000" w:fill="F4B084"/>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4"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2</w:t>
            </w:r>
          </w:p>
        </w:tc>
      </w:tr>
      <w:tr w:rsidR="00E135EB" w:rsidRPr="00BC2CF5" w:rsidTr="00E135EB">
        <w:trPr>
          <w:trHeight w:val="268"/>
        </w:trPr>
        <w:tc>
          <w:tcPr>
            <w:tcW w:w="123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Medio</w:t>
            </w:r>
          </w:p>
        </w:tc>
        <w:tc>
          <w:tcPr>
            <w:tcW w:w="1101" w:type="dxa"/>
            <w:tcBorders>
              <w:top w:val="nil"/>
              <w:left w:val="nil"/>
              <w:bottom w:val="single" w:sz="4" w:space="0" w:color="auto"/>
              <w:right w:val="single" w:sz="4" w:space="0" w:color="auto"/>
            </w:tcBorders>
            <w:shd w:val="clear" w:color="000000" w:fill="9BC2E6"/>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4" w:space="0" w:color="auto"/>
            </w:tcBorders>
            <w:shd w:val="clear" w:color="000000" w:fill="9BC2E6"/>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4" w:space="0" w:color="auto"/>
            </w:tcBorders>
            <w:shd w:val="clear" w:color="000000" w:fill="FFFF00"/>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7,12</w:t>
            </w:r>
          </w:p>
        </w:tc>
        <w:tc>
          <w:tcPr>
            <w:tcW w:w="1101" w:type="dxa"/>
            <w:tcBorders>
              <w:top w:val="nil"/>
              <w:left w:val="nil"/>
              <w:bottom w:val="single" w:sz="4" w:space="0" w:color="auto"/>
              <w:right w:val="single" w:sz="4" w:space="0" w:color="auto"/>
            </w:tcBorders>
            <w:shd w:val="clear" w:color="000000" w:fill="F4B084"/>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9</w:t>
            </w:r>
          </w:p>
        </w:tc>
        <w:tc>
          <w:tcPr>
            <w:tcW w:w="1101" w:type="dxa"/>
            <w:tcBorders>
              <w:top w:val="nil"/>
              <w:left w:val="nil"/>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w:t>
            </w:r>
          </w:p>
        </w:tc>
      </w:tr>
      <w:tr w:rsidR="00E135EB" w:rsidRPr="00BC2CF5" w:rsidTr="00E135EB">
        <w:trPr>
          <w:trHeight w:val="268"/>
        </w:trPr>
        <w:tc>
          <w:tcPr>
            <w:tcW w:w="123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Bajo</w:t>
            </w:r>
          </w:p>
        </w:tc>
        <w:tc>
          <w:tcPr>
            <w:tcW w:w="1101" w:type="dxa"/>
            <w:tcBorders>
              <w:top w:val="nil"/>
              <w:left w:val="nil"/>
              <w:bottom w:val="single" w:sz="4" w:space="0" w:color="auto"/>
              <w:right w:val="single" w:sz="4" w:space="0" w:color="auto"/>
            </w:tcBorders>
            <w:shd w:val="clear" w:color="000000" w:fill="92D05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4" w:space="0" w:color="auto"/>
              <w:right w:val="single" w:sz="4" w:space="0" w:color="auto"/>
            </w:tcBorders>
            <w:shd w:val="clear" w:color="000000" w:fill="92D050"/>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6,14</w:t>
            </w:r>
          </w:p>
        </w:tc>
        <w:tc>
          <w:tcPr>
            <w:tcW w:w="1101" w:type="dxa"/>
            <w:tcBorders>
              <w:top w:val="nil"/>
              <w:left w:val="nil"/>
              <w:bottom w:val="single" w:sz="4" w:space="0" w:color="auto"/>
              <w:right w:val="single" w:sz="4" w:space="0" w:color="auto"/>
            </w:tcBorders>
            <w:shd w:val="clear" w:color="000000" w:fill="9BC2E6"/>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11,13</w:t>
            </w:r>
          </w:p>
        </w:tc>
        <w:tc>
          <w:tcPr>
            <w:tcW w:w="1101" w:type="dxa"/>
            <w:tcBorders>
              <w:top w:val="nil"/>
              <w:left w:val="nil"/>
              <w:bottom w:val="single" w:sz="4" w:space="0" w:color="auto"/>
              <w:right w:val="single" w:sz="4" w:space="0" w:color="auto"/>
            </w:tcBorders>
            <w:shd w:val="clear" w:color="000000" w:fill="FFFF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4,5,8</w:t>
            </w:r>
          </w:p>
        </w:tc>
        <w:tc>
          <w:tcPr>
            <w:tcW w:w="1101" w:type="dxa"/>
            <w:tcBorders>
              <w:top w:val="nil"/>
              <w:left w:val="nil"/>
              <w:bottom w:val="single" w:sz="4" w:space="0" w:color="auto"/>
              <w:right w:val="single" w:sz="8" w:space="0" w:color="auto"/>
            </w:tcBorders>
            <w:shd w:val="clear" w:color="000000" w:fill="F4B084"/>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r>
      <w:tr w:rsidR="00E135EB" w:rsidRPr="00BC2CF5" w:rsidTr="00E135EB">
        <w:trPr>
          <w:trHeight w:val="282"/>
        </w:trPr>
        <w:tc>
          <w:tcPr>
            <w:tcW w:w="1230" w:type="dxa"/>
            <w:tcBorders>
              <w:top w:val="nil"/>
              <w:left w:val="single" w:sz="8" w:space="0" w:color="auto"/>
              <w:bottom w:val="single" w:sz="8"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Bajo</w:t>
            </w:r>
          </w:p>
        </w:tc>
        <w:tc>
          <w:tcPr>
            <w:tcW w:w="1101" w:type="dxa"/>
            <w:tcBorders>
              <w:top w:val="nil"/>
              <w:left w:val="nil"/>
              <w:bottom w:val="single" w:sz="8" w:space="0" w:color="auto"/>
              <w:right w:val="single" w:sz="4" w:space="0" w:color="auto"/>
            </w:tcBorders>
            <w:shd w:val="clear" w:color="000000" w:fill="92D05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8" w:space="0" w:color="auto"/>
              <w:right w:val="single" w:sz="4" w:space="0" w:color="auto"/>
            </w:tcBorders>
            <w:shd w:val="clear" w:color="000000" w:fill="92D050"/>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15</w:t>
            </w:r>
          </w:p>
        </w:tc>
        <w:tc>
          <w:tcPr>
            <w:tcW w:w="1101" w:type="dxa"/>
            <w:tcBorders>
              <w:top w:val="nil"/>
              <w:left w:val="nil"/>
              <w:bottom w:val="single" w:sz="8" w:space="0" w:color="auto"/>
              <w:right w:val="single" w:sz="4" w:space="0" w:color="auto"/>
            </w:tcBorders>
            <w:shd w:val="clear" w:color="000000" w:fill="92D050"/>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16</w:t>
            </w:r>
          </w:p>
        </w:tc>
        <w:tc>
          <w:tcPr>
            <w:tcW w:w="1101" w:type="dxa"/>
            <w:tcBorders>
              <w:top w:val="nil"/>
              <w:left w:val="nil"/>
              <w:bottom w:val="single" w:sz="8" w:space="0" w:color="auto"/>
              <w:right w:val="single" w:sz="4" w:space="0" w:color="auto"/>
            </w:tcBorders>
            <w:shd w:val="clear" w:color="000000" w:fill="FFFF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101" w:type="dxa"/>
            <w:tcBorders>
              <w:top w:val="nil"/>
              <w:left w:val="nil"/>
              <w:bottom w:val="single" w:sz="8" w:space="0" w:color="auto"/>
              <w:right w:val="single" w:sz="8" w:space="0" w:color="auto"/>
            </w:tcBorders>
            <w:shd w:val="clear" w:color="000000" w:fill="FFFF00"/>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10</w:t>
            </w:r>
          </w:p>
        </w:tc>
      </w:tr>
    </w:tbl>
    <w:tbl>
      <w:tblPr>
        <w:tblpPr w:leftFromText="141" w:rightFromText="141" w:vertAnchor="text" w:horzAnchor="margin" w:tblpXSpec="right" w:tblpY="506"/>
        <w:tblW w:w="2117" w:type="dxa"/>
        <w:tblCellMar>
          <w:left w:w="70" w:type="dxa"/>
          <w:right w:w="70" w:type="dxa"/>
        </w:tblCellMar>
        <w:tblLook w:val="04A0" w:firstRow="1" w:lastRow="0" w:firstColumn="1" w:lastColumn="0" w:noHBand="0" w:noVBand="1"/>
      </w:tblPr>
      <w:tblGrid>
        <w:gridCol w:w="416"/>
        <w:gridCol w:w="1701"/>
      </w:tblGrid>
      <w:tr w:rsidR="00E135EB" w:rsidRPr="00BC2CF5" w:rsidTr="00E135EB">
        <w:trPr>
          <w:trHeight w:val="264"/>
        </w:trPr>
        <w:tc>
          <w:tcPr>
            <w:tcW w:w="416" w:type="dxa"/>
            <w:tcBorders>
              <w:top w:val="single" w:sz="8" w:space="0" w:color="auto"/>
              <w:left w:val="single" w:sz="8" w:space="0" w:color="auto"/>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701" w:type="dxa"/>
            <w:tcBorders>
              <w:top w:val="single" w:sz="8" w:space="0" w:color="auto"/>
              <w:left w:val="nil"/>
              <w:bottom w:val="single" w:sz="4" w:space="0" w:color="auto"/>
              <w:right w:val="single" w:sz="8" w:space="0" w:color="000000"/>
            </w:tcBorders>
            <w:shd w:val="clear" w:color="auto" w:fill="auto"/>
            <w:noWrap/>
            <w:vAlign w:val="bottom"/>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Significativo</w:t>
            </w:r>
          </w:p>
        </w:tc>
      </w:tr>
      <w:tr w:rsidR="00E135EB" w:rsidRPr="00BC2CF5" w:rsidTr="00E135EB">
        <w:trPr>
          <w:trHeight w:val="264"/>
        </w:trPr>
        <w:tc>
          <w:tcPr>
            <w:tcW w:w="416" w:type="dxa"/>
            <w:tcBorders>
              <w:top w:val="nil"/>
              <w:left w:val="single" w:sz="8" w:space="0" w:color="auto"/>
              <w:bottom w:val="single" w:sz="4" w:space="0" w:color="auto"/>
              <w:right w:val="single" w:sz="8" w:space="0" w:color="auto"/>
            </w:tcBorders>
            <w:shd w:val="clear" w:color="000000" w:fill="F4B084"/>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701" w:type="dxa"/>
            <w:tcBorders>
              <w:top w:val="single" w:sz="4" w:space="0" w:color="auto"/>
              <w:left w:val="nil"/>
              <w:bottom w:val="single" w:sz="4" w:space="0" w:color="auto"/>
              <w:right w:val="single" w:sz="8" w:space="0" w:color="000000"/>
            </w:tcBorders>
            <w:shd w:val="clear" w:color="auto" w:fill="auto"/>
            <w:noWrap/>
            <w:vAlign w:val="bottom"/>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Significativo</w:t>
            </w:r>
          </w:p>
        </w:tc>
      </w:tr>
      <w:tr w:rsidR="00E135EB" w:rsidRPr="00BC2CF5" w:rsidTr="00E135EB">
        <w:trPr>
          <w:trHeight w:val="264"/>
        </w:trPr>
        <w:tc>
          <w:tcPr>
            <w:tcW w:w="416" w:type="dxa"/>
            <w:tcBorders>
              <w:top w:val="nil"/>
              <w:left w:val="single" w:sz="8" w:space="0" w:color="auto"/>
              <w:bottom w:val="single" w:sz="4" w:space="0" w:color="auto"/>
              <w:right w:val="single" w:sz="8" w:space="0" w:color="auto"/>
            </w:tcBorders>
            <w:shd w:val="clear" w:color="000000" w:fill="FFC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701" w:type="dxa"/>
            <w:tcBorders>
              <w:top w:val="single" w:sz="4" w:space="0" w:color="auto"/>
              <w:left w:val="nil"/>
              <w:bottom w:val="single" w:sz="4" w:space="0" w:color="auto"/>
              <w:right w:val="single" w:sz="8" w:space="0" w:color="000000"/>
            </w:tcBorders>
            <w:shd w:val="clear" w:color="auto" w:fill="auto"/>
            <w:noWrap/>
            <w:vAlign w:val="bottom"/>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Moderado</w:t>
            </w:r>
          </w:p>
        </w:tc>
      </w:tr>
      <w:tr w:rsidR="00E135EB" w:rsidRPr="00BC2CF5" w:rsidTr="00E135EB">
        <w:trPr>
          <w:trHeight w:val="264"/>
        </w:trPr>
        <w:tc>
          <w:tcPr>
            <w:tcW w:w="416" w:type="dxa"/>
            <w:tcBorders>
              <w:top w:val="nil"/>
              <w:left w:val="single" w:sz="8" w:space="0" w:color="auto"/>
              <w:bottom w:val="single" w:sz="4" w:space="0" w:color="auto"/>
              <w:right w:val="single" w:sz="8" w:space="0" w:color="auto"/>
            </w:tcBorders>
            <w:shd w:val="clear" w:color="000000" w:fill="9BC2E6"/>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701" w:type="dxa"/>
            <w:tcBorders>
              <w:top w:val="single" w:sz="4" w:space="0" w:color="auto"/>
              <w:left w:val="nil"/>
              <w:bottom w:val="single" w:sz="4" w:space="0" w:color="auto"/>
              <w:right w:val="single" w:sz="8" w:space="0" w:color="000000"/>
            </w:tcBorders>
            <w:shd w:val="clear" w:color="auto" w:fill="auto"/>
            <w:noWrap/>
            <w:vAlign w:val="bottom"/>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Poco Significativo</w:t>
            </w:r>
          </w:p>
        </w:tc>
      </w:tr>
      <w:tr w:rsidR="00E135EB" w:rsidRPr="00BC2CF5" w:rsidTr="00E135EB">
        <w:trPr>
          <w:trHeight w:val="277"/>
        </w:trPr>
        <w:tc>
          <w:tcPr>
            <w:tcW w:w="416" w:type="dxa"/>
            <w:tcBorders>
              <w:top w:val="nil"/>
              <w:left w:val="single" w:sz="8" w:space="0" w:color="auto"/>
              <w:bottom w:val="single" w:sz="8" w:space="0" w:color="auto"/>
              <w:right w:val="single" w:sz="8" w:space="0" w:color="auto"/>
            </w:tcBorders>
            <w:shd w:val="clear" w:color="000000" w:fill="70AD47"/>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 </w:t>
            </w:r>
          </w:p>
        </w:tc>
        <w:tc>
          <w:tcPr>
            <w:tcW w:w="1701" w:type="dxa"/>
            <w:tcBorders>
              <w:top w:val="single" w:sz="4" w:space="0" w:color="auto"/>
              <w:left w:val="nil"/>
              <w:bottom w:val="single" w:sz="8" w:space="0" w:color="auto"/>
              <w:right w:val="single" w:sz="8" w:space="0" w:color="000000"/>
            </w:tcBorders>
            <w:shd w:val="clear" w:color="auto" w:fill="auto"/>
            <w:noWrap/>
            <w:vAlign w:val="bottom"/>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Insignificante</w:t>
            </w:r>
          </w:p>
        </w:tc>
      </w:tr>
    </w:tbl>
    <w:p w:rsidR="00E135EB" w:rsidRDefault="00E135EB" w:rsidP="00E135EB">
      <w:pPr>
        <w:rPr>
          <w:i/>
          <w:lang w:val="es-ES"/>
        </w:rPr>
      </w:pPr>
    </w:p>
    <w:p w:rsidR="00E135EB" w:rsidRPr="00E135EB" w:rsidRDefault="00E135EB" w:rsidP="00E135EB">
      <w:pPr>
        <w:rPr>
          <w:lang w:val="es-ES"/>
        </w:rPr>
      </w:pPr>
      <w:r>
        <w:rPr>
          <w:lang w:val="es-ES"/>
        </w:rPr>
        <w:t xml:space="preserve"> </w:t>
      </w:r>
      <w:bookmarkStart w:id="115" w:name="_Toc421271295"/>
    </w:p>
    <w:p w:rsidR="00E135EB" w:rsidRDefault="00E135EB" w:rsidP="00E135EB">
      <w:pPr>
        <w:pStyle w:val="Ttulo3"/>
        <w:rPr>
          <w:lang w:val="es-ES"/>
        </w:rPr>
      </w:pPr>
      <w:bookmarkStart w:id="116" w:name="_Toc421794490"/>
      <w:r>
        <w:rPr>
          <w:lang w:val="es-ES"/>
        </w:rPr>
        <w:t>Riesgos identificados como críticos:</w:t>
      </w:r>
      <w:bookmarkEnd w:id="115"/>
      <w:bookmarkEnd w:id="116"/>
    </w:p>
    <w:tbl>
      <w:tblPr>
        <w:tblpPr w:leftFromText="141" w:rightFromText="141" w:vertAnchor="page" w:horzAnchor="margin" w:tblpY="11851"/>
        <w:tblW w:w="8779" w:type="dxa"/>
        <w:tblCellMar>
          <w:left w:w="70" w:type="dxa"/>
          <w:right w:w="70" w:type="dxa"/>
        </w:tblCellMar>
        <w:tblLook w:val="04A0" w:firstRow="1" w:lastRow="0" w:firstColumn="1" w:lastColumn="0" w:noHBand="0" w:noVBand="1"/>
      </w:tblPr>
      <w:tblGrid>
        <w:gridCol w:w="380"/>
        <w:gridCol w:w="5139"/>
        <w:gridCol w:w="1169"/>
        <w:gridCol w:w="1099"/>
        <w:gridCol w:w="992"/>
      </w:tblGrid>
      <w:tr w:rsidR="00E135EB" w:rsidRPr="00BC2CF5" w:rsidTr="00E135EB">
        <w:trPr>
          <w:trHeight w:val="315"/>
        </w:trPr>
        <w:tc>
          <w:tcPr>
            <w:tcW w:w="380" w:type="dxa"/>
            <w:tcBorders>
              <w:top w:val="single" w:sz="8" w:space="0" w:color="auto"/>
              <w:left w:val="single" w:sz="8" w:space="0" w:color="auto"/>
              <w:bottom w:val="nil"/>
              <w:right w:val="single" w:sz="4"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w:t>
            </w:r>
          </w:p>
        </w:tc>
        <w:tc>
          <w:tcPr>
            <w:tcW w:w="5139" w:type="dxa"/>
            <w:tcBorders>
              <w:top w:val="single" w:sz="8" w:space="0" w:color="auto"/>
              <w:left w:val="nil"/>
              <w:bottom w:val="nil"/>
              <w:right w:val="single" w:sz="4"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Riesgo</w:t>
            </w:r>
          </w:p>
        </w:tc>
        <w:tc>
          <w:tcPr>
            <w:tcW w:w="1169" w:type="dxa"/>
            <w:tcBorders>
              <w:top w:val="single" w:sz="8" w:space="0" w:color="auto"/>
              <w:left w:val="nil"/>
              <w:bottom w:val="nil"/>
              <w:right w:val="single" w:sz="4"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Probabilidad</w:t>
            </w:r>
          </w:p>
        </w:tc>
        <w:tc>
          <w:tcPr>
            <w:tcW w:w="1099" w:type="dxa"/>
            <w:tcBorders>
              <w:top w:val="single" w:sz="8" w:space="0" w:color="auto"/>
              <w:left w:val="nil"/>
              <w:bottom w:val="nil"/>
              <w:right w:val="single" w:sz="8"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Impacto</w:t>
            </w:r>
          </w:p>
        </w:tc>
        <w:tc>
          <w:tcPr>
            <w:tcW w:w="992" w:type="dxa"/>
            <w:tcBorders>
              <w:top w:val="single" w:sz="8" w:space="0" w:color="auto"/>
              <w:left w:val="single" w:sz="4" w:space="0" w:color="auto"/>
              <w:bottom w:val="nil"/>
              <w:right w:val="single" w:sz="8"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Resultado</w:t>
            </w:r>
          </w:p>
        </w:tc>
      </w:tr>
      <w:tr w:rsidR="00E135EB" w:rsidRPr="00BC2CF5" w:rsidTr="00E135EB">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w:t>
            </w:r>
          </w:p>
        </w:tc>
        <w:tc>
          <w:tcPr>
            <w:tcW w:w="5139" w:type="dxa"/>
            <w:tcBorders>
              <w:top w:val="single" w:sz="8" w:space="0" w:color="auto"/>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El equipo no llega al final con la totalidad exámenes rendidos</w:t>
            </w:r>
          </w:p>
        </w:tc>
        <w:tc>
          <w:tcPr>
            <w:tcW w:w="1169" w:type="dxa"/>
            <w:tcBorders>
              <w:top w:val="single" w:sz="8" w:space="0" w:color="auto"/>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Media</w:t>
            </w:r>
          </w:p>
        </w:tc>
        <w:tc>
          <w:tcPr>
            <w:tcW w:w="1099" w:type="dxa"/>
            <w:tcBorders>
              <w:top w:val="single" w:sz="8" w:space="0" w:color="auto"/>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Alto</w:t>
            </w:r>
          </w:p>
        </w:tc>
        <w:tc>
          <w:tcPr>
            <w:tcW w:w="992" w:type="dxa"/>
            <w:tcBorders>
              <w:top w:val="single" w:sz="8" w:space="0" w:color="auto"/>
              <w:left w:val="nil"/>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MS</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2</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Mala estimación de tiempos</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Alto</w:t>
            </w:r>
          </w:p>
        </w:tc>
        <w:tc>
          <w:tcPr>
            <w:tcW w:w="992" w:type="dxa"/>
            <w:tcBorders>
              <w:top w:val="nil"/>
              <w:left w:val="nil"/>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MS</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3</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Falta de conocimiento técnico</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Muy Alta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Medio</w:t>
            </w:r>
          </w:p>
        </w:tc>
        <w:tc>
          <w:tcPr>
            <w:tcW w:w="992" w:type="dxa"/>
            <w:tcBorders>
              <w:top w:val="nil"/>
              <w:left w:val="nil"/>
              <w:bottom w:val="single" w:sz="4" w:space="0" w:color="auto"/>
              <w:right w:val="single" w:sz="8" w:space="0" w:color="auto"/>
            </w:tcBorders>
            <w:shd w:val="clear" w:color="000000" w:fill="DA0000"/>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MS</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9</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Subestimar el alcance del sistema</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Media</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Alto</w:t>
            </w:r>
          </w:p>
        </w:tc>
        <w:tc>
          <w:tcPr>
            <w:tcW w:w="992" w:type="dxa"/>
            <w:tcBorders>
              <w:top w:val="nil"/>
              <w:left w:val="nil"/>
              <w:bottom w:val="single" w:sz="4" w:space="0" w:color="auto"/>
              <w:right w:val="single" w:sz="8" w:space="0" w:color="auto"/>
            </w:tcBorders>
            <w:shd w:val="clear" w:color="000000" w:fill="F4B084"/>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SG</w:t>
            </w:r>
          </w:p>
        </w:tc>
      </w:tr>
    </w:tbl>
    <w:p w:rsidR="00E135EB" w:rsidRPr="00E135EB" w:rsidRDefault="00E135EB" w:rsidP="00E135EB">
      <w:pPr>
        <w:rPr>
          <w:i/>
          <w:sz w:val="16"/>
          <w:lang w:val="es-ES"/>
        </w:rPr>
      </w:pPr>
    </w:p>
    <w:p w:rsidR="00E135EB" w:rsidRDefault="00E135EB" w:rsidP="00E135EB">
      <w:pPr>
        <w:rPr>
          <w:lang w:val="es-ES"/>
        </w:rPr>
      </w:pPr>
    </w:p>
    <w:p w:rsidR="00E135EB" w:rsidRDefault="00E135EB" w:rsidP="00E135EB">
      <w:pPr>
        <w:rPr>
          <w:lang w:val="es-ES"/>
        </w:rPr>
      </w:pPr>
    </w:p>
    <w:p w:rsidR="00E135EB" w:rsidRDefault="00E135EB" w:rsidP="00E135EB">
      <w:pPr>
        <w:rPr>
          <w:lang w:val="es-ES"/>
        </w:rPr>
      </w:pPr>
    </w:p>
    <w:p w:rsidR="00E135EB" w:rsidRDefault="00E135EB" w:rsidP="00E135EB">
      <w:pPr>
        <w:rPr>
          <w:lang w:val="es-ES"/>
        </w:rPr>
      </w:pPr>
    </w:p>
    <w:p w:rsidR="00E135EB" w:rsidRDefault="00E135EB" w:rsidP="00E135EB">
      <w:pPr>
        <w:pStyle w:val="Ttulo2"/>
        <w:rPr>
          <w:lang w:val="es-ES"/>
        </w:rPr>
      </w:pPr>
      <w:bookmarkStart w:id="117" w:name="_Toc421271296"/>
      <w:bookmarkStart w:id="118" w:name="_Toc421794491"/>
      <w:r>
        <w:rPr>
          <w:lang w:val="es-ES"/>
        </w:rPr>
        <w:lastRenderedPageBreak/>
        <w:t>Análisis Cuantitativo</w:t>
      </w:r>
      <w:bookmarkEnd w:id="117"/>
      <w:bookmarkEnd w:id="118"/>
    </w:p>
    <w:p w:rsidR="00E135EB" w:rsidRPr="00067811" w:rsidRDefault="00E135EB" w:rsidP="00F65034">
      <w:pPr>
        <w:jc w:val="both"/>
        <w:rPr>
          <w:lang w:val="es-ES"/>
        </w:rPr>
      </w:pPr>
      <w:r w:rsidRPr="00067811">
        <w:rPr>
          <w:lang w:val="es-ES"/>
        </w:rPr>
        <w:t>A continuación, el equipo ha definido para cada riesgo, su probabilidad de ocurrencia entre un número entre 0 y 1, y se ha considerado su impacto en días.</w:t>
      </w:r>
    </w:p>
    <w:p w:rsidR="00E135EB" w:rsidRPr="00067811" w:rsidRDefault="00E135EB" w:rsidP="00F65034">
      <w:pPr>
        <w:jc w:val="both"/>
        <w:rPr>
          <w:lang w:val="es-ES"/>
        </w:rPr>
      </w:pPr>
      <w:r w:rsidRPr="00067811">
        <w:rPr>
          <w:lang w:val="es-ES"/>
        </w:rPr>
        <w:t>A partir de esto se arriba al resultado de exposición del riesgo como el producto entre la probabilidad y el impacto.</w:t>
      </w:r>
    </w:p>
    <w:tbl>
      <w:tblPr>
        <w:tblpPr w:leftFromText="141" w:rightFromText="141" w:vertAnchor="page" w:horzAnchor="margin" w:tblpY="3211"/>
        <w:tblW w:w="9372" w:type="dxa"/>
        <w:tblCellMar>
          <w:left w:w="70" w:type="dxa"/>
          <w:right w:w="70" w:type="dxa"/>
        </w:tblCellMar>
        <w:tblLook w:val="04A0" w:firstRow="1" w:lastRow="0" w:firstColumn="1" w:lastColumn="0" w:noHBand="0" w:noVBand="1"/>
      </w:tblPr>
      <w:tblGrid>
        <w:gridCol w:w="20"/>
        <w:gridCol w:w="375"/>
        <w:gridCol w:w="65"/>
        <w:gridCol w:w="5387"/>
        <w:gridCol w:w="673"/>
        <w:gridCol w:w="496"/>
        <w:gridCol w:w="1079"/>
        <w:gridCol w:w="1277"/>
      </w:tblGrid>
      <w:tr w:rsidR="00E135EB" w:rsidRPr="00FF5849" w:rsidTr="00E135EB">
        <w:trPr>
          <w:trHeight w:val="505"/>
        </w:trPr>
        <w:tc>
          <w:tcPr>
            <w:tcW w:w="395" w:type="dxa"/>
            <w:gridSpan w:val="2"/>
            <w:tcBorders>
              <w:top w:val="single" w:sz="8" w:space="0" w:color="auto"/>
              <w:left w:val="single" w:sz="8" w:space="0" w:color="auto"/>
              <w:bottom w:val="single" w:sz="8" w:space="0" w:color="auto"/>
              <w:right w:val="single" w:sz="4" w:space="0" w:color="auto"/>
            </w:tcBorders>
            <w:shd w:val="clear" w:color="000000" w:fill="D9D9D9"/>
            <w:vAlign w:val="center"/>
            <w:hideMark/>
          </w:tcPr>
          <w:p w:rsidR="00E135EB" w:rsidRPr="00FF5849" w:rsidRDefault="00E135EB" w:rsidP="00E135EB">
            <w:pPr>
              <w:spacing w:before="0" w:after="0" w:line="240" w:lineRule="auto"/>
              <w:jc w:val="center"/>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w:t>
            </w:r>
          </w:p>
        </w:tc>
        <w:tc>
          <w:tcPr>
            <w:tcW w:w="5452" w:type="dxa"/>
            <w:gridSpan w:val="2"/>
            <w:tcBorders>
              <w:top w:val="single" w:sz="8" w:space="0" w:color="auto"/>
              <w:left w:val="nil"/>
              <w:bottom w:val="single" w:sz="8" w:space="0" w:color="auto"/>
              <w:right w:val="single" w:sz="4" w:space="0" w:color="auto"/>
            </w:tcBorders>
            <w:shd w:val="clear" w:color="000000" w:fill="D9D9D9"/>
            <w:vAlign w:val="center"/>
            <w:hideMark/>
          </w:tcPr>
          <w:p w:rsidR="00E135EB" w:rsidRPr="00FF5849" w:rsidRDefault="00E135EB" w:rsidP="00E135EB">
            <w:pPr>
              <w:spacing w:before="0" w:after="0" w:line="240" w:lineRule="auto"/>
              <w:jc w:val="center"/>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Denominación</w:t>
            </w:r>
          </w:p>
        </w:tc>
        <w:tc>
          <w:tcPr>
            <w:tcW w:w="1169" w:type="dxa"/>
            <w:gridSpan w:val="2"/>
            <w:tcBorders>
              <w:top w:val="single" w:sz="8" w:space="0" w:color="auto"/>
              <w:left w:val="nil"/>
              <w:bottom w:val="single" w:sz="8" w:space="0" w:color="auto"/>
              <w:right w:val="single" w:sz="4" w:space="0" w:color="auto"/>
            </w:tcBorders>
            <w:shd w:val="clear" w:color="000000" w:fill="D9D9D9"/>
            <w:vAlign w:val="center"/>
            <w:hideMark/>
          </w:tcPr>
          <w:p w:rsidR="00E135EB" w:rsidRPr="00FF5849" w:rsidRDefault="00E135EB" w:rsidP="00E135EB">
            <w:pPr>
              <w:spacing w:before="0" w:after="0" w:line="240" w:lineRule="auto"/>
              <w:jc w:val="center"/>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Probabilidad</w:t>
            </w:r>
          </w:p>
        </w:tc>
        <w:tc>
          <w:tcPr>
            <w:tcW w:w="1079" w:type="dxa"/>
            <w:tcBorders>
              <w:top w:val="single" w:sz="8" w:space="0" w:color="auto"/>
              <w:left w:val="nil"/>
              <w:bottom w:val="single" w:sz="8" w:space="0" w:color="auto"/>
              <w:right w:val="single" w:sz="4" w:space="0" w:color="auto"/>
            </w:tcBorders>
            <w:shd w:val="clear" w:color="000000" w:fill="D9D9D9"/>
            <w:vAlign w:val="center"/>
            <w:hideMark/>
          </w:tcPr>
          <w:p w:rsidR="00E135EB" w:rsidRPr="00FF5849" w:rsidRDefault="00E135EB" w:rsidP="00E135EB">
            <w:pPr>
              <w:spacing w:before="0" w:after="0" w:line="240" w:lineRule="auto"/>
              <w:jc w:val="center"/>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Impacto en días</w:t>
            </w:r>
          </w:p>
        </w:tc>
        <w:tc>
          <w:tcPr>
            <w:tcW w:w="1277" w:type="dxa"/>
            <w:tcBorders>
              <w:top w:val="single" w:sz="8" w:space="0" w:color="auto"/>
              <w:left w:val="nil"/>
              <w:bottom w:val="single" w:sz="8" w:space="0" w:color="auto"/>
              <w:right w:val="single" w:sz="8" w:space="0" w:color="auto"/>
            </w:tcBorders>
            <w:shd w:val="clear" w:color="000000" w:fill="D9D9D9"/>
            <w:vAlign w:val="center"/>
            <w:hideMark/>
          </w:tcPr>
          <w:p w:rsidR="00E135EB" w:rsidRPr="00FF5849" w:rsidRDefault="00E135EB" w:rsidP="00E135EB">
            <w:pPr>
              <w:spacing w:before="0" w:after="0" w:line="240" w:lineRule="auto"/>
              <w:jc w:val="center"/>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VME Exposición</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w:t>
            </w:r>
          </w:p>
        </w:tc>
        <w:tc>
          <w:tcPr>
            <w:tcW w:w="5452" w:type="dxa"/>
            <w:gridSpan w:val="2"/>
            <w:tcBorders>
              <w:top w:val="nil"/>
              <w:left w:val="nil"/>
              <w:bottom w:val="single" w:sz="4" w:space="0" w:color="auto"/>
              <w:right w:val="single" w:sz="4" w:space="0" w:color="auto"/>
            </w:tcBorders>
            <w:shd w:val="clear" w:color="000000" w:fill="F4B084"/>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El equipo no llega al final con la totalidad exámenes rendidos</w:t>
            </w:r>
          </w:p>
        </w:tc>
        <w:tc>
          <w:tcPr>
            <w:tcW w:w="1169" w:type="dxa"/>
            <w:gridSpan w:val="2"/>
            <w:tcBorders>
              <w:top w:val="nil"/>
              <w:left w:val="nil"/>
              <w:bottom w:val="single" w:sz="4" w:space="0" w:color="auto"/>
              <w:right w:val="single" w:sz="4" w:space="0" w:color="auto"/>
            </w:tcBorders>
            <w:shd w:val="clear" w:color="000000" w:fill="F4B0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0,4</w:t>
            </w:r>
          </w:p>
        </w:tc>
        <w:tc>
          <w:tcPr>
            <w:tcW w:w="1079" w:type="dxa"/>
            <w:tcBorders>
              <w:top w:val="nil"/>
              <w:left w:val="nil"/>
              <w:bottom w:val="single" w:sz="4" w:space="0" w:color="auto"/>
              <w:right w:val="single" w:sz="4" w:space="0" w:color="auto"/>
            </w:tcBorders>
            <w:shd w:val="clear" w:color="000000" w:fill="F4B0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60</w:t>
            </w:r>
          </w:p>
        </w:tc>
        <w:tc>
          <w:tcPr>
            <w:tcW w:w="1277" w:type="dxa"/>
            <w:tcBorders>
              <w:top w:val="nil"/>
              <w:left w:val="nil"/>
              <w:bottom w:val="single" w:sz="4" w:space="0" w:color="auto"/>
              <w:right w:val="single" w:sz="8" w:space="0" w:color="auto"/>
            </w:tcBorders>
            <w:shd w:val="clear" w:color="000000" w:fill="F4B0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24</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2</w:t>
            </w:r>
          </w:p>
        </w:tc>
        <w:tc>
          <w:tcPr>
            <w:tcW w:w="5452" w:type="dxa"/>
            <w:gridSpan w:val="2"/>
            <w:tcBorders>
              <w:top w:val="nil"/>
              <w:left w:val="nil"/>
              <w:bottom w:val="single" w:sz="4" w:space="0" w:color="auto"/>
              <w:right w:val="single" w:sz="4" w:space="0" w:color="auto"/>
            </w:tcBorders>
            <w:shd w:val="clear" w:color="auto" w:fill="F4AF84"/>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Mala estimación de tiempos</w:t>
            </w:r>
          </w:p>
        </w:tc>
        <w:tc>
          <w:tcPr>
            <w:tcW w:w="1169" w:type="dxa"/>
            <w:gridSpan w:val="2"/>
            <w:tcBorders>
              <w:top w:val="nil"/>
              <w:left w:val="nil"/>
              <w:bottom w:val="single" w:sz="4" w:space="0" w:color="auto"/>
              <w:right w:val="single" w:sz="4" w:space="0" w:color="auto"/>
            </w:tcBorders>
            <w:shd w:val="clear" w:color="auto" w:fill="F4AF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0,6</w:t>
            </w:r>
          </w:p>
        </w:tc>
        <w:tc>
          <w:tcPr>
            <w:tcW w:w="1079" w:type="dxa"/>
            <w:tcBorders>
              <w:top w:val="nil"/>
              <w:left w:val="nil"/>
              <w:bottom w:val="single" w:sz="4" w:space="0" w:color="auto"/>
              <w:right w:val="single" w:sz="4" w:space="0" w:color="auto"/>
            </w:tcBorders>
            <w:shd w:val="clear" w:color="auto" w:fill="F4AF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40</w:t>
            </w:r>
          </w:p>
        </w:tc>
        <w:tc>
          <w:tcPr>
            <w:tcW w:w="1277" w:type="dxa"/>
            <w:tcBorders>
              <w:top w:val="nil"/>
              <w:left w:val="nil"/>
              <w:bottom w:val="single" w:sz="4" w:space="0" w:color="auto"/>
              <w:right w:val="single" w:sz="8" w:space="0" w:color="auto"/>
            </w:tcBorders>
            <w:shd w:val="clear" w:color="auto" w:fill="F4AF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24</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w:t>
            </w:r>
          </w:p>
        </w:tc>
        <w:tc>
          <w:tcPr>
            <w:tcW w:w="5452" w:type="dxa"/>
            <w:gridSpan w:val="2"/>
            <w:tcBorders>
              <w:top w:val="nil"/>
              <w:left w:val="nil"/>
              <w:bottom w:val="single" w:sz="4" w:space="0" w:color="auto"/>
              <w:right w:val="single" w:sz="4" w:space="0" w:color="auto"/>
            </w:tcBorders>
            <w:shd w:val="clear" w:color="auto" w:fill="F4AF84"/>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Falta de conocimiento técnico</w:t>
            </w:r>
          </w:p>
        </w:tc>
        <w:tc>
          <w:tcPr>
            <w:tcW w:w="1169" w:type="dxa"/>
            <w:gridSpan w:val="2"/>
            <w:tcBorders>
              <w:top w:val="nil"/>
              <w:left w:val="nil"/>
              <w:bottom w:val="single" w:sz="4" w:space="0" w:color="auto"/>
              <w:right w:val="single" w:sz="4" w:space="0" w:color="auto"/>
            </w:tcBorders>
            <w:shd w:val="clear" w:color="000000" w:fill="F4B0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0,7</w:t>
            </w:r>
          </w:p>
        </w:tc>
        <w:tc>
          <w:tcPr>
            <w:tcW w:w="1079" w:type="dxa"/>
            <w:tcBorders>
              <w:top w:val="nil"/>
              <w:left w:val="nil"/>
              <w:bottom w:val="single" w:sz="4" w:space="0" w:color="auto"/>
              <w:right w:val="single" w:sz="4" w:space="0" w:color="auto"/>
            </w:tcBorders>
            <w:shd w:val="clear" w:color="000000" w:fill="F4B0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30</w:t>
            </w:r>
          </w:p>
        </w:tc>
        <w:tc>
          <w:tcPr>
            <w:tcW w:w="1277" w:type="dxa"/>
            <w:tcBorders>
              <w:top w:val="nil"/>
              <w:left w:val="nil"/>
              <w:bottom w:val="single" w:sz="4" w:space="0" w:color="auto"/>
              <w:right w:val="single" w:sz="8" w:space="0" w:color="auto"/>
            </w:tcBorders>
            <w:shd w:val="clear" w:color="000000" w:fill="F4B0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21</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4</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Enfermedades o problemas personales de un integrante</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0,1</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30</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5</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No se cumple con los plazos de entrega previstos</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0,2</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25</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5</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6</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El sistema no cumple con las expectativas de los usuarios</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0,4</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15</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6</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7</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Sobreasignación de tareas al equipo</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0,4</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25</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10</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8</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Falta de compromiso del equipo</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0,2</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35</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7</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9</w:t>
            </w:r>
          </w:p>
        </w:tc>
        <w:tc>
          <w:tcPr>
            <w:tcW w:w="5452" w:type="dxa"/>
            <w:gridSpan w:val="2"/>
            <w:tcBorders>
              <w:top w:val="nil"/>
              <w:left w:val="nil"/>
              <w:bottom w:val="single" w:sz="4" w:space="0" w:color="auto"/>
              <w:right w:val="single" w:sz="4" w:space="0" w:color="auto"/>
            </w:tcBorders>
            <w:shd w:val="clear" w:color="000000" w:fill="F4B084"/>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Subestimar el alcance del sistema</w:t>
            </w:r>
          </w:p>
        </w:tc>
        <w:tc>
          <w:tcPr>
            <w:tcW w:w="1169" w:type="dxa"/>
            <w:gridSpan w:val="2"/>
            <w:tcBorders>
              <w:top w:val="nil"/>
              <w:left w:val="nil"/>
              <w:bottom w:val="single" w:sz="4" w:space="0" w:color="auto"/>
              <w:right w:val="single" w:sz="4" w:space="0" w:color="auto"/>
            </w:tcBorders>
            <w:shd w:val="clear" w:color="000000" w:fill="F4B0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0,4</w:t>
            </w:r>
          </w:p>
        </w:tc>
        <w:tc>
          <w:tcPr>
            <w:tcW w:w="1079" w:type="dxa"/>
            <w:tcBorders>
              <w:top w:val="nil"/>
              <w:left w:val="nil"/>
              <w:bottom w:val="single" w:sz="4" w:space="0" w:color="auto"/>
              <w:right w:val="single" w:sz="4" w:space="0" w:color="auto"/>
            </w:tcBorders>
            <w:shd w:val="clear" w:color="000000" w:fill="F4B0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50</w:t>
            </w:r>
          </w:p>
        </w:tc>
        <w:tc>
          <w:tcPr>
            <w:tcW w:w="1277" w:type="dxa"/>
            <w:tcBorders>
              <w:top w:val="nil"/>
              <w:left w:val="nil"/>
              <w:bottom w:val="single" w:sz="4" w:space="0" w:color="auto"/>
              <w:right w:val="single" w:sz="8" w:space="0" w:color="auto"/>
            </w:tcBorders>
            <w:shd w:val="clear" w:color="000000" w:fill="F4B084"/>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20</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10</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Un integrante deje el proyecto</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0,07</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60</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4,2</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11</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Falta de liderazgo en el proyecto</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0,2</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25</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5</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12</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No cumplir todas las funcionalidades del producto</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0,4</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35</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14</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13</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Subestimar entregables de proyecto</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0,3</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30</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9</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14</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Los usuarios no se adaptan al sistema</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0,3</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25</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7,5</w:t>
            </w:r>
          </w:p>
        </w:tc>
      </w:tr>
      <w:tr w:rsidR="00E135EB" w:rsidRPr="00FF5849" w:rsidTr="00E135EB">
        <w:trPr>
          <w:trHeight w:val="252"/>
        </w:trPr>
        <w:tc>
          <w:tcPr>
            <w:tcW w:w="395" w:type="dxa"/>
            <w:gridSpan w:val="2"/>
            <w:tcBorders>
              <w:top w:val="nil"/>
              <w:left w:val="single" w:sz="8" w:space="0" w:color="auto"/>
              <w:bottom w:val="single" w:sz="4"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15</w:t>
            </w:r>
          </w:p>
        </w:tc>
        <w:tc>
          <w:tcPr>
            <w:tcW w:w="5452"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Falta de presupuesto para licencias de software</w:t>
            </w:r>
          </w:p>
        </w:tc>
        <w:tc>
          <w:tcPr>
            <w:tcW w:w="1169" w:type="dxa"/>
            <w:gridSpan w:val="2"/>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0,05</w:t>
            </w:r>
          </w:p>
        </w:tc>
        <w:tc>
          <w:tcPr>
            <w:tcW w:w="1079" w:type="dxa"/>
            <w:tcBorders>
              <w:top w:val="nil"/>
              <w:left w:val="nil"/>
              <w:bottom w:val="single" w:sz="4"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10</w:t>
            </w:r>
          </w:p>
        </w:tc>
        <w:tc>
          <w:tcPr>
            <w:tcW w:w="1277" w:type="dxa"/>
            <w:tcBorders>
              <w:top w:val="nil"/>
              <w:left w:val="nil"/>
              <w:bottom w:val="single" w:sz="4"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0,5</w:t>
            </w:r>
          </w:p>
        </w:tc>
      </w:tr>
      <w:tr w:rsidR="00E135EB" w:rsidRPr="00FF5849" w:rsidTr="00E135EB">
        <w:trPr>
          <w:trHeight w:val="265"/>
        </w:trPr>
        <w:tc>
          <w:tcPr>
            <w:tcW w:w="395" w:type="dxa"/>
            <w:gridSpan w:val="2"/>
            <w:tcBorders>
              <w:top w:val="nil"/>
              <w:left w:val="single" w:sz="8" w:space="0" w:color="auto"/>
              <w:bottom w:val="single" w:sz="8" w:space="0" w:color="auto"/>
              <w:right w:val="single" w:sz="4" w:space="0" w:color="auto"/>
            </w:tcBorders>
            <w:shd w:val="clear" w:color="000000" w:fill="F2F2F2"/>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16</w:t>
            </w:r>
          </w:p>
        </w:tc>
        <w:tc>
          <w:tcPr>
            <w:tcW w:w="5452" w:type="dxa"/>
            <w:gridSpan w:val="2"/>
            <w:tcBorders>
              <w:top w:val="nil"/>
              <w:left w:val="nil"/>
              <w:bottom w:val="single" w:sz="8" w:space="0" w:color="auto"/>
              <w:right w:val="single" w:sz="4" w:space="0" w:color="auto"/>
            </w:tcBorders>
            <w:shd w:val="clear" w:color="auto" w:fill="auto"/>
            <w:noWrap/>
            <w:vAlign w:val="bottom"/>
            <w:hideMark/>
          </w:tcPr>
          <w:p w:rsidR="00E135EB" w:rsidRPr="00FF5849"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Falta de equipamiento para desarrollo</w:t>
            </w:r>
          </w:p>
        </w:tc>
        <w:tc>
          <w:tcPr>
            <w:tcW w:w="1169" w:type="dxa"/>
            <w:gridSpan w:val="2"/>
            <w:tcBorders>
              <w:top w:val="nil"/>
              <w:left w:val="nil"/>
              <w:bottom w:val="single" w:sz="8" w:space="0" w:color="auto"/>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0,1</w:t>
            </w:r>
          </w:p>
        </w:tc>
        <w:tc>
          <w:tcPr>
            <w:tcW w:w="1079" w:type="dxa"/>
            <w:tcBorders>
              <w:top w:val="nil"/>
              <w:left w:val="nil"/>
              <w:bottom w:val="nil"/>
              <w:right w:val="single" w:sz="4"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30</w:t>
            </w:r>
          </w:p>
        </w:tc>
        <w:tc>
          <w:tcPr>
            <w:tcW w:w="1277" w:type="dxa"/>
            <w:tcBorders>
              <w:top w:val="nil"/>
              <w:left w:val="nil"/>
              <w:bottom w:val="nil"/>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w:t>
            </w:r>
          </w:p>
        </w:tc>
      </w:tr>
      <w:tr w:rsidR="00E135EB" w:rsidRPr="00FF5849" w:rsidTr="00E135EB">
        <w:trPr>
          <w:trHeight w:val="252"/>
        </w:trPr>
        <w:tc>
          <w:tcPr>
            <w:tcW w:w="395" w:type="dxa"/>
            <w:gridSpan w:val="2"/>
            <w:tcBorders>
              <w:top w:val="nil"/>
              <w:left w:val="nil"/>
              <w:bottom w:val="nil"/>
              <w:right w:val="nil"/>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p>
        </w:tc>
        <w:tc>
          <w:tcPr>
            <w:tcW w:w="5452" w:type="dxa"/>
            <w:gridSpan w:val="2"/>
            <w:tcBorders>
              <w:top w:val="nil"/>
              <w:left w:val="nil"/>
              <w:bottom w:val="nil"/>
              <w:right w:val="nil"/>
            </w:tcBorders>
            <w:shd w:val="clear" w:color="auto" w:fill="auto"/>
            <w:noWrap/>
            <w:vAlign w:val="bottom"/>
            <w:hideMark/>
          </w:tcPr>
          <w:p w:rsidR="00E135EB" w:rsidRPr="00FF5849" w:rsidRDefault="00E135EB" w:rsidP="00E135EB">
            <w:pPr>
              <w:spacing w:before="0" w:after="0" w:line="240" w:lineRule="auto"/>
              <w:rPr>
                <w:rFonts w:ascii="Times New Roman" w:eastAsia="Times New Roman" w:hAnsi="Times New Roman" w:cs="Times New Roman"/>
                <w:sz w:val="20"/>
                <w:szCs w:val="20"/>
                <w:lang w:val="es-ES" w:eastAsia="es-ES"/>
              </w:rPr>
            </w:pPr>
          </w:p>
        </w:tc>
        <w:tc>
          <w:tcPr>
            <w:tcW w:w="1169" w:type="dxa"/>
            <w:gridSpan w:val="2"/>
            <w:tcBorders>
              <w:top w:val="nil"/>
              <w:left w:val="nil"/>
              <w:bottom w:val="nil"/>
              <w:right w:val="nil"/>
            </w:tcBorders>
            <w:shd w:val="clear" w:color="auto" w:fill="auto"/>
            <w:noWrap/>
            <w:vAlign w:val="bottom"/>
            <w:hideMark/>
          </w:tcPr>
          <w:p w:rsidR="00E135EB" w:rsidRPr="00FF5849" w:rsidRDefault="00E135EB" w:rsidP="00E135EB">
            <w:pPr>
              <w:spacing w:before="0" w:after="0" w:line="240" w:lineRule="auto"/>
              <w:rPr>
                <w:rFonts w:ascii="Times New Roman" w:eastAsia="Times New Roman" w:hAnsi="Times New Roman" w:cs="Times New Roman"/>
                <w:sz w:val="20"/>
                <w:szCs w:val="20"/>
                <w:lang w:val="es-ES" w:eastAsia="es-ES"/>
              </w:rPr>
            </w:pPr>
          </w:p>
        </w:tc>
        <w:tc>
          <w:tcPr>
            <w:tcW w:w="1079" w:type="dxa"/>
            <w:tcBorders>
              <w:top w:val="single" w:sz="8" w:space="0" w:color="auto"/>
              <w:left w:val="single" w:sz="8" w:space="0" w:color="auto"/>
              <w:bottom w:val="nil"/>
              <w:right w:val="nil"/>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Total</w:t>
            </w:r>
          </w:p>
        </w:tc>
        <w:tc>
          <w:tcPr>
            <w:tcW w:w="1277" w:type="dxa"/>
            <w:tcBorders>
              <w:top w:val="single" w:sz="8" w:space="0" w:color="auto"/>
              <w:left w:val="single" w:sz="4" w:space="0" w:color="auto"/>
              <w:bottom w:val="nil"/>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163,2</w:t>
            </w:r>
          </w:p>
        </w:tc>
      </w:tr>
      <w:tr w:rsidR="00E135EB" w:rsidRPr="00FF5849" w:rsidTr="00E135EB">
        <w:trPr>
          <w:trHeight w:val="265"/>
        </w:trPr>
        <w:tc>
          <w:tcPr>
            <w:tcW w:w="395" w:type="dxa"/>
            <w:gridSpan w:val="2"/>
            <w:tcBorders>
              <w:top w:val="nil"/>
              <w:left w:val="nil"/>
              <w:bottom w:val="nil"/>
              <w:right w:val="nil"/>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p>
        </w:tc>
        <w:tc>
          <w:tcPr>
            <w:tcW w:w="5452" w:type="dxa"/>
            <w:gridSpan w:val="2"/>
            <w:tcBorders>
              <w:top w:val="nil"/>
              <w:left w:val="nil"/>
              <w:bottom w:val="nil"/>
              <w:right w:val="nil"/>
            </w:tcBorders>
            <w:shd w:val="clear" w:color="auto" w:fill="auto"/>
            <w:noWrap/>
            <w:vAlign w:val="bottom"/>
            <w:hideMark/>
          </w:tcPr>
          <w:p w:rsidR="00E135EB" w:rsidRPr="00FF5849" w:rsidRDefault="00E135EB" w:rsidP="00E135EB">
            <w:pPr>
              <w:spacing w:before="0" w:after="0" w:line="240" w:lineRule="auto"/>
              <w:rPr>
                <w:rFonts w:ascii="Times New Roman" w:eastAsia="Times New Roman" w:hAnsi="Times New Roman" w:cs="Times New Roman"/>
                <w:sz w:val="20"/>
                <w:szCs w:val="20"/>
                <w:lang w:val="es-ES" w:eastAsia="es-ES"/>
              </w:rPr>
            </w:pPr>
          </w:p>
        </w:tc>
        <w:tc>
          <w:tcPr>
            <w:tcW w:w="1169" w:type="dxa"/>
            <w:gridSpan w:val="2"/>
            <w:tcBorders>
              <w:top w:val="nil"/>
              <w:left w:val="nil"/>
              <w:bottom w:val="nil"/>
              <w:right w:val="nil"/>
            </w:tcBorders>
            <w:shd w:val="clear" w:color="auto" w:fill="auto"/>
            <w:noWrap/>
            <w:vAlign w:val="bottom"/>
            <w:hideMark/>
          </w:tcPr>
          <w:p w:rsidR="00E135EB" w:rsidRPr="00FF5849" w:rsidRDefault="00E135EB" w:rsidP="00E135EB">
            <w:pPr>
              <w:spacing w:before="0" w:after="0" w:line="240" w:lineRule="auto"/>
              <w:rPr>
                <w:rFonts w:ascii="Times New Roman" w:eastAsia="Times New Roman" w:hAnsi="Times New Roman" w:cs="Times New Roman"/>
                <w:sz w:val="20"/>
                <w:szCs w:val="20"/>
                <w:lang w:val="es-ES" w:eastAsia="es-ES"/>
              </w:rPr>
            </w:pPr>
          </w:p>
        </w:tc>
        <w:tc>
          <w:tcPr>
            <w:tcW w:w="1079" w:type="dxa"/>
            <w:tcBorders>
              <w:top w:val="nil"/>
              <w:left w:val="single" w:sz="8" w:space="0" w:color="auto"/>
              <w:bottom w:val="single" w:sz="8" w:space="0" w:color="auto"/>
              <w:right w:val="nil"/>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35%</w:t>
            </w:r>
          </w:p>
        </w:tc>
        <w:tc>
          <w:tcPr>
            <w:tcW w:w="1277" w:type="dxa"/>
            <w:tcBorders>
              <w:top w:val="nil"/>
              <w:left w:val="single" w:sz="4" w:space="0" w:color="auto"/>
              <w:bottom w:val="single" w:sz="8" w:space="0" w:color="auto"/>
              <w:right w:val="single" w:sz="8" w:space="0" w:color="auto"/>
            </w:tcBorders>
            <w:shd w:val="clear" w:color="auto" w:fill="auto"/>
            <w:noWrap/>
            <w:vAlign w:val="bottom"/>
            <w:hideMark/>
          </w:tcPr>
          <w:p w:rsidR="00E135EB" w:rsidRPr="00FF5849" w:rsidRDefault="00E135EB" w:rsidP="00E135EB">
            <w:pPr>
              <w:spacing w:before="0" w:after="0" w:line="240" w:lineRule="auto"/>
              <w:jc w:val="right"/>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57,12</w:t>
            </w:r>
          </w:p>
        </w:tc>
      </w:tr>
      <w:tr w:rsidR="00E135EB" w:rsidRPr="00FF5849" w:rsidTr="00E135EB">
        <w:trPr>
          <w:gridBefore w:val="1"/>
          <w:gridAfter w:val="3"/>
          <w:wBefore w:w="20" w:type="dxa"/>
          <w:wAfter w:w="2852" w:type="dxa"/>
          <w:trHeight w:val="300"/>
        </w:trPr>
        <w:tc>
          <w:tcPr>
            <w:tcW w:w="440" w:type="dxa"/>
            <w:gridSpan w:val="2"/>
            <w:tcBorders>
              <w:top w:val="nil"/>
              <w:left w:val="nil"/>
              <w:bottom w:val="nil"/>
              <w:right w:val="nil"/>
            </w:tcBorders>
            <w:shd w:val="clear" w:color="000000" w:fill="F4B084"/>
            <w:noWrap/>
            <w:vAlign w:val="bottom"/>
            <w:hideMark/>
          </w:tcPr>
          <w:p w:rsidR="00E135EB" w:rsidRPr="00FF5849" w:rsidRDefault="00E135EB" w:rsidP="00E135EB">
            <w:pPr>
              <w:spacing w:before="0" w:after="0" w:line="240" w:lineRule="auto"/>
              <w:rPr>
                <w:rFonts w:ascii="Calibri" w:eastAsia="Times New Roman" w:hAnsi="Calibri" w:cs="Times New Roman"/>
                <w:color w:val="000000"/>
                <w:lang w:val="es-ES" w:eastAsia="es-ES"/>
              </w:rPr>
            </w:pPr>
            <w:r w:rsidRPr="00FF5849">
              <w:rPr>
                <w:rFonts w:ascii="Calibri" w:eastAsia="Times New Roman" w:hAnsi="Calibri" w:cs="Times New Roman"/>
                <w:color w:val="000000"/>
                <w:lang w:val="es-ES" w:eastAsia="es-ES"/>
              </w:rPr>
              <w:t> </w:t>
            </w:r>
          </w:p>
        </w:tc>
        <w:tc>
          <w:tcPr>
            <w:tcW w:w="6060" w:type="dxa"/>
            <w:gridSpan w:val="2"/>
            <w:tcBorders>
              <w:top w:val="nil"/>
              <w:left w:val="nil"/>
              <w:bottom w:val="nil"/>
              <w:right w:val="nil"/>
            </w:tcBorders>
            <w:shd w:val="clear" w:color="auto" w:fill="auto"/>
            <w:noWrap/>
            <w:vAlign w:val="bottom"/>
            <w:hideMark/>
          </w:tcPr>
          <w:p w:rsidR="00E135EB" w:rsidRPr="00067811" w:rsidRDefault="00E135EB" w:rsidP="00E135EB">
            <w:pPr>
              <w:spacing w:before="0" w:after="0" w:line="240" w:lineRule="auto"/>
              <w:rPr>
                <w:rFonts w:eastAsia="Times New Roman" w:cs="Times New Roman"/>
                <w:color w:val="000000"/>
                <w:lang w:val="es-ES" w:eastAsia="es-ES"/>
              </w:rPr>
            </w:pPr>
            <w:r w:rsidRPr="00067811">
              <w:rPr>
                <w:rFonts w:eastAsia="Times New Roman" w:cs="Times New Roman"/>
                <w:color w:val="000000"/>
                <w:lang w:val="es-ES" w:eastAsia="es-ES"/>
              </w:rPr>
              <w:t>Riesgos a cubrir</w:t>
            </w:r>
          </w:p>
        </w:tc>
      </w:tr>
    </w:tbl>
    <w:p w:rsidR="00E135EB" w:rsidRPr="00FF5849" w:rsidRDefault="00E135EB" w:rsidP="00E135EB">
      <w:pPr>
        <w:rPr>
          <w:sz w:val="2"/>
          <w:lang w:val="es-ES"/>
        </w:rPr>
      </w:pPr>
    </w:p>
    <w:p w:rsidR="00E135EB" w:rsidRDefault="00E135EB" w:rsidP="00E135EB">
      <w:pPr>
        <w:pStyle w:val="Ttulo3"/>
        <w:rPr>
          <w:lang w:val="es-ES"/>
        </w:rPr>
      </w:pPr>
      <w:bookmarkStart w:id="119" w:name="_Toc421271297"/>
      <w:bookmarkStart w:id="120" w:name="_Toc421794492"/>
      <w:r>
        <w:rPr>
          <w:lang w:val="es-ES"/>
        </w:rPr>
        <w:t>Riesgos identificados como críticos:</w:t>
      </w:r>
      <w:bookmarkEnd w:id="119"/>
      <w:bookmarkEnd w:id="120"/>
    </w:p>
    <w:p w:rsidR="00E135EB" w:rsidRPr="00067811" w:rsidRDefault="00E135EB" w:rsidP="00F65034">
      <w:pPr>
        <w:jc w:val="both"/>
        <w:rPr>
          <w:lang w:val="es-ES"/>
        </w:rPr>
      </w:pPr>
      <w:r w:rsidRPr="00067811">
        <w:rPr>
          <w:lang w:val="es-ES"/>
        </w:rPr>
        <w:t xml:space="preserve">A partir de lo siguiente, hemos identificado </w:t>
      </w:r>
      <w:r>
        <w:rPr>
          <w:lang w:val="es-ES"/>
        </w:rPr>
        <w:t>cuatro riesgos como críticos</w:t>
      </w:r>
      <w:r w:rsidRPr="00067811">
        <w:rPr>
          <w:lang w:val="es-ES"/>
        </w:rPr>
        <w:t>, cubriendo un 35% del total de exposiciones de los riesgos.</w:t>
      </w:r>
    </w:p>
    <w:tbl>
      <w:tblPr>
        <w:tblpPr w:leftFromText="141" w:rightFromText="141" w:vertAnchor="page" w:horzAnchor="margin" w:tblpY="10561"/>
        <w:tblW w:w="8787" w:type="dxa"/>
        <w:tblCellMar>
          <w:left w:w="70" w:type="dxa"/>
          <w:right w:w="70" w:type="dxa"/>
        </w:tblCellMar>
        <w:tblLook w:val="04A0" w:firstRow="1" w:lastRow="0" w:firstColumn="1" w:lastColumn="0" w:noHBand="0" w:noVBand="1"/>
      </w:tblPr>
      <w:tblGrid>
        <w:gridCol w:w="380"/>
        <w:gridCol w:w="5139"/>
        <w:gridCol w:w="1169"/>
        <w:gridCol w:w="1099"/>
        <w:gridCol w:w="1000"/>
      </w:tblGrid>
      <w:tr w:rsidR="00E135EB" w:rsidRPr="00BC2CF5" w:rsidTr="00E135EB">
        <w:trPr>
          <w:trHeight w:val="315"/>
        </w:trPr>
        <w:tc>
          <w:tcPr>
            <w:tcW w:w="380" w:type="dxa"/>
            <w:tcBorders>
              <w:top w:val="single" w:sz="8" w:space="0" w:color="auto"/>
              <w:left w:val="single" w:sz="8" w:space="0" w:color="auto"/>
              <w:bottom w:val="nil"/>
              <w:right w:val="single" w:sz="4"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w:t>
            </w:r>
          </w:p>
        </w:tc>
        <w:tc>
          <w:tcPr>
            <w:tcW w:w="5139" w:type="dxa"/>
            <w:tcBorders>
              <w:top w:val="single" w:sz="8" w:space="0" w:color="auto"/>
              <w:left w:val="nil"/>
              <w:bottom w:val="nil"/>
              <w:right w:val="single" w:sz="4"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Riesgo</w:t>
            </w:r>
          </w:p>
        </w:tc>
        <w:tc>
          <w:tcPr>
            <w:tcW w:w="1169" w:type="dxa"/>
            <w:tcBorders>
              <w:top w:val="single" w:sz="8" w:space="0" w:color="auto"/>
              <w:left w:val="nil"/>
              <w:bottom w:val="nil"/>
              <w:right w:val="single" w:sz="4"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Probabilidad</w:t>
            </w:r>
          </w:p>
        </w:tc>
        <w:tc>
          <w:tcPr>
            <w:tcW w:w="1099" w:type="dxa"/>
            <w:tcBorders>
              <w:top w:val="single" w:sz="8" w:space="0" w:color="auto"/>
              <w:left w:val="nil"/>
              <w:bottom w:val="nil"/>
              <w:right w:val="single" w:sz="8" w:space="0" w:color="auto"/>
            </w:tcBorders>
            <w:shd w:val="clear" w:color="000000" w:fill="D9D9D9"/>
            <w:noWrap/>
            <w:vAlign w:val="bottom"/>
            <w:hideMark/>
          </w:tcPr>
          <w:p w:rsidR="00E135EB" w:rsidRPr="00BC2CF5" w:rsidRDefault="00E135EB" w:rsidP="00E135EB">
            <w:pPr>
              <w:spacing w:before="0" w:after="0" w:line="240" w:lineRule="auto"/>
              <w:jc w:val="center"/>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Impacto</w:t>
            </w:r>
            <w:r>
              <w:rPr>
                <w:rFonts w:ascii="Calibri" w:eastAsia="Times New Roman" w:hAnsi="Calibri" w:cs="Times New Roman"/>
                <w:color w:val="000000"/>
                <w:sz w:val="20"/>
                <w:lang w:val="es-ES" w:eastAsia="es-ES"/>
              </w:rPr>
              <w:t xml:space="preserve"> en días</w:t>
            </w:r>
          </w:p>
        </w:tc>
        <w:tc>
          <w:tcPr>
            <w:tcW w:w="1000" w:type="dxa"/>
            <w:tcBorders>
              <w:top w:val="single" w:sz="8" w:space="0" w:color="auto"/>
              <w:left w:val="single" w:sz="4" w:space="0" w:color="auto"/>
              <w:bottom w:val="nil"/>
              <w:right w:val="single" w:sz="8" w:space="0" w:color="auto"/>
            </w:tcBorders>
            <w:shd w:val="clear" w:color="000000" w:fill="D9D9D9"/>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VME Exposición</w:t>
            </w:r>
          </w:p>
        </w:tc>
      </w:tr>
      <w:tr w:rsidR="00E135EB" w:rsidRPr="00BC2CF5" w:rsidTr="00E135EB">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w:t>
            </w:r>
          </w:p>
        </w:tc>
        <w:tc>
          <w:tcPr>
            <w:tcW w:w="5139" w:type="dxa"/>
            <w:tcBorders>
              <w:top w:val="single" w:sz="8" w:space="0" w:color="auto"/>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El equipo no llega al final con la totalidad exámenes rendidos</w:t>
            </w:r>
          </w:p>
        </w:tc>
        <w:tc>
          <w:tcPr>
            <w:tcW w:w="1169" w:type="dxa"/>
            <w:tcBorders>
              <w:top w:val="single" w:sz="8" w:space="0" w:color="auto"/>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0,4</w:t>
            </w:r>
          </w:p>
        </w:tc>
        <w:tc>
          <w:tcPr>
            <w:tcW w:w="1099" w:type="dxa"/>
            <w:tcBorders>
              <w:top w:val="single" w:sz="8" w:space="0" w:color="auto"/>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60</w:t>
            </w:r>
          </w:p>
        </w:tc>
        <w:tc>
          <w:tcPr>
            <w:tcW w:w="1000" w:type="dxa"/>
            <w:tcBorders>
              <w:top w:val="single" w:sz="8" w:space="0" w:color="auto"/>
              <w:left w:val="nil"/>
              <w:bottom w:val="single" w:sz="4" w:space="0" w:color="auto"/>
              <w:right w:val="single" w:sz="8" w:space="0" w:color="auto"/>
            </w:tcBorders>
            <w:shd w:val="clear" w:color="auto" w:fill="FFFFFF" w:themeFill="background1"/>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24</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2</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Mala estimación de tiempos</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0,6</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40</w:t>
            </w:r>
          </w:p>
        </w:tc>
        <w:tc>
          <w:tcPr>
            <w:tcW w:w="1000" w:type="dxa"/>
            <w:tcBorders>
              <w:top w:val="nil"/>
              <w:left w:val="nil"/>
              <w:bottom w:val="single" w:sz="4" w:space="0" w:color="auto"/>
              <w:right w:val="single" w:sz="8" w:space="0" w:color="auto"/>
            </w:tcBorders>
            <w:shd w:val="clear" w:color="auto" w:fill="FFFFFF" w:themeFill="background1"/>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24</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3</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Falta de conocimiento técnico</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0,7</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30</w:t>
            </w:r>
          </w:p>
        </w:tc>
        <w:tc>
          <w:tcPr>
            <w:tcW w:w="1000" w:type="dxa"/>
            <w:tcBorders>
              <w:top w:val="nil"/>
              <w:left w:val="nil"/>
              <w:bottom w:val="single" w:sz="4" w:space="0" w:color="auto"/>
              <w:right w:val="single" w:sz="8" w:space="0" w:color="auto"/>
            </w:tcBorders>
            <w:shd w:val="clear" w:color="auto" w:fill="FFFFFF" w:themeFill="background1"/>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21</w:t>
            </w:r>
          </w:p>
        </w:tc>
      </w:tr>
      <w:tr w:rsidR="00E135EB" w:rsidRPr="00BC2CF5" w:rsidTr="00E135EB">
        <w:trPr>
          <w:trHeight w:val="300"/>
        </w:trPr>
        <w:tc>
          <w:tcPr>
            <w:tcW w:w="380" w:type="dxa"/>
            <w:tcBorders>
              <w:top w:val="nil"/>
              <w:left w:val="single" w:sz="8" w:space="0" w:color="auto"/>
              <w:bottom w:val="single" w:sz="4" w:space="0" w:color="auto"/>
              <w:right w:val="single" w:sz="4" w:space="0" w:color="auto"/>
            </w:tcBorders>
            <w:shd w:val="clear" w:color="000000" w:fill="F2F2F2"/>
            <w:noWrap/>
            <w:vAlign w:val="bottom"/>
            <w:hideMark/>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9</w:t>
            </w:r>
          </w:p>
        </w:tc>
        <w:tc>
          <w:tcPr>
            <w:tcW w:w="513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Subestimar el alcance del sistema</w:t>
            </w:r>
          </w:p>
        </w:tc>
        <w:tc>
          <w:tcPr>
            <w:tcW w:w="116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0,4</w:t>
            </w:r>
          </w:p>
        </w:tc>
        <w:tc>
          <w:tcPr>
            <w:tcW w:w="1099" w:type="dxa"/>
            <w:tcBorders>
              <w:top w:val="nil"/>
              <w:left w:val="nil"/>
              <w:bottom w:val="single" w:sz="4" w:space="0" w:color="auto"/>
              <w:right w:val="single" w:sz="4" w:space="0" w:color="auto"/>
            </w:tcBorders>
            <w:shd w:val="clear" w:color="auto" w:fill="auto"/>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50</w:t>
            </w:r>
          </w:p>
        </w:tc>
        <w:tc>
          <w:tcPr>
            <w:tcW w:w="1000" w:type="dxa"/>
            <w:tcBorders>
              <w:top w:val="nil"/>
              <w:left w:val="nil"/>
              <w:bottom w:val="single" w:sz="4" w:space="0" w:color="auto"/>
              <w:right w:val="single" w:sz="8" w:space="0" w:color="auto"/>
            </w:tcBorders>
            <w:shd w:val="clear" w:color="auto" w:fill="FFFFFF" w:themeFill="background1"/>
            <w:noWrap/>
            <w:vAlign w:val="bottom"/>
            <w:hideMark/>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20</w:t>
            </w:r>
          </w:p>
        </w:tc>
      </w:tr>
      <w:tr w:rsidR="00E135EB" w:rsidRPr="00741BE7" w:rsidTr="00E135EB">
        <w:trPr>
          <w:trHeight w:val="300"/>
        </w:trPr>
        <w:tc>
          <w:tcPr>
            <w:tcW w:w="380" w:type="dxa"/>
            <w:tcBorders>
              <w:top w:val="single" w:sz="4" w:space="0" w:color="auto"/>
              <w:left w:val="single" w:sz="8" w:space="0" w:color="auto"/>
              <w:bottom w:val="single" w:sz="4" w:space="0" w:color="auto"/>
              <w:right w:val="single" w:sz="4" w:space="0" w:color="auto"/>
            </w:tcBorders>
            <w:shd w:val="clear" w:color="000000" w:fill="F2F2F2"/>
            <w:noWrap/>
            <w:vAlign w:val="bottom"/>
          </w:tcPr>
          <w:p w:rsidR="00E135EB" w:rsidRPr="00BC2CF5" w:rsidRDefault="00E135EB" w:rsidP="00E135EB">
            <w:pPr>
              <w:spacing w:before="0" w:after="0" w:line="240" w:lineRule="auto"/>
              <w:jc w:val="right"/>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16</w:t>
            </w:r>
          </w:p>
        </w:tc>
        <w:tc>
          <w:tcPr>
            <w:tcW w:w="5139" w:type="dxa"/>
            <w:tcBorders>
              <w:top w:val="single" w:sz="4" w:space="0" w:color="auto"/>
              <w:left w:val="nil"/>
              <w:bottom w:val="single" w:sz="4" w:space="0" w:color="auto"/>
              <w:right w:val="single" w:sz="4" w:space="0" w:color="auto"/>
            </w:tcBorders>
            <w:shd w:val="clear" w:color="auto" w:fill="auto"/>
            <w:noWrap/>
            <w:vAlign w:val="bottom"/>
          </w:tcPr>
          <w:p w:rsidR="00E135EB" w:rsidRPr="00BC2CF5" w:rsidRDefault="00E135EB" w:rsidP="00E135EB">
            <w:pPr>
              <w:spacing w:before="0" w:after="0" w:line="240" w:lineRule="auto"/>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Falta de equipamiento para desarrollo</w:t>
            </w:r>
          </w:p>
        </w:tc>
        <w:tc>
          <w:tcPr>
            <w:tcW w:w="1169" w:type="dxa"/>
            <w:tcBorders>
              <w:top w:val="single" w:sz="4" w:space="0" w:color="auto"/>
              <w:left w:val="nil"/>
              <w:bottom w:val="single" w:sz="4" w:space="0" w:color="auto"/>
              <w:right w:val="single" w:sz="4" w:space="0" w:color="auto"/>
            </w:tcBorders>
            <w:shd w:val="clear" w:color="auto" w:fill="auto"/>
            <w:noWrap/>
            <w:vAlign w:val="bottom"/>
          </w:tcPr>
          <w:p w:rsidR="00E135EB"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0,3</w:t>
            </w:r>
          </w:p>
        </w:tc>
        <w:tc>
          <w:tcPr>
            <w:tcW w:w="1099" w:type="dxa"/>
            <w:tcBorders>
              <w:top w:val="single" w:sz="4" w:space="0" w:color="auto"/>
              <w:left w:val="nil"/>
              <w:bottom w:val="single" w:sz="4" w:space="0" w:color="auto"/>
              <w:right w:val="single" w:sz="4" w:space="0" w:color="auto"/>
            </w:tcBorders>
            <w:shd w:val="clear" w:color="auto" w:fill="auto"/>
            <w:noWrap/>
            <w:vAlign w:val="bottom"/>
          </w:tcPr>
          <w:p w:rsidR="00E135EB"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15</w:t>
            </w:r>
          </w:p>
        </w:tc>
        <w:tc>
          <w:tcPr>
            <w:tcW w:w="1000" w:type="dxa"/>
            <w:tcBorders>
              <w:top w:val="single" w:sz="4" w:space="0" w:color="auto"/>
              <w:left w:val="nil"/>
              <w:bottom w:val="single" w:sz="4" w:space="0" w:color="auto"/>
              <w:right w:val="single" w:sz="8" w:space="0" w:color="auto"/>
            </w:tcBorders>
            <w:shd w:val="clear" w:color="auto" w:fill="FFFFFF" w:themeFill="background1"/>
            <w:noWrap/>
            <w:vAlign w:val="bottom"/>
          </w:tcPr>
          <w:p w:rsidR="00E135EB" w:rsidRDefault="00E135EB" w:rsidP="00E135EB">
            <w:pPr>
              <w:spacing w:before="0" w:after="0" w:line="240" w:lineRule="auto"/>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4,5</w:t>
            </w:r>
          </w:p>
        </w:tc>
      </w:tr>
    </w:tbl>
    <w:p w:rsidR="00E135EB" w:rsidRDefault="00E135EB" w:rsidP="00E135EB">
      <w:pPr>
        <w:rPr>
          <w:lang w:val="es-ES"/>
        </w:rPr>
      </w:pPr>
    </w:p>
    <w:p w:rsidR="00E135EB" w:rsidRDefault="00E135EB" w:rsidP="00E135EB">
      <w:pPr>
        <w:rPr>
          <w:lang w:val="es-ES"/>
        </w:rPr>
      </w:pPr>
    </w:p>
    <w:p w:rsidR="00E135EB" w:rsidRDefault="00E135EB" w:rsidP="00E135EB">
      <w:pPr>
        <w:rPr>
          <w:lang w:val="es-ES"/>
        </w:rPr>
      </w:pPr>
    </w:p>
    <w:p w:rsidR="00E135EB" w:rsidRDefault="00E135EB" w:rsidP="00E135EB">
      <w:pPr>
        <w:rPr>
          <w:lang w:val="es-ES"/>
        </w:rPr>
      </w:pPr>
    </w:p>
    <w:p w:rsidR="00E135EB" w:rsidRDefault="00E135EB" w:rsidP="00E135EB">
      <w:pPr>
        <w:rPr>
          <w:lang w:val="es-ES"/>
        </w:rPr>
      </w:pPr>
    </w:p>
    <w:p w:rsidR="00E135EB" w:rsidRPr="00741BE7" w:rsidRDefault="00E135EB" w:rsidP="00F65034">
      <w:pPr>
        <w:jc w:val="both"/>
        <w:rPr>
          <w:lang w:val="es-ES"/>
        </w:rPr>
      </w:pPr>
      <w:r w:rsidRPr="00741BE7">
        <w:rPr>
          <w:b/>
          <w:lang w:val="es-ES"/>
        </w:rPr>
        <w:t>Nota:</w:t>
      </w:r>
      <w:r>
        <w:rPr>
          <w:lang w:val="es-ES"/>
        </w:rPr>
        <w:t xml:space="preserve"> A comienzos del sprint #10 se decide incorporar el riesgo #16 debe a que ocurrió el problema de que se dañó la notebook de uno de los integrantes.</w:t>
      </w:r>
      <w:r>
        <w:rPr>
          <w:lang w:val="es-ES"/>
        </w:rPr>
        <w:br w:type="page"/>
      </w:r>
    </w:p>
    <w:p w:rsidR="00E135EB" w:rsidRDefault="00E135EB" w:rsidP="00E135EB">
      <w:pPr>
        <w:pStyle w:val="Ttulo2"/>
        <w:rPr>
          <w:lang w:val="es-ES"/>
        </w:rPr>
      </w:pPr>
      <w:bookmarkStart w:id="121" w:name="_Toc421271298"/>
      <w:bookmarkStart w:id="122" w:name="_Toc421794493"/>
      <w:r>
        <w:rPr>
          <w:lang w:val="es-ES"/>
        </w:rPr>
        <w:lastRenderedPageBreak/>
        <w:t>Estrategias definidas para tratar los riesgos</w:t>
      </w:r>
      <w:bookmarkEnd w:id="121"/>
      <w:bookmarkEnd w:id="122"/>
    </w:p>
    <w:p w:rsidR="00E135EB" w:rsidRPr="00067811" w:rsidRDefault="00E135EB" w:rsidP="00E135EB">
      <w:pPr>
        <w:rPr>
          <w:lang w:val="es-ES"/>
        </w:rPr>
      </w:pPr>
      <w:r w:rsidRPr="00067811">
        <w:rPr>
          <w:lang w:val="es-ES"/>
        </w:rPr>
        <w:t>La siguiente tabla representa un resumen de la estrategia a seguir para tratar los principales riesgos:</w:t>
      </w:r>
    </w:p>
    <w:tbl>
      <w:tblPr>
        <w:tblStyle w:val="Tablaconcuadrcula2"/>
        <w:tblpPr w:leftFromText="141" w:rightFromText="141" w:vertAnchor="page" w:horzAnchor="margin" w:tblpY="2544"/>
        <w:tblW w:w="7645" w:type="dxa"/>
        <w:tblLook w:val="04A0" w:firstRow="1" w:lastRow="0" w:firstColumn="1" w:lastColumn="0" w:noHBand="0" w:noVBand="1"/>
      </w:tblPr>
      <w:tblGrid>
        <w:gridCol w:w="419"/>
        <w:gridCol w:w="5139"/>
        <w:gridCol w:w="2126"/>
      </w:tblGrid>
      <w:tr w:rsidR="00E135EB" w:rsidRPr="00BC2CF5" w:rsidTr="00A42E97">
        <w:trPr>
          <w:trHeight w:val="315"/>
        </w:trPr>
        <w:tc>
          <w:tcPr>
            <w:tcW w:w="380"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w:t>
            </w:r>
          </w:p>
        </w:tc>
        <w:tc>
          <w:tcPr>
            <w:tcW w:w="5139"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Riesgo</w:t>
            </w:r>
          </w:p>
        </w:tc>
        <w:tc>
          <w:tcPr>
            <w:tcW w:w="2126"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Estrategia</w:t>
            </w:r>
          </w:p>
        </w:tc>
      </w:tr>
      <w:tr w:rsidR="00E135EB" w:rsidRPr="00BC2CF5" w:rsidTr="00A42E97">
        <w:trPr>
          <w:trHeight w:val="300"/>
        </w:trPr>
        <w:tc>
          <w:tcPr>
            <w:tcW w:w="380" w:type="dxa"/>
            <w:noWrap/>
            <w:hideMark/>
          </w:tcPr>
          <w:p w:rsidR="00E135EB" w:rsidRPr="00BC2CF5" w:rsidRDefault="00E135EB" w:rsidP="00E135EB">
            <w:pPr>
              <w:spacing w:before="0"/>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1</w:t>
            </w:r>
          </w:p>
        </w:tc>
        <w:tc>
          <w:tcPr>
            <w:tcW w:w="5139"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El equipo no llega al final con la totalidad exámenes rendidos</w:t>
            </w:r>
          </w:p>
        </w:tc>
        <w:tc>
          <w:tcPr>
            <w:tcW w:w="2126"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Realizar Seguimiento</w:t>
            </w:r>
          </w:p>
        </w:tc>
      </w:tr>
      <w:tr w:rsidR="00E135EB" w:rsidRPr="00BC2CF5" w:rsidTr="00A42E97">
        <w:trPr>
          <w:trHeight w:val="300"/>
        </w:trPr>
        <w:tc>
          <w:tcPr>
            <w:tcW w:w="380" w:type="dxa"/>
            <w:noWrap/>
            <w:hideMark/>
          </w:tcPr>
          <w:p w:rsidR="00E135EB" w:rsidRPr="00BC2CF5" w:rsidRDefault="00E135EB" w:rsidP="00E135EB">
            <w:pPr>
              <w:spacing w:before="0"/>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2</w:t>
            </w:r>
          </w:p>
        </w:tc>
        <w:tc>
          <w:tcPr>
            <w:tcW w:w="5139"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Mala estimación de tiempos</w:t>
            </w:r>
          </w:p>
        </w:tc>
        <w:tc>
          <w:tcPr>
            <w:tcW w:w="2126"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Realizar Seguimiento</w:t>
            </w:r>
          </w:p>
        </w:tc>
      </w:tr>
      <w:tr w:rsidR="00E135EB" w:rsidRPr="00BC2CF5" w:rsidTr="00A42E97">
        <w:trPr>
          <w:trHeight w:val="300"/>
        </w:trPr>
        <w:tc>
          <w:tcPr>
            <w:tcW w:w="380" w:type="dxa"/>
            <w:noWrap/>
            <w:hideMark/>
          </w:tcPr>
          <w:p w:rsidR="00E135EB" w:rsidRPr="00BC2CF5" w:rsidRDefault="00E135EB" w:rsidP="00E135EB">
            <w:pPr>
              <w:spacing w:before="0"/>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3</w:t>
            </w:r>
          </w:p>
        </w:tc>
        <w:tc>
          <w:tcPr>
            <w:tcW w:w="5139"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Falta de conocimiento técnico</w:t>
            </w:r>
          </w:p>
        </w:tc>
        <w:tc>
          <w:tcPr>
            <w:tcW w:w="2126"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Realizar capacitación</w:t>
            </w:r>
          </w:p>
        </w:tc>
      </w:tr>
      <w:tr w:rsidR="00E135EB" w:rsidRPr="00BC2CF5" w:rsidTr="00A42E97">
        <w:trPr>
          <w:trHeight w:val="300"/>
        </w:trPr>
        <w:tc>
          <w:tcPr>
            <w:tcW w:w="380" w:type="dxa"/>
            <w:noWrap/>
            <w:hideMark/>
          </w:tcPr>
          <w:p w:rsidR="00E135EB" w:rsidRPr="00BC2CF5" w:rsidRDefault="00E135EB" w:rsidP="00E135EB">
            <w:pPr>
              <w:spacing w:before="0"/>
              <w:jc w:val="right"/>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9</w:t>
            </w:r>
          </w:p>
        </w:tc>
        <w:tc>
          <w:tcPr>
            <w:tcW w:w="5139"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sidRPr="00BC2CF5">
              <w:rPr>
                <w:rFonts w:ascii="Calibri" w:eastAsia="Times New Roman" w:hAnsi="Calibri" w:cs="Times New Roman"/>
                <w:color w:val="000000"/>
                <w:sz w:val="20"/>
                <w:lang w:val="es-ES" w:eastAsia="es-ES"/>
              </w:rPr>
              <w:t>Subestimar el alcance del sistema</w:t>
            </w:r>
          </w:p>
        </w:tc>
        <w:tc>
          <w:tcPr>
            <w:tcW w:w="2126" w:type="dxa"/>
            <w:noWrap/>
            <w:hideMark/>
          </w:tcPr>
          <w:p w:rsidR="00E135EB" w:rsidRPr="00BC2CF5" w:rsidRDefault="00E135EB" w:rsidP="00E135EB">
            <w:pPr>
              <w:spacing w:before="0"/>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Mitigar</w:t>
            </w:r>
          </w:p>
        </w:tc>
      </w:tr>
      <w:tr w:rsidR="00E135EB" w:rsidRPr="00BC2CF5" w:rsidTr="00A42E97">
        <w:trPr>
          <w:trHeight w:val="300"/>
        </w:trPr>
        <w:tc>
          <w:tcPr>
            <w:tcW w:w="380" w:type="dxa"/>
            <w:noWrap/>
          </w:tcPr>
          <w:p w:rsidR="00E135EB" w:rsidRPr="00BC2CF5" w:rsidRDefault="00E135EB" w:rsidP="00E135EB">
            <w:pPr>
              <w:spacing w:before="0"/>
              <w:jc w:val="right"/>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16</w:t>
            </w:r>
          </w:p>
        </w:tc>
        <w:tc>
          <w:tcPr>
            <w:tcW w:w="5139" w:type="dxa"/>
            <w:noWrap/>
          </w:tcPr>
          <w:p w:rsidR="00E135EB" w:rsidRPr="00BC2CF5" w:rsidRDefault="00E135EB" w:rsidP="00E135EB">
            <w:pPr>
              <w:spacing w:before="0"/>
              <w:rPr>
                <w:rFonts w:ascii="Calibri" w:eastAsia="Times New Roman" w:hAnsi="Calibri" w:cs="Times New Roman"/>
                <w:color w:val="000000"/>
                <w:sz w:val="20"/>
                <w:lang w:val="es-ES" w:eastAsia="es-ES"/>
              </w:rPr>
            </w:pPr>
            <w:r w:rsidRPr="00FF5849">
              <w:rPr>
                <w:rFonts w:ascii="Calibri" w:eastAsia="Times New Roman" w:hAnsi="Calibri" w:cs="Times New Roman"/>
                <w:color w:val="000000"/>
                <w:sz w:val="20"/>
                <w:lang w:val="es-ES" w:eastAsia="es-ES"/>
              </w:rPr>
              <w:t>Falta de equipamiento para desarrollo</w:t>
            </w:r>
          </w:p>
        </w:tc>
        <w:tc>
          <w:tcPr>
            <w:tcW w:w="2126" w:type="dxa"/>
            <w:noWrap/>
          </w:tcPr>
          <w:p w:rsidR="00E135EB" w:rsidRDefault="00E135EB" w:rsidP="00E135EB">
            <w:pPr>
              <w:spacing w:before="0"/>
              <w:rPr>
                <w:rFonts w:ascii="Calibri" w:eastAsia="Times New Roman" w:hAnsi="Calibri" w:cs="Times New Roman"/>
                <w:color w:val="000000"/>
                <w:sz w:val="20"/>
                <w:lang w:val="es-ES" w:eastAsia="es-ES"/>
              </w:rPr>
            </w:pPr>
            <w:r>
              <w:rPr>
                <w:rFonts w:ascii="Calibri" w:eastAsia="Times New Roman" w:hAnsi="Calibri" w:cs="Times New Roman"/>
                <w:color w:val="000000"/>
                <w:sz w:val="20"/>
                <w:lang w:val="es-ES" w:eastAsia="es-ES"/>
              </w:rPr>
              <w:t>Definir acciones de contingencia</w:t>
            </w:r>
          </w:p>
        </w:tc>
      </w:tr>
    </w:tbl>
    <w:p w:rsidR="00E135EB" w:rsidRDefault="00E135EB" w:rsidP="00E135EB">
      <w:pPr>
        <w:rPr>
          <w:lang w:val="es-ES"/>
        </w:rPr>
      </w:pPr>
    </w:p>
    <w:p w:rsidR="00E135EB" w:rsidRDefault="00E135EB" w:rsidP="00E135EB">
      <w:pPr>
        <w:rPr>
          <w:lang w:val="es-ES"/>
        </w:rPr>
      </w:pPr>
    </w:p>
    <w:p w:rsidR="00E135EB" w:rsidRDefault="00E135EB" w:rsidP="00E135EB">
      <w:pPr>
        <w:rPr>
          <w:lang w:val="es-ES"/>
        </w:rPr>
      </w:pPr>
    </w:p>
    <w:p w:rsidR="00E135EB" w:rsidRDefault="00E135EB" w:rsidP="00E135EB">
      <w:pPr>
        <w:rPr>
          <w:lang w:val="es-ES"/>
        </w:rPr>
      </w:pPr>
    </w:p>
    <w:p w:rsidR="00E135EB" w:rsidRDefault="00E135EB" w:rsidP="00E135EB">
      <w:pPr>
        <w:rPr>
          <w:lang w:val="es-ES"/>
        </w:rPr>
      </w:pPr>
    </w:p>
    <w:p w:rsidR="00E135EB" w:rsidRDefault="00E135EB" w:rsidP="00E135EB">
      <w:pPr>
        <w:pStyle w:val="Ttulo3"/>
        <w:rPr>
          <w:lang w:val="es-ES"/>
        </w:rPr>
      </w:pPr>
      <w:bookmarkStart w:id="123" w:name="_Toc421271299"/>
      <w:bookmarkStart w:id="124" w:name="_Toc421794494"/>
      <w:r>
        <w:rPr>
          <w:lang w:val="es-ES"/>
        </w:rPr>
        <w:t>Riesgo 1: El equipo no llega al final con la totalidad de examenes rendidos.</w:t>
      </w:r>
      <w:bookmarkEnd w:id="123"/>
      <w:bookmarkEnd w:id="124"/>
    </w:p>
    <w:p w:rsidR="00E135EB" w:rsidRPr="00067811" w:rsidRDefault="00E135EB" w:rsidP="00F65034">
      <w:pPr>
        <w:jc w:val="both"/>
        <w:rPr>
          <w:lang w:val="es-ES"/>
        </w:rPr>
      </w:pPr>
      <w:r w:rsidRPr="00067811">
        <w:rPr>
          <w:lang w:val="es-ES"/>
        </w:rPr>
        <w:t>Consideramos este riesgo como principal ya que es requisito fundamental para poder presentar el proyecto en tiempo y forma, independientemente del correcto desarrollo del mismo.</w:t>
      </w:r>
    </w:p>
    <w:p w:rsidR="00E135EB" w:rsidRPr="00067811" w:rsidRDefault="00E135EB" w:rsidP="00F65034">
      <w:pPr>
        <w:jc w:val="both"/>
        <w:rPr>
          <w:lang w:val="es-ES"/>
        </w:rPr>
      </w:pPr>
      <w:r w:rsidRPr="00067811">
        <w:rPr>
          <w:lang w:val="es-ES"/>
        </w:rPr>
        <w:t>Sobre este riesgo, se va a llevar a cabo un seguimiento de las materias que van rindiendo los integrantes.</w:t>
      </w:r>
    </w:p>
    <w:p w:rsidR="00E135EB" w:rsidRPr="00067811" w:rsidRDefault="00E135EB" w:rsidP="00F65034">
      <w:pPr>
        <w:jc w:val="both"/>
        <w:rPr>
          <w:lang w:val="es-ES"/>
        </w:rPr>
      </w:pPr>
      <w:r w:rsidRPr="00067811">
        <w:rPr>
          <w:lang w:val="es-ES"/>
        </w:rPr>
        <w:t>Se consideraron 5</w:t>
      </w:r>
      <w:r>
        <w:rPr>
          <w:lang w:val="es-ES"/>
        </w:rPr>
        <w:t xml:space="preserve"> puntos de control</w:t>
      </w:r>
      <w:r w:rsidRPr="00067811">
        <w:rPr>
          <w:lang w:val="es-ES"/>
        </w:rPr>
        <w:t xml:space="preserve"> en fechas claves posteriores a fechas de regularización o fecha de exámenes. El equipo se compromete a ir disminuyendo la cantidad de materias por rendir o cursar previo a cada control.</w:t>
      </w:r>
    </w:p>
    <w:p w:rsidR="00E135EB" w:rsidRPr="00067811" w:rsidRDefault="00E135EB" w:rsidP="00F65034">
      <w:pPr>
        <w:jc w:val="both"/>
        <w:rPr>
          <w:lang w:val="es-ES"/>
        </w:rPr>
      </w:pPr>
      <w:r w:rsidRPr="00067811">
        <w:rPr>
          <w:b/>
          <w:lang w:val="es-ES"/>
        </w:rPr>
        <w:t>Aclaración</w:t>
      </w:r>
      <w:r w:rsidRPr="00067811">
        <w:rPr>
          <w:lang w:val="es-ES"/>
        </w:rPr>
        <w:t xml:space="preserve">: Para cada </w:t>
      </w:r>
      <w:r>
        <w:rPr>
          <w:lang w:val="es-ES"/>
        </w:rPr>
        <w:t xml:space="preserve">punto de </w:t>
      </w:r>
      <w:r w:rsidRPr="00067811">
        <w:rPr>
          <w:lang w:val="es-ES"/>
        </w:rPr>
        <w:t>control, se indica, la cantidad de materias que tiene por regularizar el integrante, y la cantidad de materias que tiene por rendir.</w:t>
      </w:r>
    </w:p>
    <w:tbl>
      <w:tblPr>
        <w:tblStyle w:val="Tablaconcuadrcula2"/>
        <w:tblW w:w="9498" w:type="dxa"/>
        <w:tblInd w:w="-5" w:type="dxa"/>
        <w:tblLook w:val="04A0" w:firstRow="1" w:lastRow="0" w:firstColumn="1" w:lastColumn="0" w:noHBand="0" w:noVBand="1"/>
      </w:tblPr>
      <w:tblGrid>
        <w:gridCol w:w="1238"/>
        <w:gridCol w:w="944"/>
        <w:gridCol w:w="660"/>
        <w:gridCol w:w="973"/>
        <w:gridCol w:w="661"/>
        <w:gridCol w:w="974"/>
        <w:gridCol w:w="661"/>
        <w:gridCol w:w="974"/>
        <w:gridCol w:w="661"/>
        <w:gridCol w:w="974"/>
        <w:gridCol w:w="804"/>
      </w:tblGrid>
      <w:tr w:rsidR="00E135EB" w:rsidRPr="00C82D1F" w:rsidTr="00532DF0">
        <w:trPr>
          <w:trHeight w:val="228"/>
        </w:trPr>
        <w:tc>
          <w:tcPr>
            <w:tcW w:w="1238" w:type="dxa"/>
            <w:vMerge w:val="restart"/>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Integrante</w:t>
            </w:r>
          </w:p>
        </w:tc>
        <w:tc>
          <w:tcPr>
            <w:tcW w:w="1578"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1° Control</w:t>
            </w:r>
          </w:p>
        </w:tc>
        <w:tc>
          <w:tcPr>
            <w:tcW w:w="1634"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2° Control</w:t>
            </w:r>
          </w:p>
        </w:tc>
        <w:tc>
          <w:tcPr>
            <w:tcW w:w="1635"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 Control</w:t>
            </w:r>
          </w:p>
        </w:tc>
        <w:tc>
          <w:tcPr>
            <w:tcW w:w="1635"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4° Control</w:t>
            </w:r>
          </w:p>
        </w:tc>
        <w:tc>
          <w:tcPr>
            <w:tcW w:w="1778"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5° Control</w:t>
            </w:r>
          </w:p>
        </w:tc>
      </w:tr>
      <w:tr w:rsidR="00E135EB" w:rsidRPr="00C82D1F" w:rsidTr="00532DF0">
        <w:trPr>
          <w:trHeight w:val="228"/>
        </w:trPr>
        <w:tc>
          <w:tcPr>
            <w:tcW w:w="1238" w:type="dxa"/>
            <w:vMerge/>
            <w:hideMark/>
          </w:tcPr>
          <w:p w:rsidR="00E135EB" w:rsidRPr="00C82D1F" w:rsidRDefault="00E135EB" w:rsidP="00E135EB">
            <w:pPr>
              <w:spacing w:before="0"/>
              <w:rPr>
                <w:rFonts w:ascii="Calibri" w:eastAsia="Times New Roman" w:hAnsi="Calibri" w:cs="Times New Roman"/>
                <w:color w:val="000000"/>
                <w:sz w:val="20"/>
                <w:szCs w:val="20"/>
                <w:lang w:val="es-ES" w:eastAsia="es-ES"/>
              </w:rPr>
            </w:pPr>
          </w:p>
        </w:tc>
        <w:tc>
          <w:tcPr>
            <w:tcW w:w="1578"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31/05/2014</w:t>
            </w:r>
          </w:p>
        </w:tc>
        <w:tc>
          <w:tcPr>
            <w:tcW w:w="1634"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31/07/2014</w:t>
            </w:r>
          </w:p>
        </w:tc>
        <w:tc>
          <w:tcPr>
            <w:tcW w:w="1635"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31/10/2014</w:t>
            </w:r>
          </w:p>
        </w:tc>
        <w:tc>
          <w:tcPr>
            <w:tcW w:w="1635"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31/12/2014</w:t>
            </w:r>
          </w:p>
        </w:tc>
        <w:tc>
          <w:tcPr>
            <w:tcW w:w="1778" w:type="dxa"/>
            <w:gridSpan w:val="2"/>
            <w:noWrap/>
            <w:hideMark/>
          </w:tcPr>
          <w:p w:rsidR="00E135EB" w:rsidRPr="00C82D1F" w:rsidRDefault="00E135EB" w:rsidP="00E135EB">
            <w:pPr>
              <w:spacing w:before="0"/>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10/03/2015</w:t>
            </w:r>
          </w:p>
        </w:tc>
      </w:tr>
      <w:tr w:rsidR="00532DF0" w:rsidRPr="00C82D1F" w:rsidTr="00532DF0">
        <w:trPr>
          <w:trHeight w:val="239"/>
        </w:trPr>
        <w:tc>
          <w:tcPr>
            <w:tcW w:w="1238" w:type="dxa"/>
            <w:vMerge/>
            <w:hideMark/>
          </w:tcPr>
          <w:p w:rsidR="00E135EB" w:rsidRPr="00C82D1F" w:rsidRDefault="00E135EB" w:rsidP="00E135EB">
            <w:pPr>
              <w:spacing w:before="0"/>
              <w:rPr>
                <w:rFonts w:ascii="Calibri" w:eastAsia="Times New Roman" w:hAnsi="Calibri" w:cs="Times New Roman"/>
                <w:color w:val="000000"/>
                <w:sz w:val="20"/>
                <w:szCs w:val="20"/>
                <w:lang w:val="es-ES" w:eastAsia="es-ES"/>
              </w:rPr>
            </w:pPr>
          </w:p>
        </w:tc>
        <w:tc>
          <w:tcPr>
            <w:tcW w:w="918"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Regularizar</w:t>
            </w:r>
          </w:p>
        </w:tc>
        <w:tc>
          <w:tcPr>
            <w:tcW w:w="660"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Rendir</w:t>
            </w:r>
          </w:p>
        </w:tc>
        <w:tc>
          <w:tcPr>
            <w:tcW w:w="973"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Regularizar</w:t>
            </w:r>
          </w:p>
        </w:tc>
        <w:tc>
          <w:tcPr>
            <w:tcW w:w="661"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Rendir</w:t>
            </w:r>
          </w:p>
        </w:tc>
        <w:tc>
          <w:tcPr>
            <w:tcW w:w="974"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Regularizar</w:t>
            </w:r>
          </w:p>
        </w:tc>
        <w:tc>
          <w:tcPr>
            <w:tcW w:w="661"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Rendir</w:t>
            </w:r>
          </w:p>
        </w:tc>
        <w:tc>
          <w:tcPr>
            <w:tcW w:w="974"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Regularizar</w:t>
            </w:r>
          </w:p>
        </w:tc>
        <w:tc>
          <w:tcPr>
            <w:tcW w:w="661"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Rendir</w:t>
            </w:r>
          </w:p>
        </w:tc>
        <w:tc>
          <w:tcPr>
            <w:tcW w:w="974"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Regularizar</w:t>
            </w:r>
          </w:p>
        </w:tc>
        <w:tc>
          <w:tcPr>
            <w:tcW w:w="804" w:type="dxa"/>
            <w:noWrap/>
            <w:hideMark/>
          </w:tcPr>
          <w:p w:rsidR="00E135EB" w:rsidRPr="00532DF0" w:rsidRDefault="00E135EB" w:rsidP="00E135EB">
            <w:pPr>
              <w:spacing w:before="0"/>
              <w:rPr>
                <w:rFonts w:ascii="Calibri" w:eastAsia="Times New Roman" w:hAnsi="Calibri" w:cs="Times New Roman"/>
                <w:color w:val="000000"/>
                <w:sz w:val="16"/>
                <w:szCs w:val="16"/>
                <w:lang w:val="es-ES" w:eastAsia="es-ES"/>
              </w:rPr>
            </w:pPr>
            <w:r w:rsidRPr="00532DF0">
              <w:rPr>
                <w:rFonts w:ascii="Calibri" w:eastAsia="Times New Roman" w:hAnsi="Calibri" w:cs="Times New Roman"/>
                <w:color w:val="000000"/>
                <w:sz w:val="16"/>
                <w:szCs w:val="16"/>
                <w:lang w:val="es-ES" w:eastAsia="es-ES"/>
              </w:rPr>
              <w:t>Rendir</w:t>
            </w:r>
          </w:p>
        </w:tc>
      </w:tr>
      <w:tr w:rsidR="00532DF0" w:rsidRPr="00C82D1F" w:rsidTr="00532DF0">
        <w:trPr>
          <w:trHeight w:val="228"/>
        </w:trPr>
        <w:tc>
          <w:tcPr>
            <w:tcW w:w="1238"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Allemand</w:t>
            </w:r>
            <w:r>
              <w:rPr>
                <w:rFonts w:ascii="Calibri" w:eastAsia="Times New Roman" w:hAnsi="Calibri" w:cs="Times New Roman"/>
                <w:color w:val="000000"/>
                <w:sz w:val="20"/>
                <w:szCs w:val="20"/>
                <w:lang w:val="es-ES" w:eastAsia="es-ES"/>
              </w:rPr>
              <w:t>,</w:t>
            </w:r>
            <w:r w:rsidRPr="00C82D1F">
              <w:rPr>
                <w:rFonts w:ascii="Calibri" w:eastAsia="Times New Roman" w:hAnsi="Calibri" w:cs="Times New Roman"/>
                <w:color w:val="000000"/>
                <w:sz w:val="20"/>
                <w:szCs w:val="20"/>
                <w:lang w:val="es-ES" w:eastAsia="es-ES"/>
              </w:rPr>
              <w:t xml:space="preserve"> Facundo</w:t>
            </w:r>
          </w:p>
        </w:tc>
        <w:tc>
          <w:tcPr>
            <w:tcW w:w="918" w:type="dxa"/>
            <w:noWrap/>
          </w:tcPr>
          <w:p w:rsidR="00E135EB" w:rsidRPr="00C82D1F" w:rsidRDefault="00E135EB" w:rsidP="00E135EB">
            <w:pPr>
              <w:spacing w:before="0"/>
              <w:jc w:val="right"/>
              <w:rPr>
                <w:rFonts w:ascii="Calibri" w:eastAsia="Times New Roman" w:hAnsi="Calibri" w:cs="Times New Roman"/>
                <w:color w:val="000000"/>
                <w:sz w:val="20"/>
                <w:szCs w:val="20"/>
                <w:lang w:val="es-ES" w:eastAsia="es-ES"/>
              </w:rPr>
            </w:pPr>
          </w:p>
        </w:tc>
        <w:tc>
          <w:tcPr>
            <w:tcW w:w="660" w:type="dxa"/>
            <w:noWrap/>
          </w:tcPr>
          <w:p w:rsidR="00E135EB" w:rsidRPr="00C82D1F" w:rsidRDefault="00E135EB" w:rsidP="00E135EB">
            <w:pPr>
              <w:spacing w:before="0"/>
              <w:jc w:val="right"/>
              <w:rPr>
                <w:rFonts w:ascii="Calibri" w:eastAsia="Times New Roman" w:hAnsi="Calibri" w:cs="Times New Roman"/>
                <w:color w:val="000000"/>
                <w:sz w:val="20"/>
                <w:szCs w:val="20"/>
                <w:lang w:val="es-ES" w:eastAsia="es-ES"/>
              </w:rPr>
            </w:pPr>
          </w:p>
        </w:tc>
        <w:tc>
          <w:tcPr>
            <w:tcW w:w="973"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80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r>
      <w:tr w:rsidR="00532DF0" w:rsidRPr="00C82D1F" w:rsidTr="00532DF0">
        <w:trPr>
          <w:trHeight w:val="228"/>
        </w:trPr>
        <w:tc>
          <w:tcPr>
            <w:tcW w:w="1238"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Herrera</w:t>
            </w:r>
            <w:r>
              <w:rPr>
                <w:rFonts w:ascii="Calibri" w:eastAsia="Times New Roman" w:hAnsi="Calibri" w:cs="Times New Roman"/>
                <w:color w:val="000000"/>
                <w:sz w:val="20"/>
                <w:szCs w:val="20"/>
                <w:lang w:val="es-ES" w:eastAsia="es-ES"/>
              </w:rPr>
              <w:t>,</w:t>
            </w:r>
            <w:r w:rsidRPr="00C82D1F">
              <w:rPr>
                <w:rFonts w:ascii="Calibri" w:eastAsia="Times New Roman" w:hAnsi="Calibri" w:cs="Times New Roman"/>
                <w:color w:val="000000"/>
                <w:sz w:val="20"/>
                <w:szCs w:val="20"/>
                <w:lang w:val="es-ES" w:eastAsia="es-ES"/>
              </w:rPr>
              <w:t xml:space="preserve"> Antonio</w:t>
            </w:r>
          </w:p>
        </w:tc>
        <w:tc>
          <w:tcPr>
            <w:tcW w:w="918" w:type="dxa"/>
            <w:noWrap/>
          </w:tcPr>
          <w:p w:rsidR="00E135EB" w:rsidRPr="00C82D1F" w:rsidRDefault="00E135EB" w:rsidP="00E135EB">
            <w:pPr>
              <w:spacing w:before="0"/>
              <w:jc w:val="right"/>
              <w:rPr>
                <w:rFonts w:ascii="Calibri" w:eastAsia="Times New Roman" w:hAnsi="Calibri" w:cs="Times New Roman"/>
                <w:color w:val="000000"/>
                <w:sz w:val="20"/>
                <w:szCs w:val="20"/>
                <w:lang w:val="es-ES" w:eastAsia="es-ES"/>
              </w:rPr>
            </w:pPr>
          </w:p>
        </w:tc>
        <w:tc>
          <w:tcPr>
            <w:tcW w:w="660" w:type="dxa"/>
            <w:noWrap/>
          </w:tcPr>
          <w:p w:rsidR="00E135EB" w:rsidRPr="00C82D1F" w:rsidRDefault="00E135EB" w:rsidP="00E135EB">
            <w:pPr>
              <w:spacing w:before="0"/>
              <w:jc w:val="right"/>
              <w:rPr>
                <w:rFonts w:ascii="Calibri" w:eastAsia="Times New Roman" w:hAnsi="Calibri" w:cs="Times New Roman"/>
                <w:color w:val="000000"/>
                <w:sz w:val="20"/>
                <w:szCs w:val="20"/>
                <w:lang w:val="es-ES" w:eastAsia="es-ES"/>
              </w:rPr>
            </w:pPr>
          </w:p>
        </w:tc>
        <w:tc>
          <w:tcPr>
            <w:tcW w:w="973"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80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r>
      <w:tr w:rsidR="00532DF0" w:rsidRPr="00C82D1F" w:rsidTr="00532DF0">
        <w:trPr>
          <w:trHeight w:val="228"/>
        </w:trPr>
        <w:tc>
          <w:tcPr>
            <w:tcW w:w="1238"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Pedrosa</w:t>
            </w:r>
            <w:r>
              <w:rPr>
                <w:rFonts w:ascii="Calibri" w:eastAsia="Times New Roman" w:hAnsi="Calibri" w:cs="Times New Roman"/>
                <w:color w:val="000000"/>
                <w:sz w:val="20"/>
                <w:szCs w:val="20"/>
                <w:lang w:val="es-ES" w:eastAsia="es-ES"/>
              </w:rPr>
              <w:t>,</w:t>
            </w:r>
            <w:r w:rsidRPr="00C82D1F">
              <w:rPr>
                <w:rFonts w:ascii="Calibri" w:eastAsia="Times New Roman" w:hAnsi="Calibri" w:cs="Times New Roman"/>
                <w:color w:val="000000"/>
                <w:sz w:val="20"/>
                <w:szCs w:val="20"/>
                <w:lang w:val="es-ES" w:eastAsia="es-ES"/>
              </w:rPr>
              <w:t xml:space="preserve"> Paula</w:t>
            </w:r>
          </w:p>
        </w:tc>
        <w:tc>
          <w:tcPr>
            <w:tcW w:w="918" w:type="dxa"/>
            <w:noWrap/>
          </w:tcPr>
          <w:p w:rsidR="00E135EB" w:rsidRPr="00C82D1F" w:rsidRDefault="00E135EB" w:rsidP="00E135EB">
            <w:pPr>
              <w:spacing w:before="0"/>
              <w:jc w:val="right"/>
              <w:rPr>
                <w:rFonts w:ascii="Calibri" w:eastAsia="Times New Roman" w:hAnsi="Calibri" w:cs="Times New Roman"/>
                <w:color w:val="000000"/>
                <w:sz w:val="20"/>
                <w:szCs w:val="20"/>
                <w:lang w:val="es-ES" w:eastAsia="es-ES"/>
              </w:rPr>
            </w:pPr>
          </w:p>
        </w:tc>
        <w:tc>
          <w:tcPr>
            <w:tcW w:w="660" w:type="dxa"/>
            <w:noWrap/>
          </w:tcPr>
          <w:p w:rsidR="00E135EB" w:rsidRPr="00C82D1F" w:rsidRDefault="00E135EB" w:rsidP="00E135EB">
            <w:pPr>
              <w:spacing w:before="0"/>
              <w:jc w:val="right"/>
              <w:rPr>
                <w:rFonts w:ascii="Calibri" w:eastAsia="Times New Roman" w:hAnsi="Calibri" w:cs="Times New Roman"/>
                <w:color w:val="000000"/>
                <w:sz w:val="20"/>
                <w:szCs w:val="20"/>
                <w:lang w:val="es-ES" w:eastAsia="es-ES"/>
              </w:rPr>
            </w:pPr>
          </w:p>
        </w:tc>
        <w:tc>
          <w:tcPr>
            <w:tcW w:w="973"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80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r>
      <w:tr w:rsidR="00532DF0" w:rsidRPr="00C82D1F" w:rsidTr="00532DF0">
        <w:trPr>
          <w:trHeight w:val="239"/>
        </w:trPr>
        <w:tc>
          <w:tcPr>
            <w:tcW w:w="1238"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Rojas</w:t>
            </w:r>
            <w:r>
              <w:rPr>
                <w:rFonts w:ascii="Calibri" w:eastAsia="Times New Roman" w:hAnsi="Calibri" w:cs="Times New Roman"/>
                <w:color w:val="000000"/>
                <w:sz w:val="20"/>
                <w:szCs w:val="20"/>
                <w:lang w:val="es-ES" w:eastAsia="es-ES"/>
              </w:rPr>
              <w:t>,</w:t>
            </w:r>
            <w:r w:rsidRPr="00C82D1F">
              <w:rPr>
                <w:rFonts w:ascii="Calibri" w:eastAsia="Times New Roman" w:hAnsi="Calibri" w:cs="Times New Roman"/>
                <w:color w:val="000000"/>
                <w:sz w:val="20"/>
                <w:szCs w:val="20"/>
                <w:lang w:val="es-ES" w:eastAsia="es-ES"/>
              </w:rPr>
              <w:t xml:space="preserve"> Florencia</w:t>
            </w:r>
          </w:p>
        </w:tc>
        <w:tc>
          <w:tcPr>
            <w:tcW w:w="918" w:type="dxa"/>
            <w:noWrap/>
          </w:tcPr>
          <w:p w:rsidR="00E135EB" w:rsidRPr="00C82D1F" w:rsidRDefault="00E135EB" w:rsidP="00E135EB">
            <w:pPr>
              <w:spacing w:before="0"/>
              <w:jc w:val="right"/>
              <w:rPr>
                <w:rFonts w:ascii="Calibri" w:eastAsia="Times New Roman" w:hAnsi="Calibri" w:cs="Times New Roman"/>
                <w:color w:val="000000"/>
                <w:sz w:val="20"/>
                <w:szCs w:val="20"/>
                <w:lang w:val="es-ES" w:eastAsia="es-ES"/>
              </w:rPr>
            </w:pPr>
          </w:p>
        </w:tc>
        <w:tc>
          <w:tcPr>
            <w:tcW w:w="660" w:type="dxa"/>
            <w:noWrap/>
          </w:tcPr>
          <w:p w:rsidR="00E135EB" w:rsidRPr="00C82D1F" w:rsidRDefault="00E135EB" w:rsidP="00E135EB">
            <w:pPr>
              <w:spacing w:before="0"/>
              <w:jc w:val="right"/>
              <w:rPr>
                <w:rFonts w:ascii="Calibri" w:eastAsia="Times New Roman" w:hAnsi="Calibri" w:cs="Times New Roman"/>
                <w:color w:val="000000"/>
                <w:sz w:val="20"/>
                <w:szCs w:val="20"/>
                <w:lang w:val="es-ES" w:eastAsia="es-ES"/>
              </w:rPr>
            </w:pPr>
          </w:p>
        </w:tc>
        <w:tc>
          <w:tcPr>
            <w:tcW w:w="973"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661"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97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c>
          <w:tcPr>
            <w:tcW w:w="804" w:type="dxa"/>
            <w:noWrap/>
            <w:hideMark/>
          </w:tcPr>
          <w:p w:rsidR="00E135EB" w:rsidRPr="00C82D1F" w:rsidRDefault="00E135EB" w:rsidP="00E135EB">
            <w:pPr>
              <w:spacing w:before="0"/>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p>
        </w:tc>
      </w:tr>
    </w:tbl>
    <w:p w:rsidR="00E135EB" w:rsidRDefault="00E135EB" w:rsidP="00E135EB">
      <w:pPr>
        <w:rPr>
          <w:lang w:val="es-ES"/>
        </w:rPr>
      </w:pPr>
      <w:r>
        <w:rPr>
          <w:lang w:val="es-ES"/>
        </w:rPr>
        <w:t xml:space="preserve">  </w:t>
      </w:r>
    </w:p>
    <w:p w:rsidR="00E135EB" w:rsidRPr="004E2F86" w:rsidRDefault="00E135EB" w:rsidP="00E135EB">
      <w:pPr>
        <w:pStyle w:val="Ttulo3"/>
        <w:rPr>
          <w:lang w:val="es-ES"/>
        </w:rPr>
      </w:pPr>
      <w:bookmarkStart w:id="125" w:name="_Toc421271300"/>
      <w:bookmarkStart w:id="126" w:name="_Toc421794495"/>
      <w:r>
        <w:rPr>
          <w:lang w:val="es-ES"/>
        </w:rPr>
        <w:t xml:space="preserve">Riesgo 2: </w:t>
      </w:r>
      <w:r w:rsidRPr="00BC2CF5">
        <w:rPr>
          <w:lang w:val="es-ES" w:eastAsia="es-ES"/>
        </w:rPr>
        <w:t>Mala estimación de tiempos</w:t>
      </w:r>
      <w:bookmarkEnd w:id="125"/>
      <w:bookmarkEnd w:id="126"/>
    </w:p>
    <w:p w:rsidR="00E135EB" w:rsidRPr="00067811" w:rsidRDefault="00E135EB" w:rsidP="00F65034">
      <w:pPr>
        <w:jc w:val="both"/>
        <w:rPr>
          <w:lang w:val="es-ES"/>
        </w:rPr>
      </w:pPr>
      <w:r w:rsidRPr="00067811">
        <w:rPr>
          <w:lang w:val="es-ES"/>
        </w:rPr>
        <w:t>El equivocarse en la estimación de los tiempos, se considera también un factor crítico debido a la poca experiencia del equipo en proyectos de estas dimensiones. Equivocarse forma parte de estimar. Y el equipo comprende este riesgo.</w:t>
      </w:r>
    </w:p>
    <w:p w:rsidR="00E135EB" w:rsidRPr="00067811" w:rsidRDefault="00E135EB" w:rsidP="00F65034">
      <w:pPr>
        <w:jc w:val="both"/>
        <w:rPr>
          <w:lang w:val="es-ES"/>
        </w:rPr>
      </w:pPr>
      <w:r w:rsidRPr="00067811">
        <w:rPr>
          <w:lang w:val="es-ES"/>
        </w:rPr>
        <w:lastRenderedPageBreak/>
        <w:t>Las estimaciones irán siendo corregidas a medida se avanza con el desarrollo del producto, y teniendo en cuenta las métricas que nos provee la metodología escogida para ello</w:t>
      </w:r>
      <w:r>
        <w:rPr>
          <w:lang w:val="es-ES"/>
        </w:rPr>
        <w:t xml:space="preserve"> (V</w:t>
      </w:r>
      <w:r w:rsidRPr="00067811">
        <w:rPr>
          <w:lang w:val="es-ES"/>
        </w:rPr>
        <w:t xml:space="preserve">elocidad </w:t>
      </w:r>
      <w:r>
        <w:rPr>
          <w:lang w:val="es-ES"/>
        </w:rPr>
        <w:t xml:space="preserve">del equipo, Capacidad </w:t>
      </w:r>
      <w:r w:rsidRPr="00067811">
        <w:rPr>
          <w:lang w:val="es-ES"/>
        </w:rPr>
        <w:t>del equipo).</w:t>
      </w:r>
    </w:p>
    <w:p w:rsidR="00E135EB" w:rsidRPr="00067811" w:rsidRDefault="00E135EB" w:rsidP="00F65034">
      <w:pPr>
        <w:jc w:val="both"/>
        <w:rPr>
          <w:lang w:val="es-ES"/>
        </w:rPr>
      </w:pPr>
      <w:r>
        <w:rPr>
          <w:lang w:val="es-ES"/>
        </w:rPr>
        <w:t>A</w:t>
      </w:r>
      <w:r w:rsidRPr="00067811">
        <w:rPr>
          <w:lang w:val="es-ES"/>
        </w:rPr>
        <w:t xml:space="preserve">demás, la forma de trabajo elegida nos sugiere hacer reuniones diarias para llevar un seguimiento día a día del proyecto, lo que permite identificar a tiempo si es necesario tomar alguna medida para corregir los desvíos del calendario planeado para un sprint. En nuestro caso, estas reuniones no serán diarias sino 2 veces semanales.  </w:t>
      </w:r>
    </w:p>
    <w:p w:rsidR="00E135EB" w:rsidRDefault="00E135EB" w:rsidP="00F65034">
      <w:pPr>
        <w:pStyle w:val="Ttulo3"/>
        <w:jc w:val="both"/>
        <w:rPr>
          <w:lang w:val="es-ES" w:eastAsia="es-ES"/>
        </w:rPr>
      </w:pPr>
      <w:bookmarkStart w:id="127" w:name="_Toc421271301"/>
      <w:bookmarkStart w:id="128" w:name="_Toc421794496"/>
      <w:r>
        <w:rPr>
          <w:lang w:val="es-ES" w:eastAsia="es-ES"/>
        </w:rPr>
        <w:t xml:space="preserve">Riesgo 3: </w:t>
      </w:r>
      <w:r w:rsidRPr="00BC2CF5">
        <w:rPr>
          <w:lang w:val="es-ES" w:eastAsia="es-ES"/>
        </w:rPr>
        <w:t>Falta de conocimiento técnico</w:t>
      </w:r>
      <w:bookmarkEnd w:id="127"/>
      <w:bookmarkEnd w:id="128"/>
    </w:p>
    <w:p w:rsidR="00E135EB" w:rsidRPr="00067811" w:rsidRDefault="00E135EB" w:rsidP="00F65034">
      <w:pPr>
        <w:jc w:val="both"/>
        <w:rPr>
          <w:lang w:val="es-ES" w:eastAsia="es-ES"/>
        </w:rPr>
      </w:pPr>
      <w:r w:rsidRPr="00067811">
        <w:rPr>
          <w:lang w:val="es-ES" w:eastAsia="es-ES"/>
        </w:rPr>
        <w:t>La falta de conocimiento técnico también es considerada un riesgo, que puede impactar de forma adversa en los tiempos estimados.</w:t>
      </w:r>
    </w:p>
    <w:p w:rsidR="00E135EB" w:rsidRPr="00067811" w:rsidRDefault="00E135EB" w:rsidP="00F65034">
      <w:pPr>
        <w:jc w:val="both"/>
        <w:rPr>
          <w:lang w:val="es-ES" w:eastAsia="es-ES"/>
        </w:rPr>
      </w:pPr>
      <w:r w:rsidRPr="00067811">
        <w:rPr>
          <w:lang w:val="es-ES" w:eastAsia="es-ES"/>
        </w:rPr>
        <w:t>Para hacer frente a este riesgo, el equipo trab</w:t>
      </w:r>
      <w:r>
        <w:rPr>
          <w:lang w:val="es-ES" w:eastAsia="es-ES"/>
        </w:rPr>
        <w:t>ajará en la investigación de tres</w:t>
      </w:r>
      <w:r w:rsidRPr="00067811">
        <w:rPr>
          <w:lang w:val="es-ES" w:eastAsia="es-ES"/>
        </w:rPr>
        <w:t xml:space="preserve"> factores que son claves para el desarrollo del producto. Se generará un documento con los resultados de la investigación. Éstos son:</w:t>
      </w:r>
    </w:p>
    <w:p w:rsidR="00E135EB" w:rsidRPr="00067811" w:rsidRDefault="00E135EB" w:rsidP="00F65034">
      <w:pPr>
        <w:jc w:val="both"/>
        <w:rPr>
          <w:lang w:val="es-ES" w:eastAsia="es-ES"/>
        </w:rPr>
      </w:pPr>
      <w:r w:rsidRPr="00067811">
        <w:rPr>
          <w:lang w:val="es-ES" w:eastAsia="es-ES"/>
        </w:rPr>
        <w:t>-Investigación de algoritmos de generación de fixture.</w:t>
      </w:r>
    </w:p>
    <w:p w:rsidR="00E135EB" w:rsidRPr="00067811" w:rsidRDefault="00E135EB" w:rsidP="00F65034">
      <w:pPr>
        <w:jc w:val="both"/>
        <w:rPr>
          <w:lang w:val="es-ES" w:eastAsia="es-ES"/>
        </w:rPr>
      </w:pPr>
      <w:r w:rsidRPr="00067811">
        <w:rPr>
          <w:lang w:val="es-ES" w:eastAsia="es-ES"/>
        </w:rPr>
        <w:t>-Investigación del uso de Ajax en ASP.NET.</w:t>
      </w:r>
    </w:p>
    <w:p w:rsidR="00E135EB" w:rsidRPr="00067811" w:rsidRDefault="00E135EB" w:rsidP="00F65034">
      <w:pPr>
        <w:jc w:val="both"/>
        <w:rPr>
          <w:lang w:val="es-ES" w:eastAsia="es-ES"/>
        </w:rPr>
      </w:pPr>
      <w:r w:rsidRPr="00067811">
        <w:rPr>
          <w:lang w:val="es-ES" w:eastAsia="es-ES"/>
        </w:rPr>
        <w:t>-</w:t>
      </w:r>
      <w:r>
        <w:rPr>
          <w:lang w:val="es-ES" w:eastAsia="es-ES"/>
        </w:rPr>
        <w:t>Otras librerías necesarias.</w:t>
      </w:r>
    </w:p>
    <w:p w:rsidR="00E135EB" w:rsidRDefault="00E135EB" w:rsidP="00F65034">
      <w:pPr>
        <w:pStyle w:val="Ttulo3"/>
        <w:jc w:val="both"/>
        <w:rPr>
          <w:lang w:val="es-ES" w:eastAsia="es-ES"/>
        </w:rPr>
      </w:pPr>
      <w:bookmarkStart w:id="129" w:name="_Toc421271302"/>
      <w:bookmarkStart w:id="130" w:name="_Toc421794497"/>
      <w:r>
        <w:rPr>
          <w:lang w:val="es-ES" w:eastAsia="es-ES"/>
        </w:rPr>
        <w:t xml:space="preserve">Riesgo 9: </w:t>
      </w:r>
      <w:r w:rsidRPr="00BC2CF5">
        <w:rPr>
          <w:lang w:val="es-ES" w:eastAsia="es-ES"/>
        </w:rPr>
        <w:t xml:space="preserve">Subestimar el </w:t>
      </w:r>
      <w:r w:rsidRPr="00F65034">
        <w:rPr>
          <w:lang w:val="es-ES"/>
        </w:rPr>
        <w:t>alcance</w:t>
      </w:r>
      <w:r w:rsidRPr="00BC2CF5">
        <w:rPr>
          <w:lang w:val="es-ES" w:eastAsia="es-ES"/>
        </w:rPr>
        <w:t xml:space="preserve"> del sistema</w:t>
      </w:r>
      <w:bookmarkEnd w:id="129"/>
      <w:bookmarkEnd w:id="130"/>
    </w:p>
    <w:p w:rsidR="00E135EB" w:rsidRPr="00067811" w:rsidRDefault="00E135EB" w:rsidP="00F65034">
      <w:pPr>
        <w:jc w:val="both"/>
        <w:rPr>
          <w:lang w:val="es-ES" w:eastAsia="es-ES"/>
        </w:rPr>
      </w:pPr>
      <w:r w:rsidRPr="00067811">
        <w:rPr>
          <w:lang w:val="es-ES" w:eastAsia="es-ES"/>
        </w:rPr>
        <w:t>Para evitar este riesgo, se llevarán a cabo distintas actividades:</w:t>
      </w:r>
    </w:p>
    <w:p w:rsidR="00E135EB" w:rsidRPr="00067811" w:rsidRDefault="00E135EB" w:rsidP="00F65034">
      <w:pPr>
        <w:jc w:val="both"/>
        <w:rPr>
          <w:lang w:val="es-ES" w:eastAsia="es-ES"/>
        </w:rPr>
      </w:pPr>
      <w:r w:rsidRPr="00067811">
        <w:rPr>
          <w:lang w:val="es-ES" w:eastAsia="es-ES"/>
        </w:rPr>
        <w:t>-Formación de los integrantes como expertos en el dominio, mediante entrevistas a los stakeholders e investigación sobre otras aplicaciones</w:t>
      </w:r>
      <w:r>
        <w:rPr>
          <w:lang w:val="es-ES" w:eastAsia="es-ES"/>
        </w:rPr>
        <w:t xml:space="preserve"> en I</w:t>
      </w:r>
      <w:r w:rsidRPr="00067811">
        <w:rPr>
          <w:lang w:val="es-ES" w:eastAsia="es-ES"/>
        </w:rPr>
        <w:t>nternet.</w:t>
      </w:r>
    </w:p>
    <w:p w:rsidR="00E135EB" w:rsidRPr="00067811" w:rsidRDefault="00E135EB" w:rsidP="00F65034">
      <w:pPr>
        <w:jc w:val="both"/>
        <w:rPr>
          <w:lang w:val="es-ES" w:eastAsia="es-ES"/>
        </w:rPr>
      </w:pPr>
      <w:r w:rsidRPr="00067811">
        <w:rPr>
          <w:lang w:val="es-ES" w:eastAsia="es-ES"/>
        </w:rPr>
        <w:t>-Realización de modelos de arquitectura de partes críticas y esenciales del sistema.</w:t>
      </w:r>
    </w:p>
    <w:p w:rsidR="00E135EB" w:rsidRDefault="00E135EB" w:rsidP="00F65034">
      <w:pPr>
        <w:jc w:val="both"/>
        <w:rPr>
          <w:lang w:val="es-ES" w:eastAsia="es-ES"/>
        </w:rPr>
      </w:pPr>
      <w:r w:rsidRPr="00067811">
        <w:rPr>
          <w:lang w:val="es-ES" w:eastAsia="es-ES"/>
        </w:rPr>
        <w:t>Esto permitirá al equipo tener un más claro panorama del trabajo que involucrará el desarrollo del proyecto.</w:t>
      </w:r>
    </w:p>
    <w:p w:rsidR="00E135EB" w:rsidRDefault="00E135EB" w:rsidP="00F65034">
      <w:pPr>
        <w:pStyle w:val="Ttulo3"/>
        <w:jc w:val="both"/>
        <w:rPr>
          <w:lang w:val="es-ES" w:eastAsia="es-ES"/>
        </w:rPr>
      </w:pPr>
      <w:bookmarkStart w:id="131" w:name="_Toc421271303"/>
      <w:bookmarkStart w:id="132" w:name="_Toc421794498"/>
      <w:r>
        <w:rPr>
          <w:lang w:val="es-ES" w:eastAsia="es-ES"/>
        </w:rPr>
        <w:t>Riesgo 16: Falta de equipamiento para el desarrollo</w:t>
      </w:r>
      <w:bookmarkEnd w:id="131"/>
      <w:bookmarkEnd w:id="132"/>
    </w:p>
    <w:p w:rsidR="00E135EB" w:rsidRDefault="00E135EB" w:rsidP="00F65034">
      <w:pPr>
        <w:jc w:val="both"/>
        <w:rPr>
          <w:lang w:val="es-ES" w:eastAsia="es-ES"/>
        </w:rPr>
      </w:pPr>
      <w:r>
        <w:rPr>
          <w:lang w:val="es-ES" w:eastAsia="es-ES"/>
        </w:rPr>
        <w:t>Para este riesgo se decide instalar todas las herramientas de trabajo necesario, junto con los repositorios de código y de proyecto en una máquina adicional perteneciente a uno de los integrantes. De modo que siempre esté disponible para el uso. Cuando un integrante del equipo tenga un problema con su notebook, podrá utilizar la notebook extra sin tener que perder tiempo instalando todo, hasta tanto resuelva su problema, sólo tendrá que actualizar la versión de código, de proyecto de los repositorios y el Script de datos.</w:t>
      </w:r>
    </w:p>
    <w:p w:rsidR="00E135EB" w:rsidRDefault="00E135EB" w:rsidP="00F65034">
      <w:pPr>
        <w:jc w:val="both"/>
        <w:rPr>
          <w:lang w:val="es-ES" w:eastAsia="es-ES"/>
        </w:rPr>
      </w:pPr>
      <w:r>
        <w:rPr>
          <w:lang w:val="es-ES" w:eastAsia="es-ES"/>
        </w:rPr>
        <w:t>Herramientas a instalar en la notebook extra:</w:t>
      </w:r>
    </w:p>
    <w:p w:rsidR="00E135EB" w:rsidRDefault="00E135EB" w:rsidP="00F65034">
      <w:pPr>
        <w:pStyle w:val="Prrafodelista"/>
        <w:numPr>
          <w:ilvl w:val="0"/>
          <w:numId w:val="17"/>
        </w:numPr>
        <w:jc w:val="both"/>
        <w:rPr>
          <w:lang w:val="es-ES" w:eastAsia="es-ES"/>
        </w:rPr>
      </w:pPr>
      <w:r>
        <w:rPr>
          <w:lang w:val="es-ES" w:eastAsia="es-ES"/>
        </w:rPr>
        <w:t>Visual Studio 2012 Ultimate o profesional</w:t>
      </w:r>
    </w:p>
    <w:p w:rsidR="00E135EB" w:rsidRDefault="00E135EB" w:rsidP="00F65034">
      <w:pPr>
        <w:pStyle w:val="Prrafodelista"/>
        <w:numPr>
          <w:ilvl w:val="0"/>
          <w:numId w:val="17"/>
        </w:numPr>
        <w:jc w:val="both"/>
        <w:rPr>
          <w:lang w:val="es-ES" w:eastAsia="es-ES"/>
        </w:rPr>
      </w:pPr>
      <w:r>
        <w:rPr>
          <w:lang w:val="es-ES" w:eastAsia="es-ES"/>
        </w:rPr>
        <w:t>SQL Management Studio</w:t>
      </w:r>
    </w:p>
    <w:p w:rsidR="00E135EB" w:rsidRDefault="00E135EB" w:rsidP="00F65034">
      <w:pPr>
        <w:pStyle w:val="Prrafodelista"/>
        <w:numPr>
          <w:ilvl w:val="0"/>
          <w:numId w:val="17"/>
        </w:numPr>
        <w:jc w:val="both"/>
        <w:rPr>
          <w:lang w:val="es-ES" w:eastAsia="es-ES"/>
        </w:rPr>
      </w:pPr>
      <w:r>
        <w:rPr>
          <w:lang w:val="es-ES" w:eastAsia="es-ES"/>
        </w:rPr>
        <w:lastRenderedPageBreak/>
        <w:t>SQL Server 2012</w:t>
      </w:r>
    </w:p>
    <w:p w:rsidR="00E135EB" w:rsidRDefault="00E135EB" w:rsidP="00F65034">
      <w:pPr>
        <w:pStyle w:val="Prrafodelista"/>
        <w:numPr>
          <w:ilvl w:val="0"/>
          <w:numId w:val="17"/>
        </w:numPr>
        <w:jc w:val="both"/>
        <w:rPr>
          <w:lang w:val="es-ES" w:eastAsia="es-ES"/>
        </w:rPr>
      </w:pPr>
      <w:r>
        <w:rPr>
          <w:lang w:val="es-ES" w:eastAsia="es-ES"/>
        </w:rPr>
        <w:t>Tortoise SVN</w:t>
      </w:r>
    </w:p>
    <w:p w:rsidR="00E135EB" w:rsidRDefault="00E135EB" w:rsidP="00F65034">
      <w:pPr>
        <w:pStyle w:val="Prrafodelista"/>
        <w:numPr>
          <w:ilvl w:val="0"/>
          <w:numId w:val="17"/>
        </w:numPr>
        <w:jc w:val="both"/>
        <w:rPr>
          <w:lang w:val="es-ES" w:eastAsia="es-ES"/>
        </w:rPr>
      </w:pPr>
      <w:r>
        <w:rPr>
          <w:lang w:val="es-ES" w:eastAsia="es-ES"/>
        </w:rPr>
        <w:t>AnkhSvn v</w:t>
      </w:r>
      <w:r w:rsidRPr="00602444">
        <w:rPr>
          <w:lang w:val="es-ES" w:eastAsia="es-ES"/>
        </w:rPr>
        <w:t>2.5</w:t>
      </w:r>
      <w:r>
        <w:rPr>
          <w:lang w:val="es-ES" w:eastAsia="es-ES"/>
        </w:rPr>
        <w:t xml:space="preserve"> o superior</w:t>
      </w:r>
    </w:p>
    <w:p w:rsidR="00E135EB" w:rsidRDefault="00E135EB" w:rsidP="00F65034">
      <w:pPr>
        <w:pStyle w:val="Prrafodelista"/>
        <w:numPr>
          <w:ilvl w:val="0"/>
          <w:numId w:val="17"/>
        </w:numPr>
        <w:jc w:val="both"/>
        <w:rPr>
          <w:lang w:val="es-ES" w:eastAsia="es-ES"/>
        </w:rPr>
      </w:pPr>
      <w:r>
        <w:rPr>
          <w:lang w:val="es-ES" w:eastAsia="es-ES"/>
        </w:rPr>
        <w:t>GDrive</w:t>
      </w:r>
    </w:p>
    <w:p w:rsidR="00E135EB" w:rsidRDefault="00E135EB" w:rsidP="00F65034">
      <w:pPr>
        <w:jc w:val="both"/>
        <w:rPr>
          <w:lang w:val="es-ES" w:eastAsia="es-ES"/>
        </w:rPr>
      </w:pPr>
      <w:r>
        <w:rPr>
          <w:lang w:val="es-ES" w:eastAsia="es-ES"/>
        </w:rPr>
        <w:t>Repositorios:</w:t>
      </w:r>
    </w:p>
    <w:p w:rsidR="00E135EB" w:rsidRDefault="00E135EB" w:rsidP="00F65034">
      <w:pPr>
        <w:pStyle w:val="Prrafodelista"/>
        <w:numPr>
          <w:ilvl w:val="0"/>
          <w:numId w:val="18"/>
        </w:numPr>
        <w:jc w:val="both"/>
        <w:rPr>
          <w:lang w:val="es-ES" w:eastAsia="es-ES"/>
        </w:rPr>
      </w:pPr>
      <w:r>
        <w:rPr>
          <w:lang w:val="es-ES" w:eastAsia="es-ES"/>
        </w:rPr>
        <w:t>queGolazoCode</w:t>
      </w:r>
    </w:p>
    <w:p w:rsidR="00E135EB" w:rsidRDefault="00E135EB" w:rsidP="00F65034">
      <w:pPr>
        <w:pStyle w:val="Prrafodelista"/>
        <w:numPr>
          <w:ilvl w:val="0"/>
          <w:numId w:val="18"/>
        </w:numPr>
        <w:jc w:val="both"/>
        <w:rPr>
          <w:lang w:val="es-ES" w:eastAsia="es-ES"/>
        </w:rPr>
      </w:pPr>
      <w:r>
        <w:rPr>
          <w:lang w:val="es-ES" w:eastAsia="es-ES"/>
        </w:rPr>
        <w:t>QueGolazo</w:t>
      </w:r>
    </w:p>
    <w:p w:rsidR="00E135EB" w:rsidRPr="006B022A" w:rsidRDefault="00E135EB" w:rsidP="00F65034">
      <w:pPr>
        <w:pStyle w:val="Prrafodelista"/>
        <w:numPr>
          <w:ilvl w:val="0"/>
          <w:numId w:val="18"/>
        </w:numPr>
        <w:jc w:val="both"/>
        <w:rPr>
          <w:lang w:val="es-ES" w:eastAsia="es-ES"/>
        </w:rPr>
      </w:pPr>
      <w:r>
        <w:rPr>
          <w:lang w:val="es-ES" w:eastAsia="es-ES"/>
        </w:rPr>
        <w:t>Tesis (carpeta de gdrive)</w:t>
      </w:r>
    </w:p>
    <w:p w:rsidR="00E135EB" w:rsidRDefault="00E135EB" w:rsidP="00F65034">
      <w:pPr>
        <w:jc w:val="both"/>
        <w:rPr>
          <w:lang w:val="es-ES" w:eastAsia="es-ES"/>
        </w:rPr>
      </w:pPr>
      <w:r>
        <w:rPr>
          <w:lang w:val="es-ES" w:eastAsia="es-ES"/>
        </w:rPr>
        <w:t>Pautas definidas:</w:t>
      </w:r>
    </w:p>
    <w:p w:rsidR="00E135EB" w:rsidRDefault="00E135EB" w:rsidP="00F65034">
      <w:pPr>
        <w:pStyle w:val="Prrafodelista"/>
        <w:numPr>
          <w:ilvl w:val="0"/>
          <w:numId w:val="19"/>
        </w:numPr>
        <w:jc w:val="both"/>
        <w:rPr>
          <w:lang w:val="es-ES" w:eastAsia="es-ES"/>
        </w:rPr>
      </w:pPr>
      <w:r>
        <w:rPr>
          <w:lang w:val="es-ES" w:eastAsia="es-ES"/>
        </w:rPr>
        <w:t>Los repositorios estarán configurados con la cuenta de Antonio. (</w:t>
      </w:r>
      <w:hyperlink r:id="rId27" w:history="1">
        <w:r w:rsidRPr="00852997">
          <w:rPr>
            <w:rStyle w:val="Hipervnculo"/>
            <w:lang w:val="es-ES" w:eastAsia="es-ES"/>
          </w:rPr>
          <w:t>antonioherrera990@gmail.com</w:t>
        </w:r>
      </w:hyperlink>
      <w:r>
        <w:rPr>
          <w:lang w:val="es-ES" w:eastAsia="es-ES"/>
        </w:rPr>
        <w:t>)</w:t>
      </w:r>
    </w:p>
    <w:p w:rsidR="00E135EB" w:rsidRDefault="00E135EB" w:rsidP="00F65034">
      <w:pPr>
        <w:pStyle w:val="Prrafodelista"/>
        <w:numPr>
          <w:ilvl w:val="0"/>
          <w:numId w:val="19"/>
        </w:numPr>
        <w:jc w:val="both"/>
        <w:rPr>
          <w:lang w:val="es-ES" w:eastAsia="es-ES"/>
        </w:rPr>
      </w:pPr>
      <w:r>
        <w:rPr>
          <w:lang w:val="es-ES" w:eastAsia="es-ES"/>
        </w:rPr>
        <w:t>La notebook no se podrá llevar para trabajar afuera.</w:t>
      </w:r>
    </w:p>
    <w:p w:rsidR="00E135EB" w:rsidRPr="00602444" w:rsidRDefault="00E135EB" w:rsidP="00F65034">
      <w:pPr>
        <w:pStyle w:val="Prrafodelista"/>
        <w:numPr>
          <w:ilvl w:val="0"/>
          <w:numId w:val="19"/>
        </w:numPr>
        <w:jc w:val="both"/>
        <w:rPr>
          <w:lang w:val="es-ES" w:eastAsia="es-ES"/>
        </w:rPr>
      </w:pPr>
      <w:r>
        <w:rPr>
          <w:lang w:val="es-ES" w:eastAsia="es-ES"/>
        </w:rPr>
        <w:t>Todo el trabajo realizado en la notebook extra, se debe subir al repositorio al final del día.</w:t>
      </w:r>
    </w:p>
    <w:p w:rsidR="00E135EB" w:rsidRDefault="00E135EB">
      <w:pPr>
        <w:rPr>
          <w:lang w:val="es-ES"/>
        </w:rPr>
      </w:pPr>
      <w:r>
        <w:rPr>
          <w:lang w:val="es-ES"/>
        </w:rPr>
        <w:br w:type="page"/>
      </w:r>
    </w:p>
    <w:p w:rsidR="00E135EB" w:rsidRPr="00E135EB" w:rsidRDefault="00E135EB" w:rsidP="00E135EB">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r w:rsidRPr="00DF2DCE">
        <w:rPr>
          <w:noProof/>
          <w:lang w:val="es-ES" w:eastAsia="es-ES"/>
        </w:rPr>
        <mc:AlternateContent>
          <mc:Choice Requires="wps">
            <w:drawing>
              <wp:anchor distT="0" distB="0" distL="114300" distR="114300" simplePos="0" relativeHeight="251724800" behindDoc="0" locked="0" layoutInCell="1" allowOverlap="1" wp14:anchorId="0B903536" wp14:editId="36560307">
                <wp:simplePos x="0" y="0"/>
                <wp:positionH relativeFrom="margin">
                  <wp:align>center</wp:align>
                </wp:positionH>
                <wp:positionV relativeFrom="paragraph">
                  <wp:posOffset>14074</wp:posOffset>
                </wp:positionV>
                <wp:extent cx="5173345" cy="1708150"/>
                <wp:effectExtent l="0" t="0" r="8255" b="6350"/>
                <wp:wrapNone/>
                <wp:docPr id="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 DE MÉTRICAS</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0B903536" id="_x0000_s1061" style="position:absolute;margin-left:0;margin-top:1.1pt;width:407.35pt;height:134.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 DE MÉTRICAS</w:t>
                      </w:r>
                    </w:p>
                  </w:txbxContent>
                </v:textbox>
                <w10:wrap anchorx="margin"/>
              </v:shape>
            </w:pict>
          </mc:Fallback>
        </mc:AlternateContent>
      </w: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E135EB" w:rsidRDefault="00E135EB" w:rsidP="00E135EB">
      <w:pPr>
        <w:pStyle w:val="Ttulo1"/>
        <w:rPr>
          <w:lang w:val="es-ES"/>
        </w:rPr>
      </w:pPr>
      <w:bookmarkStart w:id="133" w:name="_Toc421794499"/>
      <w:r>
        <w:rPr>
          <w:lang w:val="es-ES"/>
        </w:rPr>
        <w:t>Plan de Métricas</w:t>
      </w:r>
      <w:bookmarkEnd w:id="133"/>
    </w:p>
    <w:p w:rsidR="00E135EB" w:rsidRDefault="00E135EB" w:rsidP="00E135EB">
      <w:pPr>
        <w:jc w:val="both"/>
        <w:rPr>
          <w:noProof/>
          <w:lang w:val="es-ES"/>
        </w:rPr>
      </w:pPr>
      <w:r w:rsidRPr="004872D2">
        <w:rPr>
          <w:noProof/>
          <w:lang w:val="es-ES"/>
        </w:rPr>
        <w:t xml:space="preserve">El objetivo de </w:t>
      </w:r>
      <w:r>
        <w:rPr>
          <w:lang w:val="es-ES"/>
        </w:rPr>
        <w:t>esta sección</w:t>
      </w:r>
      <w:r w:rsidRPr="004872D2">
        <w:rPr>
          <w:lang w:val="es-ES"/>
        </w:rPr>
        <w:t xml:space="preserve"> es detallar el plan de Métricas a utilizar en el proyecto</w:t>
      </w:r>
      <w:r>
        <w:rPr>
          <w:lang w:val="es-ES"/>
        </w:rPr>
        <w:t xml:space="preserve"> y cada cuánto tiempo se medirán</w:t>
      </w:r>
      <w:r w:rsidRPr="004872D2">
        <w:rPr>
          <w:lang w:val="es-ES"/>
        </w:rPr>
        <w:t xml:space="preserve">, así como también presentar un </w:t>
      </w:r>
      <w:r w:rsidRPr="004872D2">
        <w:rPr>
          <w:noProof/>
          <w:lang w:val="es-ES"/>
        </w:rPr>
        <w:t>resumen sobre los resultados que se esperan obtener de estas métricas, incluyendo una descripción sobre como se utilizarán para poder controlar el</w:t>
      </w:r>
      <w:r>
        <w:rPr>
          <w:noProof/>
          <w:lang w:val="es-ES"/>
        </w:rPr>
        <w:t xml:space="preserve"> avance del proyecto.</w:t>
      </w:r>
    </w:p>
    <w:p w:rsidR="00F8150A" w:rsidRPr="004872D2" w:rsidRDefault="00F8150A" w:rsidP="00E135EB">
      <w:pPr>
        <w:jc w:val="both"/>
        <w:rPr>
          <w:noProof/>
          <w:lang w:val="es-ES"/>
        </w:rPr>
      </w:pPr>
    </w:p>
    <w:p w:rsidR="00F8150A" w:rsidRDefault="00F8150A">
      <w:pPr>
        <w:rPr>
          <w:rFonts w:asciiTheme="majorHAnsi" w:eastAsiaTheme="majorEastAsia" w:hAnsiTheme="majorHAnsi" w:cstheme="majorBidi"/>
          <w:caps/>
          <w:noProof/>
          <w:spacing w:val="15"/>
          <w:sz w:val="20"/>
          <w:lang w:val="es-ES"/>
        </w:rPr>
      </w:pPr>
      <w:bookmarkStart w:id="134" w:name="_Toc418180125"/>
      <w:r>
        <w:rPr>
          <w:noProof/>
          <w:lang w:val="es-ES"/>
        </w:rPr>
        <w:br w:type="page"/>
      </w:r>
    </w:p>
    <w:p w:rsidR="00E135EB" w:rsidRDefault="00E135EB" w:rsidP="00E135EB">
      <w:pPr>
        <w:pStyle w:val="Ttulo2"/>
        <w:rPr>
          <w:noProof/>
          <w:lang w:val="es-ES"/>
        </w:rPr>
      </w:pPr>
      <w:bookmarkStart w:id="135" w:name="_Toc421794500"/>
      <w:r>
        <w:rPr>
          <w:noProof/>
          <w:lang w:val="es-ES"/>
        </w:rPr>
        <w:lastRenderedPageBreak/>
        <w:t>Métricas a Medir</w:t>
      </w:r>
      <w:bookmarkEnd w:id="134"/>
      <w:bookmarkEnd w:id="135"/>
    </w:p>
    <w:p w:rsidR="00E135EB" w:rsidRDefault="00E135EB" w:rsidP="00E135EB">
      <w:pPr>
        <w:pStyle w:val="Prrafodelista"/>
        <w:ind w:hanging="720"/>
        <w:rPr>
          <w:noProof/>
          <w:lang w:val="es-ES"/>
        </w:rPr>
      </w:pPr>
      <w:r>
        <w:rPr>
          <w:noProof/>
          <w:lang w:val="es-ES"/>
        </w:rPr>
        <w:t>Durante el desarrollo del proyecto, tomaremos las siguientes métricas:</w:t>
      </w:r>
    </w:p>
    <w:p w:rsidR="00E135EB" w:rsidRPr="00CC5464" w:rsidRDefault="00E135EB" w:rsidP="00E135EB">
      <w:pPr>
        <w:pStyle w:val="Prrafodelista"/>
        <w:numPr>
          <w:ilvl w:val="0"/>
          <w:numId w:val="21"/>
        </w:numPr>
        <w:ind w:left="567" w:hanging="207"/>
        <w:jc w:val="both"/>
        <w:rPr>
          <w:b/>
          <w:noProof/>
          <w:lang w:val="es-ES"/>
        </w:rPr>
      </w:pPr>
      <w:r w:rsidRPr="00CC5464">
        <w:rPr>
          <w:b/>
          <w:noProof/>
          <w:lang w:val="es-ES"/>
        </w:rPr>
        <w:t>Velocidad del Equipo</w:t>
      </w:r>
    </w:p>
    <w:p w:rsidR="00E135EB" w:rsidRPr="00CC5464" w:rsidRDefault="00E135EB" w:rsidP="00E135EB">
      <w:pPr>
        <w:pStyle w:val="Prrafodelista"/>
        <w:numPr>
          <w:ilvl w:val="0"/>
          <w:numId w:val="21"/>
        </w:numPr>
        <w:ind w:left="567" w:hanging="207"/>
        <w:jc w:val="both"/>
        <w:rPr>
          <w:b/>
          <w:noProof/>
          <w:lang w:val="es-ES"/>
        </w:rPr>
      </w:pPr>
      <w:r w:rsidRPr="00CC5464">
        <w:rPr>
          <w:b/>
          <w:noProof/>
          <w:lang w:val="es-ES"/>
        </w:rPr>
        <w:t xml:space="preserve">Capacidad del Equipo </w:t>
      </w:r>
    </w:p>
    <w:p w:rsidR="00E135EB" w:rsidRPr="00CC5464" w:rsidRDefault="00E135EB" w:rsidP="00E135EB">
      <w:pPr>
        <w:pStyle w:val="Prrafodelista"/>
        <w:numPr>
          <w:ilvl w:val="0"/>
          <w:numId w:val="21"/>
        </w:numPr>
        <w:ind w:left="567" w:hanging="207"/>
        <w:jc w:val="both"/>
        <w:rPr>
          <w:b/>
          <w:noProof/>
          <w:lang w:val="es-ES"/>
        </w:rPr>
      </w:pPr>
      <w:r w:rsidRPr="00CC5464">
        <w:rPr>
          <w:b/>
          <w:noProof/>
          <w:lang w:val="es-ES"/>
        </w:rPr>
        <w:t xml:space="preserve">Porcentaje de Casos de Prueba Exitosos </w:t>
      </w:r>
    </w:p>
    <w:p w:rsidR="00E135EB" w:rsidRPr="00E135EB" w:rsidRDefault="00E135EB" w:rsidP="00E135EB">
      <w:pPr>
        <w:pStyle w:val="Prrafodelista"/>
        <w:numPr>
          <w:ilvl w:val="0"/>
          <w:numId w:val="21"/>
        </w:numPr>
        <w:ind w:left="567" w:hanging="207"/>
        <w:jc w:val="both"/>
        <w:rPr>
          <w:b/>
          <w:noProof/>
          <w:lang w:val="es-ES"/>
        </w:rPr>
      </w:pPr>
      <w:r w:rsidRPr="00CC5464">
        <w:rPr>
          <w:b/>
          <w:noProof/>
          <w:lang w:val="es-ES"/>
        </w:rPr>
        <w:t>Cantidad de Commits realizados</w:t>
      </w:r>
    </w:p>
    <w:p w:rsidR="00E135EB" w:rsidRDefault="00E135EB" w:rsidP="00E135EB">
      <w:pPr>
        <w:pStyle w:val="Ttulo3"/>
        <w:rPr>
          <w:noProof/>
          <w:lang w:val="es-ES"/>
        </w:rPr>
      </w:pPr>
      <w:bookmarkStart w:id="136" w:name="_Toc418180126"/>
      <w:bookmarkStart w:id="137" w:name="_Toc421794501"/>
      <w:r>
        <w:rPr>
          <w:noProof/>
          <w:lang w:val="es-ES"/>
        </w:rPr>
        <w:t>Velocidad del Equipo</w:t>
      </w:r>
      <w:bookmarkEnd w:id="136"/>
      <w:bookmarkEnd w:id="137"/>
    </w:p>
    <w:tbl>
      <w:tblPr>
        <w:tblStyle w:val="Tabladecuadrcula1clara-nfasis1"/>
        <w:tblW w:w="0" w:type="auto"/>
        <w:tblLook w:val="04A0" w:firstRow="1" w:lastRow="0" w:firstColumn="1" w:lastColumn="0" w:noHBand="0" w:noVBand="1"/>
      </w:tblPr>
      <w:tblGrid>
        <w:gridCol w:w="3510"/>
        <w:gridCol w:w="5529"/>
      </w:tblGrid>
      <w:tr w:rsidR="00E135EB" w:rsidTr="00A4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135EB" w:rsidRDefault="00E135EB" w:rsidP="00E135EB">
            <w:pPr>
              <w:rPr>
                <w:noProof/>
                <w:lang w:val="es-ES"/>
              </w:rPr>
            </w:pPr>
            <w:r>
              <w:rPr>
                <w:noProof/>
                <w:lang w:val="es-ES"/>
              </w:rPr>
              <w:t>Métrica: Velocidad del Equipo</w:t>
            </w:r>
          </w:p>
        </w:tc>
        <w:tc>
          <w:tcPr>
            <w:tcW w:w="5529" w:type="dxa"/>
          </w:tcPr>
          <w:p w:rsidR="00E135EB" w:rsidRDefault="00E135EB" w:rsidP="00E135EB">
            <w:pPr>
              <w:cnfStyle w:val="100000000000" w:firstRow="1" w:lastRow="0" w:firstColumn="0" w:lastColumn="0" w:oddVBand="0" w:evenVBand="0" w:oddHBand="0" w:evenHBand="0" w:firstRowFirstColumn="0" w:firstRowLastColumn="0" w:lastRowFirstColumn="0" w:lastRowLastColumn="0"/>
              <w:rPr>
                <w:noProof/>
                <w:lang w:val="es-ES"/>
              </w:rPr>
            </w:pPr>
          </w:p>
        </w:tc>
      </w:tr>
      <w:tr w:rsidR="00E135EB" w:rsidRPr="008E4C55" w:rsidTr="00A42E97">
        <w:tc>
          <w:tcPr>
            <w:cnfStyle w:val="001000000000" w:firstRow="0" w:lastRow="0" w:firstColumn="1" w:lastColumn="0" w:oddVBand="0" w:evenVBand="0" w:oddHBand="0" w:evenHBand="0" w:firstRowFirstColumn="0" w:firstRowLastColumn="0" w:lastRowFirstColumn="0" w:lastRowLastColumn="0"/>
            <w:tcW w:w="3510" w:type="dxa"/>
          </w:tcPr>
          <w:p w:rsidR="00E135EB" w:rsidRPr="00187159" w:rsidRDefault="00E135EB" w:rsidP="00E135EB">
            <w:pPr>
              <w:rPr>
                <w:b w:val="0"/>
                <w:noProof/>
                <w:lang w:val="es-ES"/>
              </w:rPr>
            </w:pPr>
            <w:r>
              <w:rPr>
                <w:b w:val="0"/>
                <w:noProof/>
                <w:lang w:val="es-ES"/>
              </w:rPr>
              <w:t>¿Qué es?</w:t>
            </w:r>
          </w:p>
        </w:tc>
        <w:tc>
          <w:tcPr>
            <w:tcW w:w="5529" w:type="dxa"/>
          </w:tcPr>
          <w:p w:rsidR="00E135EB" w:rsidRDefault="00E135EB" w:rsidP="00E135EB">
            <w:pPr>
              <w:cnfStyle w:val="000000000000" w:firstRow="0" w:lastRow="0" w:firstColumn="0" w:lastColumn="0" w:oddVBand="0" w:evenVBand="0" w:oddHBand="0" w:evenHBand="0" w:firstRowFirstColumn="0" w:firstRowLastColumn="0" w:lastRowFirstColumn="0" w:lastRowLastColumn="0"/>
              <w:rPr>
                <w:noProof/>
                <w:lang w:val="es-ES"/>
              </w:rPr>
            </w:pPr>
            <w:r>
              <w:rPr>
                <w:noProof/>
                <w:lang w:val="es-AR"/>
              </w:rPr>
              <w:t>Cantidad de trabajo realizado por el equipo. Sólo cuenta trabajo completado para el cálculo de esta métrica.</w:t>
            </w:r>
          </w:p>
        </w:tc>
      </w:tr>
      <w:tr w:rsidR="00E135EB" w:rsidRPr="008E4C55" w:rsidTr="00A42E97">
        <w:tc>
          <w:tcPr>
            <w:cnfStyle w:val="001000000000" w:firstRow="0" w:lastRow="0" w:firstColumn="1" w:lastColumn="0" w:oddVBand="0" w:evenVBand="0" w:oddHBand="0" w:evenHBand="0" w:firstRowFirstColumn="0" w:firstRowLastColumn="0" w:lastRowFirstColumn="0" w:lastRowLastColumn="0"/>
            <w:tcW w:w="3510" w:type="dxa"/>
          </w:tcPr>
          <w:p w:rsidR="00E135EB" w:rsidRPr="00187159" w:rsidRDefault="00E135EB" w:rsidP="00E135EB">
            <w:pPr>
              <w:rPr>
                <w:b w:val="0"/>
                <w:noProof/>
                <w:lang w:val="es-ES"/>
              </w:rPr>
            </w:pPr>
            <w:r>
              <w:rPr>
                <w:b w:val="0"/>
                <w:noProof/>
                <w:lang w:val="es-ES"/>
              </w:rPr>
              <w:t>¿Cada cuánto se medirá?</w:t>
            </w:r>
          </w:p>
        </w:tc>
        <w:tc>
          <w:tcPr>
            <w:tcW w:w="5529" w:type="dxa"/>
          </w:tcPr>
          <w:p w:rsidR="00E135EB" w:rsidRDefault="00E135EB" w:rsidP="00E135EB">
            <w:pPr>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 xml:space="preserve">Mediremos la velocidad del equipo de trabajo </w:t>
            </w:r>
            <w:r w:rsidRPr="001451C7">
              <w:rPr>
                <w:b/>
                <w:i/>
                <w:noProof/>
                <w:lang w:val="es-ES"/>
              </w:rPr>
              <w:t>por Sprint</w:t>
            </w:r>
            <w:r>
              <w:rPr>
                <w:noProof/>
                <w:lang w:val="es-ES"/>
              </w:rPr>
              <w:t>.</w:t>
            </w:r>
          </w:p>
        </w:tc>
      </w:tr>
    </w:tbl>
    <w:p w:rsidR="00E135EB" w:rsidRDefault="00E135EB" w:rsidP="00E135EB">
      <w:pPr>
        <w:rPr>
          <w:noProof/>
          <w:lang w:val="es-AR"/>
        </w:rPr>
      </w:pPr>
    </w:p>
    <w:p w:rsidR="00E135EB" w:rsidRPr="009D0243" w:rsidRDefault="00E135EB" w:rsidP="00E135EB">
      <w:pPr>
        <w:jc w:val="both"/>
        <w:rPr>
          <w:i/>
          <w:noProof/>
          <w:lang w:val="es-AR"/>
        </w:rPr>
      </w:pPr>
      <w:r w:rsidRPr="009D0243">
        <w:rPr>
          <w:noProof/>
          <w:lang w:val="es-AR"/>
        </w:rPr>
        <w:t>Las histor</w:t>
      </w:r>
      <w:r>
        <w:rPr>
          <w:noProof/>
          <w:lang w:val="es-AR"/>
        </w:rPr>
        <w:t xml:space="preserve">ias de usuario están puntuadas. </w:t>
      </w:r>
      <w:r w:rsidRPr="009D0243">
        <w:rPr>
          <w:noProof/>
          <w:lang w:val="es-AR"/>
        </w:rPr>
        <w:t xml:space="preserve">La velocidad constituye una métrica del número de puntos o </w:t>
      </w:r>
      <w:r w:rsidRPr="00196B31">
        <w:rPr>
          <w:noProof/>
          <w:lang w:val="es-AR"/>
        </w:rPr>
        <w:t xml:space="preserve">valor de las historias de usuario que están siendo completadas. </w:t>
      </w:r>
      <w:r>
        <w:rPr>
          <w:noProof/>
          <w:lang w:val="es-AR"/>
        </w:rPr>
        <w:t>Representa la cantidad de trabajo realizado por el equipo.</w:t>
      </w:r>
      <w:r w:rsidRPr="00196B31">
        <w:rPr>
          <w:noProof/>
          <w:lang w:val="es-AR"/>
        </w:rPr>
        <w:t xml:space="preserve"> Definiremos la velocidad del equipo en función a </w:t>
      </w:r>
      <w:r w:rsidRPr="00AA59B3">
        <w:rPr>
          <w:i/>
          <w:noProof/>
          <w:lang w:val="es-AR"/>
        </w:rPr>
        <w:t>historias de usuario completas</w:t>
      </w:r>
      <w:r w:rsidRPr="00196B31">
        <w:rPr>
          <w:noProof/>
          <w:lang w:val="es-AR"/>
        </w:rPr>
        <w:t xml:space="preserve"> en todo un Sprint.</w:t>
      </w:r>
    </w:p>
    <w:p w:rsidR="00E135EB" w:rsidRDefault="00E135EB" w:rsidP="00E135EB">
      <w:pPr>
        <w:jc w:val="both"/>
        <w:rPr>
          <w:noProof/>
          <w:lang w:val="es-AR"/>
        </w:rPr>
      </w:pPr>
      <w:r w:rsidRPr="009D0243">
        <w:rPr>
          <w:noProof/>
          <w:lang w:val="es-AR"/>
        </w:rPr>
        <w:t>Con esta métrica, podemos observar cuál es la productividad de nuestro equipo de trabajo, dado a que mientras mayor sea la velocidad del team, menores serán los tiempos para poder llevar a cabo la produc</w:t>
      </w:r>
      <w:r>
        <w:rPr>
          <w:noProof/>
          <w:lang w:val="es-AR"/>
        </w:rPr>
        <w:t>ción de más funcionalidades de n</w:t>
      </w:r>
      <w:r w:rsidRPr="009D0243">
        <w:rPr>
          <w:noProof/>
          <w:lang w:val="es-AR"/>
        </w:rPr>
        <w:t xml:space="preserve">uestro Software. </w:t>
      </w:r>
    </w:p>
    <w:p w:rsidR="00E135EB" w:rsidRDefault="00E135EB" w:rsidP="00F8150A">
      <w:pPr>
        <w:jc w:val="both"/>
        <w:rPr>
          <w:noProof/>
          <w:lang w:val="es-AR"/>
        </w:rPr>
      </w:pPr>
      <w:r>
        <w:rPr>
          <w:noProof/>
          <w:lang w:val="es-AR"/>
        </w:rPr>
        <w:t>La forma de cálculo consiste básicamente en tomar el número de puntos o valor de historias de usuarios completados en cada Sprint.</w:t>
      </w:r>
    </w:p>
    <w:p w:rsidR="00E135EB" w:rsidRPr="003A0855" w:rsidRDefault="00E135EB" w:rsidP="00E135EB">
      <w:pPr>
        <w:pStyle w:val="Ttulo3"/>
      </w:pPr>
      <w:bookmarkStart w:id="138" w:name="_Toc418180127"/>
      <w:bookmarkStart w:id="139" w:name="_Toc421794502"/>
      <w:r>
        <w:rPr>
          <w:noProof/>
          <w:lang w:val="es-ES"/>
        </w:rPr>
        <w:t>Capacidad del Equipo</w:t>
      </w:r>
      <w:bookmarkEnd w:id="138"/>
      <w:bookmarkEnd w:id="139"/>
    </w:p>
    <w:tbl>
      <w:tblPr>
        <w:tblStyle w:val="Tabladecuadrcula1clara-nfasis1"/>
        <w:tblW w:w="0" w:type="auto"/>
        <w:tblLook w:val="04A0" w:firstRow="1" w:lastRow="0" w:firstColumn="1" w:lastColumn="0" w:noHBand="0" w:noVBand="1"/>
      </w:tblPr>
      <w:tblGrid>
        <w:gridCol w:w="3510"/>
        <w:gridCol w:w="5529"/>
      </w:tblGrid>
      <w:tr w:rsidR="00E135EB" w:rsidTr="00A4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135EB" w:rsidRDefault="00E135EB" w:rsidP="00E135EB">
            <w:pPr>
              <w:rPr>
                <w:noProof/>
                <w:lang w:val="es-ES"/>
              </w:rPr>
            </w:pPr>
            <w:r>
              <w:rPr>
                <w:noProof/>
                <w:lang w:val="es-ES"/>
              </w:rPr>
              <w:t>Métrica: Capacidad del Equipo</w:t>
            </w:r>
          </w:p>
        </w:tc>
        <w:tc>
          <w:tcPr>
            <w:tcW w:w="5529" w:type="dxa"/>
          </w:tcPr>
          <w:p w:rsidR="00E135EB" w:rsidRDefault="00E135EB" w:rsidP="00E135EB">
            <w:pPr>
              <w:cnfStyle w:val="100000000000" w:firstRow="1" w:lastRow="0" w:firstColumn="0" w:lastColumn="0" w:oddVBand="0" w:evenVBand="0" w:oddHBand="0" w:evenHBand="0" w:firstRowFirstColumn="0" w:firstRowLastColumn="0" w:lastRowFirstColumn="0" w:lastRowLastColumn="0"/>
              <w:rPr>
                <w:noProof/>
                <w:lang w:val="es-ES"/>
              </w:rPr>
            </w:pPr>
          </w:p>
        </w:tc>
      </w:tr>
      <w:tr w:rsidR="00E135EB" w:rsidRPr="008E4C55" w:rsidTr="00A42E97">
        <w:tc>
          <w:tcPr>
            <w:cnfStyle w:val="001000000000" w:firstRow="0" w:lastRow="0" w:firstColumn="1" w:lastColumn="0" w:oddVBand="0" w:evenVBand="0" w:oddHBand="0" w:evenHBand="0" w:firstRowFirstColumn="0" w:firstRowLastColumn="0" w:lastRowFirstColumn="0" w:lastRowLastColumn="0"/>
            <w:tcW w:w="3510" w:type="dxa"/>
          </w:tcPr>
          <w:p w:rsidR="00E135EB" w:rsidRPr="00187159" w:rsidRDefault="00E135EB" w:rsidP="00E135EB">
            <w:pPr>
              <w:rPr>
                <w:b w:val="0"/>
                <w:noProof/>
                <w:lang w:val="es-ES"/>
              </w:rPr>
            </w:pPr>
            <w:r>
              <w:rPr>
                <w:b w:val="0"/>
                <w:noProof/>
                <w:lang w:val="es-ES"/>
              </w:rPr>
              <w:t>¿Qué es?</w:t>
            </w:r>
          </w:p>
        </w:tc>
        <w:tc>
          <w:tcPr>
            <w:tcW w:w="5529" w:type="dxa"/>
          </w:tcPr>
          <w:p w:rsidR="00E135EB" w:rsidRDefault="00E135EB" w:rsidP="00E135EB">
            <w:pPr>
              <w:cnfStyle w:val="000000000000" w:firstRow="0" w:lastRow="0" w:firstColumn="0" w:lastColumn="0" w:oddVBand="0" w:evenVBand="0" w:oddHBand="0" w:evenHBand="0" w:firstRowFirstColumn="0" w:firstRowLastColumn="0" w:lastRowFirstColumn="0" w:lastRowLastColumn="0"/>
              <w:rPr>
                <w:noProof/>
                <w:lang w:val="es-ES"/>
              </w:rPr>
            </w:pPr>
            <w:r>
              <w:rPr>
                <w:noProof/>
                <w:lang w:val="es-AR"/>
              </w:rPr>
              <w:t>Cantidad de horas disponibles del equipo de trabajo.</w:t>
            </w:r>
          </w:p>
        </w:tc>
      </w:tr>
      <w:tr w:rsidR="00E135EB" w:rsidRPr="008E4C55" w:rsidTr="00A42E97">
        <w:tc>
          <w:tcPr>
            <w:cnfStyle w:val="001000000000" w:firstRow="0" w:lastRow="0" w:firstColumn="1" w:lastColumn="0" w:oddVBand="0" w:evenVBand="0" w:oddHBand="0" w:evenHBand="0" w:firstRowFirstColumn="0" w:firstRowLastColumn="0" w:lastRowFirstColumn="0" w:lastRowLastColumn="0"/>
            <w:tcW w:w="3510" w:type="dxa"/>
          </w:tcPr>
          <w:p w:rsidR="00E135EB" w:rsidRPr="00187159" w:rsidRDefault="00E135EB" w:rsidP="00E135EB">
            <w:pPr>
              <w:rPr>
                <w:b w:val="0"/>
                <w:noProof/>
                <w:lang w:val="es-ES"/>
              </w:rPr>
            </w:pPr>
            <w:r>
              <w:rPr>
                <w:b w:val="0"/>
                <w:noProof/>
                <w:lang w:val="es-ES"/>
              </w:rPr>
              <w:t>¿Cada cuánto se medirá?</w:t>
            </w:r>
          </w:p>
        </w:tc>
        <w:tc>
          <w:tcPr>
            <w:tcW w:w="5529" w:type="dxa"/>
          </w:tcPr>
          <w:p w:rsidR="00E135EB" w:rsidRDefault="00E135EB" w:rsidP="00E135EB">
            <w:pPr>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 xml:space="preserve">Mediremos la capacidad del equipo de trabajo </w:t>
            </w:r>
            <w:r w:rsidRPr="001451C7">
              <w:rPr>
                <w:b/>
                <w:i/>
                <w:noProof/>
                <w:lang w:val="es-ES"/>
              </w:rPr>
              <w:t>por Sprint</w:t>
            </w:r>
            <w:r>
              <w:rPr>
                <w:noProof/>
                <w:lang w:val="es-ES"/>
              </w:rPr>
              <w:t>.</w:t>
            </w:r>
          </w:p>
        </w:tc>
      </w:tr>
    </w:tbl>
    <w:p w:rsidR="00E135EB" w:rsidRDefault="00E135EB" w:rsidP="00E135EB">
      <w:pPr>
        <w:jc w:val="both"/>
        <w:rPr>
          <w:noProof/>
          <w:lang w:val="es-AR"/>
        </w:rPr>
      </w:pPr>
    </w:p>
    <w:p w:rsidR="00E135EB" w:rsidRDefault="00E135EB" w:rsidP="00E135EB">
      <w:pPr>
        <w:jc w:val="both"/>
        <w:rPr>
          <w:noProof/>
          <w:lang w:val="es-AR"/>
        </w:rPr>
      </w:pPr>
      <w:r w:rsidRPr="009D0243">
        <w:rPr>
          <w:noProof/>
          <w:lang w:val="es-AR"/>
        </w:rPr>
        <w:t>La</w:t>
      </w:r>
      <w:r>
        <w:rPr>
          <w:noProof/>
          <w:lang w:val="es-AR"/>
        </w:rPr>
        <w:t xml:space="preserve"> capacidad del equipo está definida por la</w:t>
      </w:r>
      <w:r w:rsidRPr="009D0243">
        <w:rPr>
          <w:noProof/>
          <w:lang w:val="es-AR"/>
        </w:rPr>
        <w:t xml:space="preserve"> canti</w:t>
      </w:r>
      <w:r>
        <w:rPr>
          <w:noProof/>
          <w:lang w:val="es-AR"/>
        </w:rPr>
        <w:t>dad de horas que tiene el equipo</w:t>
      </w:r>
      <w:r w:rsidRPr="009D0243">
        <w:rPr>
          <w:noProof/>
          <w:lang w:val="es-AR"/>
        </w:rPr>
        <w:t xml:space="preserve"> en</w:t>
      </w:r>
      <w:r>
        <w:rPr>
          <w:noProof/>
          <w:lang w:val="es-AR"/>
        </w:rPr>
        <w:t xml:space="preserve"> cada sprint para poder llevar</w:t>
      </w:r>
      <w:r w:rsidRPr="009D0243">
        <w:rPr>
          <w:noProof/>
          <w:lang w:val="es-AR"/>
        </w:rPr>
        <w:t xml:space="preserve"> a cabo</w:t>
      </w:r>
      <w:r>
        <w:rPr>
          <w:noProof/>
          <w:lang w:val="es-AR"/>
        </w:rPr>
        <w:t xml:space="preserve"> las tareas asociadas a cada historia de usuario que tiene lugar en la iteración. Constituye una estimación de cuanto trabajo puede completarse en un período de tiempo dado. Está basado en la cantidad de tiempo ideal disponible del equipo</w:t>
      </w:r>
      <w:r w:rsidRPr="009D0243">
        <w:rPr>
          <w:noProof/>
          <w:lang w:val="es-AR"/>
        </w:rPr>
        <w:t>. Se t</w:t>
      </w:r>
      <w:r>
        <w:rPr>
          <w:noProof/>
          <w:lang w:val="es-AR"/>
        </w:rPr>
        <w:t>oma esta métrica para poder hacer uso de esas medidas obtenidas</w:t>
      </w:r>
      <w:r w:rsidRPr="009D0243">
        <w:rPr>
          <w:noProof/>
          <w:lang w:val="es-AR"/>
        </w:rPr>
        <w:t xml:space="preserve"> en las estimaciones de los próximos sprints.</w:t>
      </w:r>
      <w:r>
        <w:rPr>
          <w:noProof/>
          <w:lang w:val="es-AR"/>
        </w:rPr>
        <w:t xml:space="preserve"> La capacidad del equipo se medirá en función de la cantidad de horas disponibles por sprint. Es muy importante, que los integrantes del equipo calculen su capacidad de trabajo de manera realista y a conciencia.</w:t>
      </w:r>
    </w:p>
    <w:p w:rsidR="00E135EB" w:rsidRDefault="00E135EB" w:rsidP="00E135EB">
      <w:pPr>
        <w:rPr>
          <w:rFonts w:ascii="Corbel" w:hAnsi="Corbel"/>
          <w:noProof/>
          <w:lang w:val="es-ES"/>
        </w:rPr>
      </w:pPr>
      <w:r>
        <w:rPr>
          <w:rFonts w:ascii="Corbel" w:hAnsi="Corbel"/>
          <w:noProof/>
          <w:lang w:val="es-ES"/>
        </w:rPr>
        <w:br w:type="page"/>
      </w:r>
    </w:p>
    <w:p w:rsidR="00E135EB" w:rsidRDefault="00E135EB" w:rsidP="00E135EB">
      <w:pPr>
        <w:pStyle w:val="Ttulo3"/>
        <w:rPr>
          <w:noProof/>
          <w:lang w:val="es-ES"/>
        </w:rPr>
      </w:pPr>
      <w:bookmarkStart w:id="140" w:name="_Toc418180128"/>
      <w:bookmarkStart w:id="141" w:name="_Toc421794503"/>
      <w:r>
        <w:rPr>
          <w:noProof/>
          <w:lang w:val="es-ES"/>
        </w:rPr>
        <w:lastRenderedPageBreak/>
        <w:t>Porcentaje de Casos de Prueba Exitosos</w:t>
      </w:r>
      <w:bookmarkEnd w:id="140"/>
      <w:bookmarkEnd w:id="141"/>
    </w:p>
    <w:tbl>
      <w:tblPr>
        <w:tblStyle w:val="Tabladecuadrcula1clara-nfasis1"/>
        <w:tblW w:w="0" w:type="auto"/>
        <w:tblLook w:val="04A0" w:firstRow="1" w:lastRow="0" w:firstColumn="1" w:lastColumn="0" w:noHBand="0" w:noVBand="1"/>
      </w:tblPr>
      <w:tblGrid>
        <w:gridCol w:w="3510"/>
        <w:gridCol w:w="5529"/>
      </w:tblGrid>
      <w:tr w:rsidR="00E135EB" w:rsidRPr="008E4C55" w:rsidTr="00A4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135EB" w:rsidRDefault="00E135EB" w:rsidP="00E135EB">
            <w:pPr>
              <w:rPr>
                <w:noProof/>
                <w:lang w:val="es-ES"/>
              </w:rPr>
            </w:pPr>
            <w:r>
              <w:rPr>
                <w:noProof/>
                <w:lang w:val="es-ES"/>
              </w:rPr>
              <w:t>Métrica: Porcentaje de Casos de Prueba Exitosos</w:t>
            </w:r>
          </w:p>
        </w:tc>
        <w:tc>
          <w:tcPr>
            <w:tcW w:w="5529" w:type="dxa"/>
          </w:tcPr>
          <w:p w:rsidR="00E135EB" w:rsidRDefault="00E135EB" w:rsidP="00E135EB">
            <w:pPr>
              <w:cnfStyle w:val="100000000000" w:firstRow="1" w:lastRow="0" w:firstColumn="0" w:lastColumn="0" w:oddVBand="0" w:evenVBand="0" w:oddHBand="0" w:evenHBand="0" w:firstRowFirstColumn="0" w:firstRowLastColumn="0" w:lastRowFirstColumn="0" w:lastRowLastColumn="0"/>
              <w:rPr>
                <w:noProof/>
                <w:lang w:val="es-ES"/>
              </w:rPr>
            </w:pPr>
          </w:p>
        </w:tc>
      </w:tr>
      <w:tr w:rsidR="00E135EB" w:rsidRPr="008E4C55" w:rsidTr="00A42E97">
        <w:tc>
          <w:tcPr>
            <w:cnfStyle w:val="001000000000" w:firstRow="0" w:lastRow="0" w:firstColumn="1" w:lastColumn="0" w:oddVBand="0" w:evenVBand="0" w:oddHBand="0" w:evenHBand="0" w:firstRowFirstColumn="0" w:firstRowLastColumn="0" w:lastRowFirstColumn="0" w:lastRowLastColumn="0"/>
            <w:tcW w:w="3510" w:type="dxa"/>
          </w:tcPr>
          <w:p w:rsidR="00E135EB" w:rsidRPr="00187159" w:rsidRDefault="00E135EB" w:rsidP="00E135EB">
            <w:pPr>
              <w:rPr>
                <w:b w:val="0"/>
                <w:noProof/>
                <w:lang w:val="es-ES"/>
              </w:rPr>
            </w:pPr>
            <w:r>
              <w:rPr>
                <w:b w:val="0"/>
                <w:noProof/>
                <w:lang w:val="es-ES"/>
              </w:rPr>
              <w:t>¿Qué es?</w:t>
            </w:r>
          </w:p>
        </w:tc>
        <w:tc>
          <w:tcPr>
            <w:tcW w:w="5529" w:type="dxa"/>
          </w:tcPr>
          <w:p w:rsidR="00E135EB" w:rsidRDefault="00E135EB" w:rsidP="00E135EB">
            <w:pPr>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P</w:t>
            </w:r>
            <w:r w:rsidRPr="0010365B">
              <w:rPr>
                <w:noProof/>
                <w:lang w:val="es-ES"/>
              </w:rPr>
              <w:t xml:space="preserve">orcentaje de </w:t>
            </w:r>
            <w:r>
              <w:rPr>
                <w:noProof/>
                <w:lang w:val="es-ES"/>
              </w:rPr>
              <w:t>casos de prueba que, una vez ejecutados, se obtuvo el resultado planificado en un principio.</w:t>
            </w:r>
          </w:p>
        </w:tc>
      </w:tr>
      <w:tr w:rsidR="00E135EB" w:rsidRPr="008E4C55" w:rsidTr="00A42E97">
        <w:tc>
          <w:tcPr>
            <w:cnfStyle w:val="001000000000" w:firstRow="0" w:lastRow="0" w:firstColumn="1" w:lastColumn="0" w:oddVBand="0" w:evenVBand="0" w:oddHBand="0" w:evenHBand="0" w:firstRowFirstColumn="0" w:firstRowLastColumn="0" w:lastRowFirstColumn="0" w:lastRowLastColumn="0"/>
            <w:tcW w:w="3510" w:type="dxa"/>
          </w:tcPr>
          <w:p w:rsidR="00E135EB" w:rsidRPr="00187159" w:rsidRDefault="00E135EB" w:rsidP="00E135EB">
            <w:pPr>
              <w:rPr>
                <w:b w:val="0"/>
                <w:noProof/>
                <w:lang w:val="es-ES"/>
              </w:rPr>
            </w:pPr>
            <w:r>
              <w:rPr>
                <w:b w:val="0"/>
                <w:noProof/>
                <w:lang w:val="es-ES"/>
              </w:rPr>
              <w:t>¿Cada cuánto se medirá?</w:t>
            </w:r>
          </w:p>
        </w:tc>
        <w:tc>
          <w:tcPr>
            <w:tcW w:w="5529" w:type="dxa"/>
          </w:tcPr>
          <w:p w:rsidR="00E135EB" w:rsidRDefault="00E135EB" w:rsidP="00E135EB">
            <w:pPr>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 xml:space="preserve">Mediremos el porcentaje de casos de pruebas </w:t>
            </w:r>
            <w:r w:rsidRPr="001451C7">
              <w:rPr>
                <w:b/>
                <w:i/>
                <w:noProof/>
                <w:lang w:val="es-ES"/>
              </w:rPr>
              <w:t>por Sprint</w:t>
            </w:r>
            <w:r>
              <w:rPr>
                <w:noProof/>
                <w:lang w:val="es-ES"/>
              </w:rPr>
              <w:t xml:space="preserve"> para definir si una historia de usuario cumplió con los criterios de hecho definidas.</w:t>
            </w:r>
          </w:p>
        </w:tc>
      </w:tr>
    </w:tbl>
    <w:p w:rsidR="00E135EB" w:rsidRDefault="00E135EB" w:rsidP="00E135EB">
      <w:pPr>
        <w:jc w:val="both"/>
        <w:rPr>
          <w:lang w:val="es-ES"/>
        </w:rPr>
      </w:pPr>
    </w:p>
    <w:p w:rsidR="00E135EB" w:rsidRDefault="00E135EB" w:rsidP="00E135EB">
      <w:pPr>
        <w:jc w:val="both"/>
        <w:rPr>
          <w:lang w:val="es-ES"/>
        </w:rPr>
      </w:pPr>
      <w:r w:rsidRPr="00D966CC">
        <w:rPr>
          <w:lang w:val="es-ES"/>
        </w:rPr>
        <w:t>Otra de las métricas que tomaremos, es el porcentaje de casos de pruebas ejecutados con un resultado exitoso. A través de esta métrica, mediremos la cantidad de casos de prueba planificados para ejecutar que fueron ejecutados y obtuvieron el resultado que habíamos planificado en un principio. El porcentaje de casos de pruebas exitosos se tomar</w:t>
      </w:r>
      <w:r>
        <w:rPr>
          <w:lang w:val="es-ES"/>
        </w:rPr>
        <w:t>á por Sprint, esta métrica es una medida de la</w:t>
      </w:r>
      <w:r w:rsidRPr="00D966CC">
        <w:rPr>
          <w:lang w:val="es-ES"/>
        </w:rPr>
        <w:t xml:space="preserve"> calidad de software en ese sprint</w:t>
      </w:r>
      <w:r>
        <w:rPr>
          <w:lang w:val="es-ES"/>
        </w:rPr>
        <w:t xml:space="preserve">. Nos ayuda principalmente para poder comprobar si las historias de usuario que tienen lugar en un sprint específico cumplen con los criterios de hecho que han sido definidos. </w:t>
      </w:r>
    </w:p>
    <w:p w:rsidR="00E135EB" w:rsidRDefault="00E135EB" w:rsidP="00E135EB">
      <w:pPr>
        <w:jc w:val="both"/>
        <w:rPr>
          <w:noProof/>
          <w:lang w:val="es-ES"/>
        </w:rPr>
      </w:pPr>
      <w:r>
        <w:rPr>
          <w:lang w:val="es-ES"/>
        </w:rPr>
        <w:t xml:space="preserve">Para que una historia de usuario se considere como </w:t>
      </w:r>
      <w:r w:rsidRPr="005844B0">
        <w:rPr>
          <w:i/>
          <w:lang w:val="es-ES"/>
        </w:rPr>
        <w:t>hecha</w:t>
      </w:r>
      <w:r>
        <w:rPr>
          <w:lang w:val="es-ES"/>
        </w:rPr>
        <w:t xml:space="preserve"> y pueda ser presentada ante el Product Owner, la misma debe cumplir los siguientes requisitos: a nivel de casos de prueba, el Testing de cada sprint se considerará completo y que pasó óptimamente cuando no haya presencia de errores</w:t>
      </w:r>
      <w:r>
        <w:rPr>
          <w:noProof/>
          <w:lang w:val="es-ES"/>
        </w:rPr>
        <w:t xml:space="preserve"> de severidad mayor ni menor, es decir que todos los errores mayores y menores encontrados, fueron corregidos. Sólo se admite que el testing pasó, cuando estamos en presencia de errores cosméticos que deben ser corregidos para la siguiente iteración.</w:t>
      </w:r>
    </w:p>
    <w:p w:rsidR="00E135EB" w:rsidRDefault="00E135EB" w:rsidP="00E135EB">
      <w:pPr>
        <w:pStyle w:val="Ttulo3"/>
        <w:rPr>
          <w:noProof/>
          <w:lang w:val="es-ES"/>
        </w:rPr>
      </w:pPr>
      <w:bookmarkStart w:id="142" w:name="_Toc418180129"/>
      <w:bookmarkStart w:id="143" w:name="_Toc421794504"/>
      <w:r>
        <w:rPr>
          <w:noProof/>
          <w:lang w:val="es-ES"/>
        </w:rPr>
        <w:t>Cantidad de Commits</w:t>
      </w:r>
      <w:bookmarkEnd w:id="142"/>
      <w:bookmarkEnd w:id="143"/>
      <w:r>
        <w:rPr>
          <w:noProof/>
          <w:lang w:val="es-ES"/>
        </w:rPr>
        <w:t xml:space="preserve"> </w:t>
      </w:r>
    </w:p>
    <w:tbl>
      <w:tblPr>
        <w:tblStyle w:val="Tabladecuadrcula1clara-nfasis1"/>
        <w:tblW w:w="0" w:type="auto"/>
        <w:tblLook w:val="04A0" w:firstRow="1" w:lastRow="0" w:firstColumn="1" w:lastColumn="0" w:noHBand="0" w:noVBand="1"/>
      </w:tblPr>
      <w:tblGrid>
        <w:gridCol w:w="3510"/>
        <w:gridCol w:w="5529"/>
      </w:tblGrid>
      <w:tr w:rsidR="00E135EB" w:rsidRPr="002C4218" w:rsidTr="00A42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E135EB" w:rsidRDefault="00E135EB" w:rsidP="00E135EB">
            <w:pPr>
              <w:rPr>
                <w:noProof/>
                <w:lang w:val="es-ES"/>
              </w:rPr>
            </w:pPr>
            <w:r>
              <w:rPr>
                <w:noProof/>
                <w:lang w:val="es-ES"/>
              </w:rPr>
              <w:t>Métrica: Cantidad de Commits</w:t>
            </w:r>
          </w:p>
        </w:tc>
        <w:tc>
          <w:tcPr>
            <w:tcW w:w="5529" w:type="dxa"/>
          </w:tcPr>
          <w:p w:rsidR="00E135EB" w:rsidRDefault="00E135EB" w:rsidP="00E135EB">
            <w:pPr>
              <w:cnfStyle w:val="100000000000" w:firstRow="1" w:lastRow="0" w:firstColumn="0" w:lastColumn="0" w:oddVBand="0" w:evenVBand="0" w:oddHBand="0" w:evenHBand="0" w:firstRowFirstColumn="0" w:firstRowLastColumn="0" w:lastRowFirstColumn="0" w:lastRowLastColumn="0"/>
              <w:rPr>
                <w:noProof/>
                <w:lang w:val="es-ES"/>
              </w:rPr>
            </w:pPr>
          </w:p>
        </w:tc>
      </w:tr>
      <w:tr w:rsidR="00E135EB" w:rsidRPr="00E36A46" w:rsidTr="00A42E97">
        <w:tc>
          <w:tcPr>
            <w:cnfStyle w:val="001000000000" w:firstRow="0" w:lastRow="0" w:firstColumn="1" w:lastColumn="0" w:oddVBand="0" w:evenVBand="0" w:oddHBand="0" w:evenHBand="0" w:firstRowFirstColumn="0" w:firstRowLastColumn="0" w:lastRowFirstColumn="0" w:lastRowLastColumn="0"/>
            <w:tcW w:w="3510" w:type="dxa"/>
          </w:tcPr>
          <w:p w:rsidR="00E135EB" w:rsidRPr="00187159" w:rsidRDefault="00E135EB" w:rsidP="00E135EB">
            <w:pPr>
              <w:rPr>
                <w:b w:val="0"/>
                <w:noProof/>
                <w:lang w:val="es-ES"/>
              </w:rPr>
            </w:pPr>
            <w:r>
              <w:rPr>
                <w:b w:val="0"/>
                <w:noProof/>
                <w:lang w:val="es-ES"/>
              </w:rPr>
              <w:t>¿Qué es?</w:t>
            </w:r>
          </w:p>
        </w:tc>
        <w:tc>
          <w:tcPr>
            <w:tcW w:w="5529" w:type="dxa"/>
          </w:tcPr>
          <w:p w:rsidR="00E135EB" w:rsidRDefault="00E135EB" w:rsidP="00E135EB">
            <w:pPr>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Cantidad de commits realizados por cada miembro del equipo por sprint. Se cuenta tanto en el repositorio de documentación como en el repositorio del código porque consideramos una medida representativa del esfuerzo asociado al trabajo de cada integrante.</w:t>
            </w:r>
          </w:p>
        </w:tc>
      </w:tr>
      <w:tr w:rsidR="00E135EB" w:rsidRPr="00E36A46" w:rsidTr="00A42E97">
        <w:tc>
          <w:tcPr>
            <w:cnfStyle w:val="001000000000" w:firstRow="0" w:lastRow="0" w:firstColumn="1" w:lastColumn="0" w:oddVBand="0" w:evenVBand="0" w:oddHBand="0" w:evenHBand="0" w:firstRowFirstColumn="0" w:firstRowLastColumn="0" w:lastRowFirstColumn="0" w:lastRowLastColumn="0"/>
            <w:tcW w:w="3510" w:type="dxa"/>
          </w:tcPr>
          <w:p w:rsidR="00E135EB" w:rsidRPr="00187159" w:rsidRDefault="00E135EB" w:rsidP="00E135EB">
            <w:pPr>
              <w:rPr>
                <w:b w:val="0"/>
                <w:noProof/>
                <w:lang w:val="es-ES"/>
              </w:rPr>
            </w:pPr>
            <w:r>
              <w:rPr>
                <w:b w:val="0"/>
                <w:noProof/>
                <w:lang w:val="es-ES"/>
              </w:rPr>
              <w:t>¿Cada cuánto se medirá?</w:t>
            </w:r>
          </w:p>
        </w:tc>
        <w:tc>
          <w:tcPr>
            <w:tcW w:w="5529" w:type="dxa"/>
          </w:tcPr>
          <w:p w:rsidR="00E135EB" w:rsidRDefault="00E135EB" w:rsidP="00E135EB">
            <w:pPr>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 xml:space="preserve">Mediremos la cantidad de commits realizados </w:t>
            </w:r>
            <w:r w:rsidRPr="00086AE0">
              <w:rPr>
                <w:b/>
                <w:i/>
                <w:noProof/>
                <w:lang w:val="es-ES"/>
              </w:rPr>
              <w:t>por Sprint</w:t>
            </w:r>
            <w:r>
              <w:rPr>
                <w:noProof/>
                <w:lang w:val="es-ES"/>
              </w:rPr>
              <w:t xml:space="preserve"> por cada miembro del equipo.</w:t>
            </w:r>
          </w:p>
        </w:tc>
      </w:tr>
    </w:tbl>
    <w:p w:rsidR="00E135EB" w:rsidRDefault="00E135EB" w:rsidP="00E135EB">
      <w:pPr>
        <w:rPr>
          <w:noProof/>
          <w:lang w:val="es-ES"/>
        </w:rPr>
      </w:pPr>
    </w:p>
    <w:p w:rsidR="00E135EB" w:rsidRPr="00086AE0" w:rsidRDefault="00E135EB" w:rsidP="00E135EB">
      <w:pPr>
        <w:jc w:val="both"/>
        <w:rPr>
          <w:noProof/>
          <w:lang w:val="es-ES"/>
        </w:rPr>
      </w:pPr>
      <w:r w:rsidRPr="00086AE0">
        <w:rPr>
          <w:noProof/>
          <w:lang w:val="es-ES"/>
        </w:rPr>
        <w:t>Otra métrica que nos resulta representativa y por eso se decidi</w:t>
      </w:r>
      <w:r>
        <w:rPr>
          <w:noProof/>
          <w:lang w:val="es-ES"/>
        </w:rPr>
        <w:t>ó comenzar a medir,</w:t>
      </w:r>
      <w:r w:rsidRPr="00086AE0">
        <w:rPr>
          <w:noProof/>
          <w:lang w:val="es-ES"/>
        </w:rPr>
        <w:t xml:space="preserve"> es la cantidad de commits realizados. Esta medida la vemos c</w:t>
      </w:r>
      <w:r>
        <w:rPr>
          <w:noProof/>
          <w:lang w:val="es-ES"/>
        </w:rPr>
        <w:t>o</w:t>
      </w:r>
      <w:r w:rsidRPr="00086AE0">
        <w:rPr>
          <w:noProof/>
          <w:lang w:val="es-ES"/>
        </w:rPr>
        <w:t xml:space="preserve">mo </w:t>
      </w:r>
      <w:r>
        <w:rPr>
          <w:noProof/>
          <w:lang w:val="es-ES"/>
        </w:rPr>
        <w:t>algo que representa el trabajo,</w:t>
      </w:r>
      <w:r w:rsidRPr="00086AE0">
        <w:rPr>
          <w:noProof/>
          <w:lang w:val="es-ES"/>
        </w:rPr>
        <w:t xml:space="preserve"> dedicación y desempeño destinado a la realización del producto y la gestión del proyecto. Por eso se consideró no sólo el repositorio del código sino el de la documentaci</w:t>
      </w:r>
      <w:r>
        <w:rPr>
          <w:noProof/>
          <w:lang w:val="es-ES"/>
        </w:rPr>
        <w:t>ón, para ver la participación e intervención de cada integrante en las distintas partes que conforman la realización de todo este sistema.</w:t>
      </w:r>
    </w:p>
    <w:p w:rsidR="00E135EB" w:rsidRDefault="00E135EB" w:rsidP="00E135EB">
      <w:pPr>
        <w:jc w:val="both"/>
        <w:rPr>
          <w:noProof/>
          <w:lang w:val="es-AR"/>
        </w:rPr>
      </w:pPr>
      <w:r w:rsidRPr="009D0243">
        <w:rPr>
          <w:noProof/>
          <w:lang w:val="es-AR"/>
        </w:rPr>
        <w:lastRenderedPageBreak/>
        <w:t xml:space="preserve">Para poder llevar a cabo la realización de estas métricas: </w:t>
      </w:r>
      <w:r>
        <w:rPr>
          <w:bCs/>
          <w:noProof/>
          <w:lang w:val="es-AR"/>
        </w:rPr>
        <w:t>Velocidad, C</w:t>
      </w:r>
      <w:r w:rsidRPr="009D0243">
        <w:rPr>
          <w:bCs/>
          <w:noProof/>
          <w:lang w:val="es-AR"/>
        </w:rPr>
        <w:t>apacidad</w:t>
      </w:r>
      <w:r>
        <w:rPr>
          <w:bCs/>
          <w:noProof/>
          <w:lang w:val="es-AR"/>
        </w:rPr>
        <w:t xml:space="preserve"> del equipo, Porcentaje de casos de prueba exitosos, </w:t>
      </w:r>
      <w:r w:rsidRPr="009D0243">
        <w:rPr>
          <w:bCs/>
          <w:noProof/>
          <w:lang w:val="es-AR"/>
        </w:rPr>
        <w:t>se utilizarán Planillas de Excel.</w:t>
      </w:r>
      <w:r>
        <w:rPr>
          <w:noProof/>
          <w:lang w:val="es-AR"/>
        </w:rPr>
        <w:t xml:space="preserve"> Para el caso de la V</w:t>
      </w:r>
      <w:r w:rsidRPr="009D0243">
        <w:rPr>
          <w:noProof/>
          <w:lang w:val="es-AR"/>
        </w:rPr>
        <w:t>elocidad, se indicar</w:t>
      </w:r>
      <w:r>
        <w:rPr>
          <w:noProof/>
          <w:lang w:val="es-AR"/>
        </w:rPr>
        <w:t>á</w:t>
      </w:r>
      <w:r w:rsidRPr="009D0243">
        <w:rPr>
          <w:noProof/>
          <w:lang w:val="es-AR"/>
        </w:rPr>
        <w:t xml:space="preserve"> e</w:t>
      </w:r>
      <w:r>
        <w:rPr>
          <w:noProof/>
          <w:lang w:val="es-AR"/>
        </w:rPr>
        <w:t xml:space="preserve">l número de puntos de historia </w:t>
      </w:r>
      <w:r w:rsidRPr="009D0243">
        <w:rPr>
          <w:noProof/>
          <w:lang w:val="es-AR"/>
        </w:rPr>
        <w:t xml:space="preserve">que hemos completado en una iteración. </w:t>
      </w:r>
      <w:r>
        <w:rPr>
          <w:noProof/>
          <w:lang w:val="es-AR"/>
        </w:rPr>
        <w:t xml:space="preserve">Además </w:t>
      </w:r>
      <w:r w:rsidRPr="00C669B5">
        <w:rPr>
          <w:noProof/>
          <w:lang w:val="es-AR"/>
        </w:rPr>
        <w:t>se hará uso de la herramienta</w:t>
      </w:r>
      <w:r>
        <w:rPr>
          <w:noProof/>
          <w:lang w:val="es-AR"/>
        </w:rPr>
        <w:t xml:space="preserve"> Team Fundation Server, que permite hacer la administracion de un proyecto ágil. La misma, nos facilita las siguientes tareas:</w:t>
      </w:r>
    </w:p>
    <w:p w:rsidR="00E135EB" w:rsidRDefault="00E135EB" w:rsidP="00E135EB">
      <w:pPr>
        <w:pStyle w:val="Prrafodelista"/>
        <w:numPr>
          <w:ilvl w:val="0"/>
          <w:numId w:val="20"/>
        </w:numPr>
        <w:jc w:val="both"/>
        <w:rPr>
          <w:noProof/>
          <w:lang w:val="es-AR"/>
        </w:rPr>
      </w:pPr>
      <w:r>
        <w:rPr>
          <w:noProof/>
          <w:lang w:val="es-AR"/>
        </w:rPr>
        <w:t>La definición del Product B</w:t>
      </w:r>
      <w:r w:rsidRPr="009D6829">
        <w:rPr>
          <w:noProof/>
          <w:lang w:val="es-AR"/>
        </w:rPr>
        <w:t>acklog</w:t>
      </w:r>
      <w:r>
        <w:rPr>
          <w:noProof/>
          <w:lang w:val="es-AR"/>
        </w:rPr>
        <w:t>.</w:t>
      </w:r>
    </w:p>
    <w:p w:rsidR="00E135EB" w:rsidRDefault="00E135EB" w:rsidP="00E135EB">
      <w:pPr>
        <w:pStyle w:val="Prrafodelista"/>
        <w:numPr>
          <w:ilvl w:val="0"/>
          <w:numId w:val="20"/>
        </w:numPr>
        <w:jc w:val="both"/>
        <w:rPr>
          <w:noProof/>
          <w:lang w:val="es-AR"/>
        </w:rPr>
      </w:pPr>
      <w:r>
        <w:rPr>
          <w:noProof/>
          <w:lang w:val="es-AR"/>
        </w:rPr>
        <w:t>L</w:t>
      </w:r>
      <w:r w:rsidRPr="009D6829">
        <w:rPr>
          <w:noProof/>
          <w:lang w:val="es-AR"/>
        </w:rPr>
        <w:t>a especificación de los sprint que tendrán lugar a lo la</w:t>
      </w:r>
      <w:r>
        <w:rPr>
          <w:noProof/>
          <w:lang w:val="es-AR"/>
        </w:rPr>
        <w:t>rgo del desarrollo del proyecto.</w:t>
      </w:r>
    </w:p>
    <w:p w:rsidR="00E135EB" w:rsidRDefault="00E135EB" w:rsidP="00E135EB">
      <w:pPr>
        <w:pStyle w:val="Prrafodelista"/>
        <w:numPr>
          <w:ilvl w:val="0"/>
          <w:numId w:val="20"/>
        </w:numPr>
        <w:jc w:val="both"/>
        <w:rPr>
          <w:noProof/>
          <w:lang w:val="es-AR"/>
        </w:rPr>
      </w:pPr>
      <w:r>
        <w:rPr>
          <w:noProof/>
          <w:lang w:val="es-AR"/>
        </w:rPr>
        <w:t>L</w:t>
      </w:r>
      <w:r w:rsidRPr="009D6829">
        <w:rPr>
          <w:noProof/>
          <w:lang w:val="es-AR"/>
        </w:rPr>
        <w:t>as historias de usuario q</w:t>
      </w:r>
      <w:r>
        <w:rPr>
          <w:noProof/>
          <w:lang w:val="es-AR"/>
        </w:rPr>
        <w:t>ue se tratarán por cada sprint.</w:t>
      </w:r>
    </w:p>
    <w:p w:rsidR="00E135EB" w:rsidRDefault="00E135EB" w:rsidP="00E135EB">
      <w:pPr>
        <w:pStyle w:val="Prrafodelista"/>
        <w:numPr>
          <w:ilvl w:val="0"/>
          <w:numId w:val="20"/>
        </w:numPr>
        <w:jc w:val="both"/>
        <w:rPr>
          <w:noProof/>
          <w:lang w:val="es-AR"/>
        </w:rPr>
      </w:pPr>
      <w:r>
        <w:rPr>
          <w:noProof/>
          <w:lang w:val="es-AR"/>
        </w:rPr>
        <w:t>La duración de cada sprint.</w:t>
      </w:r>
    </w:p>
    <w:p w:rsidR="00E135EB" w:rsidRDefault="00E135EB" w:rsidP="00E135EB">
      <w:pPr>
        <w:pStyle w:val="Prrafodelista"/>
        <w:numPr>
          <w:ilvl w:val="0"/>
          <w:numId w:val="20"/>
        </w:numPr>
        <w:jc w:val="both"/>
        <w:rPr>
          <w:noProof/>
          <w:lang w:val="es-AR"/>
        </w:rPr>
      </w:pPr>
      <w:r>
        <w:rPr>
          <w:noProof/>
          <w:lang w:val="es-AR"/>
        </w:rPr>
        <w:t>La descomposición de</w:t>
      </w:r>
      <w:r w:rsidRPr="009D6829">
        <w:rPr>
          <w:noProof/>
          <w:lang w:val="es-AR"/>
        </w:rPr>
        <w:t xml:space="preserve"> cada historia en diferentes ta</w:t>
      </w:r>
      <w:r>
        <w:rPr>
          <w:noProof/>
          <w:lang w:val="es-AR"/>
        </w:rPr>
        <w:t>reas.</w:t>
      </w:r>
    </w:p>
    <w:p w:rsidR="00E135EB" w:rsidRDefault="00E135EB" w:rsidP="00E135EB">
      <w:pPr>
        <w:pStyle w:val="Prrafodelista"/>
        <w:numPr>
          <w:ilvl w:val="0"/>
          <w:numId w:val="20"/>
        </w:numPr>
        <w:jc w:val="both"/>
        <w:rPr>
          <w:noProof/>
          <w:lang w:val="es-AR"/>
        </w:rPr>
      </w:pPr>
      <w:r>
        <w:rPr>
          <w:noProof/>
          <w:lang w:val="es-AR"/>
        </w:rPr>
        <w:t>La definición  del board por sprint.</w:t>
      </w:r>
    </w:p>
    <w:p w:rsidR="00E135EB" w:rsidRDefault="00E135EB" w:rsidP="00E135EB">
      <w:pPr>
        <w:pStyle w:val="Prrafodelista"/>
        <w:numPr>
          <w:ilvl w:val="0"/>
          <w:numId w:val="20"/>
        </w:numPr>
        <w:jc w:val="both"/>
        <w:rPr>
          <w:noProof/>
          <w:lang w:val="es-AR"/>
        </w:rPr>
      </w:pPr>
      <w:r>
        <w:rPr>
          <w:noProof/>
          <w:lang w:val="es-AR"/>
        </w:rPr>
        <w:t>La administración de l</w:t>
      </w:r>
      <w:r w:rsidRPr="009D6829">
        <w:rPr>
          <w:noProof/>
          <w:lang w:val="es-AR"/>
        </w:rPr>
        <w:t>a cantidad de horas disponibles d</w:t>
      </w:r>
      <w:r>
        <w:rPr>
          <w:noProof/>
          <w:lang w:val="es-AR"/>
        </w:rPr>
        <w:t>e los integrantes del equipo por iteración.</w:t>
      </w:r>
    </w:p>
    <w:p w:rsidR="00E135EB" w:rsidRDefault="00E135EB" w:rsidP="00E135EB">
      <w:pPr>
        <w:pStyle w:val="Prrafodelista"/>
        <w:numPr>
          <w:ilvl w:val="0"/>
          <w:numId w:val="20"/>
        </w:numPr>
        <w:jc w:val="both"/>
        <w:rPr>
          <w:noProof/>
          <w:lang w:val="es-AR"/>
        </w:rPr>
      </w:pPr>
      <w:r>
        <w:rPr>
          <w:noProof/>
          <w:lang w:val="es-AR"/>
        </w:rPr>
        <w:t>La visualización del estado y los responsables de cada tarea.</w:t>
      </w:r>
    </w:p>
    <w:p w:rsidR="00E135EB" w:rsidRDefault="00E135EB" w:rsidP="00E135EB">
      <w:pPr>
        <w:pStyle w:val="Prrafodelista"/>
        <w:numPr>
          <w:ilvl w:val="0"/>
          <w:numId w:val="20"/>
        </w:numPr>
        <w:jc w:val="both"/>
        <w:rPr>
          <w:noProof/>
          <w:lang w:val="es-AR"/>
        </w:rPr>
      </w:pPr>
      <w:r>
        <w:rPr>
          <w:noProof/>
          <w:lang w:val="es-AR"/>
        </w:rPr>
        <w:t>La rápida visualización de</w:t>
      </w:r>
      <w:r w:rsidRPr="009D6829">
        <w:rPr>
          <w:noProof/>
          <w:lang w:val="es-AR"/>
        </w:rPr>
        <w:t xml:space="preserve"> las tareas que han sido realizadas, y aquellas que faltan por llevar a cabo, como así también</w:t>
      </w:r>
      <w:r>
        <w:rPr>
          <w:noProof/>
          <w:lang w:val="es-AR"/>
        </w:rPr>
        <w:t xml:space="preserve"> la distinción de</w:t>
      </w:r>
      <w:r w:rsidRPr="009D6829">
        <w:rPr>
          <w:noProof/>
          <w:lang w:val="es-AR"/>
        </w:rPr>
        <w:t xml:space="preserve"> las</w:t>
      </w:r>
      <w:r>
        <w:rPr>
          <w:noProof/>
          <w:lang w:val="es-AR"/>
        </w:rPr>
        <w:t xml:space="preserve"> horas quemadas por el equipo. </w:t>
      </w:r>
    </w:p>
    <w:p w:rsidR="00E135EB" w:rsidRDefault="00E135EB" w:rsidP="00E135EB">
      <w:pPr>
        <w:pStyle w:val="Prrafodelista"/>
        <w:numPr>
          <w:ilvl w:val="0"/>
          <w:numId w:val="20"/>
        </w:numPr>
        <w:jc w:val="both"/>
        <w:rPr>
          <w:noProof/>
          <w:lang w:val="es-AR"/>
        </w:rPr>
      </w:pPr>
      <w:r>
        <w:rPr>
          <w:noProof/>
          <w:lang w:val="es-AR"/>
        </w:rPr>
        <w:t>La obtención de</w:t>
      </w:r>
      <w:r w:rsidRPr="009D6829">
        <w:rPr>
          <w:noProof/>
          <w:lang w:val="es-AR"/>
        </w:rPr>
        <w:t xml:space="preserve"> la toma de métricas de manera automática, tales como</w:t>
      </w:r>
      <w:r>
        <w:rPr>
          <w:noProof/>
          <w:lang w:val="es-AR"/>
        </w:rPr>
        <w:t xml:space="preserve"> la V</w:t>
      </w:r>
      <w:r w:rsidRPr="009D6829">
        <w:rPr>
          <w:noProof/>
          <w:lang w:val="es-AR"/>
        </w:rPr>
        <w:t>elocidad</w:t>
      </w:r>
      <w:r>
        <w:rPr>
          <w:noProof/>
          <w:lang w:val="es-AR"/>
        </w:rPr>
        <w:t xml:space="preserve"> y la C</w:t>
      </w:r>
      <w:r w:rsidRPr="009D6829">
        <w:rPr>
          <w:noProof/>
          <w:lang w:val="es-AR"/>
        </w:rPr>
        <w:t>apacidad del equipo.</w:t>
      </w:r>
    </w:p>
    <w:p w:rsidR="00E135EB" w:rsidRDefault="00E135EB" w:rsidP="00E135EB">
      <w:pPr>
        <w:jc w:val="both"/>
        <w:rPr>
          <w:noProof/>
          <w:lang w:val="es-AR"/>
        </w:rPr>
      </w:pPr>
      <w:r>
        <w:rPr>
          <w:noProof/>
          <w:lang w:val="es-AR"/>
        </w:rPr>
        <w:t>Para la obtención de la cantidad de commits, automáticamente el Tortoise SVN, quien gestiona la cantidad de commits realizados en los repositorios, nos permite generar por cada integrante del grupo, esta medida. Nos permite obtener gráfico de torta y de barra para visualizar esta medida de trabajo.</w:t>
      </w:r>
    </w:p>
    <w:p w:rsidR="00E135EB" w:rsidRDefault="00E135EB">
      <w:pPr>
        <w:rPr>
          <w:noProof/>
          <w:lang w:val="es-AR"/>
        </w:rPr>
      </w:pPr>
      <w:r>
        <w:rPr>
          <w:noProof/>
          <w:lang w:val="es-AR"/>
        </w:rPr>
        <w:br w:type="page"/>
      </w: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r w:rsidRPr="00DF2DCE">
        <w:rPr>
          <w:noProof/>
          <w:lang w:val="es-ES" w:eastAsia="es-ES"/>
        </w:rPr>
        <mc:AlternateContent>
          <mc:Choice Requires="wps">
            <w:drawing>
              <wp:anchor distT="0" distB="0" distL="114300" distR="114300" simplePos="0" relativeHeight="251726848" behindDoc="0" locked="0" layoutInCell="1" allowOverlap="1" wp14:anchorId="57BA4219" wp14:editId="1F86A3A2">
                <wp:simplePos x="0" y="0"/>
                <wp:positionH relativeFrom="margin">
                  <wp:align>center</wp:align>
                </wp:positionH>
                <wp:positionV relativeFrom="paragraph">
                  <wp:posOffset>57994</wp:posOffset>
                </wp:positionV>
                <wp:extent cx="5173345" cy="1708150"/>
                <wp:effectExtent l="0" t="0" r="8255" b="6350"/>
                <wp:wrapNone/>
                <wp:docPr id="48"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 DE TESTING</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57BA4219" id="_x0000_s1062" style="position:absolute;margin-left:0;margin-top:4.55pt;width:407.35pt;height:134.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F8150A">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 DE TESTING</w:t>
                      </w:r>
                    </w:p>
                  </w:txbxContent>
                </v:textbox>
                <w10:wrap anchorx="margin"/>
              </v:shape>
            </w:pict>
          </mc:Fallback>
        </mc:AlternateContent>
      </w: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F8150A" w:rsidRDefault="00F8150A" w:rsidP="00F8150A">
      <w:pPr>
        <w:rPr>
          <w:lang w:val="es-AR"/>
        </w:rPr>
      </w:pPr>
    </w:p>
    <w:p w:rsidR="00E135EB" w:rsidRDefault="00E135EB" w:rsidP="00E135EB">
      <w:pPr>
        <w:pStyle w:val="Ttulo1"/>
        <w:rPr>
          <w:lang w:val="es-AR"/>
        </w:rPr>
      </w:pPr>
      <w:bookmarkStart w:id="144" w:name="_Toc421794505"/>
      <w:r>
        <w:rPr>
          <w:lang w:val="es-AR"/>
        </w:rPr>
        <w:t>Plan de testing</w:t>
      </w:r>
      <w:bookmarkEnd w:id="144"/>
    </w:p>
    <w:p w:rsidR="00E135EB" w:rsidRDefault="00E135EB" w:rsidP="00E135EB">
      <w:pPr>
        <w:jc w:val="both"/>
        <w:rPr>
          <w:rFonts w:ascii="Calibri Light" w:hAnsi="Calibri Light"/>
          <w:lang w:val="es-ES"/>
        </w:rPr>
      </w:pPr>
      <w:r w:rsidRPr="00E135EB">
        <w:rPr>
          <w:rFonts w:ascii="Calibri Light" w:hAnsi="Calibri Light"/>
          <w:noProof/>
          <w:lang w:val="es-ES"/>
        </w:rPr>
        <w:t xml:space="preserve">El objetivo de </w:t>
      </w:r>
      <w:r w:rsidRPr="00E135EB">
        <w:rPr>
          <w:rFonts w:ascii="Calibri Light" w:hAnsi="Calibri Light"/>
          <w:lang w:val="es-ES"/>
        </w:rPr>
        <w:t>est</w:t>
      </w:r>
      <w:r>
        <w:rPr>
          <w:rFonts w:ascii="Calibri Light" w:hAnsi="Calibri Light"/>
          <w:lang w:val="es-ES"/>
        </w:rPr>
        <w:t xml:space="preserve">a sección </w:t>
      </w:r>
      <w:r w:rsidRPr="00E135EB">
        <w:rPr>
          <w:rFonts w:ascii="Calibri Light" w:hAnsi="Calibri Light"/>
          <w:lang w:val="es-ES"/>
        </w:rPr>
        <w:t>es detallar el plan de Testing a utilizar en el proyecto, indicando cómo llevaremos a cabo la definición y ejecución de las pruebas a lo largo de la implementación de los Sprints. El Testing del Software lo llevaremos a cabo, principalmente, para poder verificar si el sistema satisface sus requerimientos, es decir que el sistema funcione correctamente, y además para descubrir defectos del software.</w:t>
      </w:r>
    </w:p>
    <w:p w:rsidR="00F8150A" w:rsidRPr="00E135EB" w:rsidRDefault="00F8150A" w:rsidP="00E135EB">
      <w:pPr>
        <w:jc w:val="both"/>
        <w:rPr>
          <w:rFonts w:ascii="Calibri Light" w:hAnsi="Calibri Light"/>
          <w:lang w:val="es-ES"/>
        </w:rPr>
      </w:pPr>
    </w:p>
    <w:p w:rsidR="00F8150A" w:rsidRDefault="00F8150A">
      <w:pPr>
        <w:rPr>
          <w:rFonts w:asciiTheme="majorHAnsi" w:eastAsiaTheme="majorEastAsia" w:hAnsiTheme="majorHAnsi" w:cstheme="majorBidi"/>
          <w:caps/>
          <w:noProof/>
          <w:spacing w:val="15"/>
          <w:sz w:val="20"/>
          <w:lang w:val="es-ES"/>
        </w:rPr>
      </w:pPr>
      <w:bookmarkStart w:id="145" w:name="_Toc418354279"/>
      <w:r>
        <w:rPr>
          <w:noProof/>
          <w:lang w:val="es-ES"/>
        </w:rPr>
        <w:br w:type="page"/>
      </w:r>
    </w:p>
    <w:p w:rsidR="00E135EB" w:rsidRPr="00E135EB" w:rsidRDefault="00E135EB" w:rsidP="00E135EB">
      <w:pPr>
        <w:pStyle w:val="Ttulo2"/>
        <w:rPr>
          <w:noProof/>
          <w:lang w:val="es-ES"/>
        </w:rPr>
      </w:pPr>
      <w:bookmarkStart w:id="146" w:name="_Toc421794506"/>
      <w:r w:rsidRPr="00E135EB">
        <w:rPr>
          <w:noProof/>
          <w:lang w:val="es-ES"/>
        </w:rPr>
        <w:lastRenderedPageBreak/>
        <w:t>Plan de Testing</w:t>
      </w:r>
      <w:bookmarkEnd w:id="145"/>
      <w:bookmarkEnd w:id="146"/>
      <w:r w:rsidRPr="00E135EB">
        <w:rPr>
          <w:noProof/>
          <w:lang w:val="es-ES"/>
        </w:rPr>
        <w:t xml:space="preserve"> </w:t>
      </w:r>
    </w:p>
    <w:p w:rsidR="00E135EB" w:rsidRPr="00E135EB" w:rsidRDefault="00E135EB" w:rsidP="00E135EB">
      <w:pPr>
        <w:ind w:left="720" w:hanging="720"/>
        <w:contextualSpacing/>
        <w:jc w:val="both"/>
        <w:rPr>
          <w:rFonts w:ascii="Calibri Light" w:hAnsi="Calibri Light"/>
          <w:noProof/>
          <w:lang w:val="es-ES"/>
        </w:rPr>
      </w:pPr>
      <w:r w:rsidRPr="00E135EB">
        <w:rPr>
          <w:rFonts w:ascii="Calibri Light" w:hAnsi="Calibri Light"/>
          <w:noProof/>
          <w:lang w:val="es-ES"/>
        </w:rPr>
        <w:t>El Plan de Testing se llevará a cabo a través de:</w:t>
      </w:r>
    </w:p>
    <w:p w:rsidR="00E135EB" w:rsidRPr="00E135EB" w:rsidRDefault="00E135EB" w:rsidP="00E135EB">
      <w:pPr>
        <w:numPr>
          <w:ilvl w:val="0"/>
          <w:numId w:val="21"/>
        </w:numPr>
        <w:ind w:left="567" w:hanging="207"/>
        <w:contextualSpacing/>
        <w:jc w:val="both"/>
        <w:rPr>
          <w:rFonts w:ascii="Calibri Light" w:hAnsi="Calibri Light"/>
          <w:noProof/>
          <w:lang w:val="es-ES"/>
        </w:rPr>
      </w:pPr>
      <w:r w:rsidRPr="00E135EB">
        <w:rPr>
          <w:rFonts w:ascii="Calibri Light" w:hAnsi="Calibri Light"/>
          <w:noProof/>
          <w:lang w:val="es-ES"/>
        </w:rPr>
        <w:t>Casos de Prueba</w:t>
      </w:r>
    </w:p>
    <w:p w:rsidR="00E135EB" w:rsidRPr="00E135EB" w:rsidRDefault="00E135EB" w:rsidP="00E135EB">
      <w:pPr>
        <w:numPr>
          <w:ilvl w:val="0"/>
          <w:numId w:val="21"/>
        </w:numPr>
        <w:ind w:left="567" w:hanging="207"/>
        <w:contextualSpacing/>
        <w:jc w:val="both"/>
        <w:rPr>
          <w:rFonts w:ascii="Calibri Light" w:hAnsi="Calibri Light"/>
          <w:noProof/>
          <w:lang w:val="es-ES"/>
        </w:rPr>
      </w:pPr>
      <w:r w:rsidRPr="00E135EB">
        <w:rPr>
          <w:rFonts w:ascii="Calibri Light" w:hAnsi="Calibri Light"/>
          <w:noProof/>
          <w:lang w:val="es-ES"/>
        </w:rPr>
        <w:t>Ciclos de Prueba Manuales</w:t>
      </w:r>
    </w:p>
    <w:p w:rsidR="00E135EB" w:rsidRPr="00E135EB" w:rsidRDefault="00E135EB" w:rsidP="00E135EB">
      <w:pPr>
        <w:numPr>
          <w:ilvl w:val="0"/>
          <w:numId w:val="21"/>
        </w:numPr>
        <w:ind w:left="567" w:hanging="207"/>
        <w:contextualSpacing/>
        <w:jc w:val="both"/>
        <w:rPr>
          <w:rFonts w:ascii="Calibri Light" w:hAnsi="Calibri Light"/>
          <w:noProof/>
          <w:lang w:val="es-ES"/>
        </w:rPr>
      </w:pPr>
      <w:r w:rsidRPr="00E135EB">
        <w:rPr>
          <w:rFonts w:ascii="Calibri Light" w:hAnsi="Calibri Light"/>
          <w:noProof/>
          <w:lang w:val="es-ES"/>
        </w:rPr>
        <w:t>Tests Exploratorios</w:t>
      </w:r>
    </w:p>
    <w:p w:rsidR="00E135EB" w:rsidRPr="00E135EB" w:rsidRDefault="00E135EB" w:rsidP="00E135EB">
      <w:pPr>
        <w:numPr>
          <w:ilvl w:val="0"/>
          <w:numId w:val="21"/>
        </w:numPr>
        <w:ind w:left="567" w:hanging="207"/>
        <w:contextualSpacing/>
        <w:jc w:val="both"/>
        <w:rPr>
          <w:rFonts w:ascii="Calibri Light" w:hAnsi="Calibri Light"/>
          <w:noProof/>
          <w:lang w:val="es-ES"/>
        </w:rPr>
      </w:pPr>
      <w:r w:rsidRPr="00E135EB">
        <w:rPr>
          <w:rFonts w:ascii="Calibri Light" w:hAnsi="Calibri Light"/>
          <w:noProof/>
          <w:lang w:val="es-ES"/>
        </w:rPr>
        <w:t>Tests de Regresión</w:t>
      </w:r>
    </w:p>
    <w:p w:rsidR="00E135EB" w:rsidRPr="00E135EB" w:rsidRDefault="00E135EB" w:rsidP="00E135EB">
      <w:pPr>
        <w:numPr>
          <w:ilvl w:val="0"/>
          <w:numId w:val="21"/>
        </w:numPr>
        <w:ind w:left="567" w:hanging="207"/>
        <w:contextualSpacing/>
        <w:jc w:val="both"/>
        <w:rPr>
          <w:rFonts w:ascii="Calibri Light" w:hAnsi="Calibri Light"/>
          <w:noProof/>
          <w:lang w:val="es-ES"/>
        </w:rPr>
      </w:pPr>
      <w:r w:rsidRPr="00E135EB">
        <w:rPr>
          <w:rFonts w:ascii="Calibri Light" w:hAnsi="Calibri Light"/>
          <w:noProof/>
          <w:lang w:val="es-ES"/>
        </w:rPr>
        <w:t>Revisión de Código</w:t>
      </w:r>
    </w:p>
    <w:p w:rsidR="00E135EB" w:rsidRPr="00E135EB" w:rsidRDefault="00E135EB" w:rsidP="00E135EB">
      <w:pPr>
        <w:numPr>
          <w:ilvl w:val="0"/>
          <w:numId w:val="21"/>
        </w:numPr>
        <w:ind w:left="567" w:hanging="207"/>
        <w:contextualSpacing/>
        <w:jc w:val="both"/>
        <w:rPr>
          <w:rFonts w:ascii="Calibri Light" w:hAnsi="Calibri Light"/>
          <w:noProof/>
          <w:lang w:val="es-ES"/>
        </w:rPr>
      </w:pPr>
      <w:r w:rsidRPr="00E135EB">
        <w:rPr>
          <w:rFonts w:ascii="Calibri Light" w:hAnsi="Calibri Light"/>
          <w:noProof/>
          <w:lang w:val="es-ES"/>
        </w:rPr>
        <w:t>Revisión de Base de Datos</w:t>
      </w:r>
    </w:p>
    <w:p w:rsidR="00E135EB" w:rsidRPr="00E135EB" w:rsidRDefault="00E135EB" w:rsidP="00E135EB">
      <w:pPr>
        <w:ind w:left="567"/>
        <w:contextualSpacing/>
        <w:jc w:val="both"/>
        <w:rPr>
          <w:rFonts w:ascii="Calibri Light" w:hAnsi="Calibri Light"/>
          <w:noProof/>
          <w:lang w:val="es-ES"/>
        </w:rPr>
      </w:pPr>
    </w:p>
    <w:tbl>
      <w:tblPr>
        <w:tblStyle w:val="Tablanormal1"/>
        <w:tblW w:w="0" w:type="auto"/>
        <w:tblLook w:val="04A0" w:firstRow="1" w:lastRow="0" w:firstColumn="1" w:lastColumn="0" w:noHBand="0" w:noVBand="1"/>
      </w:tblPr>
      <w:tblGrid>
        <w:gridCol w:w="4675"/>
        <w:gridCol w:w="4675"/>
      </w:tblGrid>
      <w:tr w:rsidR="00E135EB" w:rsidRPr="008E4C55" w:rsidTr="006F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135EB" w:rsidRPr="00E135EB" w:rsidRDefault="00E135EB" w:rsidP="00E135EB">
            <w:pPr>
              <w:contextualSpacing/>
              <w:jc w:val="both"/>
              <w:rPr>
                <w:rFonts w:ascii="Calibri Light" w:hAnsi="Calibri Light"/>
                <w:noProof/>
                <w:lang w:val="es-ES"/>
              </w:rPr>
            </w:pPr>
            <w:r w:rsidRPr="00E135EB">
              <w:rPr>
                <w:rFonts w:ascii="Calibri Light" w:hAnsi="Calibri Light"/>
                <w:noProof/>
                <w:lang w:val="es-ES"/>
              </w:rPr>
              <w:t>Casos de Prueba</w:t>
            </w:r>
          </w:p>
        </w:tc>
        <w:tc>
          <w:tcPr>
            <w:tcW w:w="4675" w:type="dxa"/>
          </w:tcPr>
          <w:p w:rsidR="00E135EB" w:rsidRPr="00E135EB" w:rsidRDefault="00E135EB" w:rsidP="00E135EB">
            <w:pPr>
              <w:contextualSpacing/>
              <w:jc w:val="both"/>
              <w:cnfStyle w:val="100000000000" w:firstRow="1" w:lastRow="0" w:firstColumn="0" w:lastColumn="0" w:oddVBand="0" w:evenVBand="0" w:oddHBand="0"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Qué funcionalidad se probará, qué escenarios se contemplarán.</w:t>
            </w:r>
          </w:p>
        </w:tc>
      </w:tr>
      <w:tr w:rsidR="00E135EB" w:rsidRPr="008E4C55"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135EB" w:rsidRPr="00E135EB" w:rsidRDefault="00E135EB" w:rsidP="00E135EB">
            <w:pPr>
              <w:contextualSpacing/>
              <w:jc w:val="both"/>
              <w:rPr>
                <w:rFonts w:ascii="Calibri Light" w:hAnsi="Calibri Light"/>
                <w:noProof/>
                <w:lang w:val="es-ES"/>
              </w:rPr>
            </w:pPr>
            <w:r w:rsidRPr="00E135EB">
              <w:rPr>
                <w:rFonts w:ascii="Calibri Light" w:hAnsi="Calibri Light"/>
                <w:noProof/>
                <w:lang w:val="es-ES"/>
              </w:rPr>
              <w:t>Ciclos de Prueba Manuales</w:t>
            </w:r>
          </w:p>
        </w:tc>
        <w:tc>
          <w:tcPr>
            <w:tcW w:w="4675" w:type="dxa"/>
          </w:tcPr>
          <w:p w:rsidR="00E135EB" w:rsidRPr="00E135EB" w:rsidRDefault="00E135EB" w:rsidP="00E135EB">
            <w:pPr>
              <w:contextualSpacing/>
              <w:jc w:val="both"/>
              <w:cnfStyle w:val="000000100000" w:firstRow="0" w:lastRow="0" w:firstColumn="0" w:lastColumn="0" w:oddVBand="0" w:evenVBand="0" w:oddHBand="1"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Se ejecutarán una cierta cantidad de veces los casos de prueba definidos. Una vez corregidos los errores, se ejecutará nuevamente el ciclo de prueba completo.</w:t>
            </w:r>
          </w:p>
        </w:tc>
      </w:tr>
      <w:tr w:rsidR="00E135EB" w:rsidRPr="008E4C55" w:rsidTr="006F065A">
        <w:trPr>
          <w:trHeight w:val="531"/>
        </w:trPr>
        <w:tc>
          <w:tcPr>
            <w:cnfStyle w:val="001000000000" w:firstRow="0" w:lastRow="0" w:firstColumn="1" w:lastColumn="0" w:oddVBand="0" w:evenVBand="0" w:oddHBand="0" w:evenHBand="0" w:firstRowFirstColumn="0" w:firstRowLastColumn="0" w:lastRowFirstColumn="0" w:lastRowLastColumn="0"/>
            <w:tcW w:w="4675"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Tests Exploratorios</w:t>
            </w:r>
          </w:p>
        </w:tc>
        <w:tc>
          <w:tcPr>
            <w:tcW w:w="4675" w:type="dxa"/>
          </w:tcPr>
          <w:p w:rsidR="00E135EB" w:rsidRPr="00E135EB" w:rsidRDefault="00E135EB" w:rsidP="00E135EB">
            <w:pPr>
              <w:contextualSpacing/>
              <w:jc w:val="both"/>
              <w:cnfStyle w:val="000000000000" w:firstRow="0" w:lastRow="0" w:firstColumn="0" w:lastColumn="0" w:oddVBand="0" w:evenVBand="0" w:oddHBand="0"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En base a un escenario específico, se probarán las distintas posibles combinaciones y variaciones del mismo.</w:t>
            </w:r>
          </w:p>
        </w:tc>
      </w:tr>
      <w:tr w:rsidR="00E135EB" w:rsidRPr="008E4C55" w:rsidTr="006F065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75"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Tests de Regresión</w:t>
            </w:r>
          </w:p>
        </w:tc>
        <w:tc>
          <w:tcPr>
            <w:tcW w:w="4675" w:type="dxa"/>
          </w:tcPr>
          <w:p w:rsidR="00E135EB" w:rsidRPr="00E135EB" w:rsidRDefault="00E135EB" w:rsidP="00E135EB">
            <w:pPr>
              <w:tabs>
                <w:tab w:val="left" w:pos="1080"/>
              </w:tabs>
              <w:contextualSpacing/>
              <w:jc w:val="both"/>
              <w:cnfStyle w:val="000000100000" w:firstRow="0" w:lastRow="0" w:firstColumn="0" w:lastColumn="0" w:oddVBand="0" w:evenVBand="0" w:oddHBand="1"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Cada dos sprints, se llevará a cabo la realización un ciclo de prueba completo, donde se probarán todos los casos de prueba de los sprints anteriores.</w:t>
            </w:r>
          </w:p>
        </w:tc>
      </w:tr>
      <w:tr w:rsidR="00E135EB" w:rsidRPr="008E4C55" w:rsidTr="006F065A">
        <w:trPr>
          <w:trHeight w:val="531"/>
        </w:trPr>
        <w:tc>
          <w:tcPr>
            <w:cnfStyle w:val="001000000000" w:firstRow="0" w:lastRow="0" w:firstColumn="1" w:lastColumn="0" w:oddVBand="0" w:evenVBand="0" w:oddHBand="0" w:evenHBand="0" w:firstRowFirstColumn="0" w:firstRowLastColumn="0" w:lastRowFirstColumn="0" w:lastRowLastColumn="0"/>
            <w:tcW w:w="4675"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Revisión de Código</w:t>
            </w:r>
          </w:p>
        </w:tc>
        <w:tc>
          <w:tcPr>
            <w:tcW w:w="4675" w:type="dxa"/>
          </w:tcPr>
          <w:p w:rsidR="00E135EB" w:rsidRPr="00E135EB" w:rsidRDefault="00E135EB" w:rsidP="00E135EB">
            <w:pPr>
              <w:contextualSpacing/>
              <w:jc w:val="both"/>
              <w:cnfStyle w:val="000000000000" w:firstRow="0" w:lastRow="0" w:firstColumn="0" w:lastColumn="0" w:oddVBand="0" w:evenVBand="0" w:oddHBand="0"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Se revisarán las líneas de código en función a las reglas de nombrado y a buena práctica de codificación.</w:t>
            </w:r>
          </w:p>
        </w:tc>
      </w:tr>
      <w:tr w:rsidR="00E135EB" w:rsidRPr="008E4C55" w:rsidTr="006F065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675"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Revisión de Base de Datos</w:t>
            </w:r>
          </w:p>
        </w:tc>
        <w:tc>
          <w:tcPr>
            <w:tcW w:w="4675" w:type="dxa"/>
          </w:tcPr>
          <w:p w:rsidR="00E135EB" w:rsidRPr="00E135EB" w:rsidRDefault="00E135EB" w:rsidP="00E135EB">
            <w:pPr>
              <w:contextualSpacing/>
              <w:jc w:val="both"/>
              <w:cnfStyle w:val="000000100000" w:firstRow="0" w:lastRow="0" w:firstColumn="0" w:lastColumn="0" w:oddVBand="0" w:evenVBand="0" w:oddHBand="1"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Se realizarán revisiones de base de datos por cada modificación, si se cumple con las reglas de nombrado definidas, normalización correcta y diagrama de entidad relación definido.</w:t>
            </w:r>
          </w:p>
        </w:tc>
      </w:tr>
    </w:tbl>
    <w:p w:rsidR="00E135EB" w:rsidRPr="00E135EB" w:rsidRDefault="00E135EB" w:rsidP="00E135EB">
      <w:pPr>
        <w:jc w:val="both"/>
        <w:rPr>
          <w:rFonts w:ascii="Calibri Light" w:hAnsi="Calibri Light"/>
          <w:noProof/>
          <w:lang w:val="es-ES"/>
        </w:rPr>
      </w:pPr>
    </w:p>
    <w:p w:rsidR="00E135EB" w:rsidRDefault="00E135EB" w:rsidP="00E135EB">
      <w:pPr>
        <w:jc w:val="both"/>
        <w:rPr>
          <w:rFonts w:ascii="Calibri Light" w:hAnsi="Calibri Light"/>
          <w:noProof/>
          <w:lang w:val="es-ES"/>
        </w:rPr>
      </w:pPr>
    </w:p>
    <w:p w:rsidR="00F8150A" w:rsidRPr="00E135EB" w:rsidRDefault="00F8150A" w:rsidP="00E135EB">
      <w:pPr>
        <w:jc w:val="both"/>
        <w:rPr>
          <w:rFonts w:ascii="Calibri Light" w:hAnsi="Calibri Light"/>
          <w:noProof/>
          <w:lang w:val="es-ES"/>
        </w:rPr>
      </w:pPr>
    </w:p>
    <w:p w:rsidR="00E135EB" w:rsidRPr="00E135EB" w:rsidRDefault="00E135EB" w:rsidP="00E135EB">
      <w:pPr>
        <w:pStyle w:val="Ttulo3"/>
        <w:rPr>
          <w:noProof/>
          <w:lang w:val="es-ES"/>
        </w:rPr>
      </w:pPr>
      <w:bookmarkStart w:id="147" w:name="_Toc418354280"/>
      <w:bookmarkStart w:id="148" w:name="_Toc421794507"/>
      <w:r w:rsidRPr="00E135EB">
        <w:rPr>
          <w:noProof/>
          <w:lang w:val="es-ES"/>
        </w:rPr>
        <w:t>Casos de Prueba</w:t>
      </w:r>
      <w:bookmarkEnd w:id="147"/>
      <w:bookmarkEnd w:id="148"/>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Para poder llevar a cabo el testing del producto, se realizarán por cada Sprint, Casos de Prueba que especificarán qué funcionalidad se probará. Los Casos de Prueba tendrán como principal objetivo cubrir la verificación de la funcionalidad de los distintos escenarios que se podrán desencadenar. La idea principal del desarrollo de los Casos de Prueba, es que los mismos cubran los criterios de aceptación de las historias de usuarios que fueron pactadas al comienzo del sprint. Se ejecutan primero aquellos casos de prueba que prueban las funcionalidades que agregan más valor al cliente. En el caso de las funcionalidades que se consideren críticas en nuestro sistema, se tratará de abarcar en los casos de prueba, todos los escenarios posibles.</w:t>
      </w:r>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lastRenderedPageBreak/>
        <w:t>El desarrollo de los Casos de Prueba se hará en el comienzo del Sprint en paralelo con otras actividades, es decir que no es necesario que esté el código listo para que se desarrollen los Casos de Prueba. Se utilizarán planillas de Casos de Prueba para definir los casos de prueba de cada Sprint</w:t>
      </w:r>
      <w:r w:rsidRPr="00E135EB">
        <w:rPr>
          <w:rFonts w:ascii="Calibri Light" w:hAnsi="Calibri Light"/>
          <w:i/>
          <w:noProof/>
          <w:lang w:val="es-ES"/>
        </w:rPr>
        <w:t>.(Ver en Anexo “PLANILLA DE CASOS DE PRUEBA”).</w:t>
      </w:r>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 xml:space="preserve">En la planilla de Casos de Prueba se especificará: </w:t>
      </w:r>
      <w:r w:rsidRPr="00E135EB">
        <w:rPr>
          <w:rFonts w:ascii="Calibri Light" w:hAnsi="Calibri Light"/>
          <w:i/>
          <w:noProof/>
          <w:color w:val="4A7B29" w:themeColor="accent2" w:themeShade="BF"/>
          <w:lang w:val="es-ES"/>
        </w:rPr>
        <w:t>Id del test case</w:t>
      </w:r>
      <w:r w:rsidRPr="00E135EB">
        <w:rPr>
          <w:rFonts w:ascii="Calibri Light" w:hAnsi="Calibri Light"/>
          <w:noProof/>
          <w:color w:val="4A7B29" w:themeColor="accent2" w:themeShade="BF"/>
          <w:lang w:val="es-ES"/>
        </w:rPr>
        <w:t xml:space="preserve"> </w:t>
      </w:r>
      <w:r w:rsidRPr="00E135EB">
        <w:rPr>
          <w:rFonts w:ascii="Calibri Light" w:hAnsi="Calibri Light"/>
          <w:noProof/>
          <w:lang w:val="es-ES"/>
        </w:rPr>
        <w:t xml:space="preserve">para poder identificarlos fácilmente, </w:t>
      </w:r>
      <w:r w:rsidRPr="00E135EB">
        <w:rPr>
          <w:rFonts w:ascii="Calibri Light" w:hAnsi="Calibri Light"/>
          <w:i/>
          <w:noProof/>
          <w:color w:val="4A7B29" w:themeColor="accent2" w:themeShade="BF"/>
          <w:lang w:val="es-ES"/>
        </w:rPr>
        <w:t>Nombre del caso de prueba</w:t>
      </w:r>
      <w:r w:rsidRPr="00E135EB">
        <w:rPr>
          <w:rFonts w:ascii="Calibri Light" w:hAnsi="Calibri Light"/>
          <w:noProof/>
          <w:lang w:val="es-ES"/>
        </w:rPr>
        <w:t xml:space="preserve">, las </w:t>
      </w:r>
      <w:r w:rsidRPr="00E135EB">
        <w:rPr>
          <w:rFonts w:ascii="Calibri Light" w:hAnsi="Calibri Light"/>
          <w:i/>
          <w:noProof/>
          <w:color w:val="4A7B29" w:themeColor="accent2" w:themeShade="BF"/>
          <w:lang w:val="es-ES"/>
        </w:rPr>
        <w:t>Precondiciones</w:t>
      </w:r>
      <w:r w:rsidRPr="00E135EB">
        <w:rPr>
          <w:rFonts w:ascii="Calibri Light" w:hAnsi="Calibri Light"/>
          <w:noProof/>
          <w:lang w:val="es-ES"/>
        </w:rPr>
        <w:t xml:space="preserve">, los </w:t>
      </w:r>
      <w:r w:rsidRPr="00E135EB">
        <w:rPr>
          <w:rFonts w:ascii="Calibri Light" w:hAnsi="Calibri Light"/>
          <w:i/>
          <w:noProof/>
          <w:color w:val="4A7B29" w:themeColor="accent2" w:themeShade="BF"/>
          <w:lang w:val="es-ES"/>
        </w:rPr>
        <w:t>Pasos</w:t>
      </w:r>
      <w:r w:rsidRPr="00E135EB">
        <w:rPr>
          <w:rFonts w:ascii="Calibri Light" w:hAnsi="Calibri Light"/>
          <w:noProof/>
          <w:lang w:val="es-ES"/>
        </w:rPr>
        <w:t xml:space="preserve"> para reproducirlo y el </w:t>
      </w:r>
      <w:r w:rsidRPr="00E135EB">
        <w:rPr>
          <w:rFonts w:ascii="Calibri Light" w:hAnsi="Calibri Light"/>
          <w:i/>
          <w:noProof/>
          <w:color w:val="4A7B29" w:themeColor="accent2" w:themeShade="BF"/>
          <w:lang w:val="es-ES"/>
        </w:rPr>
        <w:t>Resultado Esperado</w:t>
      </w:r>
      <w:r w:rsidRPr="00E135EB">
        <w:rPr>
          <w:rFonts w:ascii="Calibri Light" w:hAnsi="Calibri Light"/>
          <w:noProof/>
          <w:color w:val="4A7B29" w:themeColor="accent2" w:themeShade="BF"/>
          <w:lang w:val="es-ES"/>
        </w:rPr>
        <w:t xml:space="preserve"> </w:t>
      </w:r>
      <w:r w:rsidRPr="00E135EB">
        <w:rPr>
          <w:rFonts w:ascii="Calibri Light" w:hAnsi="Calibri Light"/>
          <w:noProof/>
          <w:lang w:val="es-ES"/>
        </w:rPr>
        <w:t>por el sistema. En las precondiciones, se deben definir aquellos requisitos que deben cumplirse antes de ejecutar el caso de prueba, como por ejemplo, que el responsable del torneo, que se encargará del alta del torneo, posea los permisos necesarios para crear un nuevo torneo; o que para el alta de un nuevo equipo, como precondición, el torneo en donde se registrará ese equipo esté previamente cargado. Los pasos, constituyen aquella secuencia de acciones que debe seguirse para poder obtener el resultado esperado, constituyen aquellos pasos que desempeña el actor con el sistema. El Resultado Esperado constituye la respuesta del sistema frente a cada acción que el actor ejecuta. Es decir, como por ejemplo, si el Paso 1) es “El Responsable del Campeonato selecciona la opción Crear Campeonato”, el resultado esperado será 1) “El Sistema muestra el formulario para la creación del campeonato”.</w:t>
      </w:r>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 xml:space="preserve">Una persona distinta al responsable de definir los casos de prueba, deberá realizar un revisión informal de los casos de prueba para asegurar que se hayan contemplado todos los escenarios funcionales más relevantes. No se generan registros de esta revisión. </w:t>
      </w:r>
    </w:p>
    <w:p w:rsidR="00E135EB" w:rsidRPr="00E135EB" w:rsidRDefault="00E135EB" w:rsidP="00E135EB">
      <w:pPr>
        <w:pStyle w:val="Ttulo3"/>
        <w:rPr>
          <w:noProof/>
          <w:lang w:val="es-ES"/>
        </w:rPr>
      </w:pPr>
      <w:bookmarkStart w:id="149" w:name="_Toc418354281"/>
      <w:bookmarkStart w:id="150" w:name="_Toc421794508"/>
      <w:r w:rsidRPr="00E135EB">
        <w:rPr>
          <w:noProof/>
          <w:lang w:val="es-ES"/>
        </w:rPr>
        <w:t>Ciclos de Prueba Manuales</w:t>
      </w:r>
      <w:bookmarkEnd w:id="149"/>
      <w:bookmarkEnd w:id="150"/>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 xml:space="preserve">Una vez terminado el código, se procederá a realizar los ciclos de prueba, en donde se correrán los distintos casos de prueba, ejecutando los pasos necesarios y observando el comportamiento del sistema para verificar si coinciden con el resultado esperado. Se utilizarán planillas para documentar los distintos ciclos de prueba, en donde se especificará el </w:t>
      </w:r>
      <w:r w:rsidRPr="00E135EB">
        <w:rPr>
          <w:rFonts w:ascii="Calibri Light" w:hAnsi="Calibri Light"/>
          <w:i/>
          <w:noProof/>
          <w:color w:val="4A7B29" w:themeColor="accent2" w:themeShade="BF"/>
          <w:lang w:val="es-ES"/>
        </w:rPr>
        <w:t>resultado obtenido</w:t>
      </w:r>
      <w:r w:rsidRPr="00E135EB">
        <w:rPr>
          <w:rFonts w:ascii="Calibri Light" w:hAnsi="Calibri Light"/>
          <w:noProof/>
          <w:lang w:val="es-ES"/>
        </w:rPr>
        <w:t xml:space="preserve">, el </w:t>
      </w:r>
      <w:r w:rsidRPr="00E135EB">
        <w:rPr>
          <w:rFonts w:ascii="Calibri Light" w:hAnsi="Calibri Light"/>
          <w:i/>
          <w:noProof/>
          <w:color w:val="4A7B29" w:themeColor="accent2" w:themeShade="BF"/>
          <w:lang w:val="es-ES"/>
        </w:rPr>
        <w:t>estado del caso de prueba</w:t>
      </w:r>
      <w:r w:rsidRPr="00E135EB">
        <w:rPr>
          <w:rFonts w:ascii="Calibri Light" w:hAnsi="Calibri Light"/>
          <w:noProof/>
          <w:color w:val="4A7B29" w:themeColor="accent2" w:themeShade="BF"/>
          <w:lang w:val="es-ES"/>
        </w:rPr>
        <w:t xml:space="preserve"> </w:t>
      </w:r>
      <w:r w:rsidRPr="00E135EB">
        <w:rPr>
          <w:rFonts w:ascii="Calibri Light" w:hAnsi="Calibri Light"/>
          <w:noProof/>
          <w:lang w:val="es-ES"/>
        </w:rPr>
        <w:t xml:space="preserve">(pasó – falló - bloqueado), en caso de que esté bloqueado, especificar la razón, la </w:t>
      </w:r>
      <w:r w:rsidRPr="00E135EB">
        <w:rPr>
          <w:rFonts w:ascii="Calibri Light" w:hAnsi="Calibri Light"/>
          <w:i/>
          <w:noProof/>
          <w:color w:val="4A7B29" w:themeColor="accent2" w:themeShade="BF"/>
          <w:lang w:val="es-ES"/>
        </w:rPr>
        <w:t>fecha de ejecución</w:t>
      </w:r>
      <w:r w:rsidRPr="00E135EB">
        <w:rPr>
          <w:rFonts w:ascii="Calibri Light" w:hAnsi="Calibri Light"/>
          <w:noProof/>
          <w:lang w:val="es-ES"/>
        </w:rPr>
        <w:t xml:space="preserve">, la </w:t>
      </w:r>
      <w:r w:rsidRPr="00E135EB">
        <w:rPr>
          <w:rFonts w:ascii="Calibri Light" w:hAnsi="Calibri Light"/>
          <w:i/>
          <w:noProof/>
          <w:color w:val="4A7B29" w:themeColor="accent2" w:themeShade="BF"/>
          <w:lang w:val="es-ES"/>
        </w:rPr>
        <w:t>versión del código</w:t>
      </w:r>
      <w:r w:rsidRPr="00E135EB">
        <w:rPr>
          <w:rFonts w:ascii="Calibri Light" w:hAnsi="Calibri Light"/>
          <w:noProof/>
          <w:color w:val="4A7B29" w:themeColor="accent2" w:themeShade="BF"/>
          <w:lang w:val="es-ES"/>
        </w:rPr>
        <w:t xml:space="preserve"> </w:t>
      </w:r>
      <w:r w:rsidRPr="00E135EB">
        <w:rPr>
          <w:rFonts w:ascii="Calibri Light" w:hAnsi="Calibri Light"/>
          <w:noProof/>
          <w:lang w:val="es-ES"/>
        </w:rPr>
        <w:t xml:space="preserve">y el </w:t>
      </w:r>
      <w:r w:rsidRPr="00E135EB">
        <w:rPr>
          <w:rFonts w:ascii="Calibri Light" w:hAnsi="Calibri Light"/>
          <w:i/>
          <w:noProof/>
          <w:color w:val="4A7B29" w:themeColor="accent2" w:themeShade="BF"/>
          <w:lang w:val="es-ES"/>
        </w:rPr>
        <w:t>responsable</w:t>
      </w:r>
      <w:r w:rsidRPr="00E135EB">
        <w:rPr>
          <w:rFonts w:ascii="Calibri Light" w:hAnsi="Calibri Light"/>
          <w:noProof/>
          <w:lang w:val="es-ES"/>
        </w:rPr>
        <w:t xml:space="preserve"> del código asociado a ese caso de prueba. Por cada Caso de Prueba se manejará una tabla para poder realizar un seguimiento del mismo en cada ciclo de prueba. En cada ciclo de prueba se deberá ejecutar todos los casos de prueba que tienen lugar en ese sprint. En aquellos casos de prueba que presenten errores, se deberá especificar la </w:t>
      </w:r>
      <w:r w:rsidRPr="00E135EB">
        <w:rPr>
          <w:rFonts w:ascii="Calibri Light" w:hAnsi="Calibri Light"/>
          <w:i/>
          <w:noProof/>
          <w:color w:val="4A7B29" w:themeColor="accent2" w:themeShade="BF"/>
          <w:lang w:val="es-ES"/>
        </w:rPr>
        <w:t>severidad</w:t>
      </w:r>
      <w:r w:rsidRPr="00E135EB">
        <w:rPr>
          <w:rFonts w:ascii="Calibri Light" w:hAnsi="Calibri Light"/>
          <w:noProof/>
          <w:lang w:val="es-ES"/>
        </w:rPr>
        <w:t xml:space="preserve"> del mismo (Mayor – Menor - Cosmético) y el </w:t>
      </w:r>
      <w:r w:rsidRPr="00E135EB">
        <w:rPr>
          <w:rFonts w:ascii="Calibri Light" w:hAnsi="Calibri Light"/>
          <w:i/>
          <w:noProof/>
          <w:color w:val="4A7B29" w:themeColor="accent2" w:themeShade="BF"/>
          <w:lang w:val="es-ES"/>
        </w:rPr>
        <w:t>estado</w:t>
      </w:r>
      <w:r w:rsidRPr="00E135EB">
        <w:rPr>
          <w:rFonts w:ascii="Calibri Light" w:hAnsi="Calibri Light"/>
          <w:noProof/>
          <w:lang w:val="es-ES"/>
        </w:rPr>
        <w:t xml:space="preserve"> en que se encuentra (Corregido – Pendiente de Corrección). La cantidad de ciclos de prueba manuales que tendrán lugar en cada sprint dependerá de los errores encontrados en el desarrollo del sprint. Es importante saber que resulta imposible poder probar todo el sistema en su totalidad. Por lo tanto, tenemos que alcanzar un nivel aceptable. Para ello, el Testing de cada Sprint se considerará completo y que pasó optimamente cuando no haya presencia de errores de severidad mayor ni menor, es decir que todos los errores mayores y menores encontrados, fueron corregidos. Sólo se admite que el testing pasó, cuando estamos en presencia de errores cosméticos. Una vez que se corrijen los errores asociados a un caso de prueba, resulta de suma importancia tener que ejecutar nuevamente todo el ciclo de prueba completo porque puede existir que se generen nuevos errores producto de la corrección de un defecto. </w:t>
      </w:r>
      <w:r w:rsidRPr="00E135EB">
        <w:rPr>
          <w:rFonts w:ascii="Calibri Light" w:hAnsi="Calibri Light"/>
          <w:i/>
          <w:noProof/>
          <w:lang w:val="es-ES"/>
        </w:rPr>
        <w:t>(Ver en Anexo PLANILLA DE CICLO DE PRUEBA POR CADA CASO DE PRUEBA QUE SE EJECUTA EN EL SPRINT).</w:t>
      </w:r>
    </w:p>
    <w:p w:rsidR="00E135EB" w:rsidRPr="00E135EB" w:rsidRDefault="00E135EB" w:rsidP="00E135EB">
      <w:pPr>
        <w:jc w:val="both"/>
        <w:rPr>
          <w:rFonts w:ascii="Calibri Light" w:hAnsi="Calibri Light"/>
          <w:noProof/>
          <w:lang w:val="es-ES"/>
        </w:rPr>
      </w:pPr>
    </w:p>
    <w:tbl>
      <w:tblPr>
        <w:tblStyle w:val="Tablanormal1"/>
        <w:tblW w:w="0" w:type="auto"/>
        <w:tblLook w:val="04A0" w:firstRow="1" w:lastRow="0" w:firstColumn="1" w:lastColumn="0" w:noHBand="0" w:noVBand="1"/>
      </w:tblPr>
      <w:tblGrid>
        <w:gridCol w:w="2972"/>
        <w:gridCol w:w="4683"/>
      </w:tblGrid>
      <w:tr w:rsidR="00E135EB" w:rsidRPr="00E135EB" w:rsidTr="006F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lastRenderedPageBreak/>
              <w:t>Resultado del CP</w:t>
            </w:r>
          </w:p>
        </w:tc>
        <w:tc>
          <w:tcPr>
            <w:tcW w:w="4683" w:type="dxa"/>
          </w:tcPr>
          <w:p w:rsidR="00E135EB" w:rsidRPr="00E135EB" w:rsidRDefault="00E135EB" w:rsidP="00E135EB">
            <w:pPr>
              <w:jc w:val="both"/>
              <w:cnfStyle w:val="100000000000" w:firstRow="1" w:lastRow="0" w:firstColumn="0" w:lastColumn="0" w:oddVBand="0" w:evenVBand="0" w:oddHBand="0"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Descripción</w:t>
            </w:r>
          </w:p>
        </w:tc>
      </w:tr>
      <w:tr w:rsidR="00E135EB" w:rsidRPr="008E4C55"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Pasó</w:t>
            </w:r>
          </w:p>
        </w:tc>
        <w:tc>
          <w:tcPr>
            <w:tcW w:w="4683" w:type="dxa"/>
          </w:tcPr>
          <w:p w:rsidR="00E135EB" w:rsidRPr="00E135EB" w:rsidRDefault="00E135EB" w:rsidP="00E135EB">
            <w:pPr>
              <w:jc w:val="both"/>
              <w:cnfStyle w:val="000000100000" w:firstRow="0" w:lastRow="0" w:firstColumn="0" w:lastColumn="0" w:oddVBand="0" w:evenVBand="0" w:oddHBand="1"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El resultado obtenido en el ciclo de prueba coincide con el esperado en el caso de prueba asociado.</w:t>
            </w:r>
          </w:p>
        </w:tc>
      </w:tr>
      <w:tr w:rsidR="00E135EB" w:rsidRPr="008E4C55" w:rsidTr="006F065A">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Falló</w:t>
            </w:r>
          </w:p>
        </w:tc>
        <w:tc>
          <w:tcPr>
            <w:tcW w:w="4683" w:type="dxa"/>
          </w:tcPr>
          <w:p w:rsidR="00E135EB" w:rsidRPr="00E135EB" w:rsidRDefault="00E135EB" w:rsidP="00E135EB">
            <w:pPr>
              <w:jc w:val="both"/>
              <w:cnfStyle w:val="000000000000" w:firstRow="0" w:lastRow="0" w:firstColumn="0" w:lastColumn="0" w:oddVBand="0" w:evenVBand="0" w:oddHBand="0"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El resultado obtenido en el ciclo de prueba NO coincide con el esperado en el caso de prueba asociado.</w:t>
            </w:r>
          </w:p>
        </w:tc>
      </w:tr>
      <w:tr w:rsidR="00E135EB" w:rsidRPr="008E4C55"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Bloqueado</w:t>
            </w:r>
          </w:p>
        </w:tc>
        <w:tc>
          <w:tcPr>
            <w:tcW w:w="4683" w:type="dxa"/>
          </w:tcPr>
          <w:p w:rsidR="00E135EB" w:rsidRPr="00E135EB" w:rsidRDefault="00E135EB" w:rsidP="00E135EB">
            <w:pPr>
              <w:jc w:val="both"/>
              <w:cnfStyle w:val="000000100000" w:firstRow="0" w:lastRow="0" w:firstColumn="0" w:lastColumn="0" w:oddVBand="0" w:evenVBand="0" w:oddHBand="1"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El Caso de Prueba no puede ejecutarse.</w:t>
            </w:r>
          </w:p>
        </w:tc>
      </w:tr>
    </w:tbl>
    <w:p w:rsidR="00E135EB" w:rsidRPr="00E135EB" w:rsidRDefault="00E135EB" w:rsidP="00E135EB">
      <w:pPr>
        <w:jc w:val="both"/>
        <w:rPr>
          <w:rFonts w:ascii="Calibri Light" w:hAnsi="Calibri Light"/>
          <w:noProof/>
          <w:lang w:val="es-ES"/>
        </w:rPr>
      </w:pPr>
    </w:p>
    <w:tbl>
      <w:tblPr>
        <w:tblStyle w:val="Tablanormal1"/>
        <w:tblW w:w="0" w:type="auto"/>
        <w:tblLook w:val="04A0" w:firstRow="1" w:lastRow="0" w:firstColumn="1" w:lastColumn="0" w:noHBand="0" w:noVBand="1"/>
      </w:tblPr>
      <w:tblGrid>
        <w:gridCol w:w="2972"/>
        <w:gridCol w:w="4683"/>
      </w:tblGrid>
      <w:tr w:rsidR="00E135EB" w:rsidRPr="00E135EB" w:rsidTr="006F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 xml:space="preserve">Errores </w:t>
            </w:r>
          </w:p>
        </w:tc>
        <w:tc>
          <w:tcPr>
            <w:tcW w:w="4683" w:type="dxa"/>
          </w:tcPr>
          <w:p w:rsidR="00E135EB" w:rsidRPr="00E135EB" w:rsidRDefault="00E135EB" w:rsidP="00E135EB">
            <w:pPr>
              <w:jc w:val="both"/>
              <w:cnfStyle w:val="100000000000" w:firstRow="1" w:lastRow="0" w:firstColumn="0" w:lastColumn="0" w:oddVBand="0" w:evenVBand="0" w:oddHBand="0"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Explicación</w:t>
            </w:r>
          </w:p>
        </w:tc>
      </w:tr>
      <w:tr w:rsidR="00E135EB" w:rsidRPr="008E4C55"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Cosmético</w:t>
            </w:r>
          </w:p>
        </w:tc>
        <w:tc>
          <w:tcPr>
            <w:tcW w:w="4683" w:type="dxa"/>
          </w:tcPr>
          <w:p w:rsidR="00E135EB" w:rsidRPr="00E135EB" w:rsidRDefault="00E135EB" w:rsidP="00E135EB">
            <w:pPr>
              <w:jc w:val="both"/>
              <w:cnfStyle w:val="000000100000" w:firstRow="0" w:lastRow="0" w:firstColumn="0" w:lastColumn="0" w:oddVBand="0" w:evenVBand="0" w:oddHBand="1"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Error de tipeo, ortografía, errores menores que no se cuentan como fallas.</w:t>
            </w:r>
          </w:p>
        </w:tc>
      </w:tr>
      <w:tr w:rsidR="00E135EB" w:rsidRPr="008E4C55" w:rsidTr="006F065A">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Menor</w:t>
            </w:r>
          </w:p>
        </w:tc>
        <w:tc>
          <w:tcPr>
            <w:tcW w:w="4683" w:type="dxa"/>
          </w:tcPr>
          <w:p w:rsidR="00E135EB" w:rsidRPr="00E135EB" w:rsidRDefault="00E135EB" w:rsidP="00E135EB">
            <w:pPr>
              <w:jc w:val="both"/>
              <w:cnfStyle w:val="000000000000" w:firstRow="0" w:lastRow="0" w:firstColumn="0" w:lastColumn="0" w:oddVBand="0" w:evenVBand="0" w:oddHBand="0"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Condición que no es deseable en el producto pero que no puede ocasionar una falla operacional.</w:t>
            </w:r>
          </w:p>
        </w:tc>
      </w:tr>
      <w:tr w:rsidR="00E135EB" w:rsidRPr="008E4C55"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Mayor</w:t>
            </w:r>
          </w:p>
        </w:tc>
        <w:tc>
          <w:tcPr>
            <w:tcW w:w="4683" w:type="dxa"/>
          </w:tcPr>
          <w:p w:rsidR="00E135EB" w:rsidRPr="00E135EB" w:rsidRDefault="00E135EB" w:rsidP="00E135EB">
            <w:pPr>
              <w:jc w:val="both"/>
              <w:cnfStyle w:val="000000100000" w:firstRow="0" w:lastRow="0" w:firstColumn="0" w:lastColumn="0" w:oddVBand="0" w:evenVBand="0" w:oddHBand="1"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Falla mayor, condición que puede causar una falla operacional o producir un resultado inesperado durante la ejecución de la operación especificada.</w:t>
            </w:r>
          </w:p>
        </w:tc>
      </w:tr>
    </w:tbl>
    <w:p w:rsidR="00E135EB" w:rsidRPr="00E135EB" w:rsidRDefault="00E135EB" w:rsidP="00E135EB">
      <w:pPr>
        <w:jc w:val="both"/>
        <w:rPr>
          <w:rFonts w:ascii="Calibri Light" w:hAnsi="Calibri Light"/>
          <w:noProof/>
          <w:lang w:val="es-ES"/>
        </w:rPr>
      </w:pPr>
    </w:p>
    <w:tbl>
      <w:tblPr>
        <w:tblStyle w:val="Tablanormal1"/>
        <w:tblW w:w="0" w:type="auto"/>
        <w:tblLook w:val="04A0" w:firstRow="1" w:lastRow="0" w:firstColumn="1" w:lastColumn="0" w:noHBand="0" w:noVBand="1"/>
      </w:tblPr>
      <w:tblGrid>
        <w:gridCol w:w="2972"/>
        <w:gridCol w:w="4683"/>
      </w:tblGrid>
      <w:tr w:rsidR="00E135EB" w:rsidRPr="00E135EB" w:rsidTr="006F0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Estado del CP</w:t>
            </w:r>
          </w:p>
        </w:tc>
        <w:tc>
          <w:tcPr>
            <w:tcW w:w="4683" w:type="dxa"/>
          </w:tcPr>
          <w:p w:rsidR="00E135EB" w:rsidRPr="00E135EB" w:rsidRDefault="00E135EB" w:rsidP="00E135EB">
            <w:pPr>
              <w:jc w:val="both"/>
              <w:cnfStyle w:val="100000000000" w:firstRow="1" w:lastRow="0" w:firstColumn="0" w:lastColumn="0" w:oddVBand="0" w:evenVBand="0" w:oddHBand="0"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Explicación</w:t>
            </w:r>
          </w:p>
        </w:tc>
      </w:tr>
      <w:tr w:rsidR="00E135EB" w:rsidRPr="008E4C55" w:rsidTr="006F0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Corregido</w:t>
            </w:r>
          </w:p>
        </w:tc>
        <w:tc>
          <w:tcPr>
            <w:tcW w:w="4683" w:type="dxa"/>
          </w:tcPr>
          <w:p w:rsidR="00E135EB" w:rsidRPr="00E135EB" w:rsidRDefault="00E135EB" w:rsidP="00E135EB">
            <w:pPr>
              <w:jc w:val="both"/>
              <w:cnfStyle w:val="000000100000" w:firstRow="0" w:lastRow="0" w:firstColumn="0" w:lastColumn="0" w:oddVBand="0" w:evenVBand="0" w:oddHBand="1"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Se llevó a cabo la corrección del error asociado a ese Caso de Prueba.</w:t>
            </w:r>
          </w:p>
        </w:tc>
      </w:tr>
      <w:tr w:rsidR="00E135EB" w:rsidRPr="008E4C55" w:rsidTr="006F065A">
        <w:tc>
          <w:tcPr>
            <w:cnfStyle w:val="001000000000" w:firstRow="0" w:lastRow="0" w:firstColumn="1" w:lastColumn="0" w:oddVBand="0" w:evenVBand="0" w:oddHBand="0" w:evenHBand="0" w:firstRowFirstColumn="0" w:firstRowLastColumn="0" w:lastRowFirstColumn="0" w:lastRowLastColumn="0"/>
            <w:tcW w:w="2972" w:type="dxa"/>
          </w:tcPr>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Pendiente de Corrección</w:t>
            </w:r>
          </w:p>
        </w:tc>
        <w:tc>
          <w:tcPr>
            <w:tcW w:w="4683" w:type="dxa"/>
          </w:tcPr>
          <w:p w:rsidR="00E135EB" w:rsidRPr="00E135EB" w:rsidRDefault="00E135EB" w:rsidP="00E135EB">
            <w:pPr>
              <w:jc w:val="both"/>
              <w:cnfStyle w:val="000000000000" w:firstRow="0" w:lastRow="0" w:firstColumn="0" w:lastColumn="0" w:oddVBand="0" w:evenVBand="0" w:oddHBand="0" w:evenHBand="0" w:firstRowFirstColumn="0" w:firstRowLastColumn="0" w:lastRowFirstColumn="0" w:lastRowLastColumn="0"/>
              <w:rPr>
                <w:rFonts w:ascii="Calibri Light" w:hAnsi="Calibri Light"/>
                <w:noProof/>
                <w:lang w:val="es-ES"/>
              </w:rPr>
            </w:pPr>
            <w:r w:rsidRPr="00E135EB">
              <w:rPr>
                <w:rFonts w:ascii="Calibri Light" w:hAnsi="Calibri Light"/>
                <w:noProof/>
                <w:lang w:val="es-ES"/>
              </w:rPr>
              <w:t>No se llevó aún a cabo la corrección del error asociado a ese Caso de Prueba.</w:t>
            </w:r>
          </w:p>
        </w:tc>
      </w:tr>
    </w:tbl>
    <w:p w:rsidR="00E135EB" w:rsidRPr="00E135EB" w:rsidRDefault="00E135EB" w:rsidP="00E135EB">
      <w:pPr>
        <w:jc w:val="both"/>
        <w:rPr>
          <w:rFonts w:ascii="Calibri Light" w:hAnsi="Calibri Light"/>
          <w:noProof/>
          <w:lang w:val="es-ES"/>
        </w:rPr>
      </w:pPr>
    </w:p>
    <w:p w:rsidR="00F8150A" w:rsidRDefault="00F8150A">
      <w:pPr>
        <w:rPr>
          <w:rFonts w:asciiTheme="majorHAnsi" w:eastAsiaTheme="majorEastAsia" w:hAnsiTheme="majorHAnsi" w:cstheme="majorBidi"/>
          <w:caps/>
          <w:noProof/>
          <w:color w:val="31521B" w:themeColor="text2" w:themeShade="80"/>
          <w:spacing w:val="15"/>
          <w:lang w:val="es-ES"/>
        </w:rPr>
      </w:pPr>
      <w:bookmarkStart w:id="151" w:name="_Toc418354282"/>
      <w:r>
        <w:rPr>
          <w:noProof/>
          <w:lang w:val="es-ES"/>
        </w:rPr>
        <w:br w:type="page"/>
      </w:r>
    </w:p>
    <w:p w:rsidR="00E135EB" w:rsidRPr="00E135EB" w:rsidRDefault="00E135EB" w:rsidP="00E135EB">
      <w:pPr>
        <w:pStyle w:val="Ttulo3"/>
        <w:rPr>
          <w:noProof/>
          <w:lang w:val="es-ES"/>
        </w:rPr>
      </w:pPr>
      <w:bookmarkStart w:id="152" w:name="_Toc421794509"/>
      <w:r w:rsidRPr="00E135EB">
        <w:rPr>
          <w:noProof/>
          <w:lang w:val="es-ES"/>
        </w:rPr>
        <w:lastRenderedPageBreak/>
        <w:t>Tests Exploratorios</w:t>
      </w:r>
      <w:bookmarkEnd w:id="151"/>
      <w:bookmarkEnd w:id="152"/>
    </w:p>
    <w:p w:rsidR="00E135EB" w:rsidRPr="00E135EB" w:rsidRDefault="00E135EB" w:rsidP="00E135EB">
      <w:pPr>
        <w:jc w:val="both"/>
        <w:rPr>
          <w:rFonts w:ascii="Calibri Light" w:hAnsi="Calibri Light"/>
          <w:i/>
          <w:noProof/>
          <w:lang w:val="es-ES"/>
        </w:rPr>
      </w:pPr>
      <w:r w:rsidRPr="00E135EB">
        <w:rPr>
          <w:rFonts w:ascii="Calibri Light" w:hAnsi="Calibri Light"/>
          <w:noProof/>
          <w:lang w:val="es-ES"/>
        </w:rPr>
        <w:t xml:space="preserve">Los tests exploratorios se llevarán a cabo en base a un escenario específico, en donde se probarán las distintas posibles combinaciones y variaciones del mismo. Realizaremos al menos un test exploratorio por historia de usuario y asociado algún aspecto de gran valor para el cliente. </w:t>
      </w:r>
      <w:r w:rsidRPr="00E135EB">
        <w:rPr>
          <w:rFonts w:ascii="Calibri Light" w:hAnsi="Calibri Light"/>
          <w:i/>
          <w:noProof/>
          <w:lang w:val="es-ES"/>
        </w:rPr>
        <w:t>(Ver ane</w:t>
      </w:r>
      <w:r w:rsidR="002B66C0">
        <w:rPr>
          <w:rFonts w:ascii="Calibri Light" w:hAnsi="Calibri Light"/>
          <w:i/>
          <w:noProof/>
          <w:lang w:val="es-ES"/>
        </w:rPr>
        <w:t>xo PLANILLA TEST EXPLORATORIO).</w:t>
      </w:r>
    </w:p>
    <w:p w:rsidR="00E135EB" w:rsidRPr="00E135EB" w:rsidRDefault="00E135EB" w:rsidP="00E135EB">
      <w:pPr>
        <w:pStyle w:val="Ttulo3"/>
        <w:rPr>
          <w:noProof/>
          <w:lang w:val="es-ES"/>
        </w:rPr>
      </w:pPr>
      <w:bookmarkStart w:id="153" w:name="_Toc418354283"/>
      <w:bookmarkStart w:id="154" w:name="_Toc421794510"/>
      <w:r w:rsidRPr="00E135EB">
        <w:rPr>
          <w:noProof/>
          <w:lang w:val="es-ES"/>
        </w:rPr>
        <w:t>Tests de Regresión</w:t>
      </w:r>
      <w:bookmarkEnd w:id="153"/>
      <w:bookmarkEnd w:id="154"/>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Cada dos sprints, se llevará a cabo la realización un ciclo de vida completo, donde se probarán todos los casos de prueba de los sprints anteriores, es decir, se probará la funcionalidad completa hasta ese entonces. La idea es llevar a cabo la realización de una verificación total de la nueva y última versión del sistema, a fin de prevenir la introducción de nuevos defectos al intentar solucionar los detectados. Es decir que, muchas veces cuando encontramos errores, al corregirlos se producen nuevos defectos en otras partes del sistema. De esta manera con estos test de regresión, podremos probar todos las historias de usuarios de los sprints anterior para evitar que impacten negativamente la corrección de nuevos errores.</w:t>
      </w:r>
    </w:p>
    <w:p w:rsidR="00E135EB" w:rsidRPr="00E135EB" w:rsidRDefault="00E135EB" w:rsidP="00E135EB">
      <w:pPr>
        <w:jc w:val="both"/>
        <w:rPr>
          <w:rFonts w:ascii="Calibri Light" w:hAnsi="Calibri Light"/>
          <w:i/>
          <w:noProof/>
          <w:lang w:val="es-ES"/>
        </w:rPr>
      </w:pPr>
      <w:r w:rsidRPr="00E135EB">
        <w:rPr>
          <w:rFonts w:ascii="Calibri Light" w:hAnsi="Calibri Light"/>
          <w:noProof/>
          <w:lang w:val="es-ES"/>
        </w:rPr>
        <w:t>Los tests de regresión constituyen una estrategia de pruebas que implica la repetición total de casos de prueba diseñados para una aplicación, a medida que se avanza en la prueba de nuevos módulos. La estrategia implica el reconocimiento de que, la corrección de errores detectados en una aplicación puede conllevar la aparición de errores de modo indirecto y en áreas supuestamente libres de errores.</w:t>
      </w:r>
    </w:p>
    <w:p w:rsidR="00E135EB" w:rsidRPr="00E135EB" w:rsidRDefault="00E135EB" w:rsidP="00E135EB">
      <w:pPr>
        <w:pStyle w:val="Ttulo3"/>
        <w:rPr>
          <w:noProof/>
          <w:lang w:val="es-ES"/>
        </w:rPr>
      </w:pPr>
      <w:bookmarkStart w:id="155" w:name="_Toc418354284"/>
      <w:bookmarkStart w:id="156" w:name="_Toc421794511"/>
      <w:r w:rsidRPr="00E135EB">
        <w:rPr>
          <w:noProof/>
          <w:lang w:val="es-ES"/>
        </w:rPr>
        <w:t>Revisiones de Código</w:t>
      </w:r>
      <w:bookmarkEnd w:id="155"/>
      <w:bookmarkEnd w:id="156"/>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 xml:space="preserve">Se podrán pedir revisiones de código por parte de los desarrolladores en cualquier momento del Sprint. El desarrollador puede solicitarla para revisar un método en particular, una parte del código o todo el código asociado a una historia de usuario. La precondición radica en que el código pendiente de revisión esté compilado y que funcione a nivel de lógica. </w:t>
      </w:r>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La revisión de código se realiza teniendo en cuenta las reglas de nombrado previamente definidas por el equipo y con buenas prácticas de codificación, que el código sea eficiente y legible, y que esté comentado. Cada método debe estar comentado con una breve descripción, indicando los parámetros que recibe y lo que retorna. Además se tendrá en cuenta que la implementación sea acorde a los modelos de diseño que se hayan planteado.</w:t>
      </w:r>
    </w:p>
    <w:p w:rsidR="00E135EB" w:rsidRPr="00E135EB" w:rsidRDefault="00E135EB" w:rsidP="00E135EB">
      <w:pPr>
        <w:jc w:val="both"/>
        <w:rPr>
          <w:rFonts w:ascii="Calibri Light" w:hAnsi="Calibri Light"/>
          <w:i/>
          <w:noProof/>
          <w:lang w:val="es-ES"/>
        </w:rPr>
      </w:pPr>
      <w:r w:rsidRPr="00E135EB">
        <w:rPr>
          <w:rFonts w:ascii="Calibri Light" w:hAnsi="Calibri Light"/>
          <w:noProof/>
          <w:lang w:val="es-ES"/>
        </w:rPr>
        <w:t xml:space="preserve">Se utilizarán planillas para llevar a cabo la revisión de código. En donde se indica la </w:t>
      </w:r>
      <w:r w:rsidRPr="00E135EB">
        <w:rPr>
          <w:rFonts w:ascii="Calibri Light" w:hAnsi="Calibri Light"/>
          <w:i/>
          <w:noProof/>
          <w:color w:val="4A7B29" w:themeColor="accent2" w:themeShade="BF"/>
          <w:lang w:val="es-ES"/>
        </w:rPr>
        <w:t>fecha</w:t>
      </w:r>
      <w:r w:rsidRPr="00E135EB">
        <w:rPr>
          <w:rFonts w:ascii="Calibri Light" w:hAnsi="Calibri Light"/>
          <w:noProof/>
          <w:lang w:val="es-ES"/>
        </w:rPr>
        <w:t xml:space="preserve"> en la cuál se realizó la revisión, el </w:t>
      </w:r>
      <w:r w:rsidRPr="00E135EB">
        <w:rPr>
          <w:rFonts w:ascii="Calibri Light" w:hAnsi="Calibri Light"/>
          <w:i/>
          <w:noProof/>
          <w:color w:val="4A7B29" w:themeColor="accent2" w:themeShade="BF"/>
          <w:lang w:val="es-ES"/>
        </w:rPr>
        <w:t>autor del código</w:t>
      </w:r>
      <w:r w:rsidRPr="00E135EB">
        <w:rPr>
          <w:rFonts w:ascii="Calibri Light" w:hAnsi="Calibri Light"/>
          <w:noProof/>
          <w:lang w:val="es-ES"/>
        </w:rPr>
        <w:t xml:space="preserve">, los </w:t>
      </w:r>
      <w:r w:rsidRPr="00E135EB">
        <w:rPr>
          <w:rFonts w:ascii="Calibri Light" w:hAnsi="Calibri Light"/>
          <w:i/>
          <w:noProof/>
          <w:color w:val="4A7B29" w:themeColor="accent2" w:themeShade="BF"/>
          <w:lang w:val="es-ES"/>
        </w:rPr>
        <w:t>revisores</w:t>
      </w:r>
      <w:r w:rsidRPr="00E135EB">
        <w:rPr>
          <w:rFonts w:ascii="Calibri Light" w:hAnsi="Calibri Light"/>
          <w:noProof/>
          <w:lang w:val="es-ES"/>
        </w:rPr>
        <w:t xml:space="preserve">, el </w:t>
      </w:r>
      <w:r w:rsidRPr="00E135EB">
        <w:rPr>
          <w:rFonts w:ascii="Calibri Light" w:hAnsi="Calibri Light"/>
          <w:i/>
          <w:noProof/>
          <w:color w:val="4A7B29" w:themeColor="accent2" w:themeShade="BF"/>
          <w:lang w:val="es-ES"/>
        </w:rPr>
        <w:t>alcance de la revisión.</w:t>
      </w:r>
      <w:r w:rsidRPr="00E135EB">
        <w:rPr>
          <w:rFonts w:ascii="Calibri Light" w:hAnsi="Calibri Light"/>
          <w:noProof/>
          <w:lang w:val="es-ES"/>
        </w:rPr>
        <w:t xml:space="preserve"> Se especificarán los hallazgos encontrados producto de esa revisión, indicando el </w:t>
      </w:r>
      <w:r w:rsidRPr="00E135EB">
        <w:rPr>
          <w:rFonts w:ascii="Calibri Light" w:hAnsi="Calibri Light"/>
          <w:i/>
          <w:noProof/>
          <w:color w:val="4A7B29" w:themeColor="accent2" w:themeShade="BF"/>
          <w:lang w:val="es-ES"/>
        </w:rPr>
        <w:t>número de hallazgo encontrado</w:t>
      </w:r>
      <w:r w:rsidRPr="00E135EB">
        <w:rPr>
          <w:rFonts w:ascii="Calibri Light" w:hAnsi="Calibri Light"/>
          <w:noProof/>
          <w:lang w:val="es-ES"/>
        </w:rPr>
        <w:t xml:space="preserve">, una </w:t>
      </w:r>
      <w:r w:rsidRPr="00E135EB">
        <w:rPr>
          <w:rFonts w:ascii="Calibri Light" w:hAnsi="Calibri Light"/>
          <w:i/>
          <w:noProof/>
          <w:color w:val="4A7B29" w:themeColor="accent2" w:themeShade="BF"/>
          <w:lang w:val="es-ES"/>
        </w:rPr>
        <w:t>breve descripción</w:t>
      </w:r>
      <w:r w:rsidRPr="00E135EB">
        <w:rPr>
          <w:rFonts w:ascii="Calibri Light" w:hAnsi="Calibri Light"/>
          <w:noProof/>
          <w:lang w:val="es-ES"/>
        </w:rPr>
        <w:t xml:space="preserve">, </w:t>
      </w:r>
      <w:r w:rsidRPr="00E135EB">
        <w:rPr>
          <w:rFonts w:ascii="Calibri Light" w:hAnsi="Calibri Light"/>
          <w:i/>
          <w:noProof/>
          <w:color w:val="4A7B29" w:themeColor="accent2" w:themeShade="BF"/>
          <w:lang w:val="es-ES"/>
        </w:rPr>
        <w:t>severidad</w:t>
      </w:r>
      <w:r w:rsidRPr="00E135EB">
        <w:rPr>
          <w:rFonts w:ascii="Calibri Light" w:hAnsi="Calibri Light"/>
          <w:noProof/>
          <w:lang w:val="es-ES"/>
        </w:rPr>
        <w:t xml:space="preserve"> (Mayor – Menor – Cosmético), y la </w:t>
      </w:r>
      <w:r w:rsidRPr="00E135EB">
        <w:rPr>
          <w:rFonts w:ascii="Calibri Light" w:hAnsi="Calibri Light"/>
          <w:i/>
          <w:noProof/>
          <w:color w:val="4A7B29" w:themeColor="accent2" w:themeShade="BF"/>
          <w:lang w:val="es-ES"/>
        </w:rPr>
        <w:t>versión del código revisada</w:t>
      </w:r>
      <w:r w:rsidRPr="00E135EB">
        <w:rPr>
          <w:rFonts w:ascii="Calibri Light" w:hAnsi="Calibri Light"/>
          <w:noProof/>
          <w:lang w:val="es-ES"/>
        </w:rPr>
        <w:t xml:space="preserve">. </w:t>
      </w:r>
      <w:r w:rsidRPr="00E135EB">
        <w:rPr>
          <w:rFonts w:ascii="Calibri Light" w:hAnsi="Calibri Light"/>
          <w:i/>
          <w:noProof/>
          <w:lang w:val="es-ES"/>
        </w:rPr>
        <w:t>(ver en Anexo PLANILLA PARA REVISIÓN DE CÓDIGO)</w:t>
      </w:r>
    </w:p>
    <w:p w:rsidR="00E135EB" w:rsidRPr="00E135EB" w:rsidRDefault="00E135EB" w:rsidP="00E135EB">
      <w:pPr>
        <w:jc w:val="both"/>
        <w:rPr>
          <w:rFonts w:ascii="Calibri Light" w:hAnsi="Calibri Light"/>
          <w:noProof/>
          <w:color w:val="4A7B29" w:themeColor="text2" w:themeShade="BF"/>
          <w:lang w:val="es-ES"/>
        </w:rPr>
      </w:pPr>
      <w:r w:rsidRPr="00E135EB">
        <w:rPr>
          <w:rFonts w:ascii="Calibri Light" w:hAnsi="Calibri Light"/>
          <w:b/>
          <w:noProof/>
          <w:color w:val="4A7B29" w:themeColor="text2" w:themeShade="BF"/>
          <w:lang w:val="es-ES"/>
        </w:rPr>
        <w:t>Forma de Pedir Revisión</w:t>
      </w:r>
      <w:r w:rsidRPr="00E135EB">
        <w:rPr>
          <w:rFonts w:ascii="Calibri Light" w:hAnsi="Calibri Light"/>
          <w:noProof/>
          <w:color w:val="4A7B29" w:themeColor="text2" w:themeShade="BF"/>
          <w:lang w:val="es-ES"/>
        </w:rPr>
        <w:t>:</w:t>
      </w:r>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 xml:space="preserve">Cuando un desarrollador desea pedir una revisión de su código, debe generar una planilla de revisión indicando en ella el autor y el alcance de la revisión. Será subida al SVN, de modo que se enviará un mail a todos los integrantes del equipo. El revisor o revisores designados para ese sprint serán los encargados de </w:t>
      </w:r>
      <w:r w:rsidRPr="00E135EB">
        <w:rPr>
          <w:rFonts w:ascii="Calibri Light" w:hAnsi="Calibri Light"/>
          <w:noProof/>
          <w:lang w:val="es-ES"/>
        </w:rPr>
        <w:lastRenderedPageBreak/>
        <w:t>realizar la revisión y completar la planilla. Una vez realizada la revisión, debe ser actualizada la planilla en el SVN y el revisor tiene la obligación de avisar al autor del código que la revisión fue realizada. El revisor nunca puede ser el autor en una misma revisión.</w:t>
      </w:r>
    </w:p>
    <w:p w:rsidR="00E135EB" w:rsidRPr="00E135EB" w:rsidRDefault="00E135EB" w:rsidP="00E135EB">
      <w:pPr>
        <w:pStyle w:val="Ttulo3"/>
        <w:rPr>
          <w:noProof/>
          <w:lang w:val="es-ES"/>
        </w:rPr>
      </w:pPr>
      <w:bookmarkStart w:id="157" w:name="_Toc418354285"/>
      <w:bookmarkStart w:id="158" w:name="_Toc421794512"/>
      <w:r w:rsidRPr="00E135EB">
        <w:rPr>
          <w:noProof/>
          <w:lang w:val="es-ES"/>
        </w:rPr>
        <w:t>Revisión de Base de Datos</w:t>
      </w:r>
      <w:bookmarkEnd w:id="157"/>
      <w:bookmarkEnd w:id="158"/>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Se realizarán revisiones de la base de datos por cada modificación que se lleve a cabo. Las mismas se realizarán con el fin de verificar si cumple con las reglas de nombrado definidas en el  documento Reglas de Nombrado (ubicado en</w:t>
      </w:r>
      <w:r w:rsidRPr="00E135EB">
        <w:rPr>
          <w:rFonts w:ascii="Calibri Light" w:hAnsi="Calibri Light"/>
          <w:i/>
          <w:noProof/>
          <w:lang w:val="es-ES"/>
        </w:rPr>
        <w:t xml:space="preserve"> \trunk\Documentacion\Documentos de Consulta), </w:t>
      </w:r>
      <w:r w:rsidRPr="00E135EB">
        <w:rPr>
          <w:rFonts w:ascii="Calibri Light" w:hAnsi="Calibri Light"/>
          <w:noProof/>
          <w:lang w:val="es-ES"/>
        </w:rPr>
        <w:t>con la normalización correcta y con el diagrama de relación definido.</w:t>
      </w:r>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La revisión será informal, es decir, no necesariamente se deberá dejar un registro de la misma. Queda a consideración del revisor, si desea registrar en un documento los hallazgos encontrados. Será su responsabilidad informarle al autor de las modificaciones de los hallazgos encontrados.</w:t>
      </w:r>
    </w:p>
    <w:p w:rsidR="00E135EB" w:rsidRPr="00E135EB" w:rsidRDefault="00E135EB" w:rsidP="00E135EB">
      <w:pPr>
        <w:pStyle w:val="Ttulo3"/>
        <w:rPr>
          <w:noProof/>
          <w:lang w:val="es-ES"/>
        </w:rPr>
      </w:pPr>
      <w:bookmarkStart w:id="159" w:name="_Toc418354286"/>
      <w:bookmarkStart w:id="160" w:name="_Toc421794513"/>
      <w:r w:rsidRPr="00E135EB">
        <w:rPr>
          <w:noProof/>
          <w:lang w:val="es-ES"/>
        </w:rPr>
        <w:t>Responsable de Testing</w:t>
      </w:r>
      <w:bookmarkEnd w:id="159"/>
      <w:bookmarkEnd w:id="160"/>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 xml:space="preserve">Durante cada Sprint, todo el equipo es responsable del Testing, cubriendo los distintos roles: </w:t>
      </w:r>
    </w:p>
    <w:p w:rsidR="00E135EB" w:rsidRPr="00E135EB" w:rsidRDefault="00E135EB" w:rsidP="00E135EB">
      <w:pPr>
        <w:jc w:val="both"/>
        <w:rPr>
          <w:rFonts w:ascii="Calibri Light" w:hAnsi="Calibri Light"/>
          <w:noProof/>
          <w:lang w:val="es-ES"/>
        </w:rPr>
      </w:pPr>
      <w:r w:rsidRPr="00E135EB">
        <w:rPr>
          <w:rFonts w:ascii="Calibri Light" w:hAnsi="Calibri Light"/>
          <w:i/>
          <w:noProof/>
          <w:lang w:val="es-ES"/>
        </w:rPr>
        <w:t>Tester:</w:t>
      </w:r>
      <w:r w:rsidRPr="00E135EB">
        <w:rPr>
          <w:rFonts w:ascii="Calibri Light" w:hAnsi="Calibri Light"/>
          <w:noProof/>
          <w:lang w:val="es-ES"/>
        </w:rPr>
        <w:t xml:space="preserve"> Será el responsable de definir y ejecutar los distintos Casos de Prueba, realizar los Test de Regresión y al menos un test exploratorio por historia de usuario.</w:t>
      </w:r>
    </w:p>
    <w:p w:rsidR="00E135EB" w:rsidRPr="00E135EB" w:rsidRDefault="00E135EB" w:rsidP="00E135EB">
      <w:pPr>
        <w:jc w:val="both"/>
        <w:rPr>
          <w:rFonts w:ascii="Calibri Light" w:hAnsi="Calibri Light"/>
          <w:noProof/>
          <w:lang w:val="es-ES"/>
        </w:rPr>
      </w:pPr>
      <w:r w:rsidRPr="00E135EB">
        <w:rPr>
          <w:rFonts w:ascii="Calibri Light" w:hAnsi="Calibri Light"/>
          <w:i/>
          <w:noProof/>
          <w:lang w:val="es-ES"/>
        </w:rPr>
        <w:t>Revisor:</w:t>
      </w:r>
      <w:r w:rsidRPr="00E135EB">
        <w:rPr>
          <w:rFonts w:ascii="Calibri Light" w:hAnsi="Calibri Light"/>
          <w:noProof/>
          <w:lang w:val="es-ES"/>
        </w:rPr>
        <w:t xml:space="preserve"> Será el responsable de realizar las revisiones de código.</w:t>
      </w:r>
    </w:p>
    <w:p w:rsidR="00E135EB" w:rsidRPr="00E135EB" w:rsidRDefault="00E135EB" w:rsidP="00E135EB">
      <w:pPr>
        <w:jc w:val="both"/>
        <w:rPr>
          <w:rFonts w:ascii="Calibri Light" w:hAnsi="Calibri Light"/>
          <w:noProof/>
          <w:lang w:val="es-ES"/>
        </w:rPr>
      </w:pPr>
      <w:r w:rsidRPr="00E135EB">
        <w:rPr>
          <w:rFonts w:ascii="Calibri Light" w:hAnsi="Calibri Light"/>
          <w:i/>
          <w:noProof/>
          <w:lang w:val="es-ES"/>
        </w:rPr>
        <w:t>Equipo:</w:t>
      </w:r>
      <w:r w:rsidRPr="00E135EB">
        <w:rPr>
          <w:rFonts w:ascii="Calibri Light" w:hAnsi="Calibri Light"/>
          <w:noProof/>
          <w:lang w:val="es-ES"/>
        </w:rPr>
        <w:t xml:space="preserve"> Un miembro del equipo deberá revisar los casos de prueba y colaborar en la ejecución de los Test Exploratorios. </w:t>
      </w:r>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 xml:space="preserve">El Referente del testing es, Paula Pedrosa, y el resto del equipo: Facundo Allemand, Antonio Herrera y Florencia Rojas se apoya en el Referente. </w:t>
      </w:r>
    </w:p>
    <w:p w:rsidR="00E135EB" w:rsidRPr="00E135EB" w:rsidRDefault="00E135EB" w:rsidP="00E135EB">
      <w:pPr>
        <w:jc w:val="both"/>
        <w:rPr>
          <w:rFonts w:ascii="Calibri Light" w:hAnsi="Calibri Light"/>
          <w:noProof/>
          <w:lang w:val="es-ES"/>
        </w:rPr>
      </w:pPr>
      <w:r w:rsidRPr="00E135EB">
        <w:rPr>
          <w:rFonts w:ascii="Calibri Light" w:hAnsi="Calibri Light"/>
          <w:noProof/>
          <w:lang w:val="es-ES"/>
        </w:rPr>
        <w:t>El responsable de mantener actualizado el Plan de Testing es Paula Pedrosa.</w:t>
      </w:r>
    </w:p>
    <w:p w:rsidR="00E135EB" w:rsidRDefault="00E135EB">
      <w:pPr>
        <w:rPr>
          <w:lang w:val="es-ES"/>
        </w:rPr>
      </w:pPr>
      <w:r>
        <w:rPr>
          <w:lang w:val="es-ES"/>
        </w:rPr>
        <w:br w:type="page"/>
      </w: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EA3A53" w:rsidRDefault="00EA3A53" w:rsidP="00F8150A">
      <w:pPr>
        <w:rPr>
          <w:lang w:val="es-ES"/>
        </w:rPr>
      </w:pPr>
    </w:p>
    <w:p w:rsidR="00EA3A53" w:rsidRDefault="00EA3A53" w:rsidP="00F8150A">
      <w:pPr>
        <w:rPr>
          <w:lang w:val="es-ES"/>
        </w:rPr>
      </w:pPr>
    </w:p>
    <w:p w:rsidR="00EA3A53" w:rsidRDefault="00EA3A53" w:rsidP="00F8150A">
      <w:pPr>
        <w:rPr>
          <w:lang w:val="es-ES"/>
        </w:rPr>
      </w:pPr>
    </w:p>
    <w:p w:rsidR="00F8150A" w:rsidRDefault="00EA3A53" w:rsidP="00F8150A">
      <w:pPr>
        <w:rPr>
          <w:lang w:val="es-ES"/>
        </w:rPr>
      </w:pPr>
      <w:r w:rsidRPr="00DF2DCE">
        <w:rPr>
          <w:noProof/>
          <w:lang w:val="es-ES" w:eastAsia="es-ES"/>
        </w:rPr>
        <mc:AlternateContent>
          <mc:Choice Requires="wps">
            <w:drawing>
              <wp:anchor distT="0" distB="0" distL="114300" distR="114300" simplePos="0" relativeHeight="251728896" behindDoc="0" locked="0" layoutInCell="1" allowOverlap="1" wp14:anchorId="21F378AA" wp14:editId="1468E215">
                <wp:simplePos x="0" y="0"/>
                <wp:positionH relativeFrom="margin">
                  <wp:align>center</wp:align>
                </wp:positionH>
                <wp:positionV relativeFrom="paragraph">
                  <wp:posOffset>14501</wp:posOffset>
                </wp:positionV>
                <wp:extent cx="5173345" cy="1708150"/>
                <wp:effectExtent l="0" t="0" r="8255" b="6350"/>
                <wp:wrapNone/>
                <wp:docPr id="5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 DE NEGOCIOS</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21F378AA" id="_x0000_s1063" style="position:absolute;margin-left:0;margin-top:1.15pt;width:407.35pt;height:134.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PLAN DE NEGOCIOS</w:t>
                      </w:r>
                    </w:p>
                  </w:txbxContent>
                </v:textbox>
                <w10:wrap anchorx="margin"/>
              </v:shape>
            </w:pict>
          </mc:Fallback>
        </mc:AlternateContent>
      </w: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F8150A" w:rsidRDefault="00F8150A" w:rsidP="00F8150A">
      <w:pPr>
        <w:rPr>
          <w:lang w:val="es-ES"/>
        </w:rPr>
      </w:pPr>
    </w:p>
    <w:p w:rsidR="00EA3A53" w:rsidRDefault="00EA3A53" w:rsidP="00F8150A">
      <w:pPr>
        <w:rPr>
          <w:lang w:val="es-ES"/>
        </w:rPr>
      </w:pPr>
    </w:p>
    <w:p w:rsidR="00EA3A53" w:rsidRDefault="00EA3A53" w:rsidP="00EA3A53">
      <w:pPr>
        <w:pStyle w:val="Ttulo1"/>
        <w:rPr>
          <w:lang w:val="es-ES"/>
        </w:rPr>
      </w:pPr>
      <w:bookmarkStart w:id="161" w:name="_Toc421794514"/>
      <w:r>
        <w:rPr>
          <w:lang w:val="es-ES"/>
        </w:rPr>
        <w:t>PLAN DE NEGOCIOS</w:t>
      </w:r>
      <w:bookmarkEnd w:id="161"/>
    </w:p>
    <w:p w:rsidR="00EA3A53" w:rsidRDefault="00EA3A53" w:rsidP="00F8150A">
      <w:pPr>
        <w:rPr>
          <w:lang w:val="es-ES"/>
        </w:rPr>
      </w:pPr>
      <w:r>
        <w:rPr>
          <w:lang w:val="es-ES"/>
        </w:rPr>
        <w:t>En esta sección se describe el plan de negocios realizado para QueGolazo!</w:t>
      </w:r>
    </w:p>
    <w:p w:rsidR="00EA3A53" w:rsidRDefault="00EA3A53" w:rsidP="00F8150A">
      <w:pPr>
        <w:rPr>
          <w:lang w:val="es-ES"/>
        </w:rPr>
      </w:pPr>
    </w:p>
    <w:p w:rsidR="00EA3A53" w:rsidRDefault="00EA3A53">
      <w:pPr>
        <w:rPr>
          <w:rFonts w:asciiTheme="majorHAnsi" w:eastAsiaTheme="majorEastAsia" w:hAnsiTheme="majorHAnsi" w:cstheme="majorBidi"/>
          <w:caps/>
          <w:color w:val="FFFFFF" w:themeColor="background1"/>
          <w:spacing w:val="15"/>
          <w:lang w:val="es-ES"/>
        </w:rPr>
      </w:pPr>
      <w:r>
        <w:rPr>
          <w:lang w:val="es-ES"/>
        </w:rPr>
        <w:br w:type="page"/>
      </w:r>
    </w:p>
    <w:p w:rsidR="00E135EB" w:rsidRDefault="00E135EB" w:rsidP="00E135EB">
      <w:pPr>
        <w:pStyle w:val="Ttulo1"/>
        <w:rPr>
          <w:lang w:val="es-ES"/>
        </w:rPr>
      </w:pPr>
      <w:bookmarkStart w:id="162" w:name="_Toc421794515"/>
      <w:r>
        <w:rPr>
          <w:lang w:val="es-ES"/>
        </w:rPr>
        <w:lastRenderedPageBreak/>
        <w:t>Flujo de Fondos</w:t>
      </w:r>
      <w:bookmarkEnd w:id="162"/>
    </w:p>
    <w:p w:rsidR="00E135EB" w:rsidRPr="00C565CB" w:rsidRDefault="00E135EB" w:rsidP="00E135EB">
      <w:pPr>
        <w:pStyle w:val="Ttulo2"/>
        <w:rPr>
          <w:noProof/>
          <w:lang w:val="es-ES"/>
        </w:rPr>
      </w:pPr>
      <w:bookmarkStart w:id="163" w:name="_Toc401999475"/>
      <w:bookmarkStart w:id="164" w:name="_Toc421794516"/>
      <w:r>
        <w:rPr>
          <w:noProof/>
          <w:lang w:val="es-ES"/>
        </w:rPr>
        <w:t>Costos</w:t>
      </w:r>
      <w:bookmarkEnd w:id="163"/>
      <w:bookmarkEnd w:id="164"/>
    </w:p>
    <w:p w:rsidR="00E135EB" w:rsidRDefault="00E135EB" w:rsidP="00C22A10">
      <w:pPr>
        <w:pStyle w:val="Ttulo3"/>
        <w:jc w:val="both"/>
        <w:rPr>
          <w:noProof/>
          <w:lang w:val="es-ES"/>
        </w:rPr>
      </w:pPr>
      <w:bookmarkStart w:id="165" w:name="_Toc401999476"/>
      <w:bookmarkStart w:id="166" w:name="_Toc421794517"/>
      <w:r>
        <w:rPr>
          <w:noProof/>
          <w:lang w:val="es-ES"/>
        </w:rPr>
        <w:t>Costos de Desarrollo</w:t>
      </w:r>
      <w:bookmarkEnd w:id="165"/>
      <w:bookmarkEnd w:id="166"/>
    </w:p>
    <w:p w:rsidR="00E135EB" w:rsidRPr="00907B2B" w:rsidRDefault="00E135EB" w:rsidP="00C22A10">
      <w:pPr>
        <w:spacing w:after="120"/>
        <w:contextualSpacing/>
        <w:jc w:val="both"/>
        <w:rPr>
          <w:u w:val="single"/>
          <w:lang w:val="es-ES"/>
        </w:rPr>
      </w:pPr>
      <w:r w:rsidRPr="00907B2B">
        <w:rPr>
          <w:u w:val="single"/>
          <w:lang w:val="es-ES"/>
        </w:rPr>
        <w:t xml:space="preserve">Equipo de Desarrollo: </w:t>
      </w:r>
    </w:p>
    <w:p w:rsidR="00E135EB" w:rsidRDefault="00E135EB" w:rsidP="00C22A10">
      <w:pPr>
        <w:spacing w:after="120"/>
        <w:ind w:firstLine="720"/>
        <w:contextualSpacing/>
        <w:jc w:val="both"/>
        <w:rPr>
          <w:b/>
          <w:lang w:val="es-ES"/>
        </w:rPr>
      </w:pPr>
      <w:r>
        <w:rPr>
          <w:lang w:val="es-ES"/>
        </w:rPr>
        <w:t xml:space="preserve">El equipo de desarrollo cuenta con </w:t>
      </w:r>
      <w:r w:rsidRPr="00907B2B">
        <w:rPr>
          <w:b/>
          <w:lang w:val="es-ES"/>
        </w:rPr>
        <w:t>2 desarrolladores, y 2 analistas funcionales/testers.</w:t>
      </w:r>
    </w:p>
    <w:p w:rsidR="00E135EB" w:rsidRDefault="00E135EB" w:rsidP="00C22A10">
      <w:pPr>
        <w:spacing w:after="120"/>
        <w:ind w:firstLine="720"/>
        <w:contextualSpacing/>
        <w:jc w:val="both"/>
        <w:rPr>
          <w:lang w:val="es-ES"/>
        </w:rPr>
      </w:pPr>
    </w:p>
    <w:p w:rsidR="00E135EB" w:rsidRDefault="00E135EB" w:rsidP="00C22A10">
      <w:pPr>
        <w:spacing w:after="120"/>
        <w:contextualSpacing/>
        <w:jc w:val="both"/>
        <w:rPr>
          <w:lang w:val="es-ES"/>
        </w:rPr>
      </w:pPr>
      <w:r w:rsidRPr="00645BDF">
        <w:rPr>
          <w:u w:val="single"/>
          <w:lang w:val="es-ES"/>
        </w:rPr>
        <w:t>Duración Aproximada del desarrollo</w:t>
      </w:r>
      <w:r>
        <w:rPr>
          <w:lang w:val="es-ES"/>
        </w:rPr>
        <w:t xml:space="preserve">: </w:t>
      </w:r>
      <w:r>
        <w:rPr>
          <w:b/>
          <w:lang w:val="es-ES"/>
        </w:rPr>
        <w:t>12 Meses (1 año</w:t>
      </w:r>
      <w:r w:rsidRPr="00907B2B">
        <w:rPr>
          <w:b/>
          <w:lang w:val="es-ES"/>
        </w:rPr>
        <w:t>)</w:t>
      </w:r>
    </w:p>
    <w:tbl>
      <w:tblPr>
        <w:tblStyle w:val="Cuadrculadetablaclara"/>
        <w:tblW w:w="0" w:type="auto"/>
        <w:tblLook w:val="0420" w:firstRow="1" w:lastRow="0" w:firstColumn="0" w:lastColumn="0" w:noHBand="0" w:noVBand="1"/>
      </w:tblPr>
      <w:tblGrid>
        <w:gridCol w:w="2531"/>
        <w:gridCol w:w="4959"/>
        <w:gridCol w:w="1840"/>
      </w:tblGrid>
      <w:tr w:rsidR="00E135EB" w:rsidTr="002B66C0">
        <w:tc>
          <w:tcPr>
            <w:tcW w:w="2531" w:type="dxa"/>
          </w:tcPr>
          <w:p w:rsidR="00E135EB" w:rsidRDefault="00E135EB" w:rsidP="00C22A10">
            <w:pPr>
              <w:jc w:val="both"/>
              <w:rPr>
                <w:lang w:val="es-ES"/>
              </w:rPr>
            </w:pPr>
            <w:r>
              <w:rPr>
                <w:lang w:val="es-ES"/>
              </w:rPr>
              <w:t>Recurso</w:t>
            </w:r>
          </w:p>
        </w:tc>
        <w:tc>
          <w:tcPr>
            <w:tcW w:w="4959" w:type="dxa"/>
          </w:tcPr>
          <w:p w:rsidR="00E135EB" w:rsidRDefault="00E135EB" w:rsidP="00C22A10">
            <w:pPr>
              <w:jc w:val="both"/>
              <w:rPr>
                <w:lang w:val="es-ES"/>
              </w:rPr>
            </w:pPr>
            <w:r>
              <w:rPr>
                <w:lang w:val="es-ES"/>
              </w:rPr>
              <w:t>Descripción</w:t>
            </w:r>
          </w:p>
        </w:tc>
        <w:tc>
          <w:tcPr>
            <w:tcW w:w="1840" w:type="dxa"/>
          </w:tcPr>
          <w:p w:rsidR="00E135EB" w:rsidRDefault="00E135EB" w:rsidP="00C22A10">
            <w:pPr>
              <w:jc w:val="both"/>
              <w:rPr>
                <w:lang w:val="es-ES"/>
              </w:rPr>
            </w:pPr>
            <w:r>
              <w:rPr>
                <w:lang w:val="es-ES"/>
              </w:rPr>
              <w:t>Total</w:t>
            </w:r>
          </w:p>
        </w:tc>
      </w:tr>
      <w:tr w:rsidR="00E135EB" w:rsidTr="002B66C0">
        <w:tc>
          <w:tcPr>
            <w:tcW w:w="2531" w:type="dxa"/>
          </w:tcPr>
          <w:p w:rsidR="00E135EB" w:rsidRDefault="00E135EB" w:rsidP="00C22A10">
            <w:pPr>
              <w:jc w:val="both"/>
              <w:rPr>
                <w:lang w:val="es-ES"/>
              </w:rPr>
            </w:pPr>
            <w:r>
              <w:rPr>
                <w:lang w:val="es-ES"/>
              </w:rPr>
              <w:t>Recursos Humanos</w:t>
            </w:r>
          </w:p>
        </w:tc>
        <w:tc>
          <w:tcPr>
            <w:tcW w:w="4959" w:type="dxa"/>
          </w:tcPr>
          <w:p w:rsidR="00E135EB" w:rsidRPr="00645BDF" w:rsidRDefault="00E135EB" w:rsidP="00C22A10">
            <w:pPr>
              <w:jc w:val="both"/>
              <w:rPr>
                <w:lang w:val="es-ES"/>
              </w:rPr>
            </w:pPr>
            <w:r>
              <w:rPr>
                <w:lang w:val="es-ES"/>
              </w:rPr>
              <w:t>15 hs por Semana por 4 personas</w:t>
            </w:r>
          </w:p>
          <w:p w:rsidR="00E135EB" w:rsidRDefault="00E135EB" w:rsidP="00C22A10">
            <w:pPr>
              <w:jc w:val="both"/>
              <w:rPr>
                <w:lang w:val="es-ES"/>
              </w:rPr>
            </w:pPr>
            <w:r w:rsidRPr="00645BDF">
              <w:rPr>
                <w:lang w:val="es-ES"/>
              </w:rPr>
              <w:t>Total de HS Mensuales de RRHH: 240</w:t>
            </w:r>
          </w:p>
          <w:p w:rsidR="00E135EB" w:rsidRPr="00645BDF" w:rsidRDefault="00E135EB" w:rsidP="00C22A10">
            <w:pPr>
              <w:jc w:val="both"/>
              <w:rPr>
                <w:lang w:val="es-ES"/>
              </w:rPr>
            </w:pPr>
            <w:r>
              <w:rPr>
                <w:lang w:val="es-ES"/>
              </w:rPr>
              <w:t>Costo por Hora: $50</w:t>
            </w:r>
          </w:p>
          <w:p w:rsidR="00E135EB" w:rsidRDefault="00E135EB" w:rsidP="00C22A10">
            <w:pPr>
              <w:jc w:val="both"/>
              <w:rPr>
                <w:lang w:val="es-ES"/>
              </w:rPr>
            </w:pPr>
            <w:r w:rsidRPr="00645BDF">
              <w:rPr>
                <w:lang w:val="es-ES"/>
              </w:rPr>
              <w:t xml:space="preserve">Total de HS </w:t>
            </w:r>
            <w:r>
              <w:rPr>
                <w:lang w:val="es-ES"/>
              </w:rPr>
              <w:t>estimadas: 2880</w:t>
            </w:r>
          </w:p>
        </w:tc>
        <w:tc>
          <w:tcPr>
            <w:tcW w:w="1840" w:type="dxa"/>
          </w:tcPr>
          <w:p w:rsidR="00E135EB" w:rsidRPr="00645BDF" w:rsidRDefault="00E135EB" w:rsidP="00C22A10">
            <w:pPr>
              <w:jc w:val="both"/>
              <w:rPr>
                <w:b/>
                <w:lang w:val="es-ES"/>
              </w:rPr>
            </w:pPr>
            <w:r w:rsidRPr="00645BDF">
              <w:rPr>
                <w:b/>
                <w:lang w:val="es-ES"/>
              </w:rPr>
              <w:t>$</w:t>
            </w:r>
            <w:r>
              <w:rPr>
                <w:b/>
                <w:lang w:val="es-ES"/>
              </w:rPr>
              <w:t>144.000</w:t>
            </w:r>
          </w:p>
        </w:tc>
      </w:tr>
      <w:tr w:rsidR="00E135EB" w:rsidTr="002B66C0">
        <w:tc>
          <w:tcPr>
            <w:tcW w:w="2531" w:type="dxa"/>
          </w:tcPr>
          <w:p w:rsidR="00E135EB" w:rsidRDefault="00E135EB" w:rsidP="00C22A10">
            <w:pPr>
              <w:jc w:val="both"/>
              <w:rPr>
                <w:lang w:val="es-ES"/>
              </w:rPr>
            </w:pPr>
            <w:r>
              <w:rPr>
                <w:lang w:val="es-ES"/>
              </w:rPr>
              <w:t>Infraestructura de Desarrollo</w:t>
            </w:r>
          </w:p>
        </w:tc>
        <w:tc>
          <w:tcPr>
            <w:tcW w:w="4959" w:type="dxa"/>
          </w:tcPr>
          <w:p w:rsidR="00E135EB" w:rsidRDefault="00E135EB" w:rsidP="00C22A10">
            <w:pPr>
              <w:jc w:val="both"/>
              <w:rPr>
                <w:lang w:val="es-ES"/>
              </w:rPr>
            </w:pPr>
            <w:r>
              <w:rPr>
                <w:lang w:val="es-ES"/>
              </w:rPr>
              <w:t>Adquisición de Equipamiento de desarrollo</w:t>
            </w:r>
          </w:p>
        </w:tc>
        <w:tc>
          <w:tcPr>
            <w:tcW w:w="1840" w:type="dxa"/>
          </w:tcPr>
          <w:p w:rsidR="00E135EB" w:rsidRPr="00645BDF" w:rsidRDefault="00E135EB" w:rsidP="00C22A10">
            <w:pPr>
              <w:jc w:val="both"/>
              <w:rPr>
                <w:b/>
                <w:lang w:val="es-ES"/>
              </w:rPr>
            </w:pPr>
            <w:r w:rsidRPr="00645BDF">
              <w:rPr>
                <w:b/>
                <w:lang w:val="es-ES"/>
              </w:rPr>
              <w:t>$10</w:t>
            </w:r>
            <w:r>
              <w:rPr>
                <w:b/>
                <w:lang w:val="es-ES"/>
              </w:rPr>
              <w:t>.</w:t>
            </w:r>
            <w:r w:rsidRPr="00645BDF">
              <w:rPr>
                <w:b/>
                <w:lang w:val="es-ES"/>
              </w:rPr>
              <w:t>000</w:t>
            </w:r>
          </w:p>
        </w:tc>
      </w:tr>
      <w:tr w:rsidR="00E135EB" w:rsidTr="002B66C0">
        <w:tc>
          <w:tcPr>
            <w:tcW w:w="2531" w:type="dxa"/>
          </w:tcPr>
          <w:p w:rsidR="00E135EB" w:rsidRPr="006A06EA" w:rsidRDefault="00E135EB" w:rsidP="00C22A10">
            <w:pPr>
              <w:jc w:val="both"/>
              <w:rPr>
                <w:b/>
                <w:lang w:val="es-ES"/>
              </w:rPr>
            </w:pPr>
            <w:r w:rsidRPr="006A06EA">
              <w:rPr>
                <w:b/>
                <w:lang w:val="es-ES"/>
              </w:rPr>
              <w:t>Total</w:t>
            </w:r>
          </w:p>
        </w:tc>
        <w:tc>
          <w:tcPr>
            <w:tcW w:w="4959" w:type="dxa"/>
          </w:tcPr>
          <w:p w:rsidR="00E135EB" w:rsidRDefault="00E135EB" w:rsidP="00C22A10">
            <w:pPr>
              <w:jc w:val="both"/>
              <w:rPr>
                <w:lang w:val="es-ES"/>
              </w:rPr>
            </w:pPr>
          </w:p>
        </w:tc>
        <w:tc>
          <w:tcPr>
            <w:tcW w:w="1840" w:type="dxa"/>
          </w:tcPr>
          <w:p w:rsidR="00E135EB" w:rsidRPr="00645BDF" w:rsidRDefault="00E135EB" w:rsidP="00C22A10">
            <w:pPr>
              <w:jc w:val="both"/>
              <w:rPr>
                <w:b/>
                <w:lang w:val="es-ES"/>
              </w:rPr>
            </w:pPr>
            <w:r>
              <w:rPr>
                <w:b/>
                <w:lang w:val="es-ES"/>
              </w:rPr>
              <w:t>$154.000</w:t>
            </w:r>
          </w:p>
        </w:tc>
      </w:tr>
    </w:tbl>
    <w:p w:rsidR="00E135EB" w:rsidRDefault="00E135EB" w:rsidP="00C22A10">
      <w:pPr>
        <w:pStyle w:val="Ttulo3"/>
        <w:jc w:val="both"/>
        <w:rPr>
          <w:noProof/>
          <w:lang w:val="es-ES"/>
        </w:rPr>
      </w:pPr>
      <w:bookmarkStart w:id="167" w:name="_Toc401999477"/>
      <w:bookmarkStart w:id="168" w:name="_Toc421794518"/>
      <w:r>
        <w:rPr>
          <w:noProof/>
          <w:lang w:val="es-ES"/>
        </w:rPr>
        <w:t>Costos de Implementación</w:t>
      </w:r>
      <w:bookmarkEnd w:id="167"/>
      <w:bookmarkEnd w:id="168"/>
    </w:p>
    <w:p w:rsidR="00E135EB" w:rsidRPr="00E135EB" w:rsidRDefault="00E135EB" w:rsidP="00C22A10">
      <w:pPr>
        <w:jc w:val="both"/>
        <w:rPr>
          <w:lang w:val="es-ES"/>
        </w:rPr>
      </w:pPr>
    </w:p>
    <w:tbl>
      <w:tblPr>
        <w:tblStyle w:val="Cuadrculadetablaclara"/>
        <w:tblW w:w="0" w:type="auto"/>
        <w:tblLook w:val="0420" w:firstRow="1" w:lastRow="0" w:firstColumn="0" w:lastColumn="0" w:noHBand="0" w:noVBand="1"/>
      </w:tblPr>
      <w:tblGrid>
        <w:gridCol w:w="2530"/>
        <w:gridCol w:w="4956"/>
        <w:gridCol w:w="1839"/>
      </w:tblGrid>
      <w:tr w:rsidR="00E135EB" w:rsidTr="002B66C0">
        <w:tc>
          <w:tcPr>
            <w:tcW w:w="2530" w:type="dxa"/>
          </w:tcPr>
          <w:p w:rsidR="00E135EB" w:rsidRDefault="00E135EB" w:rsidP="00C22A10">
            <w:pPr>
              <w:jc w:val="both"/>
              <w:rPr>
                <w:lang w:val="es-ES"/>
              </w:rPr>
            </w:pPr>
            <w:r>
              <w:rPr>
                <w:lang w:val="es-ES"/>
              </w:rPr>
              <w:t>Recurso</w:t>
            </w:r>
          </w:p>
        </w:tc>
        <w:tc>
          <w:tcPr>
            <w:tcW w:w="4956" w:type="dxa"/>
          </w:tcPr>
          <w:p w:rsidR="00E135EB" w:rsidRDefault="00E135EB" w:rsidP="00C22A10">
            <w:pPr>
              <w:jc w:val="both"/>
              <w:rPr>
                <w:lang w:val="es-ES"/>
              </w:rPr>
            </w:pPr>
            <w:r>
              <w:rPr>
                <w:lang w:val="es-ES"/>
              </w:rPr>
              <w:t>Descripción</w:t>
            </w:r>
          </w:p>
        </w:tc>
        <w:tc>
          <w:tcPr>
            <w:tcW w:w="1839" w:type="dxa"/>
          </w:tcPr>
          <w:p w:rsidR="00E135EB" w:rsidRDefault="00E135EB" w:rsidP="00C22A10">
            <w:pPr>
              <w:jc w:val="both"/>
              <w:rPr>
                <w:lang w:val="es-ES"/>
              </w:rPr>
            </w:pPr>
            <w:r>
              <w:rPr>
                <w:lang w:val="es-ES"/>
              </w:rPr>
              <w:t>Total Anual</w:t>
            </w:r>
          </w:p>
        </w:tc>
      </w:tr>
      <w:tr w:rsidR="00E135EB" w:rsidTr="002B66C0">
        <w:tc>
          <w:tcPr>
            <w:tcW w:w="2530" w:type="dxa"/>
          </w:tcPr>
          <w:p w:rsidR="00E135EB" w:rsidRDefault="00E135EB" w:rsidP="00C22A10">
            <w:pPr>
              <w:jc w:val="both"/>
              <w:rPr>
                <w:lang w:val="es-ES"/>
              </w:rPr>
            </w:pPr>
            <w:r>
              <w:rPr>
                <w:lang w:val="es-ES"/>
              </w:rPr>
              <w:t>Hosting Producción</w:t>
            </w:r>
          </w:p>
        </w:tc>
        <w:tc>
          <w:tcPr>
            <w:tcW w:w="4956" w:type="dxa"/>
          </w:tcPr>
          <w:p w:rsidR="00E135EB" w:rsidRDefault="00E135EB" w:rsidP="00C22A10">
            <w:pPr>
              <w:jc w:val="both"/>
              <w:rPr>
                <w:lang w:val="es-ES"/>
              </w:rPr>
            </w:pPr>
            <w:r>
              <w:rPr>
                <w:lang w:val="es-ES"/>
              </w:rPr>
              <w:t>$200 x Mes</w:t>
            </w:r>
          </w:p>
        </w:tc>
        <w:tc>
          <w:tcPr>
            <w:tcW w:w="1839" w:type="dxa"/>
          </w:tcPr>
          <w:p w:rsidR="00E135EB" w:rsidRPr="00645BDF" w:rsidRDefault="00E135EB" w:rsidP="00C22A10">
            <w:pPr>
              <w:jc w:val="both"/>
              <w:rPr>
                <w:b/>
                <w:lang w:val="es-ES"/>
              </w:rPr>
            </w:pPr>
            <w:r>
              <w:rPr>
                <w:b/>
                <w:lang w:val="es-ES"/>
              </w:rPr>
              <w:t>$2.400</w:t>
            </w:r>
          </w:p>
        </w:tc>
      </w:tr>
      <w:tr w:rsidR="00E135EB" w:rsidTr="002B66C0">
        <w:tc>
          <w:tcPr>
            <w:tcW w:w="2530" w:type="dxa"/>
          </w:tcPr>
          <w:p w:rsidR="00E135EB" w:rsidRDefault="00E135EB" w:rsidP="00C22A10">
            <w:pPr>
              <w:jc w:val="both"/>
              <w:rPr>
                <w:lang w:val="es-ES"/>
              </w:rPr>
            </w:pPr>
            <w:r>
              <w:rPr>
                <w:lang w:val="es-ES"/>
              </w:rPr>
              <w:t>Dominio</w:t>
            </w:r>
          </w:p>
        </w:tc>
        <w:tc>
          <w:tcPr>
            <w:tcW w:w="4956" w:type="dxa"/>
          </w:tcPr>
          <w:p w:rsidR="00E135EB" w:rsidRDefault="00E135EB" w:rsidP="00C22A10">
            <w:pPr>
              <w:jc w:val="both"/>
              <w:rPr>
                <w:lang w:val="es-ES"/>
              </w:rPr>
            </w:pPr>
            <w:r>
              <w:rPr>
                <w:lang w:val="es-ES"/>
              </w:rPr>
              <w:t>$200 x Año</w:t>
            </w:r>
          </w:p>
        </w:tc>
        <w:tc>
          <w:tcPr>
            <w:tcW w:w="1839" w:type="dxa"/>
          </w:tcPr>
          <w:p w:rsidR="00E135EB" w:rsidRPr="00645BDF" w:rsidRDefault="00E135EB" w:rsidP="00C22A10">
            <w:pPr>
              <w:jc w:val="both"/>
              <w:rPr>
                <w:b/>
                <w:lang w:val="es-ES"/>
              </w:rPr>
            </w:pPr>
            <w:r w:rsidRPr="00645BDF">
              <w:rPr>
                <w:b/>
                <w:lang w:val="es-ES"/>
              </w:rPr>
              <w:t>$</w:t>
            </w:r>
            <w:r>
              <w:rPr>
                <w:b/>
                <w:lang w:val="es-ES"/>
              </w:rPr>
              <w:t>200</w:t>
            </w:r>
          </w:p>
        </w:tc>
      </w:tr>
      <w:tr w:rsidR="00E135EB" w:rsidTr="002B66C0">
        <w:tc>
          <w:tcPr>
            <w:tcW w:w="2530" w:type="dxa"/>
          </w:tcPr>
          <w:p w:rsidR="00E135EB" w:rsidRDefault="00E135EB" w:rsidP="00C22A10">
            <w:pPr>
              <w:jc w:val="both"/>
              <w:rPr>
                <w:lang w:val="es-ES"/>
              </w:rPr>
            </w:pPr>
            <w:r>
              <w:rPr>
                <w:lang w:val="es-ES"/>
              </w:rPr>
              <w:t>Administración de Servidor</w:t>
            </w:r>
          </w:p>
        </w:tc>
        <w:tc>
          <w:tcPr>
            <w:tcW w:w="4956" w:type="dxa"/>
          </w:tcPr>
          <w:p w:rsidR="00E135EB" w:rsidRDefault="00E135EB" w:rsidP="00C22A10">
            <w:pPr>
              <w:jc w:val="both"/>
              <w:rPr>
                <w:lang w:val="es-ES"/>
              </w:rPr>
            </w:pPr>
            <w:r>
              <w:rPr>
                <w:lang w:val="es-ES"/>
              </w:rPr>
              <w:t>$200 x Mes</w:t>
            </w:r>
          </w:p>
        </w:tc>
        <w:tc>
          <w:tcPr>
            <w:tcW w:w="1839" w:type="dxa"/>
          </w:tcPr>
          <w:p w:rsidR="00E135EB" w:rsidRPr="00645BDF" w:rsidRDefault="00E135EB" w:rsidP="00C22A10">
            <w:pPr>
              <w:jc w:val="both"/>
              <w:rPr>
                <w:b/>
                <w:lang w:val="es-ES"/>
              </w:rPr>
            </w:pPr>
            <w:r>
              <w:rPr>
                <w:b/>
                <w:lang w:val="es-ES"/>
              </w:rPr>
              <w:t>$2.400</w:t>
            </w:r>
          </w:p>
        </w:tc>
      </w:tr>
      <w:tr w:rsidR="00E135EB" w:rsidTr="002B66C0">
        <w:tc>
          <w:tcPr>
            <w:tcW w:w="2530" w:type="dxa"/>
          </w:tcPr>
          <w:p w:rsidR="00E135EB" w:rsidRDefault="00E135EB" w:rsidP="00C22A10">
            <w:pPr>
              <w:jc w:val="both"/>
              <w:rPr>
                <w:lang w:val="es-ES"/>
              </w:rPr>
            </w:pPr>
            <w:r>
              <w:rPr>
                <w:lang w:val="es-ES"/>
              </w:rPr>
              <w:t>Gastos Extras</w:t>
            </w:r>
          </w:p>
        </w:tc>
        <w:tc>
          <w:tcPr>
            <w:tcW w:w="4956" w:type="dxa"/>
          </w:tcPr>
          <w:p w:rsidR="00E135EB" w:rsidRDefault="00E135EB" w:rsidP="00C22A10">
            <w:pPr>
              <w:jc w:val="both"/>
              <w:rPr>
                <w:lang w:val="es-ES"/>
              </w:rPr>
            </w:pPr>
            <w:r>
              <w:rPr>
                <w:lang w:val="es-ES"/>
              </w:rPr>
              <w:t>$150 x Mes</w:t>
            </w:r>
          </w:p>
        </w:tc>
        <w:tc>
          <w:tcPr>
            <w:tcW w:w="1839" w:type="dxa"/>
          </w:tcPr>
          <w:p w:rsidR="00E135EB" w:rsidRPr="00645BDF" w:rsidRDefault="00E135EB" w:rsidP="00C22A10">
            <w:pPr>
              <w:jc w:val="both"/>
              <w:rPr>
                <w:b/>
                <w:lang w:val="es-ES"/>
              </w:rPr>
            </w:pPr>
            <w:r>
              <w:rPr>
                <w:b/>
                <w:lang w:val="es-ES"/>
              </w:rPr>
              <w:t>$1.800</w:t>
            </w:r>
          </w:p>
        </w:tc>
      </w:tr>
      <w:tr w:rsidR="00E135EB" w:rsidTr="002B66C0">
        <w:tc>
          <w:tcPr>
            <w:tcW w:w="2530" w:type="dxa"/>
          </w:tcPr>
          <w:p w:rsidR="00E135EB" w:rsidRPr="006A06EA" w:rsidRDefault="00E135EB" w:rsidP="00C22A10">
            <w:pPr>
              <w:jc w:val="both"/>
              <w:rPr>
                <w:b/>
                <w:lang w:val="es-ES"/>
              </w:rPr>
            </w:pPr>
            <w:r w:rsidRPr="006A06EA">
              <w:rPr>
                <w:b/>
                <w:lang w:val="es-ES"/>
              </w:rPr>
              <w:t>Total</w:t>
            </w:r>
          </w:p>
        </w:tc>
        <w:tc>
          <w:tcPr>
            <w:tcW w:w="4956" w:type="dxa"/>
          </w:tcPr>
          <w:p w:rsidR="00E135EB" w:rsidRDefault="00E135EB" w:rsidP="00C22A10">
            <w:pPr>
              <w:jc w:val="both"/>
              <w:rPr>
                <w:lang w:val="es-ES"/>
              </w:rPr>
            </w:pPr>
          </w:p>
        </w:tc>
        <w:tc>
          <w:tcPr>
            <w:tcW w:w="1839" w:type="dxa"/>
          </w:tcPr>
          <w:p w:rsidR="00E135EB" w:rsidRDefault="00E135EB" w:rsidP="00C22A10">
            <w:pPr>
              <w:jc w:val="both"/>
              <w:rPr>
                <w:b/>
                <w:lang w:val="es-ES"/>
              </w:rPr>
            </w:pPr>
            <w:r>
              <w:rPr>
                <w:b/>
                <w:lang w:val="es-ES"/>
              </w:rPr>
              <w:t>$6.800</w:t>
            </w:r>
          </w:p>
        </w:tc>
      </w:tr>
    </w:tbl>
    <w:p w:rsidR="00E135EB" w:rsidRPr="002C75A4" w:rsidRDefault="00E135EB" w:rsidP="002C75A4">
      <w:bookmarkStart w:id="169" w:name="_Toc401999478"/>
    </w:p>
    <w:p w:rsidR="00E135EB" w:rsidRDefault="00E135EB" w:rsidP="00C22A10">
      <w:pPr>
        <w:jc w:val="both"/>
        <w:rPr>
          <w:rFonts w:asciiTheme="majorHAnsi" w:eastAsiaTheme="majorEastAsia" w:hAnsiTheme="majorHAnsi" w:cstheme="majorBidi"/>
          <w:caps/>
          <w:noProof/>
          <w:color w:val="31521B" w:themeColor="text2" w:themeShade="80"/>
          <w:spacing w:val="15"/>
          <w:lang w:val="es-ES"/>
        </w:rPr>
      </w:pPr>
      <w:r>
        <w:rPr>
          <w:noProof/>
          <w:lang w:val="es-ES"/>
        </w:rPr>
        <w:br w:type="page"/>
      </w:r>
    </w:p>
    <w:p w:rsidR="00E135EB" w:rsidRDefault="00E135EB" w:rsidP="00C22A10">
      <w:pPr>
        <w:pStyle w:val="Ttulo3"/>
        <w:jc w:val="both"/>
        <w:rPr>
          <w:noProof/>
          <w:lang w:val="es-ES"/>
        </w:rPr>
      </w:pPr>
      <w:bookmarkStart w:id="170" w:name="_Toc421794519"/>
      <w:r>
        <w:rPr>
          <w:noProof/>
          <w:lang w:val="es-ES"/>
        </w:rPr>
        <w:lastRenderedPageBreak/>
        <w:t>Costos de Marketing</w:t>
      </w:r>
      <w:bookmarkEnd w:id="169"/>
      <w:bookmarkEnd w:id="170"/>
    </w:p>
    <w:p w:rsidR="00E135EB" w:rsidRPr="00E135EB" w:rsidRDefault="00E135EB" w:rsidP="00C22A10">
      <w:pPr>
        <w:jc w:val="both"/>
        <w:rPr>
          <w:lang w:val="es-ES"/>
        </w:rPr>
      </w:pPr>
    </w:p>
    <w:tbl>
      <w:tblPr>
        <w:tblStyle w:val="Cuadrculadetablaclara"/>
        <w:tblW w:w="0" w:type="auto"/>
        <w:tblLook w:val="0420" w:firstRow="1" w:lastRow="0" w:firstColumn="0" w:lastColumn="0" w:noHBand="0" w:noVBand="1"/>
      </w:tblPr>
      <w:tblGrid>
        <w:gridCol w:w="2530"/>
        <w:gridCol w:w="4956"/>
        <w:gridCol w:w="1839"/>
      </w:tblGrid>
      <w:tr w:rsidR="00E135EB" w:rsidTr="002B66C0">
        <w:tc>
          <w:tcPr>
            <w:tcW w:w="2530" w:type="dxa"/>
          </w:tcPr>
          <w:p w:rsidR="00E135EB" w:rsidRDefault="00E135EB" w:rsidP="00C22A10">
            <w:pPr>
              <w:jc w:val="both"/>
              <w:rPr>
                <w:lang w:val="es-ES"/>
              </w:rPr>
            </w:pPr>
            <w:r>
              <w:rPr>
                <w:lang w:val="es-ES"/>
              </w:rPr>
              <w:t>Recurso</w:t>
            </w:r>
          </w:p>
        </w:tc>
        <w:tc>
          <w:tcPr>
            <w:tcW w:w="4956" w:type="dxa"/>
          </w:tcPr>
          <w:p w:rsidR="00E135EB" w:rsidRDefault="00E135EB" w:rsidP="00C22A10">
            <w:pPr>
              <w:jc w:val="both"/>
              <w:rPr>
                <w:lang w:val="es-ES"/>
              </w:rPr>
            </w:pPr>
            <w:r>
              <w:rPr>
                <w:lang w:val="es-ES"/>
              </w:rPr>
              <w:t>Descripción</w:t>
            </w:r>
          </w:p>
        </w:tc>
        <w:tc>
          <w:tcPr>
            <w:tcW w:w="1839" w:type="dxa"/>
          </w:tcPr>
          <w:p w:rsidR="00E135EB" w:rsidRDefault="00E135EB" w:rsidP="00C22A10">
            <w:pPr>
              <w:jc w:val="both"/>
              <w:rPr>
                <w:lang w:val="es-ES"/>
              </w:rPr>
            </w:pPr>
            <w:r>
              <w:rPr>
                <w:lang w:val="es-ES"/>
              </w:rPr>
              <w:t>Total</w:t>
            </w:r>
          </w:p>
        </w:tc>
      </w:tr>
      <w:tr w:rsidR="00E135EB" w:rsidTr="002B66C0">
        <w:tc>
          <w:tcPr>
            <w:tcW w:w="2530" w:type="dxa"/>
          </w:tcPr>
          <w:p w:rsidR="00E135EB" w:rsidRDefault="00E135EB" w:rsidP="00C22A10">
            <w:pPr>
              <w:jc w:val="both"/>
              <w:rPr>
                <w:lang w:val="es-ES"/>
              </w:rPr>
            </w:pPr>
            <w:r>
              <w:rPr>
                <w:lang w:val="es-ES"/>
              </w:rPr>
              <w:t>Spots Publicitarios</w:t>
            </w:r>
          </w:p>
        </w:tc>
        <w:tc>
          <w:tcPr>
            <w:tcW w:w="4956" w:type="dxa"/>
          </w:tcPr>
          <w:p w:rsidR="00E135EB" w:rsidRDefault="00E135EB" w:rsidP="00C22A10">
            <w:pPr>
              <w:jc w:val="both"/>
              <w:rPr>
                <w:lang w:val="es-ES"/>
              </w:rPr>
            </w:pPr>
            <w:r>
              <w:rPr>
                <w:lang w:val="es-ES"/>
              </w:rPr>
              <w:t>Armado de Videos Publicitarios para promocionar el sitio</w:t>
            </w:r>
          </w:p>
        </w:tc>
        <w:tc>
          <w:tcPr>
            <w:tcW w:w="1839" w:type="dxa"/>
          </w:tcPr>
          <w:p w:rsidR="00E135EB" w:rsidRPr="00645BDF" w:rsidRDefault="00E135EB" w:rsidP="00C22A10">
            <w:pPr>
              <w:jc w:val="both"/>
              <w:rPr>
                <w:b/>
                <w:lang w:val="es-ES"/>
              </w:rPr>
            </w:pPr>
            <w:r>
              <w:rPr>
                <w:b/>
                <w:lang w:val="es-ES"/>
              </w:rPr>
              <w:t>$2000</w:t>
            </w:r>
          </w:p>
        </w:tc>
      </w:tr>
      <w:tr w:rsidR="00E135EB" w:rsidTr="002B66C0">
        <w:tc>
          <w:tcPr>
            <w:tcW w:w="2530" w:type="dxa"/>
          </w:tcPr>
          <w:p w:rsidR="00E135EB" w:rsidRDefault="00E135EB" w:rsidP="00C22A10">
            <w:pPr>
              <w:jc w:val="both"/>
              <w:rPr>
                <w:lang w:val="es-ES"/>
              </w:rPr>
            </w:pPr>
            <w:r>
              <w:rPr>
                <w:lang w:val="es-ES"/>
              </w:rPr>
              <w:t>Campaña publicitaria en Facebook</w:t>
            </w:r>
          </w:p>
        </w:tc>
        <w:tc>
          <w:tcPr>
            <w:tcW w:w="4956" w:type="dxa"/>
          </w:tcPr>
          <w:p w:rsidR="00E135EB" w:rsidRDefault="00E135EB" w:rsidP="00C22A10">
            <w:pPr>
              <w:jc w:val="both"/>
              <w:rPr>
                <w:lang w:val="es-ES"/>
              </w:rPr>
            </w:pPr>
            <w:r>
              <w:rPr>
                <w:lang w:val="es-ES"/>
              </w:rPr>
              <w:t>Campaña destinada a personas entre 18 y 30 años, de Córdoba, con intereses en fútbol. Alcanzando 300.000 impresiones.</w:t>
            </w:r>
          </w:p>
        </w:tc>
        <w:tc>
          <w:tcPr>
            <w:tcW w:w="1839" w:type="dxa"/>
          </w:tcPr>
          <w:p w:rsidR="00E135EB" w:rsidRPr="00645BDF" w:rsidRDefault="00E135EB" w:rsidP="00C22A10">
            <w:pPr>
              <w:jc w:val="both"/>
              <w:rPr>
                <w:b/>
                <w:lang w:val="es-ES"/>
              </w:rPr>
            </w:pPr>
            <w:r w:rsidRPr="00645BDF">
              <w:rPr>
                <w:b/>
                <w:lang w:val="es-ES"/>
              </w:rPr>
              <w:t>$</w:t>
            </w:r>
            <w:r>
              <w:rPr>
                <w:b/>
                <w:lang w:val="es-ES"/>
              </w:rPr>
              <w:t>5000</w:t>
            </w:r>
          </w:p>
        </w:tc>
      </w:tr>
      <w:tr w:rsidR="00E135EB" w:rsidTr="002B66C0">
        <w:tc>
          <w:tcPr>
            <w:tcW w:w="2530" w:type="dxa"/>
          </w:tcPr>
          <w:p w:rsidR="00E135EB" w:rsidRDefault="00E135EB" w:rsidP="00C22A10">
            <w:pPr>
              <w:jc w:val="both"/>
              <w:rPr>
                <w:lang w:val="es-ES"/>
              </w:rPr>
            </w:pPr>
            <w:r>
              <w:rPr>
                <w:lang w:val="es-ES"/>
              </w:rPr>
              <w:t>Diseño/Impresión de Folletos</w:t>
            </w:r>
          </w:p>
        </w:tc>
        <w:tc>
          <w:tcPr>
            <w:tcW w:w="4956" w:type="dxa"/>
          </w:tcPr>
          <w:p w:rsidR="00E135EB" w:rsidRDefault="00E135EB" w:rsidP="00C22A10">
            <w:pPr>
              <w:jc w:val="both"/>
              <w:rPr>
                <w:lang w:val="es-ES"/>
              </w:rPr>
            </w:pPr>
            <w:r>
              <w:rPr>
                <w:lang w:val="es-ES"/>
              </w:rPr>
              <w:t xml:space="preserve">Diseño de distintos Folletos a ser entregados a los administradores en los torneos, sedes de futbol, y de manera virtual. </w:t>
            </w:r>
          </w:p>
        </w:tc>
        <w:tc>
          <w:tcPr>
            <w:tcW w:w="1839" w:type="dxa"/>
          </w:tcPr>
          <w:p w:rsidR="00E135EB" w:rsidRPr="00645BDF" w:rsidRDefault="00E135EB" w:rsidP="00C22A10">
            <w:pPr>
              <w:jc w:val="both"/>
              <w:rPr>
                <w:b/>
                <w:lang w:val="es-ES"/>
              </w:rPr>
            </w:pPr>
            <w:r>
              <w:rPr>
                <w:b/>
                <w:lang w:val="es-ES"/>
              </w:rPr>
              <w:t>$1500</w:t>
            </w:r>
          </w:p>
        </w:tc>
      </w:tr>
      <w:tr w:rsidR="00E135EB" w:rsidTr="002B66C0">
        <w:tc>
          <w:tcPr>
            <w:tcW w:w="2530" w:type="dxa"/>
          </w:tcPr>
          <w:p w:rsidR="00E135EB" w:rsidRDefault="00E135EB" w:rsidP="00C22A10">
            <w:pPr>
              <w:jc w:val="both"/>
              <w:rPr>
                <w:lang w:val="es-ES"/>
              </w:rPr>
            </w:pPr>
            <w:r>
              <w:rPr>
                <w:lang w:val="es-ES"/>
              </w:rPr>
              <w:t>Vendedor</w:t>
            </w:r>
          </w:p>
        </w:tc>
        <w:tc>
          <w:tcPr>
            <w:tcW w:w="4956" w:type="dxa"/>
          </w:tcPr>
          <w:p w:rsidR="00E135EB" w:rsidRDefault="00E135EB" w:rsidP="00C22A10">
            <w:pPr>
              <w:jc w:val="both"/>
              <w:rPr>
                <w:lang w:val="es-ES"/>
              </w:rPr>
            </w:pPr>
            <w:r>
              <w:rPr>
                <w:lang w:val="es-ES"/>
              </w:rPr>
              <w:t>Persona destinada a responder consultas y a contactar potenciales clientes. 8 Horas Semanales.</w:t>
            </w:r>
          </w:p>
        </w:tc>
        <w:tc>
          <w:tcPr>
            <w:tcW w:w="1839" w:type="dxa"/>
          </w:tcPr>
          <w:p w:rsidR="00E135EB" w:rsidRPr="00645BDF" w:rsidRDefault="00E135EB" w:rsidP="00C22A10">
            <w:pPr>
              <w:jc w:val="both"/>
              <w:rPr>
                <w:b/>
                <w:lang w:val="es-ES"/>
              </w:rPr>
            </w:pPr>
            <w:r>
              <w:rPr>
                <w:b/>
                <w:lang w:val="es-ES"/>
              </w:rPr>
              <w:t>$1600 Mensuales</w:t>
            </w:r>
          </w:p>
        </w:tc>
      </w:tr>
    </w:tbl>
    <w:p w:rsidR="00E135EB" w:rsidRDefault="00E135EB" w:rsidP="00C22A10">
      <w:pPr>
        <w:spacing w:after="0"/>
        <w:jc w:val="both"/>
        <w:rPr>
          <w:lang w:val="es-ES"/>
        </w:rPr>
      </w:pPr>
    </w:p>
    <w:p w:rsidR="00E135EB" w:rsidRDefault="00E135EB" w:rsidP="00C22A10">
      <w:pPr>
        <w:pStyle w:val="Ttulo3"/>
        <w:jc w:val="both"/>
        <w:rPr>
          <w:noProof/>
          <w:lang w:val="es-ES"/>
        </w:rPr>
      </w:pPr>
      <w:bookmarkStart w:id="171" w:name="_Toc401999479"/>
      <w:bookmarkStart w:id="172" w:name="_Toc421794520"/>
      <w:r>
        <w:rPr>
          <w:noProof/>
          <w:lang w:val="es-ES"/>
        </w:rPr>
        <w:t>Costos de Mantenimiento</w:t>
      </w:r>
      <w:bookmarkEnd w:id="171"/>
      <w:bookmarkEnd w:id="172"/>
    </w:p>
    <w:p w:rsidR="00E135EB" w:rsidRPr="00E135EB" w:rsidRDefault="00E135EB" w:rsidP="00C22A10">
      <w:pPr>
        <w:jc w:val="both"/>
        <w:rPr>
          <w:lang w:val="es-ES"/>
        </w:rPr>
      </w:pPr>
    </w:p>
    <w:tbl>
      <w:tblPr>
        <w:tblStyle w:val="Cuadrculadetablaclara"/>
        <w:tblW w:w="0" w:type="auto"/>
        <w:tblLook w:val="0420" w:firstRow="1" w:lastRow="0" w:firstColumn="0" w:lastColumn="0" w:noHBand="0" w:noVBand="1"/>
      </w:tblPr>
      <w:tblGrid>
        <w:gridCol w:w="2530"/>
        <w:gridCol w:w="4956"/>
        <w:gridCol w:w="1839"/>
      </w:tblGrid>
      <w:tr w:rsidR="00E135EB" w:rsidTr="002B66C0">
        <w:tc>
          <w:tcPr>
            <w:tcW w:w="2530" w:type="dxa"/>
            <w:hideMark/>
          </w:tcPr>
          <w:p w:rsidR="00E135EB" w:rsidRDefault="00E135EB" w:rsidP="00C22A10">
            <w:pPr>
              <w:jc w:val="both"/>
              <w:rPr>
                <w:lang w:val="es-ES"/>
              </w:rPr>
            </w:pPr>
            <w:r>
              <w:rPr>
                <w:lang w:val="es-ES"/>
              </w:rPr>
              <w:t>Recurso</w:t>
            </w:r>
          </w:p>
        </w:tc>
        <w:tc>
          <w:tcPr>
            <w:tcW w:w="4956" w:type="dxa"/>
            <w:hideMark/>
          </w:tcPr>
          <w:p w:rsidR="00E135EB" w:rsidRDefault="00E135EB" w:rsidP="00C22A10">
            <w:pPr>
              <w:jc w:val="both"/>
              <w:rPr>
                <w:lang w:val="es-ES"/>
              </w:rPr>
            </w:pPr>
            <w:r>
              <w:rPr>
                <w:lang w:val="es-ES"/>
              </w:rPr>
              <w:t>Descripción</w:t>
            </w:r>
          </w:p>
        </w:tc>
        <w:tc>
          <w:tcPr>
            <w:tcW w:w="1839" w:type="dxa"/>
            <w:hideMark/>
          </w:tcPr>
          <w:p w:rsidR="00E135EB" w:rsidRDefault="00E135EB" w:rsidP="00C22A10">
            <w:pPr>
              <w:jc w:val="both"/>
              <w:rPr>
                <w:lang w:val="es-ES"/>
              </w:rPr>
            </w:pPr>
            <w:r>
              <w:rPr>
                <w:lang w:val="es-ES"/>
              </w:rPr>
              <w:t>Total Anual</w:t>
            </w:r>
          </w:p>
        </w:tc>
      </w:tr>
      <w:tr w:rsidR="00E135EB" w:rsidTr="002B66C0">
        <w:tc>
          <w:tcPr>
            <w:tcW w:w="2530" w:type="dxa"/>
            <w:hideMark/>
          </w:tcPr>
          <w:p w:rsidR="00E135EB" w:rsidRDefault="00E135EB" w:rsidP="00C22A10">
            <w:pPr>
              <w:jc w:val="both"/>
              <w:rPr>
                <w:lang w:val="es-ES"/>
              </w:rPr>
            </w:pPr>
            <w:r>
              <w:rPr>
                <w:lang w:val="es-ES"/>
              </w:rPr>
              <w:t>Recursos Humanos</w:t>
            </w:r>
          </w:p>
        </w:tc>
        <w:tc>
          <w:tcPr>
            <w:tcW w:w="4956" w:type="dxa"/>
            <w:hideMark/>
          </w:tcPr>
          <w:p w:rsidR="00E135EB" w:rsidRDefault="00E135EB" w:rsidP="00C22A10">
            <w:pPr>
              <w:jc w:val="both"/>
              <w:rPr>
                <w:lang w:val="es-ES"/>
              </w:rPr>
            </w:pPr>
            <w:r>
              <w:rPr>
                <w:lang w:val="es-ES"/>
              </w:rPr>
              <w:t>-Corrección y desarrollo de nuevas funcionalidades.</w:t>
            </w:r>
          </w:p>
          <w:p w:rsidR="00E135EB" w:rsidRDefault="00E135EB" w:rsidP="00C22A10">
            <w:pPr>
              <w:jc w:val="both"/>
              <w:rPr>
                <w:lang w:val="es-ES"/>
              </w:rPr>
            </w:pPr>
            <w:r>
              <w:rPr>
                <w:lang w:val="es-ES"/>
              </w:rPr>
              <w:t>2 Personas. 8 horas semanales.</w:t>
            </w:r>
          </w:p>
        </w:tc>
        <w:tc>
          <w:tcPr>
            <w:tcW w:w="1839" w:type="dxa"/>
            <w:hideMark/>
          </w:tcPr>
          <w:p w:rsidR="00E135EB" w:rsidRDefault="00E135EB" w:rsidP="00C22A10">
            <w:pPr>
              <w:jc w:val="both"/>
              <w:rPr>
                <w:b/>
                <w:lang w:val="es-ES"/>
              </w:rPr>
            </w:pPr>
            <w:r>
              <w:rPr>
                <w:b/>
                <w:lang w:val="es-ES"/>
              </w:rPr>
              <w:t>$38.400</w:t>
            </w:r>
          </w:p>
        </w:tc>
      </w:tr>
    </w:tbl>
    <w:p w:rsidR="00E135EB" w:rsidRDefault="00E135EB" w:rsidP="00C22A10">
      <w:pPr>
        <w:jc w:val="both"/>
        <w:rPr>
          <w:lang w:val="es-ES"/>
        </w:rPr>
      </w:pPr>
    </w:p>
    <w:p w:rsidR="00E135EB" w:rsidRDefault="00E135EB" w:rsidP="00C22A10">
      <w:pPr>
        <w:pStyle w:val="Ttulo3"/>
        <w:jc w:val="both"/>
        <w:rPr>
          <w:lang w:val="es-ES"/>
        </w:rPr>
      </w:pPr>
      <w:bookmarkStart w:id="173" w:name="_Toc401999480"/>
      <w:bookmarkStart w:id="174" w:name="_Toc421794521"/>
      <w:r>
        <w:rPr>
          <w:lang w:val="es-ES"/>
        </w:rPr>
        <w:t>Otros Costos</w:t>
      </w:r>
      <w:bookmarkEnd w:id="173"/>
      <w:bookmarkEnd w:id="174"/>
    </w:p>
    <w:p w:rsidR="00E135EB" w:rsidRDefault="00E135EB" w:rsidP="00C22A10">
      <w:pPr>
        <w:jc w:val="both"/>
        <w:rPr>
          <w:lang w:val="es-ES"/>
        </w:rPr>
      </w:pPr>
    </w:p>
    <w:tbl>
      <w:tblPr>
        <w:tblStyle w:val="Cuadrculadetablaclara"/>
        <w:tblW w:w="0" w:type="auto"/>
        <w:tblLook w:val="0420" w:firstRow="1" w:lastRow="0" w:firstColumn="0" w:lastColumn="0" w:noHBand="0" w:noVBand="1"/>
      </w:tblPr>
      <w:tblGrid>
        <w:gridCol w:w="2530"/>
        <w:gridCol w:w="4956"/>
        <w:gridCol w:w="1839"/>
      </w:tblGrid>
      <w:tr w:rsidR="00E135EB" w:rsidTr="002B66C0">
        <w:tc>
          <w:tcPr>
            <w:tcW w:w="2530" w:type="dxa"/>
          </w:tcPr>
          <w:p w:rsidR="00E135EB" w:rsidRDefault="00E135EB" w:rsidP="00C22A10">
            <w:pPr>
              <w:jc w:val="both"/>
              <w:rPr>
                <w:lang w:val="es-ES"/>
              </w:rPr>
            </w:pPr>
            <w:r>
              <w:rPr>
                <w:lang w:val="es-ES"/>
              </w:rPr>
              <w:t>Recurso</w:t>
            </w:r>
          </w:p>
        </w:tc>
        <w:tc>
          <w:tcPr>
            <w:tcW w:w="4956" w:type="dxa"/>
          </w:tcPr>
          <w:p w:rsidR="00E135EB" w:rsidRDefault="00E135EB" w:rsidP="00C22A10">
            <w:pPr>
              <w:jc w:val="both"/>
              <w:rPr>
                <w:lang w:val="es-ES"/>
              </w:rPr>
            </w:pPr>
            <w:r>
              <w:rPr>
                <w:lang w:val="es-ES"/>
              </w:rPr>
              <w:t>Descripción</w:t>
            </w:r>
          </w:p>
        </w:tc>
        <w:tc>
          <w:tcPr>
            <w:tcW w:w="1839" w:type="dxa"/>
          </w:tcPr>
          <w:p w:rsidR="00E135EB" w:rsidRDefault="00E135EB" w:rsidP="00C22A10">
            <w:pPr>
              <w:jc w:val="both"/>
              <w:rPr>
                <w:lang w:val="es-ES"/>
              </w:rPr>
            </w:pPr>
            <w:r>
              <w:rPr>
                <w:lang w:val="es-ES"/>
              </w:rPr>
              <w:t xml:space="preserve">Total </w:t>
            </w:r>
          </w:p>
        </w:tc>
      </w:tr>
      <w:tr w:rsidR="00E135EB" w:rsidTr="002B66C0">
        <w:tc>
          <w:tcPr>
            <w:tcW w:w="2530" w:type="dxa"/>
          </w:tcPr>
          <w:p w:rsidR="00E135EB" w:rsidRDefault="00E135EB" w:rsidP="00C22A10">
            <w:pPr>
              <w:jc w:val="both"/>
              <w:rPr>
                <w:lang w:val="es-ES"/>
              </w:rPr>
            </w:pPr>
            <w:r>
              <w:rPr>
                <w:lang w:val="es-ES"/>
              </w:rPr>
              <w:t>Línea Telefónica</w:t>
            </w:r>
          </w:p>
        </w:tc>
        <w:tc>
          <w:tcPr>
            <w:tcW w:w="4956" w:type="dxa"/>
          </w:tcPr>
          <w:p w:rsidR="00E135EB" w:rsidRDefault="00E135EB" w:rsidP="00C22A10">
            <w:pPr>
              <w:jc w:val="both"/>
              <w:rPr>
                <w:lang w:val="es-ES"/>
              </w:rPr>
            </w:pPr>
            <w:r>
              <w:rPr>
                <w:lang w:val="es-ES"/>
              </w:rPr>
              <w:t>Gastos asociados a las cuentas telefónica de los miembros del equipo para su comunicación interna y con clientes interesados (Destinados al primer y segundo año)</w:t>
            </w:r>
          </w:p>
        </w:tc>
        <w:tc>
          <w:tcPr>
            <w:tcW w:w="1839" w:type="dxa"/>
          </w:tcPr>
          <w:p w:rsidR="00E135EB" w:rsidRPr="00645BDF" w:rsidRDefault="00E135EB" w:rsidP="00C22A10">
            <w:pPr>
              <w:jc w:val="both"/>
              <w:rPr>
                <w:b/>
                <w:lang w:val="es-ES"/>
              </w:rPr>
            </w:pPr>
            <w:r>
              <w:rPr>
                <w:b/>
                <w:lang w:val="es-ES"/>
              </w:rPr>
              <w:t>$200 Mensuales</w:t>
            </w:r>
          </w:p>
        </w:tc>
      </w:tr>
      <w:tr w:rsidR="00E135EB" w:rsidTr="002B66C0">
        <w:tc>
          <w:tcPr>
            <w:tcW w:w="2530" w:type="dxa"/>
          </w:tcPr>
          <w:p w:rsidR="00E135EB" w:rsidRDefault="00E135EB" w:rsidP="00C22A10">
            <w:pPr>
              <w:jc w:val="both"/>
              <w:rPr>
                <w:lang w:val="es-ES"/>
              </w:rPr>
            </w:pPr>
            <w:r>
              <w:rPr>
                <w:lang w:val="es-ES"/>
              </w:rPr>
              <w:t>Luz</w:t>
            </w:r>
          </w:p>
        </w:tc>
        <w:tc>
          <w:tcPr>
            <w:tcW w:w="4956" w:type="dxa"/>
          </w:tcPr>
          <w:p w:rsidR="00E135EB" w:rsidRDefault="00E135EB" w:rsidP="00C22A10">
            <w:pPr>
              <w:jc w:val="both"/>
              <w:rPr>
                <w:lang w:val="es-ES"/>
              </w:rPr>
            </w:pPr>
            <w:r>
              <w:rPr>
                <w:lang w:val="es-ES"/>
              </w:rPr>
              <w:t>Gastos asociados al servicio de energía eléctrica (Destinados principalmente al primer año)</w:t>
            </w:r>
          </w:p>
        </w:tc>
        <w:tc>
          <w:tcPr>
            <w:tcW w:w="1839" w:type="dxa"/>
          </w:tcPr>
          <w:p w:rsidR="00E135EB" w:rsidRPr="00645BDF" w:rsidRDefault="00E135EB" w:rsidP="00C22A10">
            <w:pPr>
              <w:jc w:val="both"/>
              <w:rPr>
                <w:b/>
                <w:lang w:val="es-ES"/>
              </w:rPr>
            </w:pPr>
            <w:r>
              <w:rPr>
                <w:b/>
                <w:lang w:val="es-ES"/>
              </w:rPr>
              <w:t>$300 Mensuales</w:t>
            </w:r>
          </w:p>
        </w:tc>
      </w:tr>
      <w:tr w:rsidR="00E135EB" w:rsidRPr="00771438" w:rsidTr="002B66C0">
        <w:tc>
          <w:tcPr>
            <w:tcW w:w="2530" w:type="dxa"/>
          </w:tcPr>
          <w:p w:rsidR="00E135EB" w:rsidRDefault="00E135EB" w:rsidP="00C22A10">
            <w:pPr>
              <w:jc w:val="both"/>
              <w:rPr>
                <w:lang w:val="es-ES"/>
              </w:rPr>
            </w:pPr>
            <w:r>
              <w:rPr>
                <w:lang w:val="es-ES"/>
              </w:rPr>
              <w:t>Gastos Administrativos</w:t>
            </w:r>
          </w:p>
        </w:tc>
        <w:tc>
          <w:tcPr>
            <w:tcW w:w="4956" w:type="dxa"/>
          </w:tcPr>
          <w:p w:rsidR="00E135EB" w:rsidRDefault="00E135EB" w:rsidP="00C22A10">
            <w:pPr>
              <w:jc w:val="both"/>
              <w:rPr>
                <w:lang w:val="es-ES"/>
              </w:rPr>
            </w:pPr>
            <w:r>
              <w:rPr>
                <w:lang w:val="es-ES"/>
              </w:rPr>
              <w:t>Gastos referidos a la administración para llevar el proyecto adelante (Destinados al primer y segundo año)</w:t>
            </w:r>
          </w:p>
        </w:tc>
        <w:tc>
          <w:tcPr>
            <w:tcW w:w="1839" w:type="dxa"/>
          </w:tcPr>
          <w:p w:rsidR="00E135EB" w:rsidRPr="00645BDF" w:rsidRDefault="00E135EB" w:rsidP="00C22A10">
            <w:pPr>
              <w:jc w:val="both"/>
              <w:rPr>
                <w:b/>
                <w:lang w:val="es-ES"/>
              </w:rPr>
            </w:pPr>
            <w:r>
              <w:rPr>
                <w:b/>
                <w:lang w:val="es-ES"/>
              </w:rPr>
              <w:t>$200 Mensuales</w:t>
            </w:r>
          </w:p>
        </w:tc>
      </w:tr>
      <w:tr w:rsidR="00E135EB" w:rsidTr="002B66C0">
        <w:tc>
          <w:tcPr>
            <w:tcW w:w="2530" w:type="dxa"/>
          </w:tcPr>
          <w:p w:rsidR="00E135EB" w:rsidRDefault="00E135EB" w:rsidP="00C22A10">
            <w:pPr>
              <w:jc w:val="both"/>
              <w:rPr>
                <w:lang w:val="es-ES"/>
              </w:rPr>
            </w:pPr>
            <w:r>
              <w:rPr>
                <w:lang w:val="es-ES"/>
              </w:rPr>
              <w:lastRenderedPageBreak/>
              <w:t>Internet</w:t>
            </w:r>
          </w:p>
        </w:tc>
        <w:tc>
          <w:tcPr>
            <w:tcW w:w="4956" w:type="dxa"/>
          </w:tcPr>
          <w:p w:rsidR="00E135EB" w:rsidRDefault="00E135EB" w:rsidP="00C22A10">
            <w:pPr>
              <w:jc w:val="both"/>
              <w:rPr>
                <w:lang w:val="es-ES"/>
              </w:rPr>
            </w:pPr>
            <w:r>
              <w:rPr>
                <w:lang w:val="es-ES"/>
              </w:rPr>
              <w:t>Gastos asociados al servicio de Internet (Destinados principalmente al primer año)</w:t>
            </w:r>
          </w:p>
        </w:tc>
        <w:tc>
          <w:tcPr>
            <w:tcW w:w="1839" w:type="dxa"/>
          </w:tcPr>
          <w:p w:rsidR="00E135EB" w:rsidRDefault="00E135EB" w:rsidP="00C22A10">
            <w:pPr>
              <w:jc w:val="both"/>
              <w:rPr>
                <w:b/>
                <w:lang w:val="es-ES"/>
              </w:rPr>
            </w:pPr>
            <w:r>
              <w:rPr>
                <w:b/>
                <w:lang w:val="es-ES"/>
              </w:rPr>
              <w:t>$300 Mensuales</w:t>
            </w:r>
          </w:p>
        </w:tc>
      </w:tr>
      <w:tr w:rsidR="00E135EB" w:rsidRPr="00771438" w:rsidTr="002B66C0">
        <w:tc>
          <w:tcPr>
            <w:tcW w:w="2530" w:type="dxa"/>
          </w:tcPr>
          <w:p w:rsidR="00E135EB" w:rsidRDefault="00E135EB" w:rsidP="00C22A10">
            <w:pPr>
              <w:jc w:val="both"/>
              <w:rPr>
                <w:lang w:val="es-ES"/>
              </w:rPr>
            </w:pPr>
            <w:r>
              <w:rPr>
                <w:lang w:val="es-ES"/>
              </w:rPr>
              <w:t>Empleados de Soporte</w:t>
            </w:r>
          </w:p>
        </w:tc>
        <w:tc>
          <w:tcPr>
            <w:tcW w:w="4956" w:type="dxa"/>
          </w:tcPr>
          <w:p w:rsidR="00E135EB" w:rsidRDefault="00E135EB" w:rsidP="00C22A10">
            <w:pPr>
              <w:jc w:val="both"/>
              <w:rPr>
                <w:lang w:val="es-ES"/>
              </w:rPr>
            </w:pPr>
            <w:r>
              <w:rPr>
                <w:lang w:val="es-ES"/>
              </w:rPr>
              <w:t>Gastos asociados a empleados de soporte, por ejemplo, Help Desk. (Destinados al primer y segundo año)</w:t>
            </w:r>
          </w:p>
        </w:tc>
        <w:tc>
          <w:tcPr>
            <w:tcW w:w="1839" w:type="dxa"/>
          </w:tcPr>
          <w:p w:rsidR="00E135EB" w:rsidRDefault="00E135EB" w:rsidP="00C22A10">
            <w:pPr>
              <w:jc w:val="both"/>
              <w:rPr>
                <w:b/>
                <w:lang w:val="es-ES"/>
              </w:rPr>
            </w:pPr>
            <w:r>
              <w:rPr>
                <w:b/>
                <w:lang w:val="es-ES"/>
              </w:rPr>
              <w:t>$200 Mensuales</w:t>
            </w:r>
          </w:p>
        </w:tc>
      </w:tr>
      <w:tr w:rsidR="00E135EB" w:rsidRPr="00771438" w:rsidTr="002B66C0">
        <w:tc>
          <w:tcPr>
            <w:tcW w:w="2530" w:type="dxa"/>
          </w:tcPr>
          <w:p w:rsidR="00E135EB" w:rsidRDefault="00E135EB" w:rsidP="00C22A10">
            <w:pPr>
              <w:jc w:val="both"/>
              <w:rPr>
                <w:lang w:val="es-ES"/>
              </w:rPr>
            </w:pPr>
            <w:r>
              <w:rPr>
                <w:lang w:val="es-ES"/>
              </w:rPr>
              <w:t>Contador</w:t>
            </w:r>
          </w:p>
        </w:tc>
        <w:tc>
          <w:tcPr>
            <w:tcW w:w="4956" w:type="dxa"/>
          </w:tcPr>
          <w:p w:rsidR="00E135EB" w:rsidRDefault="00E135EB" w:rsidP="00C22A10">
            <w:pPr>
              <w:jc w:val="both"/>
              <w:rPr>
                <w:lang w:val="es-ES"/>
              </w:rPr>
            </w:pPr>
            <w:r>
              <w:rPr>
                <w:lang w:val="es-ES"/>
              </w:rPr>
              <w:t>Contador Externo</w:t>
            </w:r>
          </w:p>
        </w:tc>
        <w:tc>
          <w:tcPr>
            <w:tcW w:w="1839" w:type="dxa"/>
          </w:tcPr>
          <w:p w:rsidR="00E135EB" w:rsidRDefault="00E135EB" w:rsidP="00C22A10">
            <w:pPr>
              <w:jc w:val="both"/>
              <w:rPr>
                <w:b/>
                <w:lang w:val="es-ES"/>
              </w:rPr>
            </w:pPr>
            <w:r>
              <w:rPr>
                <w:b/>
                <w:lang w:val="es-ES"/>
              </w:rPr>
              <w:t>$500 Mensual</w:t>
            </w:r>
          </w:p>
        </w:tc>
      </w:tr>
      <w:tr w:rsidR="00E135EB" w:rsidRPr="00771438" w:rsidTr="002B66C0">
        <w:tc>
          <w:tcPr>
            <w:tcW w:w="7486" w:type="dxa"/>
            <w:gridSpan w:val="2"/>
          </w:tcPr>
          <w:p w:rsidR="00E135EB" w:rsidRPr="00BA1DE8" w:rsidRDefault="00E135EB" w:rsidP="00C22A10">
            <w:pPr>
              <w:jc w:val="both"/>
              <w:rPr>
                <w:b/>
                <w:lang w:val="es-ES"/>
              </w:rPr>
            </w:pPr>
            <w:r w:rsidRPr="00BA1DE8">
              <w:rPr>
                <w:b/>
                <w:lang w:val="es-ES"/>
              </w:rPr>
              <w:t>Total</w:t>
            </w:r>
          </w:p>
        </w:tc>
        <w:tc>
          <w:tcPr>
            <w:tcW w:w="1839" w:type="dxa"/>
          </w:tcPr>
          <w:p w:rsidR="00E135EB" w:rsidRDefault="00E135EB" w:rsidP="00C22A10">
            <w:pPr>
              <w:jc w:val="both"/>
              <w:rPr>
                <w:b/>
                <w:lang w:val="es-ES"/>
              </w:rPr>
            </w:pPr>
            <w:r>
              <w:rPr>
                <w:b/>
                <w:lang w:val="es-ES"/>
              </w:rPr>
              <w:t>$1700 Mensuales</w:t>
            </w:r>
          </w:p>
        </w:tc>
      </w:tr>
    </w:tbl>
    <w:p w:rsidR="00E135EB" w:rsidRDefault="00E135EB" w:rsidP="00C22A10">
      <w:pPr>
        <w:jc w:val="both"/>
        <w:rPr>
          <w:lang w:val="es-ES"/>
        </w:rPr>
      </w:pPr>
    </w:p>
    <w:p w:rsidR="00E135EB" w:rsidRDefault="00E135EB" w:rsidP="00C22A10">
      <w:pPr>
        <w:pStyle w:val="Ttulo3"/>
        <w:jc w:val="both"/>
        <w:rPr>
          <w:lang w:val="es-ES"/>
        </w:rPr>
      </w:pPr>
      <w:bookmarkStart w:id="175" w:name="_Toc401999481"/>
      <w:bookmarkStart w:id="176" w:name="_Toc421794522"/>
      <w:r>
        <w:rPr>
          <w:lang w:val="es-ES"/>
        </w:rPr>
        <w:t>Resumen de Costos Anual</w:t>
      </w:r>
      <w:bookmarkEnd w:id="175"/>
      <w:bookmarkEnd w:id="176"/>
    </w:p>
    <w:p w:rsidR="00C22A10" w:rsidRPr="00C22A10" w:rsidRDefault="00C22A10" w:rsidP="00C22A10">
      <w:pPr>
        <w:jc w:val="both"/>
        <w:rPr>
          <w:lang w:val="es-ES"/>
        </w:rPr>
      </w:pPr>
    </w:p>
    <w:tbl>
      <w:tblPr>
        <w:tblStyle w:val="Cuadrculadetablaclara"/>
        <w:tblW w:w="0" w:type="auto"/>
        <w:tblLook w:val="04A0" w:firstRow="1" w:lastRow="0" w:firstColumn="1" w:lastColumn="0" w:noHBand="0" w:noVBand="1"/>
      </w:tblPr>
      <w:tblGrid>
        <w:gridCol w:w="2405"/>
        <w:gridCol w:w="3828"/>
        <w:gridCol w:w="3117"/>
      </w:tblGrid>
      <w:tr w:rsidR="00E135EB" w:rsidTr="002B66C0">
        <w:tc>
          <w:tcPr>
            <w:tcW w:w="2405" w:type="dxa"/>
            <w:hideMark/>
          </w:tcPr>
          <w:p w:rsidR="00E135EB" w:rsidRDefault="00E135EB" w:rsidP="00C22A10">
            <w:pPr>
              <w:jc w:val="both"/>
              <w:rPr>
                <w:lang w:val="es-ES"/>
              </w:rPr>
            </w:pPr>
            <w:r>
              <w:rPr>
                <w:lang w:val="es-ES"/>
              </w:rPr>
              <w:t>Concepto</w:t>
            </w:r>
          </w:p>
        </w:tc>
        <w:tc>
          <w:tcPr>
            <w:tcW w:w="3828" w:type="dxa"/>
            <w:hideMark/>
          </w:tcPr>
          <w:p w:rsidR="00E135EB" w:rsidRDefault="00E135EB" w:rsidP="00C22A10">
            <w:pPr>
              <w:jc w:val="both"/>
              <w:rPr>
                <w:lang w:val="es-ES"/>
              </w:rPr>
            </w:pPr>
            <w:r>
              <w:rPr>
                <w:lang w:val="es-ES"/>
              </w:rPr>
              <w:t>1er Año</w:t>
            </w:r>
          </w:p>
        </w:tc>
        <w:tc>
          <w:tcPr>
            <w:tcW w:w="3117" w:type="dxa"/>
            <w:hideMark/>
          </w:tcPr>
          <w:p w:rsidR="00E135EB" w:rsidRDefault="00E135EB" w:rsidP="00C22A10">
            <w:pPr>
              <w:jc w:val="both"/>
              <w:rPr>
                <w:lang w:val="es-ES"/>
              </w:rPr>
            </w:pPr>
            <w:r>
              <w:rPr>
                <w:lang w:val="es-ES"/>
              </w:rPr>
              <w:t>2do Año</w:t>
            </w:r>
          </w:p>
        </w:tc>
      </w:tr>
      <w:tr w:rsidR="00E135EB" w:rsidTr="002B66C0">
        <w:tc>
          <w:tcPr>
            <w:tcW w:w="2405" w:type="dxa"/>
            <w:hideMark/>
          </w:tcPr>
          <w:p w:rsidR="00E135EB" w:rsidRDefault="00E135EB" w:rsidP="00C22A10">
            <w:pPr>
              <w:jc w:val="both"/>
              <w:rPr>
                <w:lang w:val="es-ES"/>
              </w:rPr>
            </w:pPr>
            <w:r>
              <w:rPr>
                <w:lang w:val="es-ES"/>
              </w:rPr>
              <w:t>Desarrollo</w:t>
            </w:r>
          </w:p>
        </w:tc>
        <w:tc>
          <w:tcPr>
            <w:tcW w:w="3828" w:type="dxa"/>
            <w:hideMark/>
          </w:tcPr>
          <w:p w:rsidR="00E135EB" w:rsidRPr="006A06EA" w:rsidRDefault="00E135EB" w:rsidP="00C22A10">
            <w:pPr>
              <w:jc w:val="both"/>
              <w:rPr>
                <w:b/>
                <w:lang w:val="es-ES"/>
              </w:rPr>
            </w:pPr>
            <w:r w:rsidRPr="006A06EA">
              <w:rPr>
                <w:b/>
                <w:lang w:val="es-ES"/>
              </w:rPr>
              <w:t>$154.000</w:t>
            </w:r>
          </w:p>
        </w:tc>
        <w:tc>
          <w:tcPr>
            <w:tcW w:w="3117" w:type="dxa"/>
            <w:hideMark/>
          </w:tcPr>
          <w:p w:rsidR="00E135EB" w:rsidRPr="006A06EA" w:rsidRDefault="00E135EB" w:rsidP="00C22A10">
            <w:pPr>
              <w:jc w:val="both"/>
              <w:rPr>
                <w:b/>
                <w:lang w:val="es-ES"/>
              </w:rPr>
            </w:pPr>
            <w:r w:rsidRPr="006A06EA">
              <w:rPr>
                <w:b/>
                <w:lang w:val="es-ES"/>
              </w:rPr>
              <w:t>-</w:t>
            </w:r>
          </w:p>
        </w:tc>
      </w:tr>
      <w:tr w:rsidR="00E135EB" w:rsidTr="002B66C0">
        <w:tc>
          <w:tcPr>
            <w:tcW w:w="2405" w:type="dxa"/>
            <w:hideMark/>
          </w:tcPr>
          <w:p w:rsidR="00E135EB" w:rsidRDefault="00E135EB" w:rsidP="00C22A10">
            <w:pPr>
              <w:jc w:val="both"/>
              <w:rPr>
                <w:lang w:val="es-ES"/>
              </w:rPr>
            </w:pPr>
            <w:r>
              <w:rPr>
                <w:lang w:val="es-ES"/>
              </w:rPr>
              <w:t>Implementación</w:t>
            </w:r>
          </w:p>
        </w:tc>
        <w:tc>
          <w:tcPr>
            <w:tcW w:w="3828" w:type="dxa"/>
            <w:hideMark/>
          </w:tcPr>
          <w:p w:rsidR="00E135EB" w:rsidRPr="006A06EA" w:rsidRDefault="00E135EB" w:rsidP="00C22A10">
            <w:pPr>
              <w:jc w:val="both"/>
              <w:rPr>
                <w:b/>
                <w:lang w:val="es-ES"/>
              </w:rPr>
            </w:pPr>
            <w:r w:rsidRPr="006A06EA">
              <w:rPr>
                <w:b/>
                <w:lang w:val="es-ES"/>
              </w:rPr>
              <w:t>-</w:t>
            </w:r>
          </w:p>
        </w:tc>
        <w:tc>
          <w:tcPr>
            <w:tcW w:w="3117" w:type="dxa"/>
            <w:hideMark/>
          </w:tcPr>
          <w:p w:rsidR="00E135EB" w:rsidRPr="006A06EA" w:rsidRDefault="00E135EB" w:rsidP="00C22A10">
            <w:pPr>
              <w:jc w:val="both"/>
              <w:rPr>
                <w:b/>
                <w:lang w:val="es-ES"/>
              </w:rPr>
            </w:pPr>
            <w:r w:rsidRPr="006A06EA">
              <w:rPr>
                <w:b/>
                <w:lang w:val="es-ES"/>
              </w:rPr>
              <w:t>$6</w:t>
            </w:r>
            <w:r>
              <w:rPr>
                <w:b/>
                <w:lang w:val="es-ES"/>
              </w:rPr>
              <w:t>.</w:t>
            </w:r>
            <w:r w:rsidRPr="006A06EA">
              <w:rPr>
                <w:b/>
                <w:lang w:val="es-ES"/>
              </w:rPr>
              <w:t>800</w:t>
            </w:r>
          </w:p>
        </w:tc>
      </w:tr>
      <w:tr w:rsidR="00E135EB" w:rsidTr="002B66C0">
        <w:tc>
          <w:tcPr>
            <w:tcW w:w="2405" w:type="dxa"/>
            <w:hideMark/>
          </w:tcPr>
          <w:p w:rsidR="00E135EB" w:rsidRDefault="00E135EB" w:rsidP="00C22A10">
            <w:pPr>
              <w:jc w:val="both"/>
              <w:rPr>
                <w:lang w:val="es-ES"/>
              </w:rPr>
            </w:pPr>
            <w:r>
              <w:rPr>
                <w:lang w:val="es-ES"/>
              </w:rPr>
              <w:t>Marketing</w:t>
            </w:r>
          </w:p>
        </w:tc>
        <w:tc>
          <w:tcPr>
            <w:tcW w:w="3828" w:type="dxa"/>
            <w:hideMark/>
          </w:tcPr>
          <w:p w:rsidR="00E135EB" w:rsidRPr="006A06EA" w:rsidRDefault="00E135EB" w:rsidP="00C22A10">
            <w:pPr>
              <w:jc w:val="both"/>
              <w:rPr>
                <w:b/>
                <w:lang w:val="es-ES"/>
              </w:rPr>
            </w:pPr>
            <w:r w:rsidRPr="006A06EA">
              <w:rPr>
                <w:b/>
                <w:lang w:val="es-ES"/>
              </w:rPr>
              <w:t>-</w:t>
            </w:r>
          </w:p>
        </w:tc>
        <w:tc>
          <w:tcPr>
            <w:tcW w:w="3117" w:type="dxa"/>
            <w:hideMark/>
          </w:tcPr>
          <w:p w:rsidR="00E135EB" w:rsidRPr="006A06EA" w:rsidRDefault="00E135EB" w:rsidP="00C22A10">
            <w:pPr>
              <w:jc w:val="both"/>
              <w:rPr>
                <w:b/>
                <w:lang w:val="es-ES"/>
              </w:rPr>
            </w:pPr>
            <w:r>
              <w:rPr>
                <w:b/>
                <w:lang w:val="es-ES"/>
              </w:rPr>
              <w:t>$27.7</w:t>
            </w:r>
            <w:r w:rsidRPr="006A06EA">
              <w:rPr>
                <w:b/>
                <w:lang w:val="es-ES"/>
              </w:rPr>
              <w:t>00</w:t>
            </w:r>
          </w:p>
        </w:tc>
      </w:tr>
      <w:tr w:rsidR="00E135EB" w:rsidTr="002B66C0">
        <w:tc>
          <w:tcPr>
            <w:tcW w:w="2405" w:type="dxa"/>
            <w:hideMark/>
          </w:tcPr>
          <w:p w:rsidR="00E135EB" w:rsidRDefault="00E135EB" w:rsidP="00C22A10">
            <w:pPr>
              <w:jc w:val="both"/>
              <w:rPr>
                <w:lang w:val="es-ES"/>
              </w:rPr>
            </w:pPr>
            <w:r>
              <w:rPr>
                <w:lang w:val="es-ES"/>
              </w:rPr>
              <w:t>Mantenimiento</w:t>
            </w:r>
          </w:p>
        </w:tc>
        <w:tc>
          <w:tcPr>
            <w:tcW w:w="3828" w:type="dxa"/>
          </w:tcPr>
          <w:p w:rsidR="00E135EB" w:rsidRPr="006A06EA" w:rsidRDefault="00E135EB" w:rsidP="00C22A10">
            <w:pPr>
              <w:jc w:val="both"/>
              <w:rPr>
                <w:b/>
                <w:lang w:val="es-ES"/>
              </w:rPr>
            </w:pPr>
            <w:r w:rsidRPr="006A06EA">
              <w:rPr>
                <w:b/>
                <w:lang w:val="es-ES"/>
              </w:rPr>
              <w:t>-</w:t>
            </w:r>
          </w:p>
        </w:tc>
        <w:tc>
          <w:tcPr>
            <w:tcW w:w="3117" w:type="dxa"/>
            <w:hideMark/>
          </w:tcPr>
          <w:p w:rsidR="00E135EB" w:rsidRPr="006A06EA" w:rsidRDefault="00E135EB" w:rsidP="00C22A10">
            <w:pPr>
              <w:jc w:val="both"/>
              <w:rPr>
                <w:b/>
                <w:lang w:val="es-ES"/>
              </w:rPr>
            </w:pPr>
            <w:r w:rsidRPr="006A06EA">
              <w:rPr>
                <w:b/>
                <w:lang w:val="es-ES"/>
              </w:rPr>
              <w:t>$38.400</w:t>
            </w:r>
          </w:p>
        </w:tc>
      </w:tr>
      <w:tr w:rsidR="00E135EB" w:rsidTr="002B66C0">
        <w:tc>
          <w:tcPr>
            <w:tcW w:w="2405" w:type="dxa"/>
          </w:tcPr>
          <w:p w:rsidR="00E135EB" w:rsidRDefault="00E135EB" w:rsidP="00C22A10">
            <w:pPr>
              <w:jc w:val="both"/>
              <w:rPr>
                <w:lang w:val="es-ES"/>
              </w:rPr>
            </w:pPr>
            <w:r>
              <w:rPr>
                <w:lang w:val="es-ES"/>
              </w:rPr>
              <w:t>Otros</w:t>
            </w:r>
          </w:p>
        </w:tc>
        <w:tc>
          <w:tcPr>
            <w:tcW w:w="3828" w:type="dxa"/>
          </w:tcPr>
          <w:p w:rsidR="00E135EB" w:rsidRPr="006A06EA" w:rsidRDefault="00E135EB" w:rsidP="00C22A10">
            <w:pPr>
              <w:jc w:val="both"/>
              <w:rPr>
                <w:b/>
                <w:lang w:val="es-ES"/>
              </w:rPr>
            </w:pPr>
            <w:r>
              <w:rPr>
                <w:b/>
                <w:lang w:val="es-ES"/>
              </w:rPr>
              <w:t>-</w:t>
            </w:r>
          </w:p>
        </w:tc>
        <w:tc>
          <w:tcPr>
            <w:tcW w:w="3117" w:type="dxa"/>
          </w:tcPr>
          <w:p w:rsidR="00E135EB" w:rsidRPr="006A06EA" w:rsidRDefault="00E135EB" w:rsidP="00C22A10">
            <w:pPr>
              <w:jc w:val="both"/>
              <w:rPr>
                <w:b/>
                <w:lang w:val="es-ES"/>
              </w:rPr>
            </w:pPr>
            <w:r>
              <w:rPr>
                <w:b/>
                <w:lang w:val="es-ES"/>
              </w:rPr>
              <w:t>$20.400</w:t>
            </w:r>
          </w:p>
        </w:tc>
      </w:tr>
      <w:tr w:rsidR="00E135EB" w:rsidTr="002B66C0">
        <w:trPr>
          <w:trHeight w:val="145"/>
        </w:trPr>
        <w:tc>
          <w:tcPr>
            <w:tcW w:w="2405" w:type="dxa"/>
            <w:hideMark/>
          </w:tcPr>
          <w:p w:rsidR="00E135EB" w:rsidRPr="006A06EA" w:rsidRDefault="00E135EB" w:rsidP="00C22A10">
            <w:pPr>
              <w:jc w:val="both"/>
              <w:rPr>
                <w:b/>
                <w:lang w:val="es-ES"/>
              </w:rPr>
            </w:pPr>
            <w:r w:rsidRPr="006A06EA">
              <w:rPr>
                <w:b/>
                <w:lang w:val="es-ES"/>
              </w:rPr>
              <w:t>Totales</w:t>
            </w:r>
          </w:p>
        </w:tc>
        <w:tc>
          <w:tcPr>
            <w:tcW w:w="3828" w:type="dxa"/>
          </w:tcPr>
          <w:p w:rsidR="00E135EB" w:rsidRPr="006A06EA" w:rsidRDefault="00E135EB" w:rsidP="00C22A10">
            <w:pPr>
              <w:jc w:val="both"/>
              <w:rPr>
                <w:b/>
                <w:lang w:val="es-ES"/>
              </w:rPr>
            </w:pPr>
            <w:r>
              <w:rPr>
                <w:b/>
                <w:lang w:val="es-ES"/>
              </w:rPr>
              <w:t>$154.000</w:t>
            </w:r>
          </w:p>
        </w:tc>
        <w:tc>
          <w:tcPr>
            <w:tcW w:w="3117" w:type="dxa"/>
          </w:tcPr>
          <w:p w:rsidR="00E135EB" w:rsidRPr="006A06EA" w:rsidRDefault="00E135EB" w:rsidP="00C22A10">
            <w:pPr>
              <w:jc w:val="both"/>
              <w:rPr>
                <w:b/>
                <w:lang w:val="es-ES"/>
              </w:rPr>
            </w:pPr>
            <w:r>
              <w:rPr>
                <w:b/>
                <w:lang w:val="es-ES"/>
              </w:rPr>
              <w:t>$93.300</w:t>
            </w:r>
          </w:p>
        </w:tc>
      </w:tr>
    </w:tbl>
    <w:p w:rsidR="00E135EB" w:rsidRDefault="00E135EB" w:rsidP="00C22A10">
      <w:pPr>
        <w:jc w:val="both"/>
        <w:rPr>
          <w:lang w:val="es-ES"/>
        </w:rPr>
      </w:pPr>
      <w:r>
        <w:rPr>
          <w:lang w:val="es-ES"/>
        </w:rPr>
        <w:t xml:space="preserve"> </w:t>
      </w:r>
    </w:p>
    <w:p w:rsidR="00E135EB" w:rsidRDefault="00E135EB" w:rsidP="00C22A10">
      <w:pPr>
        <w:pStyle w:val="Ttulo2"/>
        <w:jc w:val="both"/>
        <w:rPr>
          <w:lang w:val="es-ES"/>
        </w:rPr>
      </w:pPr>
      <w:bookmarkStart w:id="177" w:name="_Toc401999482"/>
      <w:bookmarkStart w:id="178" w:name="_Toc421794523"/>
      <w:r>
        <w:rPr>
          <w:lang w:val="es-ES"/>
        </w:rPr>
        <w:t>Ingresos y Plan de Venta</w:t>
      </w:r>
      <w:bookmarkEnd w:id="177"/>
      <w:bookmarkEnd w:id="178"/>
    </w:p>
    <w:p w:rsidR="00E135EB" w:rsidRDefault="00E135EB" w:rsidP="00C22A10">
      <w:pPr>
        <w:pStyle w:val="Ttulo3"/>
        <w:jc w:val="both"/>
        <w:rPr>
          <w:lang w:val="es-ES"/>
        </w:rPr>
      </w:pPr>
      <w:bookmarkStart w:id="179" w:name="_Toc401999483"/>
      <w:bookmarkStart w:id="180" w:name="_Toc421794524"/>
      <w:r>
        <w:rPr>
          <w:lang w:val="es-ES"/>
        </w:rPr>
        <w:t>Membresías</w:t>
      </w:r>
      <w:bookmarkEnd w:id="179"/>
      <w:bookmarkEnd w:id="180"/>
    </w:p>
    <w:p w:rsidR="00E135EB" w:rsidRDefault="00E135EB" w:rsidP="00C22A10">
      <w:pPr>
        <w:jc w:val="both"/>
        <w:rPr>
          <w:lang w:val="es-ES"/>
        </w:rPr>
      </w:pPr>
      <w:r>
        <w:rPr>
          <w:lang w:val="es-ES"/>
        </w:rPr>
        <w:t>Los usuarios podrán acceder a distintos tipos de membresías, que les permitirán administrar torneos de diferentes envergaduras, con distintos tipos de funcionalidades y restricciones asociados a cada una de ellas.</w:t>
      </w:r>
    </w:p>
    <w:p w:rsidR="00E135EB" w:rsidRDefault="00E135EB" w:rsidP="00C22A10">
      <w:pPr>
        <w:jc w:val="both"/>
        <w:rPr>
          <w:lang w:val="es-ES"/>
        </w:rPr>
      </w:pPr>
      <w:r>
        <w:rPr>
          <w:lang w:val="es-ES"/>
        </w:rPr>
        <w:t>A continuación se presentan las distintas opciones con sus respectivos costos:</w:t>
      </w:r>
    </w:p>
    <w:tbl>
      <w:tblPr>
        <w:tblStyle w:val="Cuadrculadetablaclara"/>
        <w:tblW w:w="2259" w:type="pct"/>
        <w:tblLook w:val="04A0" w:firstRow="1" w:lastRow="0" w:firstColumn="1" w:lastColumn="0" w:noHBand="0" w:noVBand="1"/>
      </w:tblPr>
      <w:tblGrid>
        <w:gridCol w:w="2452"/>
        <w:gridCol w:w="1772"/>
      </w:tblGrid>
      <w:tr w:rsidR="00E135EB" w:rsidRPr="007C501F" w:rsidTr="002B66C0">
        <w:trPr>
          <w:trHeight w:val="376"/>
        </w:trPr>
        <w:tc>
          <w:tcPr>
            <w:tcW w:w="2902" w:type="pct"/>
            <w:noWrap/>
          </w:tcPr>
          <w:p w:rsidR="00E135EB" w:rsidRPr="007C501F" w:rsidRDefault="00E135EB" w:rsidP="00C22A10">
            <w:pPr>
              <w:jc w:val="both"/>
            </w:pPr>
            <w:r w:rsidRPr="007C501F">
              <w:rPr>
                <w:lang w:val="es-ES"/>
              </w:rPr>
              <w:t>Membresía</w:t>
            </w:r>
          </w:p>
        </w:tc>
        <w:tc>
          <w:tcPr>
            <w:tcW w:w="2098" w:type="pct"/>
          </w:tcPr>
          <w:p w:rsidR="00E135EB" w:rsidRPr="007C501F" w:rsidRDefault="00E135EB" w:rsidP="00C22A10">
            <w:pPr>
              <w:jc w:val="both"/>
            </w:pPr>
            <w:r>
              <w:t>Costo Mensual</w:t>
            </w:r>
          </w:p>
        </w:tc>
      </w:tr>
      <w:tr w:rsidR="00E135EB" w:rsidRPr="007C501F" w:rsidTr="002B66C0">
        <w:trPr>
          <w:trHeight w:val="362"/>
        </w:trPr>
        <w:tc>
          <w:tcPr>
            <w:tcW w:w="2902" w:type="pct"/>
            <w:noWrap/>
          </w:tcPr>
          <w:p w:rsidR="00E135EB" w:rsidRPr="007C501F" w:rsidRDefault="00E135EB" w:rsidP="00C22A10">
            <w:pPr>
              <w:jc w:val="both"/>
            </w:pPr>
            <w:r w:rsidRPr="007C501F">
              <w:t>Torneo Gratuito</w:t>
            </w:r>
          </w:p>
        </w:tc>
        <w:tc>
          <w:tcPr>
            <w:tcW w:w="2098" w:type="pct"/>
          </w:tcPr>
          <w:p w:rsidR="00E135EB" w:rsidRPr="007C501F" w:rsidRDefault="00E135EB" w:rsidP="00C22A10">
            <w:pPr>
              <w:jc w:val="both"/>
            </w:pPr>
            <w:r>
              <w:rPr>
                <w:lang w:val="es-ES"/>
              </w:rPr>
              <w:t>$0</w:t>
            </w:r>
          </w:p>
        </w:tc>
      </w:tr>
      <w:tr w:rsidR="00E135EB" w:rsidRPr="007C501F" w:rsidTr="002B66C0">
        <w:trPr>
          <w:trHeight w:val="376"/>
        </w:trPr>
        <w:tc>
          <w:tcPr>
            <w:tcW w:w="2902" w:type="pct"/>
            <w:noWrap/>
          </w:tcPr>
          <w:p w:rsidR="00E135EB" w:rsidRPr="007C501F" w:rsidRDefault="00E135EB" w:rsidP="00C22A10">
            <w:pPr>
              <w:jc w:val="both"/>
            </w:pPr>
            <w:r w:rsidRPr="007C501F">
              <w:t>Torneo Silver</w:t>
            </w:r>
          </w:p>
        </w:tc>
        <w:tc>
          <w:tcPr>
            <w:tcW w:w="2098" w:type="pct"/>
          </w:tcPr>
          <w:p w:rsidR="00E135EB" w:rsidRPr="007C501F" w:rsidRDefault="00E135EB" w:rsidP="00C22A10">
            <w:pPr>
              <w:jc w:val="both"/>
            </w:pPr>
            <w:r>
              <w:rPr>
                <w:lang w:val="es-ES"/>
              </w:rPr>
              <w:t>$200</w:t>
            </w:r>
          </w:p>
        </w:tc>
      </w:tr>
      <w:tr w:rsidR="00E135EB" w:rsidRPr="007C501F" w:rsidTr="002B66C0">
        <w:trPr>
          <w:trHeight w:val="362"/>
        </w:trPr>
        <w:tc>
          <w:tcPr>
            <w:tcW w:w="2902" w:type="pct"/>
            <w:noWrap/>
          </w:tcPr>
          <w:p w:rsidR="00E135EB" w:rsidRPr="007C501F" w:rsidRDefault="00E135EB" w:rsidP="00C22A10">
            <w:pPr>
              <w:jc w:val="both"/>
            </w:pPr>
            <w:r w:rsidRPr="007C501F">
              <w:t>Torneo Gold</w:t>
            </w:r>
          </w:p>
        </w:tc>
        <w:tc>
          <w:tcPr>
            <w:tcW w:w="2098" w:type="pct"/>
          </w:tcPr>
          <w:p w:rsidR="00E135EB" w:rsidRPr="007C501F" w:rsidRDefault="00E135EB" w:rsidP="00C22A10">
            <w:pPr>
              <w:jc w:val="both"/>
            </w:pPr>
            <w:r>
              <w:rPr>
                <w:lang w:val="es-ES"/>
              </w:rPr>
              <w:t>$500</w:t>
            </w:r>
          </w:p>
        </w:tc>
      </w:tr>
      <w:tr w:rsidR="00E135EB" w:rsidRPr="007C501F" w:rsidTr="002B66C0">
        <w:trPr>
          <w:trHeight w:val="376"/>
        </w:trPr>
        <w:tc>
          <w:tcPr>
            <w:tcW w:w="2902" w:type="pct"/>
            <w:noWrap/>
          </w:tcPr>
          <w:p w:rsidR="00E135EB" w:rsidRPr="007C501F" w:rsidRDefault="00E135EB" w:rsidP="00C22A10">
            <w:pPr>
              <w:jc w:val="both"/>
            </w:pPr>
            <w:r w:rsidRPr="007C501F">
              <w:t>Torneo Platinium</w:t>
            </w:r>
          </w:p>
        </w:tc>
        <w:tc>
          <w:tcPr>
            <w:tcW w:w="2098" w:type="pct"/>
          </w:tcPr>
          <w:p w:rsidR="00E135EB" w:rsidRPr="007C501F" w:rsidRDefault="00E135EB" w:rsidP="00C22A10">
            <w:pPr>
              <w:jc w:val="both"/>
            </w:pPr>
            <w:r>
              <w:rPr>
                <w:lang w:val="es-ES"/>
              </w:rPr>
              <w:t>$999</w:t>
            </w:r>
          </w:p>
        </w:tc>
      </w:tr>
    </w:tbl>
    <w:p w:rsidR="00E135EB" w:rsidRDefault="00E135EB" w:rsidP="00C22A10">
      <w:pPr>
        <w:pStyle w:val="Ttulo3"/>
        <w:jc w:val="both"/>
        <w:rPr>
          <w:lang w:val="es-ES"/>
        </w:rPr>
      </w:pPr>
      <w:bookmarkStart w:id="181" w:name="_Toc401999484"/>
      <w:bookmarkStart w:id="182" w:name="_Toc421794525"/>
      <w:r>
        <w:rPr>
          <w:lang w:val="es-ES"/>
        </w:rPr>
        <w:t>Clientes</w:t>
      </w:r>
      <w:bookmarkEnd w:id="181"/>
      <w:bookmarkEnd w:id="182"/>
    </w:p>
    <w:p w:rsidR="00E135EB" w:rsidRPr="001519B0" w:rsidRDefault="00E135EB" w:rsidP="00C22A10">
      <w:pPr>
        <w:jc w:val="both"/>
        <w:rPr>
          <w:lang w:val="es-ES"/>
        </w:rPr>
      </w:pPr>
      <w:r>
        <w:rPr>
          <w:lang w:val="es-ES"/>
        </w:rPr>
        <w:lastRenderedPageBreak/>
        <w:t>A continuación se detalla una estimación de los clientes que esperamos ir captando mes a mes, a través de las diferentes membresías que ofreceremos.</w:t>
      </w:r>
    </w:p>
    <w:tbl>
      <w:tblPr>
        <w:tblStyle w:val="Cuadrculadetablaclara"/>
        <w:tblW w:w="9776" w:type="dxa"/>
        <w:tblInd w:w="-5" w:type="dxa"/>
        <w:tblLook w:val="04A0" w:firstRow="1" w:lastRow="0" w:firstColumn="1" w:lastColumn="0" w:noHBand="0" w:noVBand="1"/>
      </w:tblPr>
      <w:tblGrid>
        <w:gridCol w:w="1800"/>
        <w:gridCol w:w="1160"/>
        <w:gridCol w:w="1120"/>
        <w:gridCol w:w="1120"/>
        <w:gridCol w:w="1120"/>
        <w:gridCol w:w="1200"/>
        <w:gridCol w:w="1240"/>
        <w:gridCol w:w="1016"/>
      </w:tblGrid>
      <w:tr w:rsidR="00E135EB" w:rsidRPr="005B4B9B" w:rsidTr="00532DF0">
        <w:trPr>
          <w:trHeight w:val="315"/>
        </w:trPr>
        <w:tc>
          <w:tcPr>
            <w:tcW w:w="180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Membresía</w:t>
            </w:r>
          </w:p>
        </w:tc>
        <w:tc>
          <w:tcPr>
            <w:tcW w:w="116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Mensual</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Mes 2</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Mes 4</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Mes 6</w:t>
            </w:r>
          </w:p>
        </w:tc>
        <w:tc>
          <w:tcPr>
            <w:tcW w:w="120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Mes 8</w:t>
            </w:r>
          </w:p>
        </w:tc>
        <w:tc>
          <w:tcPr>
            <w:tcW w:w="124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Mes 10</w:t>
            </w:r>
          </w:p>
        </w:tc>
        <w:tc>
          <w:tcPr>
            <w:tcW w:w="1016"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Mes 12</w:t>
            </w:r>
          </w:p>
        </w:tc>
      </w:tr>
      <w:tr w:rsidR="00E135EB" w:rsidRPr="005B4B9B" w:rsidTr="00532DF0">
        <w:trPr>
          <w:trHeight w:val="300"/>
        </w:trPr>
        <w:tc>
          <w:tcPr>
            <w:tcW w:w="180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Torneo Gratuito</w:t>
            </w:r>
          </w:p>
        </w:tc>
        <w:tc>
          <w:tcPr>
            <w:tcW w:w="116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$ 0</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20</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50</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100</w:t>
            </w:r>
          </w:p>
        </w:tc>
        <w:tc>
          <w:tcPr>
            <w:tcW w:w="120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200</w:t>
            </w:r>
          </w:p>
        </w:tc>
        <w:tc>
          <w:tcPr>
            <w:tcW w:w="124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220</w:t>
            </w:r>
          </w:p>
        </w:tc>
        <w:tc>
          <w:tcPr>
            <w:tcW w:w="1016"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230</w:t>
            </w:r>
          </w:p>
        </w:tc>
      </w:tr>
      <w:tr w:rsidR="00E135EB" w:rsidRPr="005B4B9B" w:rsidTr="00532DF0">
        <w:trPr>
          <w:trHeight w:val="300"/>
        </w:trPr>
        <w:tc>
          <w:tcPr>
            <w:tcW w:w="180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Torneo Silver</w:t>
            </w:r>
          </w:p>
        </w:tc>
        <w:tc>
          <w:tcPr>
            <w:tcW w:w="116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$ 199</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8</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25</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40</w:t>
            </w:r>
          </w:p>
        </w:tc>
        <w:tc>
          <w:tcPr>
            <w:tcW w:w="120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60</w:t>
            </w:r>
          </w:p>
        </w:tc>
        <w:tc>
          <w:tcPr>
            <w:tcW w:w="124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65</w:t>
            </w:r>
          </w:p>
        </w:tc>
        <w:tc>
          <w:tcPr>
            <w:tcW w:w="1016"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67</w:t>
            </w:r>
          </w:p>
        </w:tc>
      </w:tr>
      <w:tr w:rsidR="00E135EB" w:rsidRPr="005B4B9B" w:rsidTr="00532DF0">
        <w:trPr>
          <w:trHeight w:val="300"/>
        </w:trPr>
        <w:tc>
          <w:tcPr>
            <w:tcW w:w="180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Torneo Gold</w:t>
            </w:r>
          </w:p>
        </w:tc>
        <w:tc>
          <w:tcPr>
            <w:tcW w:w="116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$ 499</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2</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10</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20</w:t>
            </w:r>
          </w:p>
        </w:tc>
        <w:tc>
          <w:tcPr>
            <w:tcW w:w="120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30</w:t>
            </w:r>
          </w:p>
        </w:tc>
        <w:tc>
          <w:tcPr>
            <w:tcW w:w="124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32</w:t>
            </w:r>
          </w:p>
        </w:tc>
        <w:tc>
          <w:tcPr>
            <w:tcW w:w="1016"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34</w:t>
            </w:r>
          </w:p>
        </w:tc>
      </w:tr>
      <w:tr w:rsidR="00E135EB" w:rsidRPr="005B4B9B" w:rsidTr="00532DF0">
        <w:trPr>
          <w:trHeight w:val="315"/>
        </w:trPr>
        <w:tc>
          <w:tcPr>
            <w:tcW w:w="180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Torneo Platinium</w:t>
            </w:r>
          </w:p>
        </w:tc>
        <w:tc>
          <w:tcPr>
            <w:tcW w:w="116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$ 999</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1</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3</w:t>
            </w:r>
          </w:p>
        </w:tc>
        <w:tc>
          <w:tcPr>
            <w:tcW w:w="112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8</w:t>
            </w:r>
          </w:p>
        </w:tc>
        <w:tc>
          <w:tcPr>
            <w:tcW w:w="120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14</w:t>
            </w:r>
          </w:p>
        </w:tc>
        <w:tc>
          <w:tcPr>
            <w:tcW w:w="1240"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17</w:t>
            </w:r>
          </w:p>
        </w:tc>
        <w:tc>
          <w:tcPr>
            <w:tcW w:w="1016" w:type="dxa"/>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18</w:t>
            </w:r>
          </w:p>
        </w:tc>
      </w:tr>
      <w:tr w:rsidR="00E135EB" w:rsidRPr="005B4B9B" w:rsidTr="00532DF0">
        <w:trPr>
          <w:trHeight w:val="315"/>
        </w:trPr>
        <w:tc>
          <w:tcPr>
            <w:tcW w:w="180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Totales</w:t>
            </w:r>
          </w:p>
        </w:tc>
        <w:tc>
          <w:tcPr>
            <w:tcW w:w="116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w:t>
            </w:r>
          </w:p>
        </w:tc>
        <w:tc>
          <w:tcPr>
            <w:tcW w:w="112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$ 3.589</w:t>
            </w:r>
          </w:p>
        </w:tc>
        <w:tc>
          <w:tcPr>
            <w:tcW w:w="112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$ 12.962</w:t>
            </w:r>
          </w:p>
        </w:tc>
        <w:tc>
          <w:tcPr>
            <w:tcW w:w="112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$ 25.932</w:t>
            </w:r>
          </w:p>
        </w:tc>
        <w:tc>
          <w:tcPr>
            <w:tcW w:w="120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$ 40.896</w:t>
            </w:r>
          </w:p>
        </w:tc>
        <w:tc>
          <w:tcPr>
            <w:tcW w:w="1240"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$ 45.886</w:t>
            </w:r>
          </w:p>
        </w:tc>
        <w:tc>
          <w:tcPr>
            <w:tcW w:w="1016" w:type="dxa"/>
            <w:noWrap/>
            <w:hideMark/>
          </w:tcPr>
          <w:p w:rsidR="00E135EB" w:rsidRPr="005B4B9B" w:rsidRDefault="00E135EB" w:rsidP="00C22A10">
            <w:pPr>
              <w:spacing w:before="0"/>
              <w:jc w:val="both"/>
              <w:rPr>
                <w:rFonts w:ascii="Calibri" w:eastAsia="Times New Roman" w:hAnsi="Calibri" w:cs="Times New Roman"/>
                <w:color w:val="000000"/>
                <w:lang w:val="es-ES" w:eastAsia="es-ES"/>
              </w:rPr>
            </w:pPr>
            <w:r w:rsidRPr="005B4B9B">
              <w:rPr>
                <w:rFonts w:ascii="Calibri" w:eastAsia="Times New Roman" w:hAnsi="Calibri" w:cs="Times New Roman"/>
                <w:color w:val="000000"/>
                <w:lang w:val="es-ES" w:eastAsia="es-ES"/>
              </w:rPr>
              <w:t>$ 48.281</w:t>
            </w:r>
          </w:p>
        </w:tc>
      </w:tr>
    </w:tbl>
    <w:p w:rsidR="00E135EB" w:rsidRPr="00EA57AD" w:rsidRDefault="00E135EB" w:rsidP="00C22A10">
      <w:pPr>
        <w:jc w:val="both"/>
        <w:rPr>
          <w:rFonts w:ascii="Times New Roman" w:hAnsi="Times New Roman" w:cs="Times New Roman"/>
          <w:b/>
          <w:sz w:val="24"/>
          <w:szCs w:val="24"/>
          <w:lang w:val="es-ES" w:eastAsia="es-ES"/>
        </w:rPr>
      </w:pPr>
      <w:r w:rsidRPr="00EA57AD">
        <w:rPr>
          <w:b/>
          <w:lang w:val="es-ES" w:eastAsia="es-ES"/>
        </w:rPr>
        <w:t>Para alcanzar esta cantidad de clientes se propone el siguiente plan:</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1-A través de las campañas de marketing digital, se generarán aproximadamente unas 400.000 impresiones.</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2-De estas impresiones, se espera que solo el 10%, haga click en el anuncio e ingrese a nuestro sitio. Si bien puede llegar a ser un porcentaje alto, haremos que las impresiones apunten específicamente a personas relacionadas a nuestro tarjet.</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3-De ese 10% solo esperamos que un 10% se interese en nuestro producto</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 xml:space="preserve">4- Por último, esperamos que un 10% de las personas interesadas, adquiera una membresía en </w:t>
      </w:r>
      <w:r w:rsidRPr="00916FD3">
        <w:rPr>
          <w:b/>
          <w:bCs/>
          <w:lang w:val="es-ES" w:eastAsia="es-ES"/>
        </w:rPr>
        <w:t>QueGolazo!</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Total: 400.000 * 0.1 * 0.1 * 0.1 = 400 Clientes.</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Para complementar esta campaña de marketing, se complementará con el contacto directo con administradores de torneos, seduciéndolos con panfletos, videos, y un vendedor que responda todas las inquietudes.</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El primer contacto será a partir de Facebook, donde a partir de elaborados elementos (Sitio Web, Videos, Imágenes) se seducirá a los administradores.</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En la provincia de Córdoba, se pudo relevar 250 torneos con página web. Se intentará contactar a todos estos torneos, intentando lograr un 20% de adhesión.</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Total: 250 * 0.2 = 50 Clientes.</w:t>
      </w:r>
    </w:p>
    <w:p w:rsidR="00E135EB" w:rsidRPr="00916FD3" w:rsidRDefault="00E135EB" w:rsidP="00C22A10">
      <w:pPr>
        <w:jc w:val="both"/>
        <w:rPr>
          <w:rFonts w:ascii="Times New Roman" w:hAnsi="Times New Roman" w:cs="Times New Roman"/>
          <w:sz w:val="24"/>
          <w:szCs w:val="24"/>
          <w:lang w:val="es-ES" w:eastAsia="es-ES"/>
        </w:rPr>
      </w:pPr>
      <w:r w:rsidRPr="00916FD3">
        <w:rPr>
          <w:b/>
          <w:bCs/>
          <w:lang w:val="es-ES" w:eastAsia="es-ES"/>
        </w:rPr>
        <w:t>Viralización del sitio</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Dadas las características de nuestro producto, apenas un torneo comience a usar nuestra aplicación, nosotros recibiremos más potenciales clientes, dado que al acceder a la web del torneo, nuevas personas accederán a QueGolazo, generando nuevos clientes, y así sucesivamente, permitiendo que nuestro sitio se dé a conocer cada vez más y más, obteniendo retroalimentación de nuestros propios clientes.</w:t>
      </w:r>
    </w:p>
    <w:p w:rsidR="00E135EB" w:rsidRDefault="00E135EB" w:rsidP="00E135EB">
      <w:pPr>
        <w:rPr>
          <w:lang w:val="es-ES"/>
        </w:rPr>
      </w:pPr>
    </w:p>
    <w:p w:rsidR="00E135EB" w:rsidRDefault="00E135EB" w:rsidP="00C22A10">
      <w:pPr>
        <w:jc w:val="both"/>
        <w:rPr>
          <w:rFonts w:eastAsiaTheme="majorEastAsia" w:cstheme="majorBidi"/>
          <w:b/>
          <w:caps/>
          <w:spacing w:val="15"/>
          <w:sz w:val="20"/>
          <w:lang w:val="es-ES"/>
        </w:rPr>
      </w:pPr>
      <w:r>
        <w:rPr>
          <w:lang w:val="es-ES"/>
        </w:rPr>
        <w:br w:type="page"/>
      </w:r>
    </w:p>
    <w:p w:rsidR="00E135EB" w:rsidRDefault="00E135EB" w:rsidP="00C22A10">
      <w:pPr>
        <w:pStyle w:val="Ttulo3"/>
        <w:jc w:val="both"/>
        <w:rPr>
          <w:lang w:val="es-ES"/>
        </w:rPr>
      </w:pPr>
      <w:bookmarkStart w:id="183" w:name="_Toc401999485"/>
      <w:bookmarkStart w:id="184" w:name="_Toc421794526"/>
      <w:r>
        <w:rPr>
          <w:lang w:val="es-ES"/>
        </w:rPr>
        <w:lastRenderedPageBreak/>
        <w:t>Publicidad en Nuestra Página</w:t>
      </w:r>
      <w:bookmarkEnd w:id="183"/>
      <w:bookmarkEnd w:id="184"/>
    </w:p>
    <w:p w:rsidR="00E135EB" w:rsidRDefault="00E135EB" w:rsidP="00C22A10">
      <w:pPr>
        <w:jc w:val="both"/>
        <w:rPr>
          <w:lang w:val="es-ES"/>
        </w:rPr>
      </w:pPr>
      <w:r>
        <w:rPr>
          <w:lang w:val="es-ES"/>
        </w:rPr>
        <w:t>A continuación se detallan los ingresos esperados a partir de anuncios en el sitio principal.</w:t>
      </w:r>
    </w:p>
    <w:tbl>
      <w:tblPr>
        <w:tblW w:w="9923" w:type="dxa"/>
        <w:tblCellMar>
          <w:left w:w="70" w:type="dxa"/>
          <w:right w:w="70" w:type="dxa"/>
        </w:tblCellMar>
        <w:tblLook w:val="04A0" w:firstRow="1" w:lastRow="0" w:firstColumn="1" w:lastColumn="0" w:noHBand="0" w:noVBand="1"/>
      </w:tblPr>
      <w:tblGrid>
        <w:gridCol w:w="1985"/>
        <w:gridCol w:w="992"/>
        <w:gridCol w:w="1134"/>
        <w:gridCol w:w="1134"/>
        <w:gridCol w:w="1134"/>
        <w:gridCol w:w="1134"/>
        <w:gridCol w:w="1276"/>
        <w:gridCol w:w="1134"/>
      </w:tblGrid>
      <w:tr w:rsidR="00E135EB" w:rsidRPr="00E36A46" w:rsidTr="00532DF0">
        <w:trPr>
          <w:trHeight w:val="315"/>
        </w:trPr>
        <w:tc>
          <w:tcPr>
            <w:tcW w:w="1985" w:type="dxa"/>
            <w:tcBorders>
              <w:bottom w:val="single" w:sz="4" w:space="0" w:color="BFBFBF" w:themeColor="background1" w:themeShade="BF"/>
            </w:tcBorders>
            <w:shd w:val="clear" w:color="auto" w:fill="auto"/>
            <w:noWrap/>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Impresiones por usuario estimadas</w:t>
            </w:r>
          </w:p>
        </w:tc>
        <w:tc>
          <w:tcPr>
            <w:tcW w:w="7938" w:type="dxa"/>
            <w:gridSpan w:val="7"/>
            <w:tcBorders>
              <w:bottom w:val="single" w:sz="4" w:space="0" w:color="BFBFBF" w:themeColor="background1" w:themeShade="BF"/>
            </w:tcBorders>
            <w:shd w:val="clear" w:color="auto" w:fill="auto"/>
            <w:noWrap/>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10 impresiones por semana por usuario = 80 impresiones por bimestre por usuario</w:t>
            </w:r>
          </w:p>
        </w:tc>
      </w:tr>
      <w:tr w:rsidR="00E135EB" w:rsidRPr="00DF4C84" w:rsidTr="00532DF0">
        <w:trPr>
          <w:trHeight w:val="315"/>
        </w:trPr>
        <w:tc>
          <w:tcPr>
            <w:tcW w:w="1985" w:type="dxa"/>
            <w:tcBorders>
              <w:top w:val="single" w:sz="4" w:space="0" w:color="BFBFBF" w:themeColor="background1" w:themeShade="BF"/>
              <w:bottom w:val="single" w:sz="4" w:space="0" w:color="BFBFBF" w:themeColor="background1" w:themeShade="BF"/>
            </w:tcBorders>
            <w:shd w:val="clear" w:color="auto" w:fill="auto"/>
            <w:noWrap/>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Impresiones Mensuales Esperadas</w:t>
            </w:r>
          </w:p>
        </w:tc>
        <w:tc>
          <w:tcPr>
            <w:tcW w:w="992" w:type="dxa"/>
            <w:tcBorders>
              <w:top w:val="single" w:sz="4" w:space="0" w:color="BFBFBF" w:themeColor="background1" w:themeShade="BF"/>
              <w:bottom w:val="single" w:sz="4" w:space="0" w:color="BFBFBF" w:themeColor="background1" w:themeShade="BF"/>
            </w:tcBorders>
            <w:shd w:val="clear" w:color="auto" w:fill="auto"/>
            <w:noWrap/>
            <w:vAlign w:val="bottom"/>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 </w:t>
            </w:r>
          </w:p>
        </w:tc>
        <w:tc>
          <w:tcPr>
            <w:tcW w:w="1134" w:type="dxa"/>
            <w:tcBorders>
              <w:top w:val="single" w:sz="4" w:space="0" w:color="BFBFBF" w:themeColor="background1" w:themeShade="BF"/>
              <w:bottom w:val="single" w:sz="4" w:space="0" w:color="BFBFBF" w:themeColor="background1" w:themeShade="BF"/>
            </w:tcBorders>
            <w:shd w:val="clear" w:color="auto" w:fill="auto"/>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20.000</w:t>
            </w:r>
          </w:p>
        </w:tc>
        <w:tc>
          <w:tcPr>
            <w:tcW w:w="1134" w:type="dxa"/>
            <w:tcBorders>
              <w:top w:val="single" w:sz="4" w:space="0" w:color="BFBFBF" w:themeColor="background1" w:themeShade="BF"/>
              <w:bottom w:val="single" w:sz="4" w:space="0" w:color="BFBFBF" w:themeColor="background1" w:themeShade="BF"/>
            </w:tcBorders>
            <w:shd w:val="clear" w:color="auto" w:fill="auto"/>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50.000</w:t>
            </w:r>
          </w:p>
        </w:tc>
        <w:tc>
          <w:tcPr>
            <w:tcW w:w="1134" w:type="dxa"/>
            <w:tcBorders>
              <w:top w:val="single" w:sz="4" w:space="0" w:color="BFBFBF" w:themeColor="background1" w:themeShade="BF"/>
              <w:bottom w:val="single" w:sz="4" w:space="0" w:color="BFBFBF" w:themeColor="background1" w:themeShade="BF"/>
            </w:tcBorders>
            <w:shd w:val="clear" w:color="auto" w:fill="auto"/>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150.000</w:t>
            </w:r>
          </w:p>
        </w:tc>
        <w:tc>
          <w:tcPr>
            <w:tcW w:w="1134" w:type="dxa"/>
            <w:tcBorders>
              <w:top w:val="single" w:sz="4" w:space="0" w:color="BFBFBF" w:themeColor="background1" w:themeShade="BF"/>
              <w:bottom w:val="single" w:sz="4" w:space="0" w:color="BFBFBF" w:themeColor="background1" w:themeShade="BF"/>
            </w:tcBorders>
            <w:shd w:val="clear" w:color="auto" w:fill="auto"/>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300.000</w:t>
            </w:r>
          </w:p>
        </w:tc>
        <w:tc>
          <w:tcPr>
            <w:tcW w:w="1276" w:type="dxa"/>
            <w:tcBorders>
              <w:top w:val="single" w:sz="4" w:space="0" w:color="BFBFBF" w:themeColor="background1" w:themeShade="BF"/>
              <w:bottom w:val="single" w:sz="4" w:space="0" w:color="BFBFBF" w:themeColor="background1" w:themeShade="BF"/>
            </w:tcBorders>
            <w:shd w:val="clear" w:color="auto" w:fill="auto"/>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600.000</w:t>
            </w:r>
          </w:p>
        </w:tc>
        <w:tc>
          <w:tcPr>
            <w:tcW w:w="1134" w:type="dxa"/>
            <w:tcBorders>
              <w:top w:val="single" w:sz="4" w:space="0" w:color="BFBFBF" w:themeColor="background1" w:themeShade="BF"/>
              <w:bottom w:val="single" w:sz="4" w:space="0" w:color="BFBFBF" w:themeColor="background1" w:themeShade="BF"/>
            </w:tcBorders>
            <w:shd w:val="clear" w:color="auto" w:fill="auto"/>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950.000</w:t>
            </w:r>
          </w:p>
        </w:tc>
      </w:tr>
      <w:tr w:rsidR="00E135EB" w:rsidRPr="00DF4C84" w:rsidTr="00532DF0">
        <w:trPr>
          <w:trHeight w:val="315"/>
        </w:trPr>
        <w:tc>
          <w:tcPr>
            <w:tcW w:w="1985" w:type="dxa"/>
            <w:tcBorders>
              <w:top w:val="single" w:sz="4" w:space="0" w:color="BFBFBF" w:themeColor="background1" w:themeShade="BF"/>
              <w:bottom w:val="single" w:sz="4" w:space="0" w:color="000000" w:themeColor="text1"/>
            </w:tcBorders>
            <w:shd w:val="clear" w:color="auto" w:fill="auto"/>
            <w:noWrap/>
            <w:vAlign w:val="center"/>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Usuarios Necesarios</w:t>
            </w:r>
          </w:p>
        </w:tc>
        <w:tc>
          <w:tcPr>
            <w:tcW w:w="992" w:type="dxa"/>
            <w:tcBorders>
              <w:top w:val="single" w:sz="4" w:space="0" w:color="BFBFBF" w:themeColor="background1" w:themeShade="BF"/>
              <w:bottom w:val="single" w:sz="4" w:space="0" w:color="000000" w:themeColor="text1"/>
            </w:tcBorders>
            <w:shd w:val="clear" w:color="auto" w:fill="auto"/>
            <w:noWrap/>
            <w:vAlign w:val="bottom"/>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p>
        </w:tc>
        <w:tc>
          <w:tcPr>
            <w:tcW w:w="1134" w:type="dxa"/>
            <w:tcBorders>
              <w:top w:val="single" w:sz="4" w:space="0" w:color="BFBFBF" w:themeColor="background1" w:themeShade="BF"/>
              <w:bottom w:val="single" w:sz="4" w:space="0" w:color="000000" w:themeColor="text1"/>
            </w:tcBorders>
            <w:shd w:val="clear" w:color="auto" w:fill="auto"/>
            <w:vAlign w:val="bottom"/>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200</w:t>
            </w:r>
          </w:p>
        </w:tc>
        <w:tc>
          <w:tcPr>
            <w:tcW w:w="1134" w:type="dxa"/>
            <w:tcBorders>
              <w:top w:val="single" w:sz="4" w:space="0" w:color="BFBFBF" w:themeColor="background1" w:themeShade="BF"/>
              <w:bottom w:val="single" w:sz="4" w:space="0" w:color="000000" w:themeColor="text1"/>
            </w:tcBorders>
            <w:shd w:val="clear" w:color="auto" w:fill="auto"/>
            <w:vAlign w:val="bottom"/>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500</w:t>
            </w:r>
          </w:p>
        </w:tc>
        <w:tc>
          <w:tcPr>
            <w:tcW w:w="1134" w:type="dxa"/>
            <w:tcBorders>
              <w:top w:val="single" w:sz="4" w:space="0" w:color="BFBFBF" w:themeColor="background1" w:themeShade="BF"/>
              <w:bottom w:val="single" w:sz="4" w:space="0" w:color="000000" w:themeColor="text1"/>
            </w:tcBorders>
            <w:shd w:val="clear" w:color="auto" w:fill="auto"/>
            <w:vAlign w:val="bottom"/>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1500</w:t>
            </w:r>
          </w:p>
        </w:tc>
        <w:tc>
          <w:tcPr>
            <w:tcW w:w="1134" w:type="dxa"/>
            <w:tcBorders>
              <w:top w:val="single" w:sz="4" w:space="0" w:color="BFBFBF" w:themeColor="background1" w:themeShade="BF"/>
              <w:bottom w:val="single" w:sz="4" w:space="0" w:color="000000" w:themeColor="text1"/>
            </w:tcBorders>
            <w:shd w:val="clear" w:color="auto" w:fill="auto"/>
            <w:vAlign w:val="bottom"/>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3000</w:t>
            </w:r>
          </w:p>
        </w:tc>
        <w:tc>
          <w:tcPr>
            <w:tcW w:w="1276" w:type="dxa"/>
            <w:tcBorders>
              <w:top w:val="single" w:sz="4" w:space="0" w:color="BFBFBF" w:themeColor="background1" w:themeShade="BF"/>
              <w:bottom w:val="single" w:sz="4" w:space="0" w:color="000000" w:themeColor="text1"/>
            </w:tcBorders>
            <w:shd w:val="clear" w:color="auto" w:fill="auto"/>
            <w:vAlign w:val="bottom"/>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6000</w:t>
            </w:r>
          </w:p>
        </w:tc>
        <w:tc>
          <w:tcPr>
            <w:tcW w:w="1134" w:type="dxa"/>
            <w:tcBorders>
              <w:top w:val="single" w:sz="4" w:space="0" w:color="BFBFBF" w:themeColor="background1" w:themeShade="BF"/>
              <w:bottom w:val="single" w:sz="4" w:space="0" w:color="000000" w:themeColor="text1"/>
            </w:tcBorders>
            <w:shd w:val="clear" w:color="auto" w:fill="auto"/>
            <w:vAlign w:val="bottom"/>
          </w:tcPr>
          <w:p w:rsidR="00E135EB" w:rsidRPr="0090196D" w:rsidRDefault="00E135EB" w:rsidP="00C22A10">
            <w:pPr>
              <w:spacing w:before="0" w:after="0" w:line="240" w:lineRule="auto"/>
              <w:jc w:val="both"/>
              <w:rPr>
                <w:rFonts w:ascii="Calibri" w:eastAsia="Times New Roman" w:hAnsi="Calibri" w:cs="Times New Roman"/>
                <w:color w:val="000000"/>
                <w:sz w:val="21"/>
                <w:szCs w:val="21"/>
                <w:lang w:val="es-ES" w:eastAsia="es-ES"/>
              </w:rPr>
            </w:pPr>
            <w:r w:rsidRPr="0090196D">
              <w:rPr>
                <w:rFonts w:ascii="Calibri" w:eastAsia="Times New Roman" w:hAnsi="Calibri" w:cs="Times New Roman"/>
                <w:color w:val="000000"/>
                <w:sz w:val="21"/>
                <w:szCs w:val="21"/>
                <w:lang w:val="es-ES" w:eastAsia="es-ES"/>
              </w:rPr>
              <w:t>9500</w:t>
            </w:r>
          </w:p>
        </w:tc>
      </w:tr>
      <w:tr w:rsidR="00E135EB" w:rsidRPr="00DF4C84" w:rsidTr="00532DF0">
        <w:trPr>
          <w:trHeight w:val="315"/>
        </w:trPr>
        <w:tc>
          <w:tcPr>
            <w:tcW w:w="1985" w:type="dxa"/>
            <w:tcBorders>
              <w:top w:val="single" w:sz="4" w:space="0" w:color="000000" w:themeColor="text1"/>
              <w:left w:val="single" w:sz="8" w:space="0" w:color="auto"/>
              <w:bottom w:val="single" w:sz="4" w:space="0" w:color="auto"/>
              <w:right w:val="single" w:sz="8" w:space="0" w:color="auto"/>
            </w:tcBorders>
            <w:shd w:val="clear" w:color="auto" w:fill="FFFFFF" w:themeFill="background1"/>
            <w:noWrap/>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Recurso</w:t>
            </w:r>
          </w:p>
        </w:tc>
        <w:tc>
          <w:tcPr>
            <w:tcW w:w="992" w:type="dxa"/>
            <w:tcBorders>
              <w:top w:val="single" w:sz="4" w:space="0" w:color="000000" w:themeColor="text1"/>
              <w:left w:val="nil"/>
              <w:bottom w:val="single" w:sz="4" w:space="0" w:color="auto"/>
              <w:right w:val="single" w:sz="4" w:space="0" w:color="auto"/>
            </w:tcBorders>
            <w:shd w:val="clear" w:color="auto" w:fill="FFFFFF" w:themeFill="background1"/>
            <w:noWrap/>
            <w:vAlign w:val="bottom"/>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eCPM</w:t>
            </w:r>
          </w:p>
        </w:tc>
        <w:tc>
          <w:tcPr>
            <w:tcW w:w="1134" w:type="dxa"/>
            <w:tcBorders>
              <w:top w:val="single" w:sz="4" w:space="0" w:color="000000" w:themeColor="text1"/>
              <w:left w:val="single" w:sz="4" w:space="0" w:color="auto"/>
              <w:bottom w:val="single" w:sz="4" w:space="0" w:color="auto"/>
              <w:right w:val="single" w:sz="8" w:space="0" w:color="auto"/>
            </w:tcBorders>
            <w:shd w:val="clear" w:color="auto" w:fill="FFFFFF" w:themeFill="background1"/>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Mes 2</w:t>
            </w:r>
          </w:p>
        </w:tc>
        <w:tc>
          <w:tcPr>
            <w:tcW w:w="1134" w:type="dxa"/>
            <w:tcBorders>
              <w:top w:val="single" w:sz="4" w:space="0" w:color="000000" w:themeColor="text1"/>
              <w:left w:val="nil"/>
              <w:bottom w:val="single" w:sz="4" w:space="0" w:color="auto"/>
              <w:right w:val="single" w:sz="8" w:space="0" w:color="auto"/>
            </w:tcBorders>
            <w:shd w:val="clear" w:color="auto" w:fill="FFFFFF" w:themeFill="background1"/>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Mes 4</w:t>
            </w:r>
          </w:p>
        </w:tc>
        <w:tc>
          <w:tcPr>
            <w:tcW w:w="1134" w:type="dxa"/>
            <w:tcBorders>
              <w:top w:val="single" w:sz="4" w:space="0" w:color="000000" w:themeColor="text1"/>
              <w:left w:val="nil"/>
              <w:bottom w:val="single" w:sz="4" w:space="0" w:color="auto"/>
              <w:right w:val="single" w:sz="8" w:space="0" w:color="auto"/>
            </w:tcBorders>
            <w:shd w:val="clear" w:color="auto" w:fill="FFFFFF" w:themeFill="background1"/>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Mes 6</w:t>
            </w:r>
          </w:p>
        </w:tc>
        <w:tc>
          <w:tcPr>
            <w:tcW w:w="1134" w:type="dxa"/>
            <w:tcBorders>
              <w:top w:val="single" w:sz="4" w:space="0" w:color="000000" w:themeColor="text1"/>
              <w:left w:val="nil"/>
              <w:bottom w:val="single" w:sz="4" w:space="0" w:color="auto"/>
              <w:right w:val="single" w:sz="8" w:space="0" w:color="auto"/>
            </w:tcBorders>
            <w:shd w:val="clear" w:color="auto" w:fill="FFFFFF" w:themeFill="background1"/>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Mes 8</w:t>
            </w:r>
          </w:p>
        </w:tc>
        <w:tc>
          <w:tcPr>
            <w:tcW w:w="1276" w:type="dxa"/>
            <w:tcBorders>
              <w:top w:val="single" w:sz="4" w:space="0" w:color="000000" w:themeColor="text1"/>
              <w:left w:val="nil"/>
              <w:bottom w:val="single" w:sz="4" w:space="0" w:color="auto"/>
              <w:right w:val="single" w:sz="8" w:space="0" w:color="auto"/>
            </w:tcBorders>
            <w:shd w:val="clear" w:color="auto" w:fill="FFFFFF" w:themeFill="background1"/>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Mes 10</w:t>
            </w:r>
          </w:p>
        </w:tc>
        <w:tc>
          <w:tcPr>
            <w:tcW w:w="1134" w:type="dxa"/>
            <w:tcBorders>
              <w:top w:val="single" w:sz="4" w:space="0" w:color="000000" w:themeColor="text1"/>
              <w:left w:val="nil"/>
              <w:bottom w:val="single" w:sz="4" w:space="0" w:color="auto"/>
              <w:right w:val="single" w:sz="8" w:space="0" w:color="auto"/>
            </w:tcBorders>
            <w:shd w:val="clear" w:color="auto" w:fill="FFFFFF" w:themeFill="background1"/>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Mes 12</w:t>
            </w:r>
          </w:p>
        </w:tc>
      </w:tr>
      <w:tr w:rsidR="00E135EB" w:rsidRPr="00DF4C84" w:rsidTr="00532DF0">
        <w:trPr>
          <w:trHeight w:val="300"/>
        </w:trPr>
        <w:tc>
          <w:tcPr>
            <w:tcW w:w="1985" w:type="dxa"/>
            <w:tcBorders>
              <w:top w:val="single" w:sz="4" w:space="0" w:color="auto"/>
              <w:left w:val="single" w:sz="8" w:space="0" w:color="auto"/>
              <w:bottom w:val="single" w:sz="4" w:space="0" w:color="auto"/>
              <w:right w:val="single" w:sz="4" w:space="0" w:color="auto"/>
            </w:tcBorders>
            <w:shd w:val="clear" w:color="auto" w:fill="FFFFFF" w:themeFill="background1"/>
            <w:noWrap/>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Google Adsense</w:t>
            </w:r>
          </w:p>
        </w:tc>
        <w:tc>
          <w:tcPr>
            <w:tcW w:w="99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0,80 USD</w:t>
            </w:r>
          </w:p>
        </w:tc>
        <w:tc>
          <w:tcPr>
            <w:tcW w:w="1134" w:type="dxa"/>
            <w:tcBorders>
              <w:top w:val="single" w:sz="4" w:space="0" w:color="auto"/>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$ 384,00</w:t>
            </w:r>
          </w:p>
        </w:tc>
        <w:tc>
          <w:tcPr>
            <w:tcW w:w="1134" w:type="dxa"/>
            <w:tcBorders>
              <w:top w:val="single" w:sz="4" w:space="0" w:color="auto"/>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$ 960,00</w:t>
            </w:r>
          </w:p>
        </w:tc>
        <w:tc>
          <w:tcPr>
            <w:tcW w:w="1134" w:type="dxa"/>
            <w:tcBorders>
              <w:top w:val="single" w:sz="4" w:space="0" w:color="auto"/>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$ 2.880,00</w:t>
            </w:r>
          </w:p>
        </w:tc>
        <w:tc>
          <w:tcPr>
            <w:tcW w:w="1134" w:type="dxa"/>
            <w:tcBorders>
              <w:top w:val="single" w:sz="4" w:space="0" w:color="auto"/>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$ 5.760,00</w:t>
            </w:r>
          </w:p>
        </w:tc>
        <w:tc>
          <w:tcPr>
            <w:tcW w:w="1276" w:type="dxa"/>
            <w:tcBorders>
              <w:top w:val="single" w:sz="4" w:space="0" w:color="auto"/>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$ 11.520,00</w:t>
            </w:r>
          </w:p>
        </w:tc>
        <w:tc>
          <w:tcPr>
            <w:tcW w:w="1134" w:type="dxa"/>
            <w:tcBorders>
              <w:top w:val="single" w:sz="4" w:space="0" w:color="auto"/>
              <w:left w:val="nil"/>
              <w:bottom w:val="single" w:sz="4" w:space="0" w:color="auto"/>
              <w:right w:val="single" w:sz="8"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$ 18.240,00</w:t>
            </w:r>
          </w:p>
        </w:tc>
      </w:tr>
      <w:tr w:rsidR="00E135EB" w:rsidRPr="00DF4C84" w:rsidTr="00532DF0">
        <w:trPr>
          <w:trHeight w:val="300"/>
        </w:trPr>
        <w:tc>
          <w:tcPr>
            <w:tcW w:w="1985"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Torneos Destacados</w:t>
            </w:r>
          </w:p>
        </w:tc>
        <w:tc>
          <w:tcPr>
            <w:tcW w:w="992" w:type="dxa"/>
            <w:tcBorders>
              <w:top w:val="nil"/>
              <w:left w:val="nil"/>
              <w:bottom w:val="single" w:sz="4" w:space="0" w:color="auto"/>
              <w:right w:val="single" w:sz="4" w:space="0" w:color="auto"/>
            </w:tcBorders>
            <w:shd w:val="clear" w:color="auto" w:fill="FFFFFF" w:themeFill="background1"/>
            <w:noWrap/>
            <w:vAlign w:val="bottom"/>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1,20 USD</w:t>
            </w:r>
          </w:p>
        </w:tc>
        <w:tc>
          <w:tcPr>
            <w:tcW w:w="1134" w:type="dxa"/>
            <w:tcBorders>
              <w:top w:val="nil"/>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$ 576,00</w:t>
            </w:r>
          </w:p>
        </w:tc>
        <w:tc>
          <w:tcPr>
            <w:tcW w:w="1134" w:type="dxa"/>
            <w:tcBorders>
              <w:top w:val="nil"/>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$ 1.440,00</w:t>
            </w:r>
          </w:p>
        </w:tc>
        <w:tc>
          <w:tcPr>
            <w:tcW w:w="1134" w:type="dxa"/>
            <w:tcBorders>
              <w:top w:val="nil"/>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$ 4.320,00</w:t>
            </w:r>
          </w:p>
        </w:tc>
        <w:tc>
          <w:tcPr>
            <w:tcW w:w="1134" w:type="dxa"/>
            <w:tcBorders>
              <w:top w:val="nil"/>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$ 8.640,00</w:t>
            </w:r>
          </w:p>
        </w:tc>
        <w:tc>
          <w:tcPr>
            <w:tcW w:w="1276" w:type="dxa"/>
            <w:tcBorders>
              <w:top w:val="nil"/>
              <w:left w:val="nil"/>
              <w:bottom w:val="single" w:sz="4" w:space="0" w:color="auto"/>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$ 17.280,00</w:t>
            </w:r>
          </w:p>
        </w:tc>
        <w:tc>
          <w:tcPr>
            <w:tcW w:w="1134" w:type="dxa"/>
            <w:tcBorders>
              <w:top w:val="nil"/>
              <w:left w:val="nil"/>
              <w:bottom w:val="single" w:sz="4" w:space="0" w:color="auto"/>
              <w:right w:val="single" w:sz="8"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$ 27.360,00</w:t>
            </w:r>
          </w:p>
        </w:tc>
      </w:tr>
      <w:tr w:rsidR="00E135EB" w:rsidRPr="00DF4C84" w:rsidTr="00532DF0">
        <w:trPr>
          <w:trHeight w:val="315"/>
        </w:trPr>
        <w:tc>
          <w:tcPr>
            <w:tcW w:w="1985" w:type="dxa"/>
            <w:tcBorders>
              <w:top w:val="nil"/>
              <w:left w:val="single" w:sz="8" w:space="0" w:color="auto"/>
              <w:bottom w:val="nil"/>
              <w:right w:val="single" w:sz="4" w:space="0" w:color="auto"/>
            </w:tcBorders>
            <w:shd w:val="clear" w:color="auto" w:fill="FFFFFF" w:themeFill="background1"/>
            <w:noWrap/>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Banners</w:t>
            </w:r>
          </w:p>
        </w:tc>
        <w:tc>
          <w:tcPr>
            <w:tcW w:w="992" w:type="dxa"/>
            <w:tcBorders>
              <w:top w:val="nil"/>
              <w:left w:val="nil"/>
              <w:bottom w:val="nil"/>
              <w:right w:val="single" w:sz="4" w:space="0" w:color="auto"/>
            </w:tcBorders>
            <w:shd w:val="clear" w:color="auto" w:fill="FFFFFF" w:themeFill="background1"/>
            <w:noWrap/>
            <w:vAlign w:val="bottom"/>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0,80 USD</w:t>
            </w:r>
          </w:p>
        </w:tc>
        <w:tc>
          <w:tcPr>
            <w:tcW w:w="1134" w:type="dxa"/>
            <w:tcBorders>
              <w:top w:val="nil"/>
              <w:left w:val="nil"/>
              <w:bottom w:val="nil"/>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$ 384,00</w:t>
            </w:r>
          </w:p>
        </w:tc>
        <w:tc>
          <w:tcPr>
            <w:tcW w:w="1134" w:type="dxa"/>
            <w:tcBorders>
              <w:top w:val="nil"/>
              <w:left w:val="nil"/>
              <w:bottom w:val="nil"/>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$ 960,00</w:t>
            </w:r>
          </w:p>
        </w:tc>
        <w:tc>
          <w:tcPr>
            <w:tcW w:w="1134" w:type="dxa"/>
            <w:tcBorders>
              <w:top w:val="nil"/>
              <w:left w:val="nil"/>
              <w:bottom w:val="nil"/>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$ 2.880,00</w:t>
            </w:r>
          </w:p>
        </w:tc>
        <w:tc>
          <w:tcPr>
            <w:tcW w:w="1134" w:type="dxa"/>
            <w:tcBorders>
              <w:top w:val="nil"/>
              <w:left w:val="nil"/>
              <w:bottom w:val="nil"/>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$ 5.760,00</w:t>
            </w:r>
          </w:p>
        </w:tc>
        <w:tc>
          <w:tcPr>
            <w:tcW w:w="1276" w:type="dxa"/>
            <w:tcBorders>
              <w:top w:val="nil"/>
              <w:left w:val="nil"/>
              <w:bottom w:val="nil"/>
              <w:right w:val="single" w:sz="4"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$ 11.520,00</w:t>
            </w:r>
          </w:p>
        </w:tc>
        <w:tc>
          <w:tcPr>
            <w:tcW w:w="1134" w:type="dxa"/>
            <w:tcBorders>
              <w:top w:val="nil"/>
              <w:left w:val="nil"/>
              <w:bottom w:val="nil"/>
              <w:right w:val="single" w:sz="8" w:space="0" w:color="auto"/>
            </w:tcBorders>
            <w:shd w:val="clear" w:color="auto" w:fill="FFFFFF" w:themeFill="background1"/>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$ 18.240,00</w:t>
            </w:r>
          </w:p>
        </w:tc>
      </w:tr>
      <w:tr w:rsidR="00E135EB" w:rsidRPr="00DF4C84" w:rsidTr="00532DF0">
        <w:trPr>
          <w:trHeight w:val="315"/>
        </w:trPr>
        <w:tc>
          <w:tcPr>
            <w:tcW w:w="1985" w:type="dxa"/>
            <w:tcBorders>
              <w:top w:val="single" w:sz="8" w:space="0" w:color="auto"/>
              <w:left w:val="single" w:sz="8" w:space="0" w:color="auto"/>
              <w:bottom w:val="single" w:sz="8" w:space="0" w:color="auto"/>
              <w:right w:val="single" w:sz="4" w:space="0" w:color="auto"/>
            </w:tcBorders>
            <w:shd w:val="clear" w:color="auto" w:fill="FFFFFF" w:themeFill="background1"/>
            <w:noWrap/>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Totales</w:t>
            </w:r>
          </w:p>
        </w:tc>
        <w:tc>
          <w:tcPr>
            <w:tcW w:w="992" w:type="dxa"/>
            <w:tcBorders>
              <w:top w:val="single" w:sz="8" w:space="0" w:color="auto"/>
              <w:left w:val="nil"/>
              <w:bottom w:val="single" w:sz="8" w:space="0" w:color="auto"/>
              <w:right w:val="single" w:sz="4" w:space="0" w:color="auto"/>
            </w:tcBorders>
            <w:shd w:val="clear" w:color="auto" w:fill="FFFFFF" w:themeFill="background1"/>
            <w:noWrap/>
            <w:vAlign w:val="bottom"/>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w:t>
            </w:r>
          </w:p>
        </w:tc>
        <w:tc>
          <w:tcPr>
            <w:tcW w:w="1134" w:type="dxa"/>
            <w:tcBorders>
              <w:top w:val="single" w:sz="8" w:space="0" w:color="auto"/>
              <w:left w:val="nil"/>
              <w:bottom w:val="single" w:sz="8" w:space="0" w:color="auto"/>
              <w:right w:val="single" w:sz="4" w:space="0" w:color="auto"/>
            </w:tcBorders>
            <w:shd w:val="clear" w:color="auto" w:fill="FFFFFF" w:themeFill="background1"/>
            <w:noWrap/>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$ 1.344,00</w:t>
            </w:r>
          </w:p>
        </w:tc>
        <w:tc>
          <w:tcPr>
            <w:tcW w:w="1134" w:type="dxa"/>
            <w:tcBorders>
              <w:top w:val="single" w:sz="8" w:space="0" w:color="auto"/>
              <w:left w:val="nil"/>
              <w:bottom w:val="single" w:sz="8" w:space="0" w:color="auto"/>
              <w:right w:val="single" w:sz="4" w:space="0" w:color="auto"/>
            </w:tcBorders>
            <w:shd w:val="clear" w:color="auto" w:fill="FFFFFF" w:themeFill="background1"/>
            <w:noWrap/>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$ 3.360,00</w:t>
            </w:r>
          </w:p>
        </w:tc>
        <w:tc>
          <w:tcPr>
            <w:tcW w:w="1134" w:type="dxa"/>
            <w:tcBorders>
              <w:top w:val="single" w:sz="8" w:space="0" w:color="auto"/>
              <w:left w:val="nil"/>
              <w:bottom w:val="single" w:sz="8" w:space="0" w:color="auto"/>
              <w:right w:val="single" w:sz="4" w:space="0" w:color="auto"/>
            </w:tcBorders>
            <w:shd w:val="clear" w:color="auto" w:fill="FFFFFF" w:themeFill="background1"/>
            <w:noWrap/>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$ 10.080,00</w:t>
            </w:r>
          </w:p>
        </w:tc>
        <w:tc>
          <w:tcPr>
            <w:tcW w:w="1134" w:type="dxa"/>
            <w:tcBorders>
              <w:top w:val="single" w:sz="8" w:space="0" w:color="auto"/>
              <w:left w:val="nil"/>
              <w:bottom w:val="single" w:sz="8" w:space="0" w:color="auto"/>
              <w:right w:val="single" w:sz="4" w:space="0" w:color="auto"/>
            </w:tcBorders>
            <w:shd w:val="clear" w:color="auto" w:fill="FFFFFF" w:themeFill="background1"/>
            <w:noWrap/>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$ 20.160,00</w:t>
            </w:r>
          </w:p>
        </w:tc>
        <w:tc>
          <w:tcPr>
            <w:tcW w:w="1276" w:type="dxa"/>
            <w:tcBorders>
              <w:top w:val="single" w:sz="8" w:space="0" w:color="auto"/>
              <w:left w:val="nil"/>
              <w:bottom w:val="single" w:sz="8" w:space="0" w:color="auto"/>
              <w:right w:val="single" w:sz="4" w:space="0" w:color="auto"/>
            </w:tcBorders>
            <w:shd w:val="clear" w:color="auto" w:fill="FFFFFF" w:themeFill="background1"/>
            <w:noWrap/>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$ 40.320,00</w:t>
            </w:r>
          </w:p>
        </w:tc>
        <w:tc>
          <w:tcPr>
            <w:tcW w:w="1134" w:type="dxa"/>
            <w:tcBorders>
              <w:top w:val="single" w:sz="8" w:space="0" w:color="auto"/>
              <w:left w:val="nil"/>
              <w:bottom w:val="single" w:sz="8" w:space="0" w:color="auto"/>
              <w:right w:val="single" w:sz="8" w:space="0" w:color="auto"/>
            </w:tcBorders>
            <w:shd w:val="clear" w:color="auto" w:fill="FFFFFF" w:themeFill="background1"/>
            <w:noWrap/>
            <w:vAlign w:val="center"/>
            <w:hideMark/>
          </w:tcPr>
          <w:p w:rsidR="00E135EB" w:rsidRPr="00532DF0" w:rsidRDefault="00E135EB" w:rsidP="00C22A10">
            <w:pPr>
              <w:spacing w:before="0" w:after="0" w:line="240" w:lineRule="auto"/>
              <w:jc w:val="both"/>
              <w:rPr>
                <w:rFonts w:ascii="Calibri" w:eastAsia="Times New Roman" w:hAnsi="Calibri" w:cs="Times New Roman"/>
                <w:color w:val="000000"/>
                <w:sz w:val="20"/>
                <w:szCs w:val="20"/>
                <w:lang w:val="es-ES" w:eastAsia="es-ES"/>
              </w:rPr>
            </w:pPr>
            <w:r w:rsidRPr="00532DF0">
              <w:rPr>
                <w:rFonts w:ascii="Calibri" w:eastAsia="Times New Roman" w:hAnsi="Calibri" w:cs="Times New Roman"/>
                <w:color w:val="000000"/>
                <w:sz w:val="20"/>
                <w:szCs w:val="20"/>
                <w:lang w:val="es-ES" w:eastAsia="es-ES"/>
              </w:rPr>
              <w:t>$ 63.840,00</w:t>
            </w:r>
          </w:p>
        </w:tc>
      </w:tr>
      <w:tr w:rsidR="00E135EB" w:rsidRPr="00DF4C84" w:rsidTr="00532DF0">
        <w:trPr>
          <w:trHeight w:val="300"/>
        </w:trPr>
        <w:tc>
          <w:tcPr>
            <w:tcW w:w="1985" w:type="dxa"/>
            <w:tcBorders>
              <w:top w:val="single" w:sz="8" w:space="0" w:color="auto"/>
              <w:left w:val="nil"/>
              <w:bottom w:val="single" w:sz="4" w:space="0" w:color="BFBFBF" w:themeColor="background1" w:themeShade="BF"/>
              <w:right w:val="nil"/>
            </w:tcBorders>
            <w:shd w:val="clear" w:color="000000" w:fill="F2F2F2"/>
            <w:noWrap/>
            <w:vAlign w:val="center"/>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1 USD</w:t>
            </w:r>
          </w:p>
        </w:tc>
        <w:tc>
          <w:tcPr>
            <w:tcW w:w="992" w:type="dxa"/>
            <w:tcBorders>
              <w:top w:val="single" w:sz="8" w:space="0" w:color="auto"/>
              <w:left w:val="nil"/>
              <w:bottom w:val="single" w:sz="4" w:space="0" w:color="BFBFBF" w:themeColor="background1" w:themeShade="BF"/>
              <w:right w:val="nil"/>
            </w:tcBorders>
            <w:shd w:val="clear" w:color="auto" w:fill="auto"/>
            <w:noWrap/>
            <w:vAlign w:val="bottom"/>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r w:rsidRPr="00DF4C84">
              <w:rPr>
                <w:rFonts w:ascii="Calibri" w:eastAsia="Times New Roman" w:hAnsi="Calibri" w:cs="Times New Roman"/>
                <w:color w:val="000000"/>
                <w:lang w:val="es-ES" w:eastAsia="es-ES"/>
              </w:rPr>
              <w:t>$ 12,00</w:t>
            </w:r>
          </w:p>
        </w:tc>
        <w:tc>
          <w:tcPr>
            <w:tcW w:w="1134" w:type="dxa"/>
            <w:tcBorders>
              <w:top w:val="nil"/>
              <w:left w:val="nil"/>
              <w:right w:val="nil"/>
            </w:tcBorders>
            <w:shd w:val="clear" w:color="auto" w:fill="auto"/>
            <w:noWrap/>
            <w:vAlign w:val="bottom"/>
            <w:hideMark/>
          </w:tcPr>
          <w:p w:rsidR="00E135EB" w:rsidRPr="00DF4C84" w:rsidRDefault="00E135EB" w:rsidP="00C22A10">
            <w:pPr>
              <w:spacing w:before="0" w:after="0" w:line="240" w:lineRule="auto"/>
              <w:jc w:val="both"/>
              <w:rPr>
                <w:rFonts w:ascii="Calibri" w:eastAsia="Times New Roman" w:hAnsi="Calibri" w:cs="Times New Roman"/>
                <w:color w:val="000000"/>
                <w:lang w:val="es-ES" w:eastAsia="es-ES"/>
              </w:rPr>
            </w:pPr>
          </w:p>
        </w:tc>
        <w:tc>
          <w:tcPr>
            <w:tcW w:w="1134" w:type="dxa"/>
            <w:tcBorders>
              <w:top w:val="nil"/>
              <w:left w:val="nil"/>
              <w:right w:val="nil"/>
            </w:tcBorders>
            <w:shd w:val="clear" w:color="auto" w:fill="auto"/>
            <w:noWrap/>
            <w:vAlign w:val="bottom"/>
            <w:hideMark/>
          </w:tcPr>
          <w:p w:rsidR="00E135EB" w:rsidRPr="00DF4C84" w:rsidRDefault="00E135EB" w:rsidP="00C22A10">
            <w:pPr>
              <w:spacing w:before="0" w:after="0" w:line="240" w:lineRule="auto"/>
              <w:jc w:val="both"/>
              <w:rPr>
                <w:rFonts w:ascii="Times New Roman" w:eastAsia="Times New Roman" w:hAnsi="Times New Roman" w:cs="Times New Roman"/>
                <w:sz w:val="20"/>
                <w:szCs w:val="20"/>
                <w:lang w:val="es-ES" w:eastAsia="es-ES"/>
              </w:rPr>
            </w:pPr>
          </w:p>
        </w:tc>
        <w:tc>
          <w:tcPr>
            <w:tcW w:w="1134" w:type="dxa"/>
            <w:tcBorders>
              <w:top w:val="nil"/>
              <w:left w:val="nil"/>
              <w:right w:val="nil"/>
            </w:tcBorders>
            <w:shd w:val="clear" w:color="auto" w:fill="auto"/>
            <w:noWrap/>
            <w:vAlign w:val="bottom"/>
            <w:hideMark/>
          </w:tcPr>
          <w:p w:rsidR="00E135EB" w:rsidRPr="00DF4C84" w:rsidRDefault="00E135EB" w:rsidP="00C22A10">
            <w:pPr>
              <w:spacing w:before="0" w:after="0" w:line="240" w:lineRule="auto"/>
              <w:jc w:val="both"/>
              <w:rPr>
                <w:rFonts w:ascii="Times New Roman" w:eastAsia="Times New Roman" w:hAnsi="Times New Roman" w:cs="Times New Roman"/>
                <w:sz w:val="20"/>
                <w:szCs w:val="20"/>
                <w:lang w:val="es-ES" w:eastAsia="es-ES"/>
              </w:rPr>
            </w:pPr>
          </w:p>
        </w:tc>
        <w:tc>
          <w:tcPr>
            <w:tcW w:w="1134" w:type="dxa"/>
            <w:tcBorders>
              <w:top w:val="nil"/>
              <w:left w:val="nil"/>
              <w:right w:val="nil"/>
            </w:tcBorders>
            <w:shd w:val="clear" w:color="auto" w:fill="auto"/>
            <w:noWrap/>
            <w:vAlign w:val="bottom"/>
            <w:hideMark/>
          </w:tcPr>
          <w:p w:rsidR="00E135EB" w:rsidRPr="00DF4C84" w:rsidRDefault="00E135EB" w:rsidP="00C22A10">
            <w:pPr>
              <w:spacing w:before="0" w:after="0" w:line="240" w:lineRule="auto"/>
              <w:jc w:val="both"/>
              <w:rPr>
                <w:rFonts w:ascii="Times New Roman" w:eastAsia="Times New Roman" w:hAnsi="Times New Roman" w:cs="Times New Roman"/>
                <w:sz w:val="20"/>
                <w:szCs w:val="20"/>
                <w:lang w:val="es-ES" w:eastAsia="es-ES"/>
              </w:rPr>
            </w:pPr>
          </w:p>
        </w:tc>
        <w:tc>
          <w:tcPr>
            <w:tcW w:w="1276" w:type="dxa"/>
            <w:tcBorders>
              <w:top w:val="nil"/>
              <w:left w:val="nil"/>
              <w:right w:val="nil"/>
            </w:tcBorders>
            <w:shd w:val="clear" w:color="auto" w:fill="auto"/>
            <w:noWrap/>
            <w:vAlign w:val="bottom"/>
            <w:hideMark/>
          </w:tcPr>
          <w:p w:rsidR="00E135EB" w:rsidRPr="00DF4C84" w:rsidRDefault="00E135EB" w:rsidP="00C22A10">
            <w:pPr>
              <w:spacing w:before="0" w:after="0" w:line="240" w:lineRule="auto"/>
              <w:jc w:val="both"/>
              <w:rPr>
                <w:rFonts w:ascii="Times New Roman" w:eastAsia="Times New Roman" w:hAnsi="Times New Roman" w:cs="Times New Roman"/>
                <w:sz w:val="20"/>
                <w:szCs w:val="20"/>
                <w:lang w:val="es-ES" w:eastAsia="es-ES"/>
              </w:rPr>
            </w:pPr>
          </w:p>
        </w:tc>
        <w:tc>
          <w:tcPr>
            <w:tcW w:w="1134" w:type="dxa"/>
            <w:tcBorders>
              <w:top w:val="nil"/>
              <w:left w:val="nil"/>
              <w:right w:val="nil"/>
            </w:tcBorders>
            <w:shd w:val="clear" w:color="auto" w:fill="auto"/>
            <w:noWrap/>
            <w:vAlign w:val="bottom"/>
            <w:hideMark/>
          </w:tcPr>
          <w:p w:rsidR="00E135EB" w:rsidRPr="00DF4C84" w:rsidRDefault="00E135EB" w:rsidP="00C22A10">
            <w:pPr>
              <w:spacing w:before="0" w:after="0" w:line="240" w:lineRule="auto"/>
              <w:jc w:val="both"/>
              <w:rPr>
                <w:rFonts w:ascii="Times New Roman" w:eastAsia="Times New Roman" w:hAnsi="Times New Roman" w:cs="Times New Roman"/>
                <w:sz w:val="20"/>
                <w:szCs w:val="20"/>
                <w:lang w:val="es-ES" w:eastAsia="es-ES"/>
              </w:rPr>
            </w:pPr>
          </w:p>
        </w:tc>
      </w:tr>
    </w:tbl>
    <w:p w:rsidR="00E135EB" w:rsidRDefault="00E135EB" w:rsidP="00C22A10">
      <w:pPr>
        <w:jc w:val="both"/>
        <w:rPr>
          <w:lang w:val="es-ES"/>
        </w:rPr>
      </w:pPr>
    </w:p>
    <w:p w:rsidR="00E135EB" w:rsidRDefault="00E135EB" w:rsidP="002B66C0">
      <w:pPr>
        <w:pStyle w:val="Ttulo3"/>
        <w:pBdr>
          <w:top w:val="single" w:sz="6" w:space="4" w:color="63A537" w:themeColor="text2"/>
        </w:pBdr>
        <w:jc w:val="both"/>
        <w:rPr>
          <w:lang w:val="es-ES"/>
        </w:rPr>
      </w:pPr>
      <w:bookmarkStart w:id="185" w:name="_Toc401999486"/>
      <w:bookmarkStart w:id="186" w:name="_Toc421794527"/>
      <w:r>
        <w:rPr>
          <w:lang w:val="es-ES"/>
        </w:rPr>
        <w:t>Costos Frente a Ingresos</w:t>
      </w:r>
      <w:bookmarkEnd w:id="185"/>
      <w:bookmarkEnd w:id="186"/>
    </w:p>
    <w:p w:rsidR="00C22A10" w:rsidRPr="00C22A10" w:rsidRDefault="00C22A10" w:rsidP="00C22A10">
      <w:pPr>
        <w:jc w:val="both"/>
        <w:rPr>
          <w:lang w:val="es-ES"/>
        </w:rPr>
      </w:pPr>
    </w:p>
    <w:tbl>
      <w:tblPr>
        <w:tblStyle w:val="Cuadrculadetablaclara"/>
        <w:tblW w:w="0" w:type="auto"/>
        <w:tblLook w:val="04A0" w:firstRow="1" w:lastRow="0" w:firstColumn="1" w:lastColumn="0" w:noHBand="0" w:noVBand="1"/>
      </w:tblPr>
      <w:tblGrid>
        <w:gridCol w:w="2091"/>
        <w:gridCol w:w="1658"/>
        <w:gridCol w:w="3334"/>
        <w:gridCol w:w="2267"/>
      </w:tblGrid>
      <w:tr w:rsidR="00E135EB" w:rsidTr="002B66C0">
        <w:tc>
          <w:tcPr>
            <w:tcW w:w="2091" w:type="dxa"/>
            <w:hideMark/>
          </w:tcPr>
          <w:p w:rsidR="00E135EB" w:rsidRDefault="00E135EB" w:rsidP="00C22A10">
            <w:pPr>
              <w:jc w:val="both"/>
              <w:rPr>
                <w:lang w:val="es-ES"/>
              </w:rPr>
            </w:pPr>
            <w:r>
              <w:rPr>
                <w:lang w:val="es-ES"/>
              </w:rPr>
              <w:t>Concepto</w:t>
            </w:r>
          </w:p>
        </w:tc>
        <w:tc>
          <w:tcPr>
            <w:tcW w:w="1658" w:type="dxa"/>
            <w:hideMark/>
          </w:tcPr>
          <w:p w:rsidR="00E135EB" w:rsidRDefault="00E135EB" w:rsidP="00C22A10">
            <w:pPr>
              <w:jc w:val="both"/>
              <w:rPr>
                <w:lang w:val="es-ES"/>
              </w:rPr>
            </w:pPr>
            <w:r>
              <w:rPr>
                <w:lang w:val="es-ES"/>
              </w:rPr>
              <w:t>1er Año</w:t>
            </w:r>
          </w:p>
        </w:tc>
        <w:tc>
          <w:tcPr>
            <w:tcW w:w="3334" w:type="dxa"/>
            <w:hideMark/>
          </w:tcPr>
          <w:p w:rsidR="00E135EB" w:rsidRDefault="00E135EB" w:rsidP="00C22A10">
            <w:pPr>
              <w:jc w:val="both"/>
              <w:rPr>
                <w:lang w:val="es-ES"/>
              </w:rPr>
            </w:pPr>
            <w:r>
              <w:rPr>
                <w:lang w:val="es-ES"/>
              </w:rPr>
              <w:t>2do Año</w:t>
            </w:r>
          </w:p>
        </w:tc>
        <w:tc>
          <w:tcPr>
            <w:tcW w:w="2267" w:type="dxa"/>
          </w:tcPr>
          <w:p w:rsidR="00E135EB" w:rsidRDefault="00E135EB" w:rsidP="00C22A10">
            <w:pPr>
              <w:jc w:val="both"/>
              <w:rPr>
                <w:lang w:val="es-ES"/>
              </w:rPr>
            </w:pPr>
            <w:r>
              <w:rPr>
                <w:lang w:val="es-ES"/>
              </w:rPr>
              <w:t>3er Año</w:t>
            </w:r>
          </w:p>
        </w:tc>
      </w:tr>
      <w:tr w:rsidR="00E135EB" w:rsidRPr="006A06EA" w:rsidTr="002B66C0">
        <w:tc>
          <w:tcPr>
            <w:tcW w:w="2091" w:type="dxa"/>
            <w:hideMark/>
          </w:tcPr>
          <w:p w:rsidR="00E135EB" w:rsidRDefault="00E135EB" w:rsidP="00C22A10">
            <w:pPr>
              <w:jc w:val="both"/>
              <w:rPr>
                <w:lang w:val="es-ES"/>
              </w:rPr>
            </w:pPr>
            <w:r>
              <w:rPr>
                <w:lang w:val="es-ES"/>
              </w:rPr>
              <w:t>Costos</w:t>
            </w:r>
          </w:p>
        </w:tc>
        <w:tc>
          <w:tcPr>
            <w:tcW w:w="1658" w:type="dxa"/>
            <w:hideMark/>
          </w:tcPr>
          <w:p w:rsidR="00E135EB" w:rsidRPr="006A06EA" w:rsidRDefault="00E135EB" w:rsidP="00C22A10">
            <w:pPr>
              <w:jc w:val="both"/>
              <w:rPr>
                <w:b/>
                <w:lang w:val="es-ES"/>
              </w:rPr>
            </w:pPr>
            <w:r w:rsidRPr="006A06EA">
              <w:rPr>
                <w:b/>
                <w:lang w:val="es-ES"/>
              </w:rPr>
              <w:t>$154.000</w:t>
            </w:r>
          </w:p>
        </w:tc>
        <w:tc>
          <w:tcPr>
            <w:tcW w:w="3334" w:type="dxa"/>
            <w:hideMark/>
          </w:tcPr>
          <w:p w:rsidR="00E135EB" w:rsidRPr="006A06EA" w:rsidRDefault="00E135EB" w:rsidP="00C22A10">
            <w:pPr>
              <w:jc w:val="both"/>
              <w:rPr>
                <w:b/>
                <w:lang w:val="es-ES"/>
              </w:rPr>
            </w:pPr>
            <w:r>
              <w:rPr>
                <w:b/>
                <w:lang w:val="es-ES"/>
              </w:rPr>
              <w:t>$93.300</w:t>
            </w:r>
          </w:p>
        </w:tc>
        <w:tc>
          <w:tcPr>
            <w:tcW w:w="2267" w:type="dxa"/>
          </w:tcPr>
          <w:p w:rsidR="00E135EB" w:rsidRDefault="00E135EB" w:rsidP="00C22A10">
            <w:pPr>
              <w:jc w:val="both"/>
              <w:rPr>
                <w:b/>
                <w:lang w:val="es-ES"/>
              </w:rPr>
            </w:pPr>
            <w:r>
              <w:rPr>
                <w:b/>
                <w:lang w:val="es-ES"/>
              </w:rPr>
              <w:t>$93.300</w:t>
            </w:r>
          </w:p>
        </w:tc>
      </w:tr>
      <w:tr w:rsidR="00E135EB" w:rsidRPr="006A06EA" w:rsidTr="002B66C0">
        <w:tc>
          <w:tcPr>
            <w:tcW w:w="2091" w:type="dxa"/>
            <w:hideMark/>
          </w:tcPr>
          <w:p w:rsidR="00E135EB" w:rsidRDefault="00E135EB" w:rsidP="00C22A10">
            <w:pPr>
              <w:jc w:val="both"/>
              <w:rPr>
                <w:lang w:val="es-ES"/>
              </w:rPr>
            </w:pPr>
            <w:r>
              <w:rPr>
                <w:lang w:val="es-ES"/>
              </w:rPr>
              <w:t>Ganancia</w:t>
            </w:r>
          </w:p>
        </w:tc>
        <w:tc>
          <w:tcPr>
            <w:tcW w:w="1658" w:type="dxa"/>
            <w:hideMark/>
          </w:tcPr>
          <w:p w:rsidR="00E135EB" w:rsidRPr="006A06EA" w:rsidRDefault="00E135EB" w:rsidP="00C22A10">
            <w:pPr>
              <w:jc w:val="both"/>
              <w:rPr>
                <w:b/>
                <w:lang w:val="es-ES"/>
              </w:rPr>
            </w:pPr>
            <w:r>
              <w:rPr>
                <w:b/>
                <w:lang w:val="es-ES"/>
              </w:rPr>
              <w:t>$0</w:t>
            </w:r>
          </w:p>
        </w:tc>
        <w:tc>
          <w:tcPr>
            <w:tcW w:w="3334" w:type="dxa"/>
            <w:hideMark/>
          </w:tcPr>
          <w:p w:rsidR="00E135EB" w:rsidRPr="006A06EA" w:rsidRDefault="00E135EB" w:rsidP="00C22A10">
            <w:pPr>
              <w:jc w:val="both"/>
              <w:rPr>
                <w:b/>
                <w:lang w:val="es-ES"/>
              </w:rPr>
            </w:pPr>
            <w:r w:rsidRPr="00DF4C84">
              <w:rPr>
                <w:b/>
                <w:lang w:val="es-ES"/>
              </w:rPr>
              <w:t>$ 177.546</w:t>
            </w:r>
            <w:r>
              <w:rPr>
                <w:b/>
                <w:lang w:val="es-ES"/>
              </w:rPr>
              <w:t xml:space="preserve"> (Membrecías) + $ 139.104 (Anuncios) = $ 316.650</w:t>
            </w:r>
          </w:p>
        </w:tc>
        <w:tc>
          <w:tcPr>
            <w:tcW w:w="2267" w:type="dxa"/>
          </w:tcPr>
          <w:p w:rsidR="00E135EB" w:rsidRPr="00DF4C84" w:rsidRDefault="00E135EB" w:rsidP="00C22A10">
            <w:pPr>
              <w:jc w:val="both"/>
              <w:rPr>
                <w:b/>
                <w:lang w:val="es-ES"/>
              </w:rPr>
            </w:pPr>
            <w:r>
              <w:rPr>
                <w:b/>
                <w:lang w:val="es-ES"/>
              </w:rPr>
              <w:t xml:space="preserve">$289.686 + $383.040 </w:t>
            </w:r>
          </w:p>
        </w:tc>
      </w:tr>
      <w:tr w:rsidR="00E135EB" w:rsidRPr="006A06EA" w:rsidTr="002B66C0">
        <w:trPr>
          <w:trHeight w:val="145"/>
        </w:trPr>
        <w:tc>
          <w:tcPr>
            <w:tcW w:w="2091" w:type="dxa"/>
            <w:hideMark/>
          </w:tcPr>
          <w:p w:rsidR="00E135EB" w:rsidRPr="006A06EA" w:rsidRDefault="00E135EB" w:rsidP="00C22A10">
            <w:pPr>
              <w:jc w:val="both"/>
              <w:rPr>
                <w:b/>
                <w:lang w:val="es-ES"/>
              </w:rPr>
            </w:pPr>
            <w:r w:rsidRPr="006A06EA">
              <w:rPr>
                <w:b/>
                <w:lang w:val="es-ES"/>
              </w:rPr>
              <w:t>Totales</w:t>
            </w:r>
          </w:p>
        </w:tc>
        <w:tc>
          <w:tcPr>
            <w:tcW w:w="1658" w:type="dxa"/>
          </w:tcPr>
          <w:p w:rsidR="00E135EB" w:rsidRPr="006A06EA" w:rsidRDefault="00E135EB" w:rsidP="00C22A10">
            <w:pPr>
              <w:jc w:val="both"/>
              <w:rPr>
                <w:b/>
                <w:lang w:val="es-ES"/>
              </w:rPr>
            </w:pPr>
            <w:r w:rsidRPr="00DF4C84">
              <w:rPr>
                <w:b/>
                <w:color w:val="FF0000"/>
                <w:lang w:val="es-ES"/>
              </w:rPr>
              <w:t>$-154.000</w:t>
            </w:r>
          </w:p>
        </w:tc>
        <w:tc>
          <w:tcPr>
            <w:tcW w:w="3334" w:type="dxa"/>
          </w:tcPr>
          <w:p w:rsidR="00E135EB" w:rsidRPr="00DF4C84" w:rsidRDefault="00E135EB" w:rsidP="00C22A10">
            <w:pPr>
              <w:jc w:val="both"/>
              <w:rPr>
                <w:b/>
                <w:color w:val="63A537" w:themeColor="accent2"/>
                <w:lang w:val="es-ES"/>
              </w:rPr>
            </w:pPr>
            <w:r w:rsidRPr="00DF4C84">
              <w:rPr>
                <w:b/>
                <w:color w:val="63A537" w:themeColor="accent2"/>
                <w:lang w:val="es-ES"/>
              </w:rPr>
              <w:t>$</w:t>
            </w:r>
            <w:r>
              <w:rPr>
                <w:b/>
                <w:color w:val="63A537" w:themeColor="accent2"/>
                <w:lang w:val="es-ES"/>
              </w:rPr>
              <w:t>223.350</w:t>
            </w:r>
          </w:p>
        </w:tc>
        <w:tc>
          <w:tcPr>
            <w:tcW w:w="2267" w:type="dxa"/>
          </w:tcPr>
          <w:p w:rsidR="00E135EB" w:rsidRPr="00DF4C84" w:rsidRDefault="00E135EB" w:rsidP="00C22A10">
            <w:pPr>
              <w:jc w:val="both"/>
              <w:rPr>
                <w:b/>
                <w:color w:val="63A537" w:themeColor="accent2"/>
                <w:lang w:val="es-ES"/>
              </w:rPr>
            </w:pPr>
            <w:r w:rsidRPr="00DF4C84">
              <w:rPr>
                <w:b/>
                <w:color w:val="63A537" w:themeColor="accent2"/>
                <w:lang w:val="es-ES"/>
              </w:rPr>
              <w:t>$</w:t>
            </w:r>
            <w:r>
              <w:rPr>
                <w:b/>
                <w:color w:val="63A537" w:themeColor="accent2"/>
                <w:lang w:val="es-ES"/>
              </w:rPr>
              <w:t>579.426</w:t>
            </w:r>
          </w:p>
        </w:tc>
      </w:tr>
      <w:tr w:rsidR="00E135EB" w:rsidRPr="006A06EA" w:rsidTr="002B66C0">
        <w:trPr>
          <w:trHeight w:val="145"/>
        </w:trPr>
        <w:tc>
          <w:tcPr>
            <w:tcW w:w="2091" w:type="dxa"/>
          </w:tcPr>
          <w:p w:rsidR="00E135EB" w:rsidRPr="006A06EA" w:rsidRDefault="00E135EB" w:rsidP="00C22A10">
            <w:pPr>
              <w:jc w:val="both"/>
              <w:rPr>
                <w:b/>
                <w:lang w:val="es-ES"/>
              </w:rPr>
            </w:pPr>
            <w:r>
              <w:rPr>
                <w:b/>
                <w:lang w:val="es-ES"/>
              </w:rPr>
              <w:t>Total Acumulado</w:t>
            </w:r>
          </w:p>
        </w:tc>
        <w:tc>
          <w:tcPr>
            <w:tcW w:w="1658" w:type="dxa"/>
          </w:tcPr>
          <w:p w:rsidR="00E135EB" w:rsidRPr="00DF4C84" w:rsidRDefault="00E135EB" w:rsidP="00C22A10">
            <w:pPr>
              <w:jc w:val="both"/>
              <w:rPr>
                <w:b/>
                <w:color w:val="FF0000"/>
                <w:lang w:val="es-ES"/>
              </w:rPr>
            </w:pPr>
            <w:r w:rsidRPr="00DF4C84">
              <w:rPr>
                <w:b/>
                <w:color w:val="FF0000"/>
                <w:lang w:val="es-ES"/>
              </w:rPr>
              <w:t>$-154.000</w:t>
            </w:r>
          </w:p>
        </w:tc>
        <w:tc>
          <w:tcPr>
            <w:tcW w:w="3334" w:type="dxa"/>
          </w:tcPr>
          <w:p w:rsidR="00E135EB" w:rsidRPr="00DF4C84" w:rsidRDefault="00E135EB" w:rsidP="00C22A10">
            <w:pPr>
              <w:jc w:val="both"/>
              <w:rPr>
                <w:b/>
                <w:color w:val="63A537" w:themeColor="accent2"/>
                <w:lang w:val="es-ES"/>
              </w:rPr>
            </w:pPr>
            <w:r>
              <w:rPr>
                <w:b/>
                <w:color w:val="63A537" w:themeColor="accent2"/>
                <w:lang w:val="es-ES"/>
              </w:rPr>
              <w:t>$69.350</w:t>
            </w:r>
          </w:p>
        </w:tc>
        <w:tc>
          <w:tcPr>
            <w:tcW w:w="2267" w:type="dxa"/>
          </w:tcPr>
          <w:p w:rsidR="00E135EB" w:rsidRPr="00051A8F" w:rsidRDefault="00E135EB" w:rsidP="00C22A10">
            <w:pPr>
              <w:jc w:val="both"/>
              <w:rPr>
                <w:b/>
                <w:color w:val="63A537" w:themeColor="accent2"/>
                <w:u w:val="single"/>
                <w:lang w:val="es-ES"/>
              </w:rPr>
            </w:pPr>
            <w:r>
              <w:rPr>
                <w:b/>
                <w:color w:val="63A537" w:themeColor="accent2"/>
                <w:lang w:val="es-ES"/>
              </w:rPr>
              <w:t>$648.776</w:t>
            </w:r>
          </w:p>
        </w:tc>
      </w:tr>
    </w:tbl>
    <w:p w:rsidR="00E135EB" w:rsidRDefault="00E135EB" w:rsidP="00C22A10">
      <w:pPr>
        <w:spacing w:after="0"/>
        <w:jc w:val="both"/>
        <w:rPr>
          <w:lang w:val="es-ES"/>
        </w:rPr>
      </w:pPr>
    </w:p>
    <w:p w:rsidR="00E135EB" w:rsidRDefault="00E135EB" w:rsidP="00C22A10">
      <w:pPr>
        <w:pStyle w:val="Ttulo2"/>
        <w:jc w:val="both"/>
        <w:rPr>
          <w:lang w:val="es-ES"/>
        </w:rPr>
      </w:pPr>
      <w:bookmarkStart w:id="187" w:name="_Toc401095401"/>
      <w:bookmarkStart w:id="188" w:name="_Toc401999487"/>
      <w:bookmarkStart w:id="189" w:name="_Toc421794528"/>
      <w:r w:rsidRPr="008C67BB">
        <w:rPr>
          <w:lang w:val="es-ES"/>
        </w:rPr>
        <w:t>Plan Operativo</w:t>
      </w:r>
      <w:bookmarkEnd w:id="187"/>
      <w:bookmarkEnd w:id="188"/>
      <w:bookmarkEnd w:id="189"/>
    </w:p>
    <w:p w:rsidR="00E135EB" w:rsidRPr="00F36748" w:rsidRDefault="00E135EB" w:rsidP="00C22A10">
      <w:pPr>
        <w:jc w:val="both"/>
        <w:rPr>
          <w:rFonts w:ascii="Times New Roman" w:hAnsi="Times New Roman" w:cs="Times New Roman"/>
          <w:sz w:val="24"/>
          <w:szCs w:val="24"/>
          <w:lang w:val="es-ES" w:eastAsia="es-ES"/>
        </w:rPr>
      </w:pPr>
      <w:r w:rsidRPr="00F36748">
        <w:rPr>
          <w:lang w:val="es-ES" w:eastAsia="es-ES"/>
        </w:rPr>
        <w:t>Las principales acciones a realizar para la implementación del emprendimiento son las siguientes:</w:t>
      </w:r>
    </w:p>
    <w:p w:rsidR="00E135EB" w:rsidRPr="00F36748" w:rsidRDefault="00E135EB" w:rsidP="00C22A10">
      <w:pPr>
        <w:jc w:val="both"/>
        <w:rPr>
          <w:rFonts w:ascii="Times New Roman" w:hAnsi="Times New Roman" w:cs="Times New Roman"/>
          <w:sz w:val="24"/>
          <w:szCs w:val="24"/>
          <w:lang w:val="es-ES" w:eastAsia="es-ES"/>
        </w:rPr>
      </w:pPr>
      <w:r w:rsidRPr="00F36748">
        <w:rPr>
          <w:lang w:val="es-ES" w:eastAsia="es-ES"/>
        </w:rPr>
        <w:t xml:space="preserve">1° </w:t>
      </w:r>
      <w:r w:rsidRPr="00F36748">
        <w:rPr>
          <w:b/>
          <w:bCs/>
          <w:lang w:val="es-ES" w:eastAsia="es-ES"/>
        </w:rPr>
        <w:t>Relevamiento e Identificación</w:t>
      </w:r>
      <w:r w:rsidRPr="00F36748">
        <w:rPr>
          <w:lang w:val="es-ES" w:eastAsia="es-ES"/>
        </w:rPr>
        <w:t xml:space="preserve"> </w:t>
      </w:r>
      <w:r w:rsidRPr="00F36748">
        <w:rPr>
          <w:b/>
          <w:lang w:val="es-ES" w:eastAsia="es-ES"/>
        </w:rPr>
        <w:t>de principales necesidades:</w:t>
      </w:r>
      <w:r w:rsidRPr="00F36748">
        <w:rPr>
          <w:lang w:val="es-ES" w:eastAsia="es-ES"/>
        </w:rPr>
        <w:t xml:space="preserve"> en un primer momento llevaremos a cabo el relevamiento y análisis de requerimientos para que el sistema se adapte y pueda cubrir las necesidades primarias de los clientes a los que apuntamos. Consistirá en la realización de entrevistas y cuestionarios a los principales clientes.</w:t>
      </w:r>
    </w:p>
    <w:p w:rsidR="00E135EB" w:rsidRPr="00F36748" w:rsidRDefault="00E135EB" w:rsidP="00C22A10">
      <w:pPr>
        <w:jc w:val="both"/>
        <w:rPr>
          <w:rFonts w:ascii="Times New Roman" w:hAnsi="Times New Roman" w:cs="Times New Roman"/>
          <w:sz w:val="24"/>
          <w:szCs w:val="24"/>
          <w:lang w:val="es-ES" w:eastAsia="es-ES"/>
        </w:rPr>
      </w:pPr>
      <w:r w:rsidRPr="00F36748">
        <w:rPr>
          <w:lang w:val="es-ES" w:eastAsia="es-ES"/>
        </w:rPr>
        <w:t xml:space="preserve">2° </w:t>
      </w:r>
      <w:r w:rsidRPr="00F36748">
        <w:rPr>
          <w:b/>
          <w:bCs/>
          <w:lang w:val="es-ES" w:eastAsia="es-ES"/>
        </w:rPr>
        <w:t>Desarrollo</w:t>
      </w:r>
      <w:r w:rsidRPr="00F36748">
        <w:rPr>
          <w:lang w:val="es-ES" w:eastAsia="es-ES"/>
        </w:rPr>
        <w:t xml:space="preserve"> </w:t>
      </w:r>
      <w:r w:rsidRPr="00F36748">
        <w:rPr>
          <w:b/>
          <w:lang w:val="es-ES" w:eastAsia="es-ES"/>
        </w:rPr>
        <w:t>del producto de software:</w:t>
      </w:r>
      <w:r w:rsidRPr="00F36748">
        <w:rPr>
          <w:lang w:val="es-ES" w:eastAsia="es-ES"/>
        </w:rPr>
        <w:t xml:space="preserve"> contamos con recursos humanos, recursos tecnológicos y de software para el desarrollo del producto. Prevemos que el desarrollo nos llevará 12 meses. Para ello contamos con dos desarrollares web y dos analistas funcionales/tester, se cuenta con la infraestructura de desarrollo necesaria y con las licencias de desarrollo requeridas.</w:t>
      </w:r>
    </w:p>
    <w:p w:rsidR="00E135EB" w:rsidRPr="00F36748" w:rsidRDefault="00E135EB" w:rsidP="00C22A10">
      <w:pPr>
        <w:jc w:val="both"/>
        <w:rPr>
          <w:rFonts w:ascii="Times New Roman" w:hAnsi="Times New Roman" w:cs="Times New Roman"/>
          <w:sz w:val="24"/>
          <w:szCs w:val="24"/>
          <w:lang w:val="es-ES" w:eastAsia="es-ES"/>
        </w:rPr>
      </w:pPr>
      <w:r w:rsidRPr="00F36748">
        <w:rPr>
          <w:lang w:val="es-ES" w:eastAsia="es-ES"/>
        </w:rPr>
        <w:lastRenderedPageBreak/>
        <w:t xml:space="preserve">3° </w:t>
      </w:r>
      <w:r w:rsidRPr="00F36748">
        <w:rPr>
          <w:b/>
          <w:bCs/>
          <w:lang w:val="es-ES" w:eastAsia="es-ES"/>
        </w:rPr>
        <w:t>Testing/ Validación con Clientes</w:t>
      </w:r>
      <w:r w:rsidRPr="00F36748">
        <w:rPr>
          <w:lang w:val="es-ES" w:eastAsia="es-ES"/>
        </w:rPr>
        <w:t>: se preverá un período de dos meses para todo lo asociado a prueba y ajuste del producto antes de su puesta definitiva en producción. Es necesario ir validando todas las funcionalidades del sistema con distintos administradores de torneos, para asegurarnos que satisface realmente sus necesidades.</w:t>
      </w:r>
    </w:p>
    <w:p w:rsidR="00E135EB" w:rsidRPr="00F36748" w:rsidRDefault="00E135EB" w:rsidP="00C22A10">
      <w:pPr>
        <w:jc w:val="both"/>
        <w:rPr>
          <w:rFonts w:ascii="Times New Roman" w:hAnsi="Times New Roman" w:cs="Times New Roman"/>
          <w:sz w:val="24"/>
          <w:szCs w:val="24"/>
          <w:lang w:val="es-ES" w:eastAsia="es-ES"/>
        </w:rPr>
      </w:pPr>
      <w:r w:rsidRPr="00F36748">
        <w:rPr>
          <w:lang w:val="es-ES" w:eastAsia="es-ES"/>
        </w:rPr>
        <w:t xml:space="preserve">3° </w:t>
      </w:r>
      <w:r w:rsidRPr="00F36748">
        <w:rPr>
          <w:b/>
          <w:bCs/>
          <w:lang w:val="es-ES" w:eastAsia="es-ES"/>
        </w:rPr>
        <w:t>Implementación</w:t>
      </w:r>
      <w:r w:rsidRPr="00F36748">
        <w:rPr>
          <w:lang w:val="es-ES" w:eastAsia="es-ES"/>
        </w:rPr>
        <w:t xml:space="preserve"> </w:t>
      </w:r>
      <w:r w:rsidRPr="00F36748">
        <w:rPr>
          <w:b/>
          <w:lang w:val="es-ES" w:eastAsia="es-ES"/>
        </w:rPr>
        <w:t>y puesta en producción del producto</w:t>
      </w:r>
    </w:p>
    <w:p w:rsidR="00E135EB" w:rsidRPr="00F36748" w:rsidRDefault="00E135EB" w:rsidP="00C22A10">
      <w:pPr>
        <w:jc w:val="both"/>
        <w:rPr>
          <w:rFonts w:ascii="Times New Roman" w:hAnsi="Times New Roman" w:cs="Times New Roman"/>
          <w:sz w:val="24"/>
          <w:szCs w:val="24"/>
          <w:lang w:val="es-ES" w:eastAsia="es-ES"/>
        </w:rPr>
      </w:pPr>
      <w:r w:rsidRPr="00F36748">
        <w:rPr>
          <w:lang w:val="es-ES" w:eastAsia="es-ES"/>
        </w:rPr>
        <w:t>4°</w:t>
      </w:r>
      <w:r w:rsidRPr="00F36748">
        <w:rPr>
          <w:b/>
          <w:bCs/>
          <w:lang w:val="es-ES" w:eastAsia="es-ES"/>
        </w:rPr>
        <w:t xml:space="preserve"> Promoción y Captación de potenciales Clientes</w:t>
      </w:r>
      <w:r w:rsidRPr="00F36748">
        <w:rPr>
          <w:lang w:val="es-ES" w:eastAsia="es-ES"/>
        </w:rPr>
        <w:t xml:space="preserve"> </w:t>
      </w:r>
      <w:r w:rsidRPr="00F36748">
        <w:rPr>
          <w:i/>
          <w:lang w:val="es-ES" w:eastAsia="es-ES"/>
        </w:rPr>
        <w:t>(ver Plan de Marketing)</w:t>
      </w:r>
    </w:p>
    <w:p w:rsidR="00E135EB" w:rsidRDefault="00E135EB" w:rsidP="00C22A10">
      <w:pPr>
        <w:jc w:val="both"/>
        <w:rPr>
          <w:i/>
          <w:lang w:val="es-ES" w:eastAsia="es-ES"/>
        </w:rPr>
      </w:pPr>
      <w:r w:rsidRPr="00F36748">
        <w:rPr>
          <w:lang w:val="es-ES" w:eastAsia="es-ES"/>
        </w:rPr>
        <w:t xml:space="preserve">5° </w:t>
      </w:r>
      <w:r w:rsidRPr="00F36748">
        <w:rPr>
          <w:b/>
          <w:bCs/>
          <w:lang w:val="es-ES" w:eastAsia="es-ES"/>
        </w:rPr>
        <w:t xml:space="preserve">Venta del servicio </w:t>
      </w:r>
      <w:r w:rsidRPr="00F36748">
        <w:rPr>
          <w:i/>
          <w:lang w:val="es-ES" w:eastAsia="es-ES"/>
        </w:rPr>
        <w:t>(ver Plan de Ventas)</w:t>
      </w:r>
    </w:p>
    <w:p w:rsidR="00E135EB" w:rsidRPr="00F36748" w:rsidRDefault="00E135EB" w:rsidP="00C22A10">
      <w:pPr>
        <w:jc w:val="both"/>
        <w:rPr>
          <w:rFonts w:ascii="Times New Roman" w:hAnsi="Times New Roman" w:cs="Times New Roman"/>
          <w:sz w:val="24"/>
          <w:szCs w:val="24"/>
          <w:lang w:val="es-ES" w:eastAsia="es-ES"/>
        </w:rPr>
      </w:pPr>
      <w:r w:rsidRPr="00F36748">
        <w:rPr>
          <w:lang w:val="es-ES" w:eastAsia="es-ES"/>
        </w:rPr>
        <w:t xml:space="preserve">Una vez que el producto logre cierta estabilidad en su consumo y utilización, las acciones a realizar consistirán básicamente en el </w:t>
      </w:r>
      <w:r w:rsidRPr="00F36748">
        <w:rPr>
          <w:b/>
          <w:bCs/>
          <w:lang w:val="es-ES" w:eastAsia="es-ES"/>
        </w:rPr>
        <w:t>mantenimiento</w:t>
      </w:r>
      <w:r w:rsidRPr="00F36748">
        <w:rPr>
          <w:lang w:val="es-ES" w:eastAsia="es-ES"/>
        </w:rPr>
        <w:t xml:space="preserve"> y soporte necesario a nuestros clientes.</w:t>
      </w:r>
    </w:p>
    <w:p w:rsidR="00E135EB" w:rsidRDefault="00E135EB" w:rsidP="00C22A10">
      <w:pPr>
        <w:jc w:val="both"/>
        <w:rPr>
          <w:lang w:val="es-ES"/>
        </w:rPr>
      </w:pPr>
    </w:p>
    <w:p w:rsidR="00E135EB" w:rsidRPr="008C67BB" w:rsidRDefault="00E135EB" w:rsidP="00C22A10">
      <w:pPr>
        <w:pStyle w:val="Ttulo2"/>
        <w:jc w:val="both"/>
        <w:rPr>
          <w:lang w:val="es-ES"/>
        </w:rPr>
      </w:pPr>
      <w:bookmarkStart w:id="190" w:name="_Toc401095402"/>
      <w:bookmarkStart w:id="191" w:name="_Toc401999488"/>
      <w:bookmarkStart w:id="192" w:name="_Toc421794529"/>
      <w:r>
        <w:rPr>
          <w:lang w:val="es-ES"/>
        </w:rPr>
        <w:t>Plan de Marketing</w:t>
      </w:r>
      <w:bookmarkEnd w:id="190"/>
      <w:bookmarkEnd w:id="191"/>
      <w:bookmarkEnd w:id="192"/>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El plan de marketing comprende una campaña digital de anuncios, y por otro lado se pretende llegar directamente a los potenciales clientes mediante vendedores.</w:t>
      </w:r>
    </w:p>
    <w:p w:rsidR="00E135EB" w:rsidRPr="00916FD3" w:rsidRDefault="00E135EB" w:rsidP="00C22A10">
      <w:pPr>
        <w:jc w:val="both"/>
        <w:rPr>
          <w:rFonts w:ascii="Times New Roman" w:hAnsi="Times New Roman" w:cs="Times New Roman"/>
          <w:sz w:val="24"/>
          <w:szCs w:val="24"/>
          <w:lang w:val="es-ES" w:eastAsia="es-ES"/>
        </w:rPr>
      </w:pPr>
      <w:r w:rsidRPr="00916FD3">
        <w:rPr>
          <w:b/>
          <w:bCs/>
          <w:lang w:val="es-ES" w:eastAsia="es-ES"/>
        </w:rPr>
        <w:t>Campaña Digital</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La campaña digital comprende anuncios masivos en las redes sociales, preferentemente Facebook. La misma red social nos permite mostrar anuncios a grupos de personas específicos.</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Esta campaña está destinada a personas entre 18 y 30 años, de Córdoba, con intereses en fútbol. Alcanzando unas 400.000 impresiones.</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Se destinaran gastos para el armado de spots publicitarios, imágenes, entre otros.</w:t>
      </w:r>
    </w:p>
    <w:p w:rsidR="00E135EB" w:rsidRPr="00916FD3" w:rsidRDefault="00E135EB" w:rsidP="00C22A10">
      <w:pPr>
        <w:jc w:val="both"/>
        <w:rPr>
          <w:rFonts w:ascii="Times New Roman" w:hAnsi="Times New Roman" w:cs="Times New Roman"/>
          <w:sz w:val="24"/>
          <w:szCs w:val="24"/>
          <w:lang w:val="es-ES" w:eastAsia="es-ES"/>
        </w:rPr>
      </w:pPr>
      <w:r w:rsidRPr="00916FD3">
        <w:rPr>
          <w:b/>
          <w:bCs/>
          <w:lang w:val="es-ES" w:eastAsia="es-ES"/>
        </w:rPr>
        <w:t>Vendedores</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Además de las campañas publicitarias, se prevée que vendedores se contacten directamente con los administradores de torneos de fútbol y entidades afines, con el fin de acercarles nuestras propuesta y lograr que conozcan las ventajas del uso de nuestro sistema.</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Los vendedores establecerán un contacto inicial a través de Facebook, dado que la gran mayoría de los torneos hace uso de esta red social, con posibilidad de establecer una reunión de acuerdo lo amerite la situación.</w:t>
      </w:r>
    </w:p>
    <w:p w:rsidR="00E135EB" w:rsidRPr="00916FD3" w:rsidRDefault="00E135EB" w:rsidP="00C22A10">
      <w:pPr>
        <w:jc w:val="both"/>
        <w:rPr>
          <w:rFonts w:ascii="Times New Roman" w:hAnsi="Times New Roman" w:cs="Times New Roman"/>
          <w:sz w:val="24"/>
          <w:szCs w:val="24"/>
          <w:lang w:val="es-ES" w:eastAsia="es-ES"/>
        </w:rPr>
      </w:pPr>
      <w:r w:rsidRPr="00916FD3">
        <w:rPr>
          <w:lang w:val="es-ES" w:eastAsia="es-ES"/>
        </w:rPr>
        <w:t>Se diseñarán e imprimirán elegantes panfletos para la entrega en mano a clientes potenciales.</w:t>
      </w:r>
    </w:p>
    <w:p w:rsidR="00C22A10" w:rsidRDefault="00C22A10">
      <w:pPr>
        <w:rPr>
          <w:lang w:val="es-ES"/>
        </w:rPr>
      </w:pPr>
      <w:r>
        <w:rPr>
          <w:lang w:val="es-ES"/>
        </w:rPr>
        <w:br w:type="page"/>
      </w:r>
    </w:p>
    <w:p w:rsidR="00E135EB" w:rsidRDefault="00C22A10" w:rsidP="00C22A10">
      <w:pPr>
        <w:pStyle w:val="Ttulo1"/>
        <w:rPr>
          <w:lang w:val="es-ES"/>
        </w:rPr>
      </w:pPr>
      <w:bookmarkStart w:id="193" w:name="_Toc421794530"/>
      <w:r>
        <w:rPr>
          <w:lang w:val="es-ES"/>
        </w:rPr>
        <w:lastRenderedPageBreak/>
        <w:t>Informe Canvas</w:t>
      </w:r>
      <w:bookmarkEnd w:id="193"/>
    </w:p>
    <w:p w:rsidR="00C22A10" w:rsidRPr="00C565CB" w:rsidRDefault="00532DF0" w:rsidP="00C22A10">
      <w:pPr>
        <w:pStyle w:val="Ttulo2"/>
        <w:rPr>
          <w:noProof/>
          <w:lang w:val="es-ES"/>
        </w:rPr>
      </w:pPr>
      <w:bookmarkStart w:id="194" w:name="_Toc397104870"/>
      <w:bookmarkStart w:id="195" w:name="_Toc421794531"/>
      <w:r>
        <w:rPr>
          <w:noProof/>
          <w:lang w:val="es-ES" w:eastAsia="es-ES"/>
        </w:rPr>
        <w:drawing>
          <wp:anchor distT="0" distB="0" distL="114300" distR="114300" simplePos="0" relativeHeight="251708416" behindDoc="0" locked="0" layoutInCell="1" allowOverlap="1" wp14:anchorId="6724C565" wp14:editId="08B5A74F">
            <wp:simplePos x="0" y="0"/>
            <wp:positionH relativeFrom="margin">
              <wp:align>left</wp:align>
            </wp:positionH>
            <wp:positionV relativeFrom="paragraph">
              <wp:posOffset>474488</wp:posOffset>
            </wp:positionV>
            <wp:extent cx="5995035" cy="4629785"/>
            <wp:effectExtent l="0" t="0" r="5715" b="0"/>
            <wp:wrapSquare wrapText="bothSides"/>
            <wp:docPr id="38" name="Imagen 38" descr="van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nc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5035" cy="4629785"/>
                    </a:xfrm>
                    <a:prstGeom prst="rect">
                      <a:avLst/>
                    </a:prstGeom>
                    <a:noFill/>
                  </pic:spPr>
                </pic:pic>
              </a:graphicData>
            </a:graphic>
            <wp14:sizeRelH relativeFrom="page">
              <wp14:pctWidth>0</wp14:pctWidth>
            </wp14:sizeRelH>
            <wp14:sizeRelV relativeFrom="page">
              <wp14:pctHeight>0</wp14:pctHeight>
            </wp14:sizeRelV>
          </wp:anchor>
        </w:drawing>
      </w:r>
      <w:r w:rsidR="00C22A10">
        <w:rPr>
          <w:noProof/>
          <w:lang w:val="es-ES"/>
        </w:rPr>
        <w:t>Diagrama Canvas</w:t>
      </w:r>
      <w:bookmarkEnd w:id="194"/>
      <w:bookmarkEnd w:id="195"/>
    </w:p>
    <w:p w:rsidR="00C22A10" w:rsidRDefault="00C22A10" w:rsidP="00C22A10">
      <w:pPr>
        <w:rPr>
          <w:rFonts w:ascii="Corbel" w:hAnsi="Corbel"/>
          <w:noProof/>
          <w:lang w:val="es-ES"/>
        </w:rPr>
      </w:pPr>
    </w:p>
    <w:p w:rsidR="00C22A10" w:rsidRPr="00C565CB" w:rsidRDefault="00C22A10" w:rsidP="00C22A10">
      <w:pPr>
        <w:pStyle w:val="Ttulo2"/>
        <w:rPr>
          <w:noProof/>
          <w:lang w:val="es-ES"/>
        </w:rPr>
      </w:pPr>
      <w:bookmarkStart w:id="196" w:name="_Toc397104871"/>
      <w:bookmarkStart w:id="197" w:name="_Toc421794532"/>
      <w:r>
        <w:rPr>
          <w:noProof/>
          <w:lang w:val="es-ES"/>
        </w:rPr>
        <w:t>Explicación</w:t>
      </w:r>
      <w:bookmarkEnd w:id="196"/>
      <w:bookmarkEnd w:id="197"/>
    </w:p>
    <w:p w:rsidR="00C22A10" w:rsidRDefault="00C22A10" w:rsidP="00C22A10">
      <w:pPr>
        <w:pStyle w:val="Ttulo3"/>
        <w:rPr>
          <w:noProof/>
          <w:lang w:val="es-ES"/>
        </w:rPr>
      </w:pPr>
      <w:bookmarkStart w:id="198" w:name="_Toc397104872"/>
      <w:bookmarkStart w:id="199" w:name="_Toc421794533"/>
      <w:r>
        <w:rPr>
          <w:noProof/>
          <w:lang w:val="es-ES"/>
        </w:rPr>
        <w:t>Segmentos de Clientes:</w:t>
      </w:r>
      <w:bookmarkEnd w:id="198"/>
      <w:bookmarkEnd w:id="199"/>
    </w:p>
    <w:p w:rsidR="00C22A10" w:rsidRDefault="00C22A10" w:rsidP="00C22A10">
      <w:pPr>
        <w:spacing w:after="120"/>
        <w:contextualSpacing/>
        <w:jc w:val="both"/>
        <w:rPr>
          <w:lang w:val="es-ES"/>
        </w:rPr>
      </w:pPr>
      <w:r>
        <w:rPr>
          <w:lang w:val="es-ES"/>
        </w:rPr>
        <w:t xml:space="preserve">El sistema apunta a cualquier tipo de entidad que desee realizar un torneo de fútbol. </w:t>
      </w:r>
    </w:p>
    <w:p w:rsidR="00C22A10" w:rsidRPr="00333B74" w:rsidRDefault="00C22A10" w:rsidP="00C22A10">
      <w:pPr>
        <w:spacing w:after="120"/>
        <w:contextualSpacing/>
        <w:jc w:val="both"/>
        <w:rPr>
          <w:u w:val="single"/>
          <w:lang w:val="es-ES"/>
        </w:rPr>
      </w:pPr>
      <w:r w:rsidRPr="00333B74">
        <w:rPr>
          <w:u w:val="single"/>
          <w:lang w:val="es-ES"/>
        </w:rPr>
        <w:t>Entre estos podemos destacar:</w:t>
      </w:r>
    </w:p>
    <w:p w:rsidR="00C22A10" w:rsidRDefault="00C22A10" w:rsidP="00C22A10">
      <w:pPr>
        <w:spacing w:after="120"/>
        <w:contextualSpacing/>
        <w:jc w:val="both"/>
        <w:rPr>
          <w:lang w:val="es-ES"/>
        </w:rPr>
      </w:pPr>
      <w:r>
        <w:rPr>
          <w:lang w:val="es-ES"/>
        </w:rPr>
        <w:t>-Organizadores de Torneos Amateurs</w:t>
      </w:r>
    </w:p>
    <w:p w:rsidR="00C22A10" w:rsidRDefault="00C22A10" w:rsidP="00C22A10">
      <w:pPr>
        <w:spacing w:after="120"/>
        <w:contextualSpacing/>
        <w:jc w:val="both"/>
        <w:rPr>
          <w:lang w:val="es-ES"/>
        </w:rPr>
      </w:pPr>
      <w:r>
        <w:rPr>
          <w:lang w:val="es-ES"/>
        </w:rPr>
        <w:t>-Asociaciones de Fútbol</w:t>
      </w:r>
    </w:p>
    <w:p w:rsidR="00C22A10" w:rsidRDefault="00C22A10" w:rsidP="00C22A10">
      <w:pPr>
        <w:spacing w:after="120"/>
        <w:contextualSpacing/>
        <w:jc w:val="both"/>
        <w:rPr>
          <w:lang w:val="es-ES"/>
        </w:rPr>
      </w:pPr>
      <w:r>
        <w:rPr>
          <w:lang w:val="es-ES"/>
        </w:rPr>
        <w:t>-Clubes</w:t>
      </w:r>
    </w:p>
    <w:p w:rsidR="00C22A10" w:rsidRDefault="00C22A10" w:rsidP="00C22A10">
      <w:pPr>
        <w:spacing w:after="120"/>
        <w:contextualSpacing/>
        <w:jc w:val="both"/>
        <w:rPr>
          <w:lang w:val="es-ES"/>
        </w:rPr>
      </w:pPr>
      <w:r>
        <w:rPr>
          <w:lang w:val="es-ES"/>
        </w:rPr>
        <w:t>-Complejos de Futbol.</w:t>
      </w:r>
    </w:p>
    <w:p w:rsidR="00C22A10" w:rsidRDefault="00C22A10" w:rsidP="00C22A10">
      <w:pPr>
        <w:spacing w:after="120"/>
        <w:contextualSpacing/>
        <w:jc w:val="both"/>
        <w:rPr>
          <w:lang w:val="es-ES"/>
        </w:rPr>
      </w:pPr>
      <w:r>
        <w:rPr>
          <w:lang w:val="es-ES"/>
        </w:rPr>
        <w:t>-Ligas</w:t>
      </w:r>
    </w:p>
    <w:p w:rsidR="00C22A10" w:rsidRDefault="00C22A10" w:rsidP="00C22A10">
      <w:pPr>
        <w:spacing w:after="120"/>
        <w:contextualSpacing/>
        <w:jc w:val="both"/>
        <w:rPr>
          <w:lang w:val="es-ES"/>
        </w:rPr>
      </w:pPr>
    </w:p>
    <w:p w:rsidR="00C22A10" w:rsidRDefault="00C22A10" w:rsidP="00C22A10">
      <w:pPr>
        <w:jc w:val="both"/>
        <w:rPr>
          <w:rFonts w:asciiTheme="majorHAnsi" w:eastAsiaTheme="majorEastAsia" w:hAnsiTheme="majorHAnsi" w:cstheme="majorBidi"/>
          <w:caps/>
          <w:noProof/>
          <w:spacing w:val="15"/>
          <w:sz w:val="20"/>
          <w:lang w:val="es-ES"/>
        </w:rPr>
      </w:pPr>
    </w:p>
    <w:p w:rsidR="00C22A10" w:rsidRDefault="00C22A10" w:rsidP="00C22A10">
      <w:pPr>
        <w:pStyle w:val="Ttulo3"/>
        <w:rPr>
          <w:noProof/>
          <w:lang w:val="es-ES"/>
        </w:rPr>
      </w:pPr>
      <w:bookmarkStart w:id="200" w:name="_Toc397104873"/>
      <w:bookmarkStart w:id="201" w:name="_Toc421794534"/>
      <w:r>
        <w:rPr>
          <w:noProof/>
          <w:lang w:val="es-ES"/>
        </w:rPr>
        <w:lastRenderedPageBreak/>
        <w:t>Socios Clave:</w:t>
      </w:r>
      <w:bookmarkEnd w:id="200"/>
      <w:bookmarkEnd w:id="201"/>
    </w:p>
    <w:p w:rsidR="00C22A10" w:rsidRDefault="00C22A10" w:rsidP="00C22A10">
      <w:pPr>
        <w:spacing w:after="120"/>
        <w:contextualSpacing/>
        <w:jc w:val="both"/>
        <w:rPr>
          <w:lang w:val="es-ES"/>
        </w:rPr>
      </w:pPr>
      <w:r>
        <w:rPr>
          <w:lang w:val="es-ES"/>
        </w:rPr>
        <w:t>Para el desarrollo del proyecto se contará con el apoyo de organizadores de torneos de fútbol, quienes nos ayudarán a definir los requisitos necesarios del sistema identificando cuáles son las principales necesidades que se les presenta como administradores de estas competencias, y de esta manera,  nos ayudarán a validar los mismos.</w:t>
      </w:r>
    </w:p>
    <w:p w:rsidR="00C22A10" w:rsidRDefault="00C22A10" w:rsidP="00C22A10">
      <w:pPr>
        <w:spacing w:after="120"/>
        <w:contextualSpacing/>
        <w:jc w:val="both"/>
        <w:rPr>
          <w:lang w:val="es-ES"/>
        </w:rPr>
      </w:pPr>
    </w:p>
    <w:p w:rsidR="00C22A10" w:rsidRDefault="00C22A10" w:rsidP="00C22A10">
      <w:pPr>
        <w:pStyle w:val="Ttulo3"/>
        <w:rPr>
          <w:noProof/>
          <w:lang w:val="es-ES"/>
        </w:rPr>
      </w:pPr>
      <w:bookmarkStart w:id="202" w:name="_Toc397104874"/>
      <w:bookmarkStart w:id="203" w:name="_Toc421794535"/>
      <w:r>
        <w:rPr>
          <w:noProof/>
          <w:lang w:val="es-ES"/>
        </w:rPr>
        <w:t>Propuestas de Valor:</w:t>
      </w:r>
      <w:bookmarkEnd w:id="202"/>
      <w:bookmarkEnd w:id="203"/>
    </w:p>
    <w:p w:rsidR="00C22A10" w:rsidRDefault="00C22A10" w:rsidP="00C22A10">
      <w:pPr>
        <w:jc w:val="both"/>
        <w:rPr>
          <w:lang w:val="es-ES"/>
        </w:rPr>
      </w:pPr>
      <w:r>
        <w:rPr>
          <w:lang w:val="es-ES"/>
        </w:rPr>
        <w:t>Los clientes encontrarán en nuestra aplicación una fuente que les permitirá agregar valor a su producto (torneo).</w:t>
      </w:r>
    </w:p>
    <w:p w:rsidR="00C22A10" w:rsidRDefault="00C22A10" w:rsidP="00C22A10">
      <w:pPr>
        <w:jc w:val="both"/>
        <w:rPr>
          <w:lang w:val="es-ES"/>
        </w:rPr>
      </w:pPr>
      <w:r>
        <w:rPr>
          <w:lang w:val="es-ES"/>
        </w:rPr>
        <w:t>-</w:t>
      </w:r>
      <w:r w:rsidRPr="006C36A9">
        <w:rPr>
          <w:lang w:val="es-ES"/>
        </w:rPr>
        <w:t xml:space="preserve"> </w:t>
      </w:r>
      <w:r w:rsidRPr="009A2B8F">
        <w:rPr>
          <w:u w:val="single"/>
          <w:lang w:val="es-ES"/>
        </w:rPr>
        <w:t>Gestión Automatizada del Torneo de Fútbol:</w:t>
      </w:r>
      <w:r>
        <w:rPr>
          <w:lang w:val="es-ES"/>
        </w:rPr>
        <w:t xml:space="preserve"> El sistema permitirá una completa gestión de los torneos o ligas de forma automatizada a partir de la carga de datos.</w:t>
      </w:r>
    </w:p>
    <w:p w:rsidR="00C22A10" w:rsidRDefault="00C22A10" w:rsidP="00C22A10">
      <w:pPr>
        <w:jc w:val="both"/>
        <w:rPr>
          <w:lang w:val="es-ES"/>
        </w:rPr>
      </w:pPr>
      <w:r>
        <w:rPr>
          <w:lang w:val="es-ES"/>
        </w:rPr>
        <w:t>-</w:t>
      </w:r>
      <w:r w:rsidRPr="006C36A9">
        <w:rPr>
          <w:lang w:val="es-ES"/>
        </w:rPr>
        <w:t xml:space="preserve"> </w:t>
      </w:r>
      <w:r w:rsidRPr="009A2B8F">
        <w:rPr>
          <w:u w:val="single"/>
          <w:lang w:val="es-ES"/>
        </w:rPr>
        <w:t>Disminución de Costos en la Administración:</w:t>
      </w:r>
      <w:r>
        <w:rPr>
          <w:lang w:val="es-ES"/>
        </w:rPr>
        <w:t xml:space="preserve"> Los costos administrativos se verán reducidos para nuestros clientes, la carga de datos será mucho más sencilla y el seguimiento fecha a fechas no requerirá tanto esfuerzo como lo es actualmente. Hoy, la gestión es manual, a través de planillas de Excel, y la comunicación es vía Facebook, mediante imágenes.</w:t>
      </w:r>
    </w:p>
    <w:p w:rsidR="00C22A10" w:rsidRDefault="00C22A10" w:rsidP="00C22A10">
      <w:pPr>
        <w:jc w:val="both"/>
        <w:rPr>
          <w:lang w:val="es-ES"/>
        </w:rPr>
      </w:pPr>
      <w:r>
        <w:rPr>
          <w:lang w:val="es-ES"/>
        </w:rPr>
        <w:t xml:space="preserve">- </w:t>
      </w:r>
      <w:r w:rsidRPr="009A2B8F">
        <w:rPr>
          <w:u w:val="single"/>
          <w:lang w:val="es-ES"/>
        </w:rPr>
        <w:t>Disminución tiempos de Administración:</w:t>
      </w:r>
      <w:r>
        <w:rPr>
          <w:lang w:val="es-ES"/>
        </w:rPr>
        <w:t xml:space="preserve"> Los tiempos de administración se verán notablemente disminuidos. El sistema se encargará de resolver y automatizar la mayoría de las tareas que nuestro cliente realizaba de forma manual, y lo que le generaba una gran carga horaria.</w:t>
      </w:r>
    </w:p>
    <w:p w:rsidR="00C22A10" w:rsidRDefault="00C22A10" w:rsidP="00C22A10">
      <w:pPr>
        <w:jc w:val="both"/>
        <w:rPr>
          <w:lang w:val="es-ES"/>
        </w:rPr>
      </w:pPr>
      <w:r>
        <w:rPr>
          <w:lang w:val="es-ES"/>
        </w:rPr>
        <w:t>-</w:t>
      </w:r>
      <w:r w:rsidRPr="006C36A9">
        <w:rPr>
          <w:lang w:val="es-ES"/>
        </w:rPr>
        <w:t xml:space="preserve"> </w:t>
      </w:r>
      <w:r w:rsidRPr="009A2B8F">
        <w:rPr>
          <w:u w:val="single"/>
          <w:lang w:val="es-ES"/>
        </w:rPr>
        <w:t>Reducción de errores en la administración:</w:t>
      </w:r>
      <w:r>
        <w:rPr>
          <w:lang w:val="es-ES"/>
        </w:rPr>
        <w:t xml:space="preserve"> La duplicación de datos, los errores manuales, el sobre trabajo, se verán reducidos gracias a la implementación del sistema.</w:t>
      </w:r>
    </w:p>
    <w:p w:rsidR="00C22A10" w:rsidRDefault="00C22A10" w:rsidP="00C22A10">
      <w:pPr>
        <w:jc w:val="both"/>
        <w:rPr>
          <w:lang w:val="es-ES"/>
        </w:rPr>
      </w:pPr>
      <w:r>
        <w:rPr>
          <w:lang w:val="es-ES"/>
        </w:rPr>
        <w:t xml:space="preserve">- </w:t>
      </w:r>
      <w:r w:rsidRPr="009A2B8F">
        <w:rPr>
          <w:u w:val="single"/>
          <w:lang w:val="es-ES"/>
        </w:rPr>
        <w:t>Acceso a la información centralizada:</w:t>
      </w:r>
      <w:r>
        <w:rPr>
          <w:lang w:val="es-ES"/>
        </w:rPr>
        <w:t xml:space="preserve"> El cliente tendrá un acceso fácil y dinámico a toda la información para llevar a cabo una gestión óptima de su torneo.</w:t>
      </w:r>
    </w:p>
    <w:p w:rsidR="00C22A10" w:rsidRDefault="00C22A10" w:rsidP="00C22A10">
      <w:pPr>
        <w:jc w:val="both"/>
        <w:rPr>
          <w:lang w:val="es-ES"/>
        </w:rPr>
      </w:pPr>
      <w:r>
        <w:rPr>
          <w:lang w:val="es-ES"/>
        </w:rPr>
        <w:t>-</w:t>
      </w:r>
      <w:r w:rsidRPr="006C36A9">
        <w:rPr>
          <w:lang w:val="es-ES"/>
        </w:rPr>
        <w:t xml:space="preserve"> </w:t>
      </w:r>
      <w:r w:rsidRPr="009A2B8F">
        <w:rPr>
          <w:u w:val="single"/>
          <w:lang w:val="es-ES"/>
        </w:rPr>
        <w:t>Medio de comunicación centralizado:</w:t>
      </w:r>
      <w:r>
        <w:rPr>
          <w:lang w:val="es-ES"/>
        </w:rPr>
        <w:t xml:space="preserve"> La aplicación le permitirá generar un sitio web con portales de noticias, donde todos los interesados del torneo podrán consultar toda la información necesaria del torneo, sin tener que acceder a otros medios como Facebook, consultas por teléfono, etc.</w:t>
      </w:r>
    </w:p>
    <w:p w:rsidR="00C22A10" w:rsidRDefault="00C22A10" w:rsidP="00C22A10">
      <w:pPr>
        <w:jc w:val="both"/>
        <w:rPr>
          <w:lang w:val="es-ES"/>
        </w:rPr>
      </w:pPr>
      <w:r>
        <w:rPr>
          <w:lang w:val="es-ES"/>
        </w:rPr>
        <w:t>-</w:t>
      </w:r>
      <w:r w:rsidRPr="006C36A9">
        <w:rPr>
          <w:lang w:val="es-ES"/>
        </w:rPr>
        <w:t xml:space="preserve"> </w:t>
      </w:r>
      <w:r w:rsidRPr="009A2B8F">
        <w:rPr>
          <w:u w:val="single"/>
          <w:lang w:val="es-ES"/>
        </w:rPr>
        <w:t>Ahorro de costos de realizar sitio por su cuenta:</w:t>
      </w:r>
      <w:r>
        <w:rPr>
          <w:lang w:val="es-ES"/>
        </w:rPr>
        <w:t xml:space="preserve"> El costo de encarar una solución personalizada para un torneo en particular excede en muchos casos el presupuesto con el que cuentan estas organizaciones. Accediendo a nuestra plataforma podrán obtener un sistema completo a un costo accesible de acuerdo a la envergadura del torneo.</w:t>
      </w:r>
    </w:p>
    <w:p w:rsidR="00C22A10" w:rsidRDefault="00C22A10" w:rsidP="00C22A10">
      <w:pPr>
        <w:jc w:val="both"/>
        <w:rPr>
          <w:lang w:val="es-ES"/>
        </w:rPr>
      </w:pPr>
      <w:r>
        <w:rPr>
          <w:lang w:val="es-ES"/>
        </w:rPr>
        <w:t>-</w:t>
      </w:r>
      <w:r w:rsidRPr="006C36A9">
        <w:rPr>
          <w:lang w:val="es-ES"/>
        </w:rPr>
        <w:t xml:space="preserve"> </w:t>
      </w:r>
      <w:r w:rsidRPr="009A2B8F">
        <w:rPr>
          <w:u w:val="single"/>
          <w:lang w:val="es-ES"/>
        </w:rPr>
        <w:t>Aumentar el valor agregado del producto del cliente:</w:t>
      </w:r>
      <w:r>
        <w:rPr>
          <w:lang w:val="es-ES"/>
        </w:rPr>
        <w:t xml:space="preserve"> Nuestro sistema le permitirá acceder a estadísticas de fechas, torneos, ediciones. Acceder a seguimientos personalizados de jugadores, árbitros, equipos, etc. Lo que generará un valor agregado para el torneo, captando la atención de sus interesados.</w:t>
      </w:r>
    </w:p>
    <w:p w:rsidR="00C22A10" w:rsidRPr="00D37B6D" w:rsidRDefault="00C22A10" w:rsidP="00C22A10">
      <w:pPr>
        <w:jc w:val="both"/>
        <w:rPr>
          <w:lang w:val="es-ES"/>
        </w:rPr>
      </w:pPr>
    </w:p>
    <w:p w:rsidR="00C22A10" w:rsidRDefault="00C22A10" w:rsidP="00C22A10">
      <w:pPr>
        <w:pStyle w:val="Ttulo3"/>
        <w:rPr>
          <w:noProof/>
          <w:lang w:val="es-ES"/>
        </w:rPr>
      </w:pPr>
      <w:bookmarkStart w:id="204" w:name="_Toc397104875"/>
      <w:bookmarkStart w:id="205" w:name="_Toc421794536"/>
      <w:r>
        <w:rPr>
          <w:noProof/>
          <w:lang w:val="es-ES"/>
        </w:rPr>
        <w:t>Actividades Claves:</w:t>
      </w:r>
      <w:bookmarkEnd w:id="204"/>
      <w:bookmarkEnd w:id="205"/>
    </w:p>
    <w:p w:rsidR="00C22A10" w:rsidRDefault="00C22A10" w:rsidP="00C22A10">
      <w:pPr>
        <w:jc w:val="both"/>
        <w:rPr>
          <w:lang w:val="es-ES"/>
        </w:rPr>
      </w:pPr>
      <w:r>
        <w:rPr>
          <w:lang w:val="es-ES"/>
        </w:rPr>
        <w:lastRenderedPageBreak/>
        <w:t>-</w:t>
      </w:r>
      <w:r w:rsidRPr="006C36A9">
        <w:rPr>
          <w:lang w:val="es-ES"/>
        </w:rPr>
        <w:t xml:space="preserve"> </w:t>
      </w:r>
      <w:r>
        <w:rPr>
          <w:lang w:val="es-ES"/>
        </w:rPr>
        <w:t>Análisis e Identificación de Requerimiento</w:t>
      </w:r>
      <w:r w:rsidRPr="00BC3CB9">
        <w:rPr>
          <w:lang w:val="es-ES"/>
        </w:rPr>
        <w:t>s del Sistema</w:t>
      </w:r>
      <w:r>
        <w:rPr>
          <w:lang w:val="es-ES"/>
        </w:rPr>
        <w:t>: Se deben considerar la mayoría de variantes posibles para la administración de un torneo, y el sistema deberá poder ajustarse a la personalización y envergadura de cada torneo, por lo que la identificación y análisis de requerimientos es clave para el éxito del producto.</w:t>
      </w:r>
    </w:p>
    <w:p w:rsidR="00C22A10" w:rsidRDefault="00C22A10" w:rsidP="00C22A10">
      <w:pPr>
        <w:jc w:val="both"/>
        <w:rPr>
          <w:lang w:val="es-ES"/>
        </w:rPr>
      </w:pPr>
      <w:r>
        <w:rPr>
          <w:lang w:val="es-ES"/>
        </w:rPr>
        <w:t>-Desarrollo e implementación: Dadas las características del producto, el mismo deberá contar con un desarrollo que se encuentre a la altura de las necesidades de los clientes.</w:t>
      </w:r>
    </w:p>
    <w:p w:rsidR="00C22A10" w:rsidRDefault="00C22A10" w:rsidP="00C22A10">
      <w:pPr>
        <w:jc w:val="both"/>
        <w:rPr>
          <w:lang w:val="es-ES"/>
        </w:rPr>
      </w:pPr>
      <w:r>
        <w:rPr>
          <w:lang w:val="es-ES"/>
        </w:rPr>
        <w:t>-Testing / Validación con clientes: Es necesario ir validando todas las funcionalidades del sistema con distintos administradores de torneos, para asegurarnos que satisface realmente sus necesidades.</w:t>
      </w:r>
    </w:p>
    <w:p w:rsidR="00C22A10" w:rsidRDefault="00C22A10" w:rsidP="00C22A10">
      <w:pPr>
        <w:jc w:val="both"/>
        <w:rPr>
          <w:lang w:val="es-ES"/>
        </w:rPr>
      </w:pPr>
      <w:r>
        <w:rPr>
          <w:lang w:val="es-ES"/>
        </w:rPr>
        <w:t>-Desarrollo de interfaces amigables: Consideramos sumamente importante el desarrollo de interfaces amigables con el uso de las últimas tecnologías de desarrollo (Jquery, Ajax, etc), para que el usuario pueda tener una interacción simple y dinámica con el sistema, ya que quienes van a hacer uso del mismo no son grandes expertos de sistemas.</w:t>
      </w:r>
    </w:p>
    <w:p w:rsidR="00C22A10" w:rsidRDefault="00C22A10" w:rsidP="00C22A10">
      <w:pPr>
        <w:pStyle w:val="Ttulo3"/>
        <w:jc w:val="both"/>
        <w:rPr>
          <w:noProof/>
          <w:lang w:val="es-ES"/>
        </w:rPr>
      </w:pPr>
      <w:r>
        <w:rPr>
          <w:lang w:val="es-ES"/>
        </w:rPr>
        <w:t xml:space="preserve"> </w:t>
      </w:r>
      <w:bookmarkStart w:id="206" w:name="_Toc397104876"/>
      <w:bookmarkStart w:id="207" w:name="_Toc421794537"/>
      <w:r>
        <w:rPr>
          <w:noProof/>
          <w:lang w:val="es-ES"/>
        </w:rPr>
        <w:t>Canales:</w:t>
      </w:r>
      <w:bookmarkEnd w:id="206"/>
      <w:bookmarkEnd w:id="207"/>
    </w:p>
    <w:p w:rsidR="00C22A10" w:rsidRDefault="00C22A10" w:rsidP="00C22A10">
      <w:pPr>
        <w:jc w:val="both"/>
        <w:rPr>
          <w:lang w:val="es-ES"/>
        </w:rPr>
      </w:pPr>
      <w:r>
        <w:rPr>
          <w:lang w:val="es-ES"/>
        </w:rPr>
        <w:t>-</w:t>
      </w:r>
      <w:r w:rsidRPr="006C36A9">
        <w:rPr>
          <w:lang w:val="es-ES"/>
        </w:rPr>
        <w:t xml:space="preserve"> </w:t>
      </w:r>
      <w:r>
        <w:rPr>
          <w:lang w:val="es-ES"/>
        </w:rPr>
        <w:t>El canal por el cual los usuarios van a acceder al producto es netamente web, desde cualquier lugar podrán hacer uso de la aplicación, simplemente con el uso de un navegador y una conexión a internet.</w:t>
      </w:r>
    </w:p>
    <w:p w:rsidR="00C22A10" w:rsidRDefault="00C22A10" w:rsidP="00C22A10">
      <w:pPr>
        <w:jc w:val="both"/>
        <w:rPr>
          <w:lang w:val="es-ES"/>
        </w:rPr>
      </w:pPr>
      <w:r>
        <w:rPr>
          <w:lang w:val="es-ES"/>
        </w:rPr>
        <w:t>-Para el caso del marketing del producto, se realizarán campañas publicitarias por redes sociales, especialmente enfocadas al tipo de usuarios que estamos buscando. Esto lo podemos hacer gracias a Facebook, o Google, que nos permiten especificar a qué tipos de personas queremos llegar. También haremos un contacto directo a través de las redes sociales con los principales torneos, para seducirlos e intentar captar su atención.</w:t>
      </w:r>
    </w:p>
    <w:p w:rsidR="00C22A10" w:rsidRDefault="00C22A10" w:rsidP="00C22A10">
      <w:pPr>
        <w:pStyle w:val="Ttulo3"/>
        <w:jc w:val="both"/>
        <w:rPr>
          <w:noProof/>
          <w:lang w:val="es-ES"/>
        </w:rPr>
      </w:pPr>
      <w:r>
        <w:rPr>
          <w:lang w:val="es-ES"/>
        </w:rPr>
        <w:t xml:space="preserve"> </w:t>
      </w:r>
      <w:bookmarkStart w:id="208" w:name="_Toc397104877"/>
      <w:bookmarkStart w:id="209" w:name="_Toc421794538"/>
      <w:r>
        <w:rPr>
          <w:noProof/>
          <w:lang w:val="es-ES"/>
        </w:rPr>
        <w:t>Líneas de Ingreso:</w:t>
      </w:r>
      <w:bookmarkEnd w:id="208"/>
      <w:bookmarkEnd w:id="209"/>
    </w:p>
    <w:p w:rsidR="00C22A10" w:rsidRDefault="00C22A10" w:rsidP="00C22A10">
      <w:pPr>
        <w:jc w:val="both"/>
        <w:rPr>
          <w:lang w:val="es-ES"/>
        </w:rPr>
      </w:pPr>
      <w:r>
        <w:rPr>
          <w:lang w:val="es-ES"/>
        </w:rPr>
        <w:t>La monetización del proyecto se va a encarar desde dos perspectivas</w:t>
      </w:r>
    </w:p>
    <w:p w:rsidR="00C22A10" w:rsidRDefault="00C22A10" w:rsidP="00C22A10">
      <w:pPr>
        <w:jc w:val="both"/>
        <w:rPr>
          <w:lang w:val="es-ES"/>
        </w:rPr>
      </w:pPr>
      <w:r>
        <w:rPr>
          <w:lang w:val="es-ES"/>
        </w:rPr>
        <w:t xml:space="preserve">-La primera es la venta de publicidad en el sitio, donde organizadores podrán destacar sus torneos en el sitio principal, y accediendo a sistemas de publicidad como Google AdSense, que nos permitirá vender publicidad en el sitio. </w:t>
      </w:r>
    </w:p>
    <w:p w:rsidR="00C22A10" w:rsidRDefault="00C22A10" w:rsidP="00C22A10">
      <w:pPr>
        <w:jc w:val="both"/>
        <w:rPr>
          <w:lang w:val="es-ES"/>
        </w:rPr>
      </w:pPr>
      <w:r>
        <w:rPr>
          <w:lang w:val="es-ES"/>
        </w:rPr>
        <w:t>-La segunda, es mediante el pago de los organizadores. El sistema permitirá una versión gratuita que estará acotada en funcionalidad y contará con restricciones de cantidad de equipos entre otras. Para poder acceder a funcionalidades más complejas y poder hacer uso completo del sistema tendrá que abonar licencias para cada torneo.</w:t>
      </w:r>
    </w:p>
    <w:p w:rsidR="00C22A10" w:rsidRDefault="00C22A10" w:rsidP="00C22A10">
      <w:pPr>
        <w:pStyle w:val="Ttulo3"/>
        <w:jc w:val="both"/>
        <w:rPr>
          <w:noProof/>
          <w:lang w:val="es-ES"/>
        </w:rPr>
      </w:pPr>
      <w:bookmarkStart w:id="210" w:name="_Toc397104878"/>
      <w:bookmarkStart w:id="211" w:name="_Toc421794539"/>
      <w:r>
        <w:rPr>
          <w:noProof/>
          <w:lang w:val="es-ES"/>
        </w:rPr>
        <w:t>Estructura de Costos:</w:t>
      </w:r>
      <w:bookmarkEnd w:id="210"/>
      <w:bookmarkEnd w:id="211"/>
    </w:p>
    <w:p w:rsidR="00C22A10" w:rsidRDefault="00C22A10" w:rsidP="00C22A10">
      <w:pPr>
        <w:spacing w:after="0"/>
        <w:jc w:val="both"/>
        <w:rPr>
          <w:lang w:val="es-ES"/>
        </w:rPr>
      </w:pPr>
      <w:r>
        <w:rPr>
          <w:lang w:val="es-ES"/>
        </w:rPr>
        <w:t>-El principal costo del desarrollo del producto lo comprenden los recursos humanos.</w:t>
      </w:r>
    </w:p>
    <w:p w:rsidR="00C22A10" w:rsidRDefault="00C22A10" w:rsidP="00C22A10">
      <w:pPr>
        <w:spacing w:after="0"/>
        <w:jc w:val="both"/>
        <w:rPr>
          <w:lang w:val="es-ES"/>
        </w:rPr>
      </w:pPr>
      <w:r>
        <w:rPr>
          <w:lang w:val="es-ES"/>
        </w:rPr>
        <w:t>-Los restantes costos están asociados a:</w:t>
      </w:r>
    </w:p>
    <w:p w:rsidR="00C22A10" w:rsidRDefault="00C22A10" w:rsidP="00C22A10">
      <w:pPr>
        <w:spacing w:before="60" w:after="0"/>
        <w:jc w:val="both"/>
        <w:rPr>
          <w:lang w:val="es-ES"/>
        </w:rPr>
      </w:pPr>
      <w:r>
        <w:rPr>
          <w:lang w:val="es-ES"/>
        </w:rPr>
        <w:tab/>
        <w:t>Infraestructura de Entorno de desarrollo: Hardware, Software, Licencias.</w:t>
      </w:r>
    </w:p>
    <w:p w:rsidR="00C22A10" w:rsidRDefault="00C22A10" w:rsidP="00C22A10">
      <w:pPr>
        <w:spacing w:before="60" w:after="0"/>
        <w:jc w:val="both"/>
        <w:rPr>
          <w:lang w:val="es-ES"/>
        </w:rPr>
      </w:pPr>
      <w:r>
        <w:rPr>
          <w:lang w:val="es-ES"/>
        </w:rPr>
        <w:tab/>
        <w:t>Costo de servidores</w:t>
      </w:r>
    </w:p>
    <w:p w:rsidR="00C22A10" w:rsidRDefault="00C22A10" w:rsidP="00C22A10">
      <w:pPr>
        <w:spacing w:before="60" w:after="0"/>
        <w:jc w:val="both"/>
        <w:rPr>
          <w:lang w:val="es-ES"/>
        </w:rPr>
      </w:pPr>
      <w:r>
        <w:rPr>
          <w:lang w:val="es-ES"/>
        </w:rPr>
        <w:lastRenderedPageBreak/>
        <w:tab/>
        <w:t>Campañas publicitarias y de marketing.</w:t>
      </w:r>
    </w:p>
    <w:p w:rsidR="00C22A10" w:rsidRDefault="00C22A10" w:rsidP="00C22A10">
      <w:pPr>
        <w:jc w:val="both"/>
        <w:rPr>
          <w:rFonts w:asciiTheme="majorHAnsi" w:eastAsiaTheme="majorEastAsia" w:hAnsiTheme="majorHAnsi" w:cstheme="majorBidi"/>
          <w:caps/>
          <w:noProof/>
          <w:spacing w:val="15"/>
          <w:sz w:val="20"/>
          <w:lang w:val="es-ES"/>
        </w:rPr>
      </w:pPr>
    </w:p>
    <w:p w:rsidR="00C22A10" w:rsidRDefault="00C22A10" w:rsidP="00C22A10">
      <w:pPr>
        <w:pStyle w:val="Ttulo3"/>
        <w:jc w:val="both"/>
        <w:rPr>
          <w:noProof/>
          <w:lang w:val="es-ES"/>
        </w:rPr>
      </w:pPr>
      <w:bookmarkStart w:id="212" w:name="_Toc397104879"/>
      <w:bookmarkStart w:id="213" w:name="_Toc421794540"/>
      <w:r>
        <w:rPr>
          <w:noProof/>
          <w:lang w:val="es-ES"/>
        </w:rPr>
        <w:t>Recursos Clave:</w:t>
      </w:r>
      <w:bookmarkEnd w:id="212"/>
      <w:bookmarkEnd w:id="213"/>
    </w:p>
    <w:p w:rsidR="00C22A10" w:rsidRDefault="00C22A10" w:rsidP="00C22A10">
      <w:pPr>
        <w:spacing w:after="0"/>
        <w:jc w:val="both"/>
        <w:rPr>
          <w:lang w:val="es-ES"/>
        </w:rPr>
      </w:pPr>
      <w:r>
        <w:rPr>
          <w:lang w:val="es-ES"/>
        </w:rPr>
        <w:t>-Se cuenta con los recursos Humanos necesarios para llevar a cabo el proyecto. Los mismos ya se encuentran capacitados en las tecnologías de desarrollo, y han encarado desarrollos de importante envergadura.</w:t>
      </w:r>
    </w:p>
    <w:p w:rsidR="00C22A10" w:rsidRDefault="00C22A10" w:rsidP="00C22A10">
      <w:pPr>
        <w:spacing w:after="0"/>
        <w:jc w:val="both"/>
        <w:rPr>
          <w:lang w:val="es-ES"/>
        </w:rPr>
      </w:pPr>
      <w:r>
        <w:rPr>
          <w:lang w:val="es-ES"/>
        </w:rPr>
        <w:t>-Se cuenta con la infraestructura de desarrollo.</w:t>
      </w:r>
    </w:p>
    <w:p w:rsidR="00C22A10" w:rsidRDefault="00C22A10" w:rsidP="00C22A10">
      <w:pPr>
        <w:jc w:val="both"/>
        <w:rPr>
          <w:lang w:val="es-ES"/>
        </w:rPr>
      </w:pPr>
      <w:r>
        <w:rPr>
          <w:lang w:val="es-ES"/>
        </w:rPr>
        <w:t>-Se cuentan con licencias de desarrollo.</w:t>
      </w:r>
    </w:p>
    <w:p w:rsidR="00C22A10" w:rsidRDefault="00C22A10" w:rsidP="00C22A10">
      <w:pPr>
        <w:pStyle w:val="Ttulo3"/>
        <w:jc w:val="both"/>
        <w:rPr>
          <w:noProof/>
          <w:lang w:val="es-ES"/>
        </w:rPr>
      </w:pPr>
      <w:bookmarkStart w:id="214" w:name="_Toc397104880"/>
      <w:bookmarkStart w:id="215" w:name="_Toc421794541"/>
      <w:r>
        <w:rPr>
          <w:noProof/>
          <w:lang w:val="es-ES"/>
        </w:rPr>
        <w:t>Relaciones Con el Cliente:</w:t>
      </w:r>
      <w:bookmarkEnd w:id="214"/>
      <w:bookmarkEnd w:id="215"/>
    </w:p>
    <w:p w:rsidR="00C22A10" w:rsidRDefault="00C22A10" w:rsidP="00C22A10">
      <w:pPr>
        <w:spacing w:after="0"/>
        <w:jc w:val="both"/>
        <w:rPr>
          <w:lang w:val="es-ES"/>
        </w:rPr>
      </w:pPr>
      <w:r>
        <w:rPr>
          <w:lang w:val="es-ES"/>
        </w:rPr>
        <w:t>-El sistema se encuentra pensado de forma tal que la relación con el cliente se de forma automática.</w:t>
      </w:r>
    </w:p>
    <w:p w:rsidR="00C22A10" w:rsidRDefault="00C22A10" w:rsidP="00C22A10">
      <w:pPr>
        <w:spacing w:after="0"/>
        <w:jc w:val="both"/>
        <w:rPr>
          <w:lang w:val="es-ES"/>
        </w:rPr>
      </w:pPr>
      <w:r>
        <w:rPr>
          <w:lang w:val="es-ES"/>
        </w:rPr>
        <w:t>Todo el cobro de membrecías, ingreso al sistema, será realizado por parte del cliente a partir de la página web.</w:t>
      </w:r>
    </w:p>
    <w:p w:rsidR="00C22A10" w:rsidRDefault="00C22A10" w:rsidP="00C22A10">
      <w:pPr>
        <w:spacing w:after="0"/>
        <w:jc w:val="both"/>
        <w:rPr>
          <w:lang w:val="es-ES"/>
        </w:rPr>
      </w:pPr>
      <w:r>
        <w:rPr>
          <w:lang w:val="es-ES"/>
        </w:rPr>
        <w:t>-Los clientes pagos tendrán acceso a un Help Desk, para resolver sus inconvenientes con la aplicación.</w:t>
      </w:r>
    </w:p>
    <w:p w:rsidR="00C22A10" w:rsidRPr="008F7DA3" w:rsidRDefault="00C22A10" w:rsidP="00C22A10">
      <w:pPr>
        <w:spacing w:after="0"/>
        <w:jc w:val="both"/>
        <w:rPr>
          <w:lang w:val="es-ES"/>
        </w:rPr>
      </w:pPr>
      <w:r>
        <w:rPr>
          <w:lang w:val="es-ES"/>
        </w:rPr>
        <w:t>-En casos necesarios se harán encuentros directos o telefónicos con los clientes.</w:t>
      </w:r>
    </w:p>
    <w:p w:rsidR="00C22A10" w:rsidRPr="00C22A10" w:rsidRDefault="00C22A10" w:rsidP="00C22A10">
      <w:pPr>
        <w:rPr>
          <w:lang w:val="es-ES"/>
        </w:rPr>
      </w:pPr>
    </w:p>
    <w:p w:rsidR="00C22A10" w:rsidRDefault="00C22A10">
      <w:pPr>
        <w:rPr>
          <w:rFonts w:ascii="Corbel" w:hAnsi="Corbel"/>
          <w:noProof/>
          <w:lang w:val="es-ES"/>
        </w:rPr>
      </w:pPr>
      <w:r>
        <w:rPr>
          <w:rFonts w:ascii="Corbel" w:hAnsi="Corbel"/>
          <w:noProof/>
          <w:lang w:val="es-ES"/>
        </w:rPr>
        <w:br w:type="page"/>
      </w: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r w:rsidRPr="00DF2DCE">
        <w:rPr>
          <w:noProof/>
          <w:lang w:val="es-ES" w:eastAsia="es-ES"/>
        </w:rPr>
        <mc:AlternateContent>
          <mc:Choice Requires="wps">
            <w:drawing>
              <wp:anchor distT="0" distB="0" distL="114300" distR="114300" simplePos="0" relativeHeight="251730944" behindDoc="0" locked="0" layoutInCell="1" allowOverlap="1" wp14:anchorId="7E808556" wp14:editId="23883173">
                <wp:simplePos x="0" y="0"/>
                <wp:positionH relativeFrom="margin">
                  <wp:align>center</wp:align>
                </wp:positionH>
                <wp:positionV relativeFrom="paragraph">
                  <wp:posOffset>284480</wp:posOffset>
                </wp:positionV>
                <wp:extent cx="5173345" cy="1708150"/>
                <wp:effectExtent l="0" t="0" r="8255" b="6350"/>
                <wp:wrapNone/>
                <wp:docPr id="5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IMPACTO AMBIENTAL</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7E808556" id="_x0000_s1064" style="position:absolute;margin-left:0;margin-top:22.4pt;width:407.35pt;height:134.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IMPACTO AMBIENTAL</w:t>
                      </w:r>
                    </w:p>
                  </w:txbxContent>
                </v:textbox>
                <w10:wrap anchorx="margin"/>
              </v:shape>
            </w:pict>
          </mc:Fallback>
        </mc:AlternateContent>
      </w: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C22A10" w:rsidRDefault="00C22A10" w:rsidP="00C22A10">
      <w:pPr>
        <w:pStyle w:val="Ttulo1"/>
        <w:rPr>
          <w:lang w:val="es-ES"/>
        </w:rPr>
      </w:pPr>
      <w:bookmarkStart w:id="216" w:name="_Toc421794542"/>
      <w:r>
        <w:rPr>
          <w:lang w:val="es-ES"/>
        </w:rPr>
        <w:t>Informe de Impacto ambiental</w:t>
      </w:r>
      <w:bookmarkEnd w:id="216"/>
    </w:p>
    <w:p w:rsidR="00EA3A53" w:rsidRPr="00EA3A53" w:rsidRDefault="00EA3A53" w:rsidP="00EA3A53">
      <w:pPr>
        <w:rPr>
          <w:lang w:val="es-ES"/>
        </w:rPr>
      </w:pPr>
      <w:r>
        <w:rPr>
          <w:lang w:val="es-ES"/>
        </w:rPr>
        <w:t>En la sección a continuación, se describe el impacto socio ambiental que tendrá la implementación de nuestro producto.</w:t>
      </w:r>
    </w:p>
    <w:p w:rsidR="00EA3A53" w:rsidRDefault="00EA3A53">
      <w:pPr>
        <w:rPr>
          <w:rFonts w:asciiTheme="majorHAnsi" w:eastAsiaTheme="majorEastAsia" w:hAnsiTheme="majorHAnsi" w:cstheme="majorBidi"/>
          <w:caps/>
          <w:noProof/>
          <w:spacing w:val="15"/>
          <w:sz w:val="20"/>
          <w:lang w:val="es-ES"/>
        </w:rPr>
      </w:pPr>
      <w:bookmarkStart w:id="217" w:name="_Toc401945695"/>
      <w:r>
        <w:rPr>
          <w:noProof/>
          <w:lang w:val="es-ES"/>
        </w:rPr>
        <w:br w:type="page"/>
      </w:r>
    </w:p>
    <w:p w:rsidR="00C22A10" w:rsidRPr="00135BDD" w:rsidRDefault="00C22A10" w:rsidP="00C22A10">
      <w:pPr>
        <w:pStyle w:val="Ttulo2"/>
        <w:rPr>
          <w:noProof/>
          <w:lang w:val="es-ES"/>
        </w:rPr>
      </w:pPr>
      <w:bookmarkStart w:id="218" w:name="_Toc421794543"/>
      <w:r>
        <w:rPr>
          <w:noProof/>
          <w:lang w:val="es-ES"/>
        </w:rPr>
        <w:lastRenderedPageBreak/>
        <w:t>Introducción</w:t>
      </w:r>
      <w:bookmarkEnd w:id="217"/>
      <w:bookmarkEnd w:id="218"/>
    </w:p>
    <w:p w:rsidR="00C22A10" w:rsidRDefault="00C22A10" w:rsidP="00C22A10">
      <w:pPr>
        <w:jc w:val="both"/>
        <w:rPr>
          <w:lang w:val="es-ES"/>
        </w:rPr>
      </w:pPr>
      <w:r w:rsidRPr="00FB3441">
        <w:rPr>
          <w:noProof/>
          <w:lang w:val="es-ES"/>
        </w:rPr>
        <w:t xml:space="preserve">El objetivo de </w:t>
      </w:r>
      <w:r>
        <w:rPr>
          <w:lang w:val="es-ES"/>
        </w:rPr>
        <w:t>esta sección es detallar  el Impacto Ambiental y Social del producto “Que Golazo”, a efectos de analizar las alteraciones  en el medio ambiente que puede producir la implementación de este sistema. A hablar al medio ambiente, hacemos referencia a lo que es el cuidado de los ecosistemas, de los procesos de la naturaleza y lo asociado a la salud física y psicológica de las personas involucradas directa o indirectamente a nuestro producto.</w:t>
      </w:r>
    </w:p>
    <w:p w:rsidR="00C22A10" w:rsidRPr="0022543D" w:rsidRDefault="00C22A10" w:rsidP="00C22A10">
      <w:pPr>
        <w:tabs>
          <w:tab w:val="left" w:pos="426"/>
        </w:tabs>
        <w:jc w:val="both"/>
        <w:rPr>
          <w:lang w:val="es-ES"/>
        </w:rPr>
      </w:pPr>
      <w:r>
        <w:rPr>
          <w:lang w:val="es-ES"/>
        </w:rPr>
        <w:t>El Impacto Ambiental</w:t>
      </w:r>
      <w:r w:rsidRPr="0022543D">
        <w:rPr>
          <w:lang w:val="es-ES"/>
        </w:rPr>
        <w:t xml:space="preserve"> es la alteración</w:t>
      </w:r>
      <w:r>
        <w:rPr>
          <w:lang w:val="es-ES"/>
        </w:rPr>
        <w:t>, pudiéndose ser positiva o negativa,</w:t>
      </w:r>
      <w:r w:rsidRPr="0022543D">
        <w:rPr>
          <w:lang w:val="es-ES"/>
        </w:rPr>
        <w:t xml:space="preserve"> del medio ambiente, provocada directa o indirectamente por un proyecto o actividad en un área determinada. Si bien el desarrollo tecnológico ofrece beneficios en cuanto a </w:t>
      </w:r>
      <w:r>
        <w:rPr>
          <w:lang w:val="es-ES"/>
        </w:rPr>
        <w:t xml:space="preserve">la </w:t>
      </w:r>
      <w:r w:rsidRPr="0022543D">
        <w:rPr>
          <w:lang w:val="es-ES"/>
        </w:rPr>
        <w:t>opt</w:t>
      </w:r>
      <w:r>
        <w:rPr>
          <w:lang w:val="es-ES"/>
        </w:rPr>
        <w:t>imización d</w:t>
      </w:r>
      <w:r w:rsidRPr="0022543D">
        <w:rPr>
          <w:lang w:val="es-ES"/>
        </w:rPr>
        <w:t>el trabajo,  como consecuencia genera una enorme y creciente dependencia de elementos automáticos y magnéticos p</w:t>
      </w:r>
      <w:r>
        <w:rPr>
          <w:lang w:val="es-ES"/>
        </w:rPr>
        <w:t>ara su continuidad de operación. Por lo tanto, resulta de fundamental importancia realizar un análisis de impacto ambiental para poder considerar el efecto que tendrá en el ambiente el sistema tecnológico a implantar en el mismo.</w:t>
      </w:r>
    </w:p>
    <w:p w:rsidR="00C22A10" w:rsidRDefault="00C22A10" w:rsidP="00C22A10">
      <w:pPr>
        <w:tabs>
          <w:tab w:val="left" w:pos="426"/>
        </w:tabs>
        <w:jc w:val="both"/>
        <w:rPr>
          <w:lang w:val="es-ES"/>
        </w:rPr>
      </w:pPr>
      <w:r w:rsidRPr="0022543D">
        <w:rPr>
          <w:lang w:val="es-ES"/>
        </w:rPr>
        <w:t>El presente trabajo tiene como objeti</w:t>
      </w:r>
      <w:r>
        <w:rPr>
          <w:lang w:val="es-ES"/>
        </w:rPr>
        <w:t>v</w:t>
      </w:r>
      <w:r w:rsidRPr="0022543D">
        <w:rPr>
          <w:lang w:val="es-ES"/>
        </w:rPr>
        <w:t>o plasmar como el medio ambiente se vería afectado por la implementación del</w:t>
      </w:r>
      <w:r>
        <w:rPr>
          <w:lang w:val="es-ES"/>
        </w:rPr>
        <w:t xml:space="preserve"> nuevo producto “QueGolazo”, Sistema de Gestión de Torneos de Fútbol</w:t>
      </w:r>
      <w:r w:rsidRPr="0022543D">
        <w:rPr>
          <w:lang w:val="es-ES"/>
        </w:rPr>
        <w:t>, consid</w:t>
      </w:r>
      <w:r>
        <w:rPr>
          <w:lang w:val="es-ES"/>
        </w:rPr>
        <w:t>erando no solo el ecosistema si</w:t>
      </w:r>
      <w:r w:rsidRPr="0022543D">
        <w:rPr>
          <w:lang w:val="es-ES"/>
        </w:rPr>
        <w:t xml:space="preserve">no también </w:t>
      </w:r>
      <w:r>
        <w:rPr>
          <w:lang w:val="es-ES"/>
        </w:rPr>
        <w:t xml:space="preserve">a las personas </w:t>
      </w:r>
      <w:r w:rsidRPr="0022543D">
        <w:rPr>
          <w:lang w:val="es-ES"/>
        </w:rPr>
        <w:t>y como se ve</w:t>
      </w:r>
      <w:r>
        <w:rPr>
          <w:lang w:val="es-ES"/>
        </w:rPr>
        <w:t>n</w:t>
      </w:r>
      <w:r w:rsidRPr="0022543D">
        <w:rPr>
          <w:lang w:val="es-ES"/>
        </w:rPr>
        <w:t xml:space="preserve"> </w:t>
      </w:r>
      <w:r>
        <w:rPr>
          <w:lang w:val="es-ES"/>
        </w:rPr>
        <w:t>éstas afectadas</w:t>
      </w:r>
      <w:r w:rsidRPr="0022543D">
        <w:rPr>
          <w:lang w:val="es-ES"/>
        </w:rPr>
        <w:t xml:space="preserve"> con lesiones y síntomas que pueden presentarse cuando se t</w:t>
      </w:r>
      <w:r>
        <w:rPr>
          <w:lang w:val="es-ES"/>
        </w:rPr>
        <w:t>rabaja frente a una computadora utilizando el sistema.</w:t>
      </w: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C22A10" w:rsidRDefault="00C22A10" w:rsidP="00C22A10">
      <w:pPr>
        <w:pStyle w:val="Prrafodelista"/>
        <w:ind w:left="0"/>
        <w:jc w:val="both"/>
        <w:rPr>
          <w:noProof/>
          <w:lang w:val="es-ES"/>
        </w:rPr>
      </w:pPr>
    </w:p>
    <w:p w:rsidR="00EA3A53" w:rsidRDefault="00EA3A53">
      <w:pPr>
        <w:rPr>
          <w:rFonts w:asciiTheme="majorHAnsi" w:eastAsiaTheme="majorEastAsia" w:hAnsiTheme="majorHAnsi" w:cstheme="majorBidi"/>
          <w:caps/>
          <w:noProof/>
          <w:spacing w:val="15"/>
          <w:sz w:val="20"/>
          <w:lang w:val="es-ES"/>
        </w:rPr>
      </w:pPr>
      <w:bookmarkStart w:id="219" w:name="_Toc401945696"/>
      <w:r>
        <w:rPr>
          <w:noProof/>
          <w:lang w:val="es-ES"/>
        </w:rPr>
        <w:br w:type="page"/>
      </w:r>
    </w:p>
    <w:p w:rsidR="00C22A10" w:rsidRDefault="00C22A10" w:rsidP="00C22A10">
      <w:pPr>
        <w:pStyle w:val="Ttulo2"/>
        <w:rPr>
          <w:noProof/>
          <w:lang w:val="es-ES"/>
        </w:rPr>
      </w:pPr>
      <w:bookmarkStart w:id="220" w:name="_Toc421794544"/>
      <w:r>
        <w:rPr>
          <w:noProof/>
          <w:lang w:val="es-ES"/>
        </w:rPr>
        <w:lastRenderedPageBreak/>
        <w:t>Impacto Ambiental</w:t>
      </w:r>
      <w:bookmarkEnd w:id="219"/>
      <w:bookmarkEnd w:id="220"/>
    </w:p>
    <w:p w:rsidR="00C22A10" w:rsidRPr="00B946B7" w:rsidRDefault="00C22A10" w:rsidP="00C22A10">
      <w:pPr>
        <w:pStyle w:val="Ttulo3"/>
        <w:rPr>
          <w:lang w:val="es-ES"/>
        </w:rPr>
      </w:pPr>
      <w:bookmarkStart w:id="221" w:name="_Toc306099183"/>
      <w:bookmarkStart w:id="222" w:name="_Toc401945697"/>
      <w:bookmarkStart w:id="223" w:name="_Toc421794545"/>
      <w:r w:rsidRPr="00B946B7">
        <w:rPr>
          <w:lang w:val="es-ES"/>
        </w:rPr>
        <w:t>Proceso de fabricación contaminante</w:t>
      </w:r>
      <w:bookmarkEnd w:id="221"/>
      <w:r w:rsidRPr="00B946B7">
        <w:rPr>
          <w:lang w:val="es-ES"/>
        </w:rPr>
        <w:t>s</w:t>
      </w:r>
      <w:bookmarkEnd w:id="222"/>
      <w:bookmarkEnd w:id="223"/>
    </w:p>
    <w:p w:rsidR="00C22A10" w:rsidRDefault="00C22A10" w:rsidP="00C22A10">
      <w:pPr>
        <w:jc w:val="both"/>
        <w:rPr>
          <w:lang w:val="es-AR"/>
        </w:rPr>
      </w:pPr>
      <w:r>
        <w:rPr>
          <w:lang w:val="es-AR"/>
        </w:rPr>
        <w:t>El proceso de desarrollo de software genera productos intangibles, por lo tanto, y en general, no son necesarios productos contaminantes. Este tipo de fabricación se basa en la mano de obra humana y en la utilización de computadoras como herramientas de trabajo.</w:t>
      </w:r>
    </w:p>
    <w:p w:rsidR="00C22A10" w:rsidRDefault="00C22A10" w:rsidP="00C22A10">
      <w:pPr>
        <w:jc w:val="both"/>
        <w:rPr>
          <w:lang w:val="es-AR"/>
        </w:rPr>
      </w:pPr>
      <w:r>
        <w:rPr>
          <w:lang w:val="es-AR"/>
        </w:rPr>
        <w:t>Pero no debe dejarse de lado que, aunque no son necesarios productos contaminantes, la utilización prolongada de computadoras puede generar ciertos problemas en sus usuarios (</w:t>
      </w:r>
      <w:r w:rsidRPr="00CF43E7">
        <w:rPr>
          <w:i/>
          <w:lang w:val="es-AR"/>
        </w:rPr>
        <w:t>ver Impacto en la Salud</w:t>
      </w:r>
      <w:r>
        <w:rPr>
          <w:lang w:val="es-AR"/>
        </w:rPr>
        <w:t>) y genera contaminaciones, como la acústica, que son perjudiciales para el medio ambiente.</w:t>
      </w:r>
    </w:p>
    <w:p w:rsidR="00C22A10" w:rsidRDefault="00C22A10" w:rsidP="00C22A10">
      <w:pPr>
        <w:jc w:val="both"/>
        <w:rPr>
          <w:i/>
          <w:lang w:val="es-AR"/>
        </w:rPr>
      </w:pPr>
      <w:r>
        <w:rPr>
          <w:lang w:val="es-AR"/>
        </w:rPr>
        <w:t xml:space="preserve">Para disminuir la contaminación ambiental se utilizan algunas de las denominadas tecnologías verdes como son la </w:t>
      </w:r>
      <w:r>
        <w:rPr>
          <w:i/>
          <w:lang w:val="es-AR"/>
        </w:rPr>
        <w:t xml:space="preserve">computación en la nube, vitalización </w:t>
      </w:r>
      <w:r w:rsidRPr="006D625A">
        <w:rPr>
          <w:lang w:val="es-AR"/>
        </w:rPr>
        <w:t>y</w:t>
      </w:r>
      <w:r>
        <w:rPr>
          <w:i/>
          <w:lang w:val="es-AR"/>
        </w:rPr>
        <w:t xml:space="preserve"> computación grid </w:t>
      </w:r>
      <w:r>
        <w:rPr>
          <w:lang w:val="es-AR"/>
        </w:rPr>
        <w:t xml:space="preserve">o conocida también como </w:t>
      </w:r>
      <w:r>
        <w:rPr>
          <w:i/>
          <w:lang w:val="es-AR"/>
        </w:rPr>
        <w:t>tecnología descentralizada.</w:t>
      </w:r>
    </w:p>
    <w:p w:rsidR="00C22A10" w:rsidRDefault="00C22A10" w:rsidP="00C22A10">
      <w:pPr>
        <w:jc w:val="both"/>
        <w:rPr>
          <w:lang w:val="es-AR"/>
        </w:rPr>
      </w:pPr>
      <w:r>
        <w:rPr>
          <w:lang w:val="es-AR"/>
        </w:rPr>
        <w:t xml:space="preserve">Aplicado esto al desarrollo de nuestro sistema, se están utilizando diversos medios electrónicos tales como correo electrónico, repositorio en internet, conexión digital vía internet, lo que permite que </w:t>
      </w:r>
      <w:r w:rsidRPr="00A9628A">
        <w:rPr>
          <w:i/>
          <w:lang w:val="es-AR"/>
        </w:rPr>
        <w:t xml:space="preserve">se ahorre en materiales como </w:t>
      </w:r>
      <w:r>
        <w:rPr>
          <w:i/>
          <w:lang w:val="es-AR"/>
        </w:rPr>
        <w:t xml:space="preserve">el </w:t>
      </w:r>
      <w:r w:rsidRPr="00A9628A">
        <w:rPr>
          <w:i/>
          <w:lang w:val="es-AR"/>
        </w:rPr>
        <w:t>papel</w:t>
      </w:r>
      <w:r>
        <w:rPr>
          <w:lang w:val="es-AR"/>
        </w:rPr>
        <w:t>, y no generar residuos que afecten al medio ambiente. Como sabemos, el papel es un material cotidiano que utilizamos comúnmente, pero para producirlo se necesitan talar millones de árboles para poder empezar a fabricarlo. La industria papelera es altamente contaminante y provoca muchos impactos negativos en el medio ambiente en la salud de la población cercana a las mismas. Por lo tanto, al evitar en gran medida su uso, estamos contribuyendo a evitar la contaminación ambiental.</w:t>
      </w:r>
    </w:p>
    <w:p w:rsidR="00C22A10" w:rsidRDefault="00C22A10" w:rsidP="00C22A10">
      <w:pPr>
        <w:jc w:val="both"/>
        <w:rPr>
          <w:lang w:val="es-AR"/>
        </w:rPr>
      </w:pPr>
      <w:r>
        <w:rPr>
          <w:lang w:val="es-AR"/>
        </w:rPr>
        <w:t>Para promocionar el producto a desarrollar y captar clientes, se realizarán campañas publicitarias para poder insertarlo en el mercado.</w:t>
      </w:r>
      <w:r w:rsidRPr="00E70D92">
        <w:rPr>
          <w:lang w:val="es-AR"/>
        </w:rPr>
        <w:t xml:space="preserve"> </w:t>
      </w:r>
      <w:r>
        <w:rPr>
          <w:lang w:val="es-AR"/>
        </w:rPr>
        <w:t>Para seguir con la  contribución a la minimización del papel, las campañas serán preferentemente digitales, y una cantidad pequeña serán folletos destinados a clientes potenciales y no serán entregados en masa.</w:t>
      </w:r>
    </w:p>
    <w:p w:rsidR="00C22A10" w:rsidRDefault="00C22A10" w:rsidP="00C22A10">
      <w:pPr>
        <w:jc w:val="both"/>
        <w:rPr>
          <w:lang w:val="es-AR"/>
        </w:rPr>
      </w:pPr>
      <w:r>
        <w:rPr>
          <w:lang w:val="es-AR"/>
        </w:rPr>
        <w:t>Además la utilización de herramientas de internet permite que se centre todo el manejo de la información del proyecto en centros de cómputos que respetan todas las normas para el cuidado ambiental.</w:t>
      </w:r>
    </w:p>
    <w:p w:rsidR="00C22A10" w:rsidRPr="00F44EFB" w:rsidRDefault="00C22A10" w:rsidP="00C22A10">
      <w:pPr>
        <w:pStyle w:val="Ttulo3"/>
        <w:rPr>
          <w:lang w:val="es-ES"/>
        </w:rPr>
      </w:pPr>
      <w:bookmarkStart w:id="224" w:name="_Toc306099185"/>
      <w:bookmarkStart w:id="225" w:name="_Toc401945698"/>
      <w:bookmarkStart w:id="226" w:name="_Toc421794546"/>
      <w:r w:rsidRPr="00F44EFB">
        <w:rPr>
          <w:lang w:val="es-ES"/>
        </w:rPr>
        <w:t>Exigencias de energía</w:t>
      </w:r>
      <w:bookmarkEnd w:id="224"/>
      <w:bookmarkEnd w:id="225"/>
      <w:bookmarkEnd w:id="226"/>
    </w:p>
    <w:p w:rsidR="00C22A10" w:rsidRDefault="00C22A10" w:rsidP="00C22A10">
      <w:pPr>
        <w:jc w:val="both"/>
        <w:rPr>
          <w:lang w:val="es-ES"/>
        </w:rPr>
      </w:pPr>
      <w:r>
        <w:rPr>
          <w:lang w:val="es-ES"/>
        </w:rPr>
        <w:t xml:space="preserve">Como sabemos, los equipos de computación requieren de la energía eléctrica para funcionar. Y muchas veces, el incremento de la utilización de éstos produce un excesivo aumento de las necesidades de energía, produciendo un impacto en los recursos naturales y por lo tanto en el ambiente. </w:t>
      </w:r>
    </w:p>
    <w:p w:rsidR="00C22A10" w:rsidRDefault="00C22A10" w:rsidP="00C22A10">
      <w:pPr>
        <w:jc w:val="both"/>
        <w:rPr>
          <w:lang w:val="es-ES"/>
        </w:rPr>
      </w:pPr>
      <w:r>
        <w:rPr>
          <w:lang w:val="es-ES"/>
        </w:rPr>
        <w:t>En el caso de nuestro producto, no se requiere una gran cantidad de equipos trabajando excesivamente, simplemente se requiere contar con lo mínimo necesario, un servidor que permitirá correr nuestra aplicación. Además, nuestro sistema simplemente será usado por los administradores para la carga de datos y consulta y generación de estadísticas, y por parte de los usuarios finales para consultar los datos relevantes de la fecha, pero a nivel de exigencias de energía no produce un impacto excesivo  y negativo asociado a esta temática. Esto es más aplicable a una organización en donde se implanta el sistema.</w:t>
      </w:r>
    </w:p>
    <w:p w:rsidR="00C22A10" w:rsidRPr="00025DED" w:rsidRDefault="00C22A10" w:rsidP="00C22A10">
      <w:pPr>
        <w:pStyle w:val="Ttulo3"/>
        <w:rPr>
          <w:lang w:val="es-ES"/>
        </w:rPr>
      </w:pPr>
      <w:bookmarkStart w:id="227" w:name="_Toc306099186"/>
      <w:bookmarkStart w:id="228" w:name="_Toc401945699"/>
      <w:bookmarkStart w:id="229" w:name="_Toc421794547"/>
      <w:r w:rsidRPr="00025DED">
        <w:rPr>
          <w:lang w:val="es-ES"/>
        </w:rPr>
        <w:lastRenderedPageBreak/>
        <w:t>Huella de carbono</w:t>
      </w:r>
      <w:bookmarkEnd w:id="227"/>
      <w:bookmarkEnd w:id="228"/>
      <w:bookmarkEnd w:id="229"/>
    </w:p>
    <w:p w:rsidR="00C22A10" w:rsidRPr="002723EB" w:rsidRDefault="00C22A10" w:rsidP="00C22A10">
      <w:pPr>
        <w:jc w:val="both"/>
        <w:rPr>
          <w:lang w:val="es-ES"/>
        </w:rPr>
      </w:pPr>
      <w:r w:rsidRPr="002723EB">
        <w:rPr>
          <w:lang w:val="es-ES"/>
        </w:rPr>
        <w:t>La huella de carbono es un sinónimo de emisión de dióxido de carbono u otros gases de efecto invernadero y es la medida del impacto que las actividades humanas tienen sobre el medio ambiente en términos de la cantidad de gases producidos.</w:t>
      </w:r>
    </w:p>
    <w:p w:rsidR="00C22A10" w:rsidRPr="002723EB" w:rsidRDefault="00C22A10" w:rsidP="00C22A10">
      <w:pPr>
        <w:jc w:val="both"/>
        <w:rPr>
          <w:lang w:val="es-ES"/>
        </w:rPr>
      </w:pPr>
      <w:r w:rsidRPr="002723EB">
        <w:rPr>
          <w:lang w:val="es-ES"/>
        </w:rPr>
        <w:t>Algunas de las consecuencias del cambio climático global son: extremos en temperaturas y precipitaciones que resultan en inundaciones en algunas áreas y sequías en otras, inicio de más frecuentes y más poderosos huracanes, crecimiento en el nivel del mar debido al derretimiento de la capa de hielo.</w:t>
      </w:r>
    </w:p>
    <w:p w:rsidR="00C22A10" w:rsidRDefault="00C22A10" w:rsidP="00C22A10">
      <w:pPr>
        <w:jc w:val="both"/>
        <w:rPr>
          <w:rFonts w:ascii="Cambria" w:hAnsi="Cambria"/>
          <w:b/>
          <w:i/>
          <w:spacing w:val="20"/>
          <w:w w:val="130"/>
          <w:sz w:val="28"/>
          <w:szCs w:val="28"/>
          <w:lang w:val="es-AR"/>
        </w:rPr>
      </w:pPr>
      <w:r w:rsidRPr="002723EB">
        <w:rPr>
          <w:lang w:val="es-ES"/>
        </w:rPr>
        <w:t>Para no colaborar con todo esto y como se menciona antes, el sistema será alojado en un hosting que respeta todos los cuidados ambientales.</w:t>
      </w:r>
    </w:p>
    <w:p w:rsidR="00C22A10" w:rsidRPr="00F44EFB" w:rsidRDefault="00C22A10" w:rsidP="00C22A10">
      <w:pPr>
        <w:pStyle w:val="Ttulo2"/>
        <w:rPr>
          <w:lang w:val="es-ES"/>
        </w:rPr>
      </w:pPr>
      <w:bookmarkStart w:id="230" w:name="_Toc306099187"/>
      <w:bookmarkStart w:id="231" w:name="_Toc401945700"/>
      <w:bookmarkStart w:id="232" w:name="_Toc421794548"/>
      <w:r w:rsidRPr="00F44EFB">
        <w:rPr>
          <w:lang w:val="es-ES"/>
        </w:rPr>
        <w:t>Impacto social</w:t>
      </w:r>
      <w:bookmarkEnd w:id="230"/>
      <w:bookmarkEnd w:id="231"/>
      <w:bookmarkEnd w:id="232"/>
      <w:r w:rsidRPr="00F44EFB">
        <w:rPr>
          <w:lang w:val="es-ES"/>
        </w:rPr>
        <w:t xml:space="preserve">  </w:t>
      </w:r>
    </w:p>
    <w:p w:rsidR="00C22A10" w:rsidRDefault="00C22A10" w:rsidP="00C22A10">
      <w:pPr>
        <w:pStyle w:val="Titular2Caratula"/>
        <w:jc w:val="both"/>
      </w:pPr>
    </w:p>
    <w:p w:rsidR="00C22A10" w:rsidRPr="00F44EFB" w:rsidRDefault="00C22A10" w:rsidP="00C22A10">
      <w:pPr>
        <w:pStyle w:val="Ttulo3"/>
        <w:rPr>
          <w:lang w:val="es-ES"/>
        </w:rPr>
      </w:pPr>
      <w:bookmarkStart w:id="233" w:name="_Toc306099188"/>
      <w:bookmarkStart w:id="234" w:name="_Toc401945701"/>
      <w:bookmarkStart w:id="235" w:name="_Toc421794549"/>
      <w:r w:rsidRPr="00F44EFB">
        <w:rPr>
          <w:lang w:val="es-ES"/>
        </w:rPr>
        <w:t>Brecha digital</w:t>
      </w:r>
      <w:bookmarkEnd w:id="233"/>
      <w:bookmarkEnd w:id="234"/>
      <w:bookmarkEnd w:id="235"/>
    </w:p>
    <w:p w:rsidR="00C22A10" w:rsidRDefault="00C22A10" w:rsidP="00C22A10">
      <w:pPr>
        <w:jc w:val="both"/>
        <w:rPr>
          <w:lang w:val="es-ES"/>
        </w:rPr>
      </w:pPr>
      <w:r w:rsidRPr="002723EB">
        <w:rPr>
          <w:lang w:val="es-ES"/>
        </w:rPr>
        <w:t>Se llama brecha digital al espacio que se crea entre los niveles sociales por la mala distribución de la nueva tecnología. Por este motivo, se considera que el sistema desarrollado disminuye esta brecha digital ya que está diseñado y desarrollado para poder ser utilizados por cualquier persona sin grandes conocimientos de informática</w:t>
      </w:r>
      <w:r>
        <w:rPr>
          <w:lang w:val="es-ES"/>
        </w:rPr>
        <w:t xml:space="preserve"> y que posean acceso a Internet</w:t>
      </w:r>
      <w:r w:rsidRPr="002723EB">
        <w:rPr>
          <w:lang w:val="es-ES"/>
        </w:rPr>
        <w:t xml:space="preserve"> y acerca la posibilidad de utilización de computadoras a personas que antes no lo consideraban. Además, a medida que el usuario tenga contacto con el nuevo sistema logrará incorporar nuevos conocimientos de informática.</w:t>
      </w:r>
    </w:p>
    <w:p w:rsidR="00C22A10" w:rsidRPr="0056608F" w:rsidRDefault="00C22A10" w:rsidP="00C22A10">
      <w:pPr>
        <w:pStyle w:val="Ttulo3"/>
        <w:rPr>
          <w:lang w:val="es-ES"/>
        </w:rPr>
      </w:pPr>
      <w:bookmarkStart w:id="236" w:name="_Toc306099190"/>
      <w:bookmarkStart w:id="237" w:name="_Toc401945702"/>
      <w:bookmarkStart w:id="238" w:name="_Toc421794550"/>
      <w:r w:rsidRPr="0056608F">
        <w:rPr>
          <w:lang w:val="es-ES"/>
        </w:rPr>
        <w:t>Globalización</w:t>
      </w:r>
      <w:bookmarkEnd w:id="236"/>
      <w:bookmarkEnd w:id="237"/>
      <w:bookmarkEnd w:id="238"/>
    </w:p>
    <w:p w:rsidR="00C22A10" w:rsidRDefault="00C22A10" w:rsidP="00C22A10">
      <w:pPr>
        <w:jc w:val="both"/>
        <w:rPr>
          <w:lang w:val="es-ES"/>
        </w:rPr>
      </w:pPr>
      <w:r>
        <w:rPr>
          <w:shd w:val="clear" w:color="auto" w:fill="FFFFFF"/>
          <w:lang w:val="es-ES"/>
        </w:rPr>
        <w:t xml:space="preserve">Si bien por un lado la Globalización trae un incremento en la comunicación permitiendo </w:t>
      </w:r>
      <w:r>
        <w:rPr>
          <w:lang w:val="es-ES"/>
        </w:rPr>
        <w:t xml:space="preserve">acercar más a la gente </w:t>
      </w:r>
      <w:r w:rsidRPr="0056608F">
        <w:rPr>
          <w:lang w:val="es-ES"/>
        </w:rPr>
        <w:t>o dando a conoc</w:t>
      </w:r>
      <w:r>
        <w:rPr>
          <w:lang w:val="es-ES"/>
        </w:rPr>
        <w:t xml:space="preserve">er hechos distantes, en tiempo </w:t>
      </w:r>
      <w:r w:rsidRPr="0056608F">
        <w:rPr>
          <w:lang w:val="es-ES"/>
        </w:rPr>
        <w:t>real, a cualquier p</w:t>
      </w:r>
      <w:r>
        <w:rPr>
          <w:lang w:val="es-ES"/>
        </w:rPr>
        <w:t xml:space="preserve">ersona en cualquier parte del mundo, trae consigo además </w:t>
      </w:r>
      <w:r w:rsidRPr="0056608F">
        <w:rPr>
          <w:lang w:val="es-ES"/>
        </w:rPr>
        <w:t xml:space="preserve">aislamiento y </w:t>
      </w:r>
      <w:r>
        <w:rPr>
          <w:lang w:val="es-ES"/>
        </w:rPr>
        <w:t>produce b</w:t>
      </w:r>
      <w:r w:rsidRPr="0056608F">
        <w:rPr>
          <w:lang w:val="es-ES"/>
        </w:rPr>
        <w:t>o</w:t>
      </w:r>
      <w:r>
        <w:rPr>
          <w:lang w:val="es-ES"/>
        </w:rPr>
        <w:t xml:space="preserve">mbardeados por tal cantidad de </w:t>
      </w:r>
      <w:r w:rsidRPr="0056608F">
        <w:rPr>
          <w:lang w:val="es-ES"/>
        </w:rPr>
        <w:t>estímulos e información</w:t>
      </w:r>
      <w:r>
        <w:rPr>
          <w:lang w:val="es-ES"/>
        </w:rPr>
        <w:t>.</w:t>
      </w:r>
    </w:p>
    <w:p w:rsidR="00C22A10" w:rsidRPr="00EA2900" w:rsidRDefault="00C22A10" w:rsidP="00C22A10">
      <w:pPr>
        <w:jc w:val="both"/>
        <w:rPr>
          <w:lang w:val="es-ES"/>
        </w:rPr>
      </w:pPr>
      <w:r>
        <w:rPr>
          <w:lang w:val="es-ES"/>
        </w:rPr>
        <w:t>Asociado a la construcción e implementación de nuestro producto, podemos considerar que impactará a nivel social de manera positiva ya que lo detectado en una primera instancia fue que no sólo existía una gestión manual de los torneos (lo cual estaba sujeta a errores y sobre trabajo al administrador), sino que también la información no estaba centralizada y disponible siempre para todos los interesados del torneo. Por lo tanto,</w:t>
      </w:r>
      <w:r w:rsidRPr="00EA2900">
        <w:rPr>
          <w:lang w:val="es-AR"/>
        </w:rPr>
        <w:t xml:space="preserve"> </w:t>
      </w:r>
      <w:r>
        <w:rPr>
          <w:lang w:val="es-AR"/>
        </w:rPr>
        <w:t>n</w:t>
      </w:r>
      <w:r w:rsidRPr="00EC7366">
        <w:rPr>
          <w:lang w:val="es-AR"/>
        </w:rPr>
        <w:t>uestro producto no sólo permitir</w:t>
      </w:r>
      <w:r>
        <w:rPr>
          <w:lang w:val="es-AR"/>
        </w:rPr>
        <w:t>ía</w:t>
      </w:r>
      <w:r w:rsidRPr="00EC7366">
        <w:rPr>
          <w:lang w:val="es-AR"/>
        </w:rPr>
        <w:t xml:space="preserve"> facilitar la gestión del campeonato al administrador del mismo, sino también actuará como un medio de comunicación centralizado entre los organizadores del torneo y todos los involucrados de la competencia.</w:t>
      </w:r>
      <w:r>
        <w:rPr>
          <w:lang w:val="es-AR"/>
        </w:rPr>
        <w:t xml:space="preserve"> Por lo tanto esto afectará positivamente a nivel social porque permitiría mejorar notablemente la comunicación, ya que </w:t>
      </w:r>
      <w:r w:rsidRPr="00EC7366">
        <w:rPr>
          <w:noProof/>
          <w:lang w:val="es-AR"/>
        </w:rPr>
        <w:t>el sistema bri</w:t>
      </w:r>
      <w:r>
        <w:rPr>
          <w:noProof/>
          <w:lang w:val="es-AR"/>
        </w:rPr>
        <w:t>ndará</w:t>
      </w:r>
      <w:r w:rsidRPr="00EC7366">
        <w:rPr>
          <w:noProof/>
          <w:lang w:val="es-AR"/>
        </w:rPr>
        <w:t xml:space="preserve"> información a los distintos interesados del Campeonato, como lo son las instituciones organizadoras, los equipos,  jugadores y árbitros involucrados, como también el público en general.</w:t>
      </w:r>
    </w:p>
    <w:p w:rsidR="00C22A10" w:rsidRPr="00EA2900" w:rsidRDefault="00C22A10" w:rsidP="00C22A10">
      <w:pPr>
        <w:jc w:val="both"/>
        <w:rPr>
          <w:lang w:val="es-ES"/>
        </w:rPr>
      </w:pPr>
      <w:r w:rsidRPr="00403D35">
        <w:rPr>
          <w:lang w:val="es-ES"/>
        </w:rPr>
        <w:t>Por medio de este sistema, nuestros clientes estará</w:t>
      </w:r>
      <w:r>
        <w:rPr>
          <w:lang w:val="es-ES"/>
        </w:rPr>
        <w:t>n</w:t>
      </w:r>
      <w:r w:rsidRPr="00403D35">
        <w:rPr>
          <w:lang w:val="es-ES"/>
        </w:rPr>
        <w:t xml:space="preserve"> informado</w:t>
      </w:r>
      <w:r>
        <w:rPr>
          <w:lang w:val="es-ES"/>
        </w:rPr>
        <w:t>s</w:t>
      </w:r>
      <w:r w:rsidRPr="00403D35">
        <w:rPr>
          <w:lang w:val="es-ES"/>
        </w:rPr>
        <w:t xml:space="preserve"> sobre cualquier aspecto </w:t>
      </w:r>
      <w:r>
        <w:rPr>
          <w:lang w:val="es-ES"/>
        </w:rPr>
        <w:t>asociado a los</w:t>
      </w:r>
      <w:r w:rsidRPr="00403D35">
        <w:rPr>
          <w:lang w:val="es-ES"/>
        </w:rPr>
        <w:t xml:space="preserve"> tor</w:t>
      </w:r>
      <w:r>
        <w:rPr>
          <w:lang w:val="es-ES"/>
        </w:rPr>
        <w:t>n</w:t>
      </w:r>
      <w:r w:rsidRPr="00403D35">
        <w:rPr>
          <w:lang w:val="es-ES"/>
        </w:rPr>
        <w:t xml:space="preserve">eos de fútbol simplemente con </w:t>
      </w:r>
      <w:r>
        <w:rPr>
          <w:lang w:val="es-ES"/>
        </w:rPr>
        <w:t>mediante un acceso a la web.</w:t>
      </w:r>
    </w:p>
    <w:p w:rsidR="00C22A10" w:rsidRPr="00C32B83" w:rsidRDefault="00C22A10" w:rsidP="00C22A10">
      <w:pPr>
        <w:pStyle w:val="Ttulo2"/>
        <w:rPr>
          <w:lang w:val="es-ES"/>
        </w:rPr>
      </w:pPr>
      <w:bookmarkStart w:id="239" w:name="_Toc306099191"/>
      <w:bookmarkStart w:id="240" w:name="_Toc401945703"/>
      <w:bookmarkStart w:id="241" w:name="_Toc421794551"/>
      <w:r w:rsidRPr="00C32B83">
        <w:rPr>
          <w:lang w:val="es-ES"/>
        </w:rPr>
        <w:lastRenderedPageBreak/>
        <w:t>Impacto en la Salud</w:t>
      </w:r>
      <w:bookmarkEnd w:id="239"/>
      <w:bookmarkEnd w:id="240"/>
      <w:bookmarkEnd w:id="241"/>
    </w:p>
    <w:p w:rsidR="00C22A10" w:rsidRPr="00C32B83" w:rsidRDefault="00C22A10" w:rsidP="00C22A10">
      <w:pPr>
        <w:pStyle w:val="Ttulo3"/>
        <w:rPr>
          <w:lang w:val="es-ES"/>
        </w:rPr>
      </w:pPr>
      <w:bookmarkStart w:id="242" w:name="_Toc306099192"/>
      <w:bookmarkStart w:id="243" w:name="_Toc401945704"/>
      <w:bookmarkStart w:id="244" w:name="_Toc421794552"/>
      <w:r w:rsidRPr="00C32B83">
        <w:rPr>
          <w:lang w:val="es-ES"/>
        </w:rPr>
        <w:t>Impacto Visual</w:t>
      </w:r>
      <w:bookmarkEnd w:id="242"/>
      <w:bookmarkEnd w:id="243"/>
      <w:bookmarkEnd w:id="244"/>
    </w:p>
    <w:p w:rsidR="00C22A10" w:rsidRPr="002723EB" w:rsidRDefault="00C22A10" w:rsidP="00C22A10">
      <w:pPr>
        <w:jc w:val="both"/>
        <w:rPr>
          <w:lang w:val="es-ES"/>
        </w:rPr>
      </w:pPr>
      <w:r w:rsidRPr="002723EB">
        <w:rPr>
          <w:lang w:val="es-ES"/>
        </w:rPr>
        <w:t>El impacto visual es generado por la instalación de redes, torres, antenas, ca</w:t>
      </w:r>
      <w:r>
        <w:rPr>
          <w:lang w:val="es-ES"/>
        </w:rPr>
        <w:t>bleado o tendido eléctrico que provoca</w:t>
      </w:r>
      <w:r w:rsidRPr="002723EB">
        <w:rPr>
          <w:lang w:val="es-ES"/>
        </w:rPr>
        <w:t xml:space="preserve"> una alteración del paisaje. Asimismo, el exceso de avisos publicitarios e informativos ayuda a agudizar esta problemática.</w:t>
      </w:r>
    </w:p>
    <w:p w:rsidR="00C22A10" w:rsidRDefault="00C22A10" w:rsidP="00C22A10">
      <w:pPr>
        <w:jc w:val="both"/>
        <w:rPr>
          <w:lang w:val="es-ES"/>
        </w:rPr>
      </w:pPr>
      <w:r>
        <w:rPr>
          <w:lang w:val="es-ES"/>
        </w:rPr>
        <w:t>Con respecto a nuestro</w:t>
      </w:r>
      <w:r w:rsidRPr="002723EB">
        <w:rPr>
          <w:lang w:val="es-ES"/>
        </w:rPr>
        <w:t xml:space="preserve"> sistema </w:t>
      </w:r>
      <w:r>
        <w:rPr>
          <w:lang w:val="es-ES"/>
        </w:rPr>
        <w:t xml:space="preserve">a desarrollar y la futura </w:t>
      </w:r>
      <w:r w:rsidRPr="002723EB">
        <w:rPr>
          <w:lang w:val="es-ES"/>
        </w:rPr>
        <w:t xml:space="preserve">instalación del mismo, no generará cambios estructurales ya que el mismo </w:t>
      </w:r>
      <w:r>
        <w:rPr>
          <w:lang w:val="es-ES"/>
        </w:rPr>
        <w:t>no requiere de modificaciones asociados a</w:t>
      </w:r>
      <w:r w:rsidRPr="002723EB">
        <w:rPr>
          <w:lang w:val="es-ES"/>
        </w:rPr>
        <w:t xml:space="preserve"> cambios de infraestructura, lo que tendrá poco impacto en la</w:t>
      </w:r>
      <w:r>
        <w:rPr>
          <w:lang w:val="es-ES"/>
        </w:rPr>
        <w:t>s organizaciones</w:t>
      </w:r>
      <w:r w:rsidRPr="002723EB">
        <w:rPr>
          <w:lang w:val="es-ES"/>
        </w:rPr>
        <w:t xml:space="preserve"> y su ambiente</w:t>
      </w:r>
      <w:r>
        <w:rPr>
          <w:lang w:val="es-ES"/>
        </w:rPr>
        <w:t xml:space="preserve">, evitando alteraciones en el ambiente. Para los torneos que actualmente no cuentan con una computadora en sus complejos deportivos, se podría llegar a instalar una máquina con conexión a internet, pero no se necesitaría una gran alteración en la infraestructura, ya que con una máquina será suficiente para la utilización de nuestro sistema. En caso de decidir no instalarse ninguna máquina, el usuario podrá acceder desde dispositivos móviles, siempre que cuenten con conexión web.  </w:t>
      </w:r>
    </w:p>
    <w:p w:rsidR="00C22A10" w:rsidRDefault="00C22A10" w:rsidP="00C22A10">
      <w:pPr>
        <w:jc w:val="both"/>
        <w:rPr>
          <w:lang w:val="es-ES"/>
        </w:rPr>
      </w:pPr>
      <w:r>
        <w:rPr>
          <w:lang w:val="es-ES"/>
        </w:rPr>
        <w:t>Además, la interfaz gráfica diseñada para nuestra aplicación utiliza una combinación de colores que no moleste ni fastidie la vista de los usuarios.</w:t>
      </w:r>
    </w:p>
    <w:p w:rsidR="00C22A10" w:rsidRPr="000533C6" w:rsidRDefault="00C22A10" w:rsidP="00C22A10">
      <w:pPr>
        <w:jc w:val="both"/>
        <w:rPr>
          <w:b/>
          <w:lang w:val="es-ES"/>
        </w:rPr>
      </w:pPr>
      <w:r>
        <w:rPr>
          <w:lang w:val="es-ES"/>
        </w:rPr>
        <w:t xml:space="preserve">En un caso extremo,  al ser accesible desde teléfonos celulares y tablets, los usuarios podrían consultar en exceso la aplicación web, lo cual  podría ocasionar distracción, estrés o dolor de cabeza. </w:t>
      </w:r>
    </w:p>
    <w:p w:rsidR="00C22A10" w:rsidRPr="00D12B7E" w:rsidRDefault="00C22A10" w:rsidP="00C22A10">
      <w:pPr>
        <w:pStyle w:val="Ttulo3"/>
        <w:rPr>
          <w:lang w:val="es-ES"/>
        </w:rPr>
      </w:pPr>
      <w:bookmarkStart w:id="245" w:name="_Toc306099193"/>
      <w:bookmarkStart w:id="246" w:name="_Toc401945705"/>
      <w:bookmarkStart w:id="247" w:name="_Toc421794553"/>
      <w:r w:rsidRPr="00D12B7E">
        <w:rPr>
          <w:lang w:val="es-ES"/>
        </w:rPr>
        <w:t>Contaminación electromagnéticas</w:t>
      </w:r>
      <w:bookmarkEnd w:id="245"/>
      <w:bookmarkEnd w:id="246"/>
      <w:bookmarkEnd w:id="247"/>
    </w:p>
    <w:p w:rsidR="00C22A10" w:rsidRDefault="00C22A10" w:rsidP="00C22A10">
      <w:pPr>
        <w:jc w:val="both"/>
        <w:rPr>
          <w:lang w:val="es-ES"/>
        </w:rPr>
      </w:pPr>
      <w:r w:rsidRPr="00D12B7E">
        <w:rPr>
          <w:lang w:val="es-ES"/>
        </w:rPr>
        <w:t>Todo aparato de tipo</w:t>
      </w:r>
      <w:r>
        <w:rPr>
          <w:lang w:val="es-ES"/>
        </w:rPr>
        <w:t xml:space="preserve"> eléctrico o electrónico aporta </w:t>
      </w:r>
      <w:r w:rsidRPr="00D12B7E">
        <w:rPr>
          <w:lang w:val="es-ES"/>
        </w:rPr>
        <w:t>radiación en for</w:t>
      </w:r>
      <w:r>
        <w:rPr>
          <w:lang w:val="es-ES"/>
        </w:rPr>
        <w:t xml:space="preserve">ma de campo electromagnético en </w:t>
      </w:r>
      <w:r w:rsidRPr="00D12B7E">
        <w:rPr>
          <w:lang w:val="es-ES"/>
        </w:rPr>
        <w:t>mayor o menor g</w:t>
      </w:r>
      <w:r>
        <w:rPr>
          <w:lang w:val="es-ES"/>
        </w:rPr>
        <w:t xml:space="preserve">rado y, si bien muchos de ellos </w:t>
      </w:r>
      <w:r w:rsidRPr="00D12B7E">
        <w:rPr>
          <w:lang w:val="es-ES"/>
        </w:rPr>
        <w:t xml:space="preserve">generan niveles de </w:t>
      </w:r>
      <w:r>
        <w:rPr>
          <w:lang w:val="es-ES"/>
        </w:rPr>
        <w:t xml:space="preserve">radiación que están por debajo </w:t>
      </w:r>
      <w:r w:rsidRPr="00D12B7E">
        <w:rPr>
          <w:lang w:val="es-ES"/>
        </w:rPr>
        <w:t>de los niveles</w:t>
      </w:r>
      <w:r>
        <w:rPr>
          <w:lang w:val="es-ES"/>
        </w:rPr>
        <w:t xml:space="preserve"> máximos permitidos, otros los </w:t>
      </w:r>
      <w:r w:rsidRPr="00D12B7E">
        <w:rPr>
          <w:lang w:val="es-ES"/>
        </w:rPr>
        <w:t>sobrepasan por sus altas intensidades</w:t>
      </w:r>
      <w:r>
        <w:rPr>
          <w:lang w:val="es-ES"/>
        </w:rPr>
        <w:t xml:space="preserve">, produciendo dolores de cabeza, </w:t>
      </w:r>
      <w:r w:rsidRPr="00D12B7E">
        <w:rPr>
          <w:lang w:val="es-ES"/>
        </w:rPr>
        <w:t xml:space="preserve">cansancio, estrés, </w:t>
      </w:r>
      <w:r>
        <w:rPr>
          <w:lang w:val="es-ES"/>
        </w:rPr>
        <w:t>problemas de la visión (visión doble o borrosa), etc.</w:t>
      </w:r>
    </w:p>
    <w:p w:rsidR="00C22A10" w:rsidRDefault="00C22A10" w:rsidP="00C22A10">
      <w:pPr>
        <w:jc w:val="both"/>
        <w:rPr>
          <w:lang w:val="es-ES"/>
        </w:rPr>
      </w:pPr>
      <w:r>
        <w:rPr>
          <w:lang w:val="es-ES"/>
        </w:rPr>
        <w:t>Por lo tanto, para llevar a cabo el desarrollo de nuestro sistema y la utilización del mismo, los miembros del equipo de desarrollo y los usuarios finales usarán equipos de computación que están relacionados con la contaminación electromagnética. De esta manera, s</w:t>
      </w:r>
      <w:r w:rsidRPr="002723EB">
        <w:rPr>
          <w:lang w:val="es-ES"/>
        </w:rPr>
        <w:t xml:space="preserve">e debe adoptar una práctica de prevención que reduzca en lo posible la exposición a las </w:t>
      </w:r>
      <w:r>
        <w:rPr>
          <w:lang w:val="es-ES"/>
        </w:rPr>
        <w:t>e</w:t>
      </w:r>
      <w:r w:rsidRPr="002723EB">
        <w:rPr>
          <w:lang w:val="es-ES"/>
        </w:rPr>
        <w:t>misiones de campos electromagnéticos. Dado que éstos pierden fuerza con la distancia, algunas opciones para reducir el riesgo que recomendaremos son:  </w:t>
      </w:r>
    </w:p>
    <w:p w:rsidR="00C22A10" w:rsidRDefault="00C22A10" w:rsidP="00C22A10">
      <w:pPr>
        <w:pStyle w:val="Prrafodelista"/>
        <w:numPr>
          <w:ilvl w:val="0"/>
          <w:numId w:val="23"/>
        </w:numPr>
        <w:jc w:val="both"/>
        <w:rPr>
          <w:lang w:val="es-ES"/>
        </w:rPr>
      </w:pPr>
      <w:r w:rsidRPr="00D962FB">
        <w:rPr>
          <w:lang w:val="es-ES"/>
        </w:rPr>
        <w:t>Situarse a una distancia de al menos unos 60 centímet</w:t>
      </w:r>
      <w:r>
        <w:rPr>
          <w:lang w:val="es-ES"/>
        </w:rPr>
        <w:t>ros de distancia del monitor.</w:t>
      </w:r>
    </w:p>
    <w:p w:rsidR="00C22A10" w:rsidRPr="00D962FB" w:rsidRDefault="00C22A10" w:rsidP="00C22A10">
      <w:pPr>
        <w:pStyle w:val="Prrafodelista"/>
        <w:numPr>
          <w:ilvl w:val="0"/>
          <w:numId w:val="23"/>
        </w:numPr>
        <w:jc w:val="both"/>
        <w:rPr>
          <w:lang w:val="es-ES"/>
        </w:rPr>
      </w:pPr>
      <w:r w:rsidRPr="00D962FB">
        <w:rPr>
          <w:lang w:val="es-ES"/>
        </w:rPr>
        <w:t xml:space="preserve">Se deberá utilizarse monitores de cristal líquido (LCD) que no irradian campos </w:t>
      </w:r>
      <w:r w:rsidRPr="00D962FB">
        <w:rPr>
          <w:lang w:val="es-AR"/>
        </w:rPr>
        <w:t>electromagnéticos.</w:t>
      </w:r>
    </w:p>
    <w:p w:rsidR="00C22A10" w:rsidRDefault="00C22A10" w:rsidP="00C22A10">
      <w:pPr>
        <w:pStyle w:val="Prrafodelista"/>
        <w:numPr>
          <w:ilvl w:val="0"/>
          <w:numId w:val="23"/>
        </w:numPr>
        <w:jc w:val="both"/>
        <w:rPr>
          <w:lang w:val="es-ES"/>
        </w:rPr>
      </w:pPr>
      <w:r w:rsidRPr="00D962FB">
        <w:rPr>
          <w:lang w:val="es-ES"/>
        </w:rPr>
        <w:t>Sentarse alejado de la computadora al  menos a un brazo de longitud. Los costados y las partes traseras son los puntos de emisión más intensos.</w:t>
      </w:r>
    </w:p>
    <w:p w:rsidR="00C22A10" w:rsidRPr="0015245C" w:rsidRDefault="00C22A10" w:rsidP="00C22A10">
      <w:pPr>
        <w:pStyle w:val="Prrafodelista"/>
        <w:numPr>
          <w:ilvl w:val="0"/>
          <w:numId w:val="23"/>
        </w:numPr>
        <w:jc w:val="both"/>
        <w:rPr>
          <w:lang w:val="es-AR" w:eastAsia="es-AR"/>
        </w:rPr>
      </w:pPr>
      <w:r w:rsidRPr="0015245C">
        <w:rPr>
          <w:lang w:val="es-ES"/>
        </w:rPr>
        <w:t>Tomar frecuentes descansos lejos de la computadora.</w:t>
      </w:r>
    </w:p>
    <w:p w:rsidR="00C22A10" w:rsidRPr="0015245C" w:rsidRDefault="00C22A10" w:rsidP="00C22A10">
      <w:pPr>
        <w:pStyle w:val="Prrafodelista"/>
        <w:ind w:left="915"/>
        <w:jc w:val="both"/>
        <w:rPr>
          <w:lang w:val="es-AR" w:eastAsia="es-AR"/>
        </w:rPr>
      </w:pPr>
    </w:p>
    <w:p w:rsidR="00EA3A53" w:rsidRDefault="00EA3A53">
      <w:pPr>
        <w:rPr>
          <w:rStyle w:val="PuestoCar"/>
          <w:rFonts w:ascii="Calibri Light" w:hAnsi="Calibri Light"/>
          <w:color w:val="262626" w:themeColor="text1" w:themeTint="D9"/>
          <w:spacing w:val="15"/>
          <w:sz w:val="20"/>
          <w:lang w:val="es-ES"/>
        </w:rPr>
      </w:pPr>
      <w:bookmarkStart w:id="248" w:name="_Toc306099195"/>
      <w:bookmarkStart w:id="249" w:name="_Toc401945706"/>
      <w:r>
        <w:rPr>
          <w:rStyle w:val="PuestoCar"/>
          <w:rFonts w:ascii="Calibri Light" w:hAnsi="Calibri Light"/>
          <w:caps w:val="0"/>
          <w:color w:val="262626" w:themeColor="text1" w:themeTint="D9"/>
          <w:spacing w:val="15"/>
          <w:sz w:val="20"/>
          <w:lang w:val="es-ES"/>
        </w:rPr>
        <w:br w:type="page"/>
      </w:r>
    </w:p>
    <w:p w:rsidR="00C22A10" w:rsidRPr="00B946B7" w:rsidRDefault="00C22A10" w:rsidP="00C22A10">
      <w:pPr>
        <w:pStyle w:val="Ttulo3"/>
        <w:rPr>
          <w:rStyle w:val="PuestoCar"/>
          <w:rFonts w:ascii="Calibri Light" w:hAnsi="Calibri Light"/>
          <w:caps/>
          <w:color w:val="262626" w:themeColor="text1" w:themeTint="D9"/>
          <w:spacing w:val="15"/>
          <w:sz w:val="20"/>
          <w:lang w:val="es-ES"/>
        </w:rPr>
      </w:pPr>
      <w:bookmarkStart w:id="250" w:name="_Toc421794554"/>
      <w:r w:rsidRPr="00B946B7">
        <w:rPr>
          <w:rStyle w:val="PuestoCar"/>
          <w:rFonts w:ascii="Calibri Light" w:hAnsi="Calibri Light"/>
          <w:caps/>
          <w:color w:val="262626" w:themeColor="text1" w:themeTint="D9"/>
          <w:spacing w:val="15"/>
          <w:sz w:val="20"/>
          <w:lang w:val="es-ES"/>
        </w:rPr>
        <w:lastRenderedPageBreak/>
        <w:t xml:space="preserve">Evitar </w:t>
      </w:r>
      <w:r w:rsidRPr="00F65034">
        <w:rPr>
          <w:rStyle w:val="PuestoCar"/>
          <w:caps/>
          <w:color w:val="31521B" w:themeColor="text2" w:themeShade="80"/>
          <w:spacing w:val="15"/>
          <w:sz w:val="22"/>
          <w:szCs w:val="22"/>
          <w:lang w:val="es-ES"/>
        </w:rPr>
        <w:t>ruidos</w:t>
      </w:r>
      <w:bookmarkEnd w:id="248"/>
      <w:bookmarkEnd w:id="249"/>
      <w:bookmarkEnd w:id="250"/>
    </w:p>
    <w:p w:rsidR="00C22A10" w:rsidRDefault="00C22A10" w:rsidP="00C22A10">
      <w:pPr>
        <w:jc w:val="both"/>
        <w:rPr>
          <w:lang w:val="es-ES"/>
        </w:rPr>
      </w:pPr>
      <w:r w:rsidRPr="002723EB">
        <w:rPr>
          <w:lang w:val="es-ES"/>
        </w:rPr>
        <w:t xml:space="preserve">Los equipos asociados a la computación pueden generar una variedad de ruidos que pueden causar molestia. La entrada y salida de voz puede causar distracción a los compañeros de trabajo. De igual manera, los usuarios pueden sufrir de dolores de cabeza, tensiones o falta de concentración motivada a la exposición continua al ruido producido por monitores y ventiladores dentro de las unidades de computación (ruido de alta frecuencia, apenas perceptible). </w:t>
      </w:r>
    </w:p>
    <w:p w:rsidR="00C22A10" w:rsidRDefault="00C22A10" w:rsidP="00C22A10">
      <w:pPr>
        <w:jc w:val="both"/>
        <w:rPr>
          <w:lang w:val="es-ES"/>
        </w:rPr>
      </w:pPr>
      <w:r>
        <w:rPr>
          <w:lang w:val="es-ES"/>
        </w:rPr>
        <w:t>En nuestro caso, nuestro equipo no estará sometido a ruidos molestos, ya que no existen equipos ruidosos en el ambiente de desarrollo, por lo que no se considerará  este riesgo.</w:t>
      </w:r>
    </w:p>
    <w:p w:rsidR="00C22A10" w:rsidRPr="00B946B7" w:rsidRDefault="00C22A10" w:rsidP="00C22A10">
      <w:pPr>
        <w:pStyle w:val="Ttulo3"/>
        <w:rPr>
          <w:rStyle w:val="PuestoCar"/>
          <w:rFonts w:ascii="Calibri Light" w:hAnsi="Calibri Light"/>
          <w:caps/>
          <w:color w:val="262626" w:themeColor="text1" w:themeTint="D9"/>
          <w:spacing w:val="15"/>
          <w:sz w:val="20"/>
          <w:lang w:val="es-ES"/>
        </w:rPr>
      </w:pPr>
      <w:bookmarkStart w:id="251" w:name="_Toc306099196"/>
      <w:bookmarkStart w:id="252" w:name="_Toc401945707"/>
      <w:bookmarkStart w:id="253" w:name="_Toc421794555"/>
      <w:r w:rsidRPr="00B946B7">
        <w:rPr>
          <w:rStyle w:val="PuestoCar"/>
          <w:rFonts w:ascii="Calibri Light" w:hAnsi="Calibri Light"/>
          <w:caps/>
          <w:color w:val="262626" w:themeColor="text1" w:themeTint="D9"/>
          <w:spacing w:val="15"/>
          <w:sz w:val="20"/>
          <w:lang w:val="es-ES"/>
        </w:rPr>
        <w:t>Estrés Visual</w:t>
      </w:r>
      <w:bookmarkEnd w:id="251"/>
      <w:bookmarkEnd w:id="252"/>
      <w:bookmarkEnd w:id="253"/>
    </w:p>
    <w:p w:rsidR="00C22A10" w:rsidRPr="002723EB" w:rsidRDefault="00C22A10" w:rsidP="00C22A10">
      <w:pPr>
        <w:jc w:val="both"/>
        <w:rPr>
          <w:lang w:val="es-ES"/>
        </w:rPr>
      </w:pPr>
      <w:r w:rsidRPr="002723EB">
        <w:rPr>
          <w:lang w:val="es-ES"/>
        </w:rPr>
        <w:t>El uso de monitores</w:t>
      </w:r>
      <w:r>
        <w:rPr>
          <w:lang w:val="es-ES"/>
        </w:rPr>
        <w:t xml:space="preserve"> de las computadoras y notebooks, </w:t>
      </w:r>
      <w:r w:rsidRPr="002723EB">
        <w:rPr>
          <w:lang w:val="es-ES"/>
        </w:rPr>
        <w:t>obliga a usar la vista, a una distancia reducida por períodos largos, provocando:</w:t>
      </w:r>
    </w:p>
    <w:p w:rsidR="00C22A10" w:rsidRPr="0089285E" w:rsidRDefault="00C22A10" w:rsidP="00C22A10">
      <w:pPr>
        <w:pStyle w:val="Prrafodelista"/>
        <w:numPr>
          <w:ilvl w:val="0"/>
          <w:numId w:val="22"/>
        </w:numPr>
        <w:spacing w:before="0" w:line="276" w:lineRule="auto"/>
        <w:jc w:val="both"/>
        <w:rPr>
          <w:lang w:val="es-AR"/>
        </w:rPr>
      </w:pPr>
      <w:r w:rsidRPr="0089285E">
        <w:rPr>
          <w:lang w:val="es-AR"/>
        </w:rPr>
        <w:t>Dol</w:t>
      </w:r>
      <w:r>
        <w:rPr>
          <w:lang w:val="es-AR"/>
        </w:rPr>
        <w:t xml:space="preserve">or de cabeza, fatiga visual y  </w:t>
      </w:r>
      <w:r w:rsidRPr="0089285E">
        <w:rPr>
          <w:lang w:val="es-AR"/>
        </w:rPr>
        <w:t>vista doble o borrosa.</w:t>
      </w:r>
    </w:p>
    <w:p w:rsidR="00C22A10" w:rsidRPr="0089285E" w:rsidRDefault="00C22A10" w:rsidP="00C22A10">
      <w:pPr>
        <w:pStyle w:val="Prrafodelista"/>
        <w:numPr>
          <w:ilvl w:val="0"/>
          <w:numId w:val="22"/>
        </w:numPr>
        <w:spacing w:before="0" w:line="276" w:lineRule="auto"/>
        <w:jc w:val="both"/>
        <w:rPr>
          <w:lang w:val="es-AR"/>
        </w:rPr>
      </w:pPr>
      <w:r w:rsidRPr="0089285E">
        <w:rPr>
          <w:lang w:val="es-AR"/>
        </w:rPr>
        <w:t>Dolor, Resequedad e irritación ocular.</w:t>
      </w:r>
    </w:p>
    <w:p w:rsidR="00C22A10" w:rsidRDefault="00C22A10" w:rsidP="00C22A10">
      <w:pPr>
        <w:pStyle w:val="Prrafodelista"/>
        <w:numPr>
          <w:ilvl w:val="0"/>
          <w:numId w:val="22"/>
        </w:numPr>
        <w:spacing w:before="0" w:line="276" w:lineRule="auto"/>
        <w:jc w:val="both"/>
        <w:rPr>
          <w:lang w:val="es-AR"/>
        </w:rPr>
      </w:pPr>
      <w:r w:rsidRPr="0089285E">
        <w:rPr>
          <w:lang w:val="es-AR"/>
        </w:rPr>
        <w:t xml:space="preserve">Sensibilidad a la luz. </w:t>
      </w:r>
    </w:p>
    <w:p w:rsidR="00C22A10" w:rsidRPr="0089285E" w:rsidRDefault="00C22A10" w:rsidP="00C22A10">
      <w:pPr>
        <w:jc w:val="both"/>
        <w:rPr>
          <w:rFonts w:ascii="Comic Sans MS" w:hAnsi="Comic Sans MS"/>
          <w:color w:val="000000"/>
          <w:sz w:val="20"/>
          <w:szCs w:val="20"/>
          <w:lang w:val="es-AR" w:eastAsia="es-AR"/>
        </w:rPr>
      </w:pPr>
      <w:r>
        <w:rPr>
          <w:lang w:val="es-ES"/>
        </w:rPr>
        <w:t xml:space="preserve">Para el desarrollo de nuestra aplicación, todo nuestro equipo cuenta con notebooks con pantallas LED, </w:t>
      </w:r>
      <w:r w:rsidRPr="002723EB">
        <w:rPr>
          <w:lang w:val="es-ES"/>
        </w:rPr>
        <w:t>que presenta las siguientes ventajas respecto a los demás:</w:t>
      </w:r>
    </w:p>
    <w:p w:rsidR="00C22A10" w:rsidRPr="0089285E" w:rsidRDefault="00C22A10" w:rsidP="00C22A10">
      <w:pPr>
        <w:pStyle w:val="Prrafodelista"/>
        <w:numPr>
          <w:ilvl w:val="0"/>
          <w:numId w:val="22"/>
        </w:numPr>
        <w:spacing w:before="0" w:line="276" w:lineRule="auto"/>
        <w:jc w:val="both"/>
        <w:rPr>
          <w:lang w:val="es-AR"/>
        </w:rPr>
      </w:pPr>
      <w:r w:rsidRPr="0089285E">
        <w:rPr>
          <w:lang w:val="es-AR"/>
        </w:rPr>
        <w:t xml:space="preserve">Pantalla LCD pero que en vez de utilizar lámparas fluorescentes utilizan retro iluminación por LED. </w:t>
      </w:r>
    </w:p>
    <w:p w:rsidR="00C22A10" w:rsidRPr="0089285E" w:rsidRDefault="00C22A10" w:rsidP="00C22A10">
      <w:pPr>
        <w:pStyle w:val="Prrafodelista"/>
        <w:numPr>
          <w:ilvl w:val="0"/>
          <w:numId w:val="22"/>
        </w:numPr>
        <w:spacing w:before="0" w:line="276" w:lineRule="auto"/>
        <w:jc w:val="both"/>
        <w:rPr>
          <w:lang w:val="es-AR"/>
        </w:rPr>
      </w:pPr>
      <w:r w:rsidRPr="0089285E">
        <w:rPr>
          <w:lang w:val="es-AR"/>
        </w:rPr>
        <w:t>Al no utilizar lámparas fluorescentes eliminaría el uso de Mercurio en los monitores, evitando la contaminación.</w:t>
      </w:r>
    </w:p>
    <w:p w:rsidR="00C22A10" w:rsidRPr="0089285E" w:rsidRDefault="00C22A10" w:rsidP="00C22A10">
      <w:pPr>
        <w:pStyle w:val="Prrafodelista"/>
        <w:numPr>
          <w:ilvl w:val="0"/>
          <w:numId w:val="22"/>
        </w:numPr>
        <w:spacing w:before="0" w:line="276" w:lineRule="auto"/>
        <w:jc w:val="both"/>
        <w:rPr>
          <w:lang w:val="es-AR"/>
        </w:rPr>
      </w:pPr>
      <w:r w:rsidRPr="0089285E">
        <w:rPr>
          <w:lang w:val="es-AR"/>
        </w:rPr>
        <w:t>Consume menos energía que un LCD</w:t>
      </w:r>
    </w:p>
    <w:p w:rsidR="00C22A10" w:rsidRPr="004C3848" w:rsidRDefault="00C22A10" w:rsidP="00C22A10">
      <w:pPr>
        <w:pStyle w:val="Prrafodelista"/>
        <w:numPr>
          <w:ilvl w:val="0"/>
          <w:numId w:val="22"/>
        </w:numPr>
        <w:spacing w:before="0" w:line="276" w:lineRule="auto"/>
        <w:jc w:val="both"/>
        <w:rPr>
          <w:lang w:val="es-ES"/>
        </w:rPr>
      </w:pPr>
      <w:r w:rsidRPr="004C3848">
        <w:rPr>
          <w:lang w:val="es-AR"/>
        </w:rPr>
        <w:t xml:space="preserve">Presenta mejor contraste en las imágenes proyectadas, también controla mejor el brillo de la imagen para evitar la fatiga en la vista. </w:t>
      </w:r>
    </w:p>
    <w:p w:rsidR="00C22A10" w:rsidRPr="004C3848" w:rsidRDefault="00C22A10" w:rsidP="00C22A10">
      <w:pPr>
        <w:spacing w:before="0" w:line="276" w:lineRule="auto"/>
        <w:ind w:left="360"/>
        <w:jc w:val="both"/>
        <w:rPr>
          <w:lang w:val="es-ES"/>
        </w:rPr>
      </w:pPr>
      <w:r w:rsidRPr="004C3848">
        <w:rPr>
          <w:lang w:val="es-ES"/>
        </w:rPr>
        <w:t>En resumen, los monitores LED gastan menos energía, ayudan a cuidar el medio ambiente y presentan mejor imagen que un LCD.</w:t>
      </w:r>
    </w:p>
    <w:p w:rsidR="00C22A10" w:rsidRPr="00183EDB" w:rsidRDefault="00C22A10" w:rsidP="00C22A10">
      <w:pPr>
        <w:pStyle w:val="Ttulo3"/>
        <w:rPr>
          <w:lang w:val="es-ES"/>
        </w:rPr>
      </w:pPr>
      <w:bookmarkStart w:id="254" w:name="_Toc306099197"/>
      <w:bookmarkStart w:id="255" w:name="_Toc401945708"/>
      <w:bookmarkStart w:id="256" w:name="_Toc421794556"/>
      <w:r w:rsidRPr="00183EDB">
        <w:rPr>
          <w:rStyle w:val="PuestoCar"/>
          <w:rFonts w:ascii="Calibri Light" w:hAnsi="Calibri Light"/>
          <w:caps/>
          <w:color w:val="262626" w:themeColor="text1" w:themeTint="D9"/>
          <w:spacing w:val="15"/>
          <w:sz w:val="20"/>
          <w:lang w:val="es-ES"/>
        </w:rPr>
        <w:t>Manos y muñecas</w:t>
      </w:r>
      <w:bookmarkEnd w:id="254"/>
      <w:bookmarkEnd w:id="255"/>
      <w:bookmarkEnd w:id="256"/>
    </w:p>
    <w:p w:rsidR="00C22A10" w:rsidRDefault="00C22A10" w:rsidP="00C22A10">
      <w:pPr>
        <w:jc w:val="both"/>
        <w:rPr>
          <w:lang w:val="es-AR"/>
        </w:rPr>
      </w:pPr>
      <w:r>
        <w:rPr>
          <w:lang w:val="es-AR"/>
        </w:rPr>
        <w:t xml:space="preserve">Es importante considerar que para el desarrollo de nuestra aplicación, se necesitarán muchas horas de programación, por lo que para las jornadas de programación más extensas, debemos considerar tomar recaudos para no perjudicar nuestra salud. </w:t>
      </w:r>
    </w:p>
    <w:p w:rsidR="00C22A10" w:rsidRPr="003D1942" w:rsidRDefault="00C22A10" w:rsidP="00C22A10">
      <w:pPr>
        <w:jc w:val="both"/>
        <w:rPr>
          <w:lang w:val="es-AR"/>
        </w:rPr>
      </w:pPr>
      <w:r>
        <w:rPr>
          <w:lang w:val="es-AR"/>
        </w:rPr>
        <w:t>En casos extremos, e</w:t>
      </w:r>
      <w:r w:rsidRPr="003D1942">
        <w:rPr>
          <w:lang w:val="es-AR"/>
        </w:rPr>
        <w:t xml:space="preserve">l uso intensivo del </w:t>
      </w:r>
      <w:r>
        <w:rPr>
          <w:lang w:val="es-AR"/>
        </w:rPr>
        <w:t xml:space="preserve">mouse, por ejemplo, </w:t>
      </w:r>
      <w:r w:rsidRPr="003D1942">
        <w:rPr>
          <w:lang w:val="es-AR"/>
        </w:rPr>
        <w:t>puede ocasionar el síndrome del túnel carpiano: una inflamación en los nervios de la muñeca por los movimientos inapropiados en forma repetida, que causa molestia y  dolor en la palma de la mano, la muñeca y los dedos de la mano. En muchos casos se hace necesaria una cirugía correctiva.</w:t>
      </w:r>
    </w:p>
    <w:p w:rsidR="00C22A10" w:rsidRPr="002723EB" w:rsidRDefault="00C22A10" w:rsidP="00C22A10">
      <w:pPr>
        <w:jc w:val="both"/>
        <w:rPr>
          <w:lang w:val="es-ES"/>
        </w:rPr>
      </w:pPr>
      <w:r w:rsidRPr="002723EB">
        <w:rPr>
          <w:lang w:val="es-ES"/>
        </w:rPr>
        <w:lastRenderedPageBreak/>
        <w:t>Son pequeños detalles pero que a lo largo de una jornada se acumulan y a</w:t>
      </w:r>
      <w:r>
        <w:rPr>
          <w:lang w:val="es-ES"/>
        </w:rPr>
        <w:t xml:space="preserve"> lo largo de una semana aún más</w:t>
      </w:r>
      <w:r w:rsidRPr="002723EB">
        <w:rPr>
          <w:lang w:val="es-ES"/>
        </w:rPr>
        <w:t xml:space="preserve">. </w:t>
      </w:r>
    </w:p>
    <w:p w:rsidR="00C22A10" w:rsidRDefault="00C22A10" w:rsidP="00C22A10">
      <w:pPr>
        <w:jc w:val="both"/>
        <w:rPr>
          <w:b/>
          <w:color w:val="4D671B" w:themeColor="accent1" w:themeShade="80"/>
          <w:lang w:val="es-ES"/>
        </w:rPr>
      </w:pPr>
      <w:r w:rsidRPr="004C3848">
        <w:rPr>
          <w:b/>
          <w:color w:val="4D671B" w:themeColor="accent1" w:themeShade="80"/>
          <w:lang w:val="es-ES"/>
        </w:rPr>
        <w:t>Recomendaciones:</w:t>
      </w:r>
    </w:p>
    <w:p w:rsidR="00C22A10" w:rsidRPr="004C3848" w:rsidRDefault="00C22A10" w:rsidP="00C22A10">
      <w:pPr>
        <w:jc w:val="both"/>
        <w:rPr>
          <w:lang w:val="es-ES"/>
        </w:rPr>
      </w:pPr>
      <w:r>
        <w:rPr>
          <w:lang w:val="es-ES"/>
        </w:rPr>
        <w:t>A continuación listamos algunas consideraciones que deberíamos tener en cuenta cuando hacemos uso de la computadora. Como equipo de desarrollo debemos tenerlo en cuenta para la construcción del software.</w:t>
      </w:r>
    </w:p>
    <w:p w:rsidR="00C22A10" w:rsidRPr="009A1EF3" w:rsidRDefault="00C22A10" w:rsidP="00C22A10">
      <w:pPr>
        <w:pStyle w:val="Prrafodelista"/>
        <w:numPr>
          <w:ilvl w:val="0"/>
          <w:numId w:val="24"/>
        </w:numPr>
        <w:spacing w:before="240"/>
        <w:ind w:left="567" w:hanging="283"/>
        <w:jc w:val="both"/>
        <w:rPr>
          <w:lang w:val="es-ES"/>
        </w:rPr>
      </w:pPr>
      <w:r w:rsidRPr="009A1EF3">
        <w:rPr>
          <w:b/>
          <w:lang w:val="es-ES"/>
        </w:rPr>
        <w:t>Descansos frecuentes en la jornada:</w:t>
      </w:r>
      <w:r w:rsidRPr="009A1EF3">
        <w:rPr>
          <w:lang w:val="es-ES"/>
        </w:rPr>
        <w:t xml:space="preserve"> Pararse y alejarse de la computadora a intervalos frecuentes durante la sesión de trabajo ayuda a disminuir los riesgos.</w:t>
      </w:r>
    </w:p>
    <w:p w:rsidR="00C22A10" w:rsidRDefault="00C22A10" w:rsidP="00C22A10">
      <w:pPr>
        <w:pStyle w:val="Prrafodelista"/>
        <w:numPr>
          <w:ilvl w:val="0"/>
          <w:numId w:val="25"/>
        </w:numPr>
        <w:spacing w:before="240"/>
        <w:ind w:left="708" w:hanging="362"/>
        <w:jc w:val="both"/>
        <w:rPr>
          <w:lang w:val="es-ES"/>
        </w:rPr>
      </w:pPr>
      <w:r w:rsidRPr="009A1EF3">
        <w:rPr>
          <w:b/>
          <w:lang w:val="es-ES"/>
        </w:rPr>
        <w:t>Organizarse:</w:t>
      </w:r>
      <w:r w:rsidRPr="009A1EF3">
        <w:rPr>
          <w:lang w:val="es-ES"/>
        </w:rPr>
        <w:t xml:space="preserve"> Procure organizar las diversas actividades diarias para satisfacer sus necesidades diarias de descanso, trabajo, alimentación y relaciones sociales. Esto le permitirá tener un equilibrio mental, físico y emocional.</w:t>
      </w:r>
    </w:p>
    <w:p w:rsidR="00C22A10" w:rsidRDefault="00C22A10" w:rsidP="00C22A10">
      <w:pPr>
        <w:pStyle w:val="Prrafodelista"/>
        <w:numPr>
          <w:ilvl w:val="0"/>
          <w:numId w:val="25"/>
        </w:numPr>
        <w:spacing w:before="240"/>
        <w:ind w:left="708" w:hanging="362"/>
        <w:jc w:val="both"/>
        <w:rPr>
          <w:lang w:val="es-ES"/>
        </w:rPr>
      </w:pPr>
      <w:r w:rsidRPr="009A1EF3">
        <w:rPr>
          <w:b/>
          <w:lang w:val="es-ES"/>
        </w:rPr>
        <w:t xml:space="preserve">Descansar los ojos: </w:t>
      </w:r>
      <w:r w:rsidRPr="009A1EF3">
        <w:rPr>
          <w:lang w:val="es-ES"/>
        </w:rPr>
        <w:t>La vista se cansa por mirar fijamente a una distancia igual durante mucho tiempo. Aun si no es posible levantarse, mirar alrededor y enfocar diferentes objetos a diferentes distancias puede ayudar. Cerrar los ojos por aproximadamente un minuto permite relajarlos.</w:t>
      </w:r>
    </w:p>
    <w:p w:rsidR="00C22A10" w:rsidRPr="009A1EF3" w:rsidRDefault="00C22A10" w:rsidP="00C22A10">
      <w:pPr>
        <w:pStyle w:val="Prrafodelista"/>
        <w:numPr>
          <w:ilvl w:val="0"/>
          <w:numId w:val="25"/>
        </w:numPr>
        <w:spacing w:before="240"/>
        <w:ind w:left="708" w:hanging="362"/>
        <w:jc w:val="both"/>
        <w:rPr>
          <w:lang w:val="es-ES"/>
        </w:rPr>
      </w:pPr>
      <w:r w:rsidRPr="009A1EF3">
        <w:rPr>
          <w:b/>
          <w:lang w:val="es-ES"/>
        </w:rPr>
        <w:t>Ponerse en movimiento:</w:t>
      </w:r>
      <w:r w:rsidRPr="009A1EF3">
        <w:rPr>
          <w:lang w:val="es-ES"/>
        </w:rPr>
        <w:t xml:space="preserve"> Durante los lapsos de descanso, hacer ejercicios suaves, como girar el torso o rotar el cuello para estimular la circulación y relajar la espalda. También es recomendable mover los pies con giros en la articu</w:t>
      </w:r>
      <w:r>
        <w:rPr>
          <w:lang w:val="es-ES"/>
        </w:rPr>
        <w:t>lación del tobillo y la rodilla.</w:t>
      </w:r>
    </w:p>
    <w:p w:rsidR="00C22A10" w:rsidRDefault="00C22A10" w:rsidP="00C22A10">
      <w:pPr>
        <w:pStyle w:val="Prrafodelista"/>
        <w:numPr>
          <w:ilvl w:val="0"/>
          <w:numId w:val="25"/>
        </w:numPr>
        <w:spacing w:before="240"/>
        <w:ind w:left="708" w:hanging="362"/>
        <w:jc w:val="both"/>
        <w:rPr>
          <w:lang w:val="es-ES"/>
        </w:rPr>
      </w:pPr>
      <w:r w:rsidRPr="009A1EF3">
        <w:rPr>
          <w:b/>
          <w:lang w:val="es-ES"/>
        </w:rPr>
        <w:t>Ejercitarse:</w:t>
      </w:r>
      <w:r w:rsidRPr="009A1EF3">
        <w:rPr>
          <w:lang w:val="es-ES"/>
        </w:rPr>
        <w:t xml:space="preserve"> El sedentarismo acentúa las lesiones o la propensión a las mismas, así como los trastornos circulatorios y respiratorios. Se recomienda realizar ejercicios al menos tres veces a la semana.</w:t>
      </w:r>
    </w:p>
    <w:p w:rsidR="00C22A10" w:rsidRDefault="00C22A10" w:rsidP="00C22A10">
      <w:pPr>
        <w:pStyle w:val="Prrafodelista"/>
        <w:numPr>
          <w:ilvl w:val="0"/>
          <w:numId w:val="25"/>
        </w:numPr>
        <w:spacing w:before="240"/>
        <w:ind w:left="708" w:hanging="362"/>
        <w:jc w:val="both"/>
        <w:rPr>
          <w:lang w:val="es-ES"/>
        </w:rPr>
      </w:pPr>
      <w:r w:rsidRPr="009A1EF3">
        <w:rPr>
          <w:b/>
          <w:lang w:val="es-ES"/>
        </w:rPr>
        <w:t>Cuidar la postura:</w:t>
      </w:r>
      <w:r w:rsidRPr="009A1EF3">
        <w:rPr>
          <w:lang w:val="es-ES"/>
        </w:rPr>
        <w:t xml:space="preserve"> Debe adoptarse posiciones saludables, sin forzarse ni tensarse, esto hace más cómodo el trabajo y evita daños y lesiones que se evidencian con el tiempo. Se deben mantener los pies planos en el piso al frente. Las piernas no deben estar cruzadas, ni en frente ni por debajo del usuario, por largos periodos.</w:t>
      </w:r>
    </w:p>
    <w:p w:rsidR="00C22A10" w:rsidRDefault="00C22A10" w:rsidP="00C22A10">
      <w:pPr>
        <w:pStyle w:val="Prrafodelista"/>
        <w:numPr>
          <w:ilvl w:val="0"/>
          <w:numId w:val="25"/>
        </w:numPr>
        <w:spacing w:before="240"/>
        <w:ind w:left="708" w:hanging="362"/>
        <w:jc w:val="both"/>
        <w:rPr>
          <w:lang w:val="es-ES"/>
        </w:rPr>
      </w:pPr>
      <w:r w:rsidRPr="009A1EF3">
        <w:rPr>
          <w:b/>
          <w:lang w:val="es-ES"/>
        </w:rPr>
        <w:t>Sea delicado al teclear:</w:t>
      </w:r>
      <w:r w:rsidRPr="009A1EF3">
        <w:rPr>
          <w:lang w:val="es-ES"/>
        </w:rPr>
        <w:t xml:space="preserve"> Evite golpe</w:t>
      </w:r>
      <w:r>
        <w:rPr>
          <w:lang w:val="es-ES"/>
        </w:rPr>
        <w:t>ar las teclas o apretar el mouse</w:t>
      </w:r>
      <w:r w:rsidRPr="009A1EF3">
        <w:rPr>
          <w:lang w:val="es-ES"/>
        </w:rPr>
        <w:t xml:space="preserve"> en forma muy rígida. No se requiere imprimir mucha presión para trabajar.</w:t>
      </w:r>
    </w:p>
    <w:p w:rsidR="00C22A10" w:rsidRDefault="00C22A10" w:rsidP="00C22A10">
      <w:pPr>
        <w:pStyle w:val="Prrafodelista"/>
        <w:numPr>
          <w:ilvl w:val="0"/>
          <w:numId w:val="25"/>
        </w:numPr>
        <w:spacing w:before="240"/>
        <w:ind w:left="708" w:hanging="362"/>
        <w:jc w:val="both"/>
        <w:rPr>
          <w:lang w:val="es-ES"/>
        </w:rPr>
      </w:pPr>
      <w:r w:rsidRPr="009A1EF3">
        <w:rPr>
          <w:b/>
          <w:lang w:val="es-ES"/>
        </w:rPr>
        <w:t xml:space="preserve">Asegurarse de que el centro de trabajo es adecuado ergonómicamente: </w:t>
      </w:r>
      <w:r w:rsidRPr="009A1EF3">
        <w:rPr>
          <w:lang w:val="es-ES"/>
        </w:rPr>
        <w:t>Adecuar los muebles, equipos y elementos de trabajo a las necesidades del cuerpo. La silla y el escritorio deberían ser ajustables. La silla debe ofrecer soporte a la espalda baja y descansos para los brazos.</w:t>
      </w:r>
    </w:p>
    <w:p w:rsidR="00C22A10" w:rsidRDefault="00C22A10" w:rsidP="00C22A10">
      <w:pPr>
        <w:pStyle w:val="Prrafodelista"/>
        <w:numPr>
          <w:ilvl w:val="0"/>
          <w:numId w:val="25"/>
        </w:numPr>
        <w:spacing w:before="240"/>
        <w:ind w:left="708" w:hanging="362"/>
        <w:jc w:val="both"/>
        <w:rPr>
          <w:lang w:val="es-ES"/>
        </w:rPr>
      </w:pPr>
      <w:r w:rsidRPr="009A1EF3">
        <w:rPr>
          <w:b/>
          <w:lang w:val="es-ES"/>
        </w:rPr>
        <w:t xml:space="preserve">Mantener las muñecas derechas: </w:t>
      </w:r>
      <w:r w:rsidRPr="009A1EF3">
        <w:rPr>
          <w:lang w:val="es-ES"/>
        </w:rPr>
        <w:t>Las manos deben estar en línea con los brazos al teclear. Si se mantienen las muñecas inclinadas en alguna dirección, puede ocasionar fatiga en los músculos e incrementar el riesgo de lesiones de túnel carpiano o tendón.</w:t>
      </w:r>
    </w:p>
    <w:p w:rsidR="00C22A10" w:rsidRPr="001B1938" w:rsidRDefault="00C22A10" w:rsidP="00C22A10">
      <w:pPr>
        <w:pStyle w:val="Prrafodelista"/>
        <w:numPr>
          <w:ilvl w:val="0"/>
          <w:numId w:val="25"/>
        </w:numPr>
        <w:spacing w:before="240"/>
        <w:ind w:left="708" w:hanging="362"/>
        <w:jc w:val="both"/>
        <w:rPr>
          <w:lang w:val="es-ES"/>
        </w:rPr>
      </w:pPr>
      <w:r w:rsidRPr="009A1EF3">
        <w:rPr>
          <w:b/>
          <w:lang w:val="es-ES"/>
        </w:rPr>
        <w:t xml:space="preserve">Mantener las muñecas levantadas: </w:t>
      </w:r>
      <w:r w:rsidRPr="009A1EF3">
        <w:rPr>
          <w:lang w:val="es-ES"/>
        </w:rPr>
        <w:t>Descansar las muñecas al teclear impide el movimiento de los antebrazos para posicionar las manos e impone tensión en manos y dedos. El soporte para las muñecas se usa cuando se descansan las manos, no mientras se escribe.</w:t>
      </w:r>
    </w:p>
    <w:p w:rsidR="00C22A10" w:rsidRDefault="00C22A10" w:rsidP="00C22A10">
      <w:pPr>
        <w:jc w:val="both"/>
        <w:rPr>
          <w:rFonts w:eastAsiaTheme="majorEastAsia" w:cstheme="majorBidi"/>
          <w:b/>
          <w:caps/>
          <w:color w:val="FFFFFF" w:themeColor="background1"/>
          <w:spacing w:val="15"/>
          <w:szCs w:val="28"/>
          <w:lang w:val="es-ES"/>
        </w:rPr>
      </w:pPr>
      <w:bookmarkStart w:id="257" w:name="_Toc306099198"/>
      <w:r>
        <w:rPr>
          <w:szCs w:val="28"/>
          <w:lang w:val="es-ES"/>
        </w:rPr>
        <w:br w:type="page"/>
      </w:r>
    </w:p>
    <w:p w:rsidR="00C22A10" w:rsidRPr="002723EB" w:rsidRDefault="00C22A10" w:rsidP="00C22A10">
      <w:pPr>
        <w:pStyle w:val="Ttulo2"/>
        <w:rPr>
          <w:lang w:val="es-ES"/>
        </w:rPr>
      </w:pPr>
      <w:bookmarkStart w:id="258" w:name="_Toc401945709"/>
      <w:bookmarkStart w:id="259" w:name="_Toc421794557"/>
      <w:bookmarkEnd w:id="257"/>
      <w:r>
        <w:rPr>
          <w:lang w:val="es-ES"/>
        </w:rPr>
        <w:lastRenderedPageBreak/>
        <w:t>Síntesis</w:t>
      </w:r>
      <w:bookmarkEnd w:id="258"/>
      <w:bookmarkEnd w:id="259"/>
    </w:p>
    <w:p w:rsidR="00C22A10" w:rsidRDefault="00C22A10" w:rsidP="00C22A10">
      <w:pPr>
        <w:jc w:val="both"/>
        <w:rPr>
          <w:szCs w:val="28"/>
          <w:lang w:val="es-ES"/>
        </w:rPr>
      </w:pPr>
      <w:r>
        <w:rPr>
          <w:szCs w:val="28"/>
          <w:lang w:val="es-ES"/>
        </w:rPr>
        <w:t>A lo largo de este informe, se han ido identificando los impactos positivos y negativos de la implementación de nuestro sistema, así como también los impactos negativos que podría tener para el equipo, el desarrollo del sistema.</w:t>
      </w:r>
    </w:p>
    <w:p w:rsidR="00C22A10" w:rsidRDefault="00C22A10" w:rsidP="00C22A10">
      <w:pPr>
        <w:jc w:val="both"/>
        <w:rPr>
          <w:szCs w:val="28"/>
          <w:lang w:val="es-ES"/>
        </w:rPr>
      </w:pPr>
      <w:r>
        <w:rPr>
          <w:szCs w:val="28"/>
          <w:lang w:val="es-ES"/>
        </w:rPr>
        <w:t>Algunos de los aspectos positivos identificados, a grandes rasgos, son:</w:t>
      </w:r>
    </w:p>
    <w:p w:rsidR="00C22A10" w:rsidRPr="00C508E1" w:rsidRDefault="00C22A10" w:rsidP="00C22A10">
      <w:pPr>
        <w:pStyle w:val="Prrafodelista"/>
        <w:numPr>
          <w:ilvl w:val="0"/>
          <w:numId w:val="26"/>
        </w:numPr>
        <w:jc w:val="both"/>
        <w:rPr>
          <w:i/>
          <w:szCs w:val="28"/>
          <w:lang w:val="es-ES"/>
        </w:rPr>
      </w:pPr>
      <w:r w:rsidRPr="00C508E1">
        <w:rPr>
          <w:i/>
          <w:szCs w:val="28"/>
          <w:lang w:val="es-ES"/>
        </w:rPr>
        <w:t>No se generan contaminantes notables a la hora de la fabricación de nuestro software</w:t>
      </w:r>
      <w:r>
        <w:rPr>
          <w:i/>
          <w:szCs w:val="28"/>
          <w:lang w:val="es-ES"/>
        </w:rPr>
        <w:t>.</w:t>
      </w:r>
    </w:p>
    <w:p w:rsidR="00C22A10" w:rsidRPr="00C508E1" w:rsidRDefault="00C22A10" w:rsidP="00C22A10">
      <w:pPr>
        <w:pStyle w:val="Prrafodelista"/>
        <w:numPr>
          <w:ilvl w:val="0"/>
          <w:numId w:val="26"/>
        </w:numPr>
        <w:jc w:val="both"/>
        <w:rPr>
          <w:i/>
          <w:szCs w:val="28"/>
          <w:lang w:val="es-ES"/>
        </w:rPr>
      </w:pPr>
      <w:r>
        <w:rPr>
          <w:i/>
          <w:lang w:val="es-AR"/>
        </w:rPr>
        <w:t>S</w:t>
      </w:r>
      <w:r w:rsidRPr="00A9628A">
        <w:rPr>
          <w:i/>
          <w:lang w:val="es-AR"/>
        </w:rPr>
        <w:t xml:space="preserve">e ahorre en materiales como </w:t>
      </w:r>
      <w:r>
        <w:rPr>
          <w:i/>
          <w:lang w:val="es-AR"/>
        </w:rPr>
        <w:t xml:space="preserve">el </w:t>
      </w:r>
      <w:r w:rsidRPr="00A9628A">
        <w:rPr>
          <w:i/>
          <w:lang w:val="es-AR"/>
        </w:rPr>
        <w:t>papel</w:t>
      </w:r>
      <w:r w:rsidRPr="00C508E1">
        <w:rPr>
          <w:i/>
          <w:lang w:val="es-AR"/>
        </w:rPr>
        <w:t>, y no se generan residuos que afecten al medio ambiente</w:t>
      </w:r>
      <w:r>
        <w:rPr>
          <w:i/>
          <w:lang w:val="es-AR"/>
        </w:rPr>
        <w:t>.</w:t>
      </w:r>
    </w:p>
    <w:p w:rsidR="00C22A10" w:rsidRDefault="00C22A10" w:rsidP="00C22A10">
      <w:pPr>
        <w:pStyle w:val="Prrafodelista"/>
        <w:numPr>
          <w:ilvl w:val="0"/>
          <w:numId w:val="26"/>
        </w:numPr>
        <w:jc w:val="both"/>
        <w:rPr>
          <w:i/>
          <w:szCs w:val="28"/>
          <w:lang w:val="es-ES"/>
        </w:rPr>
      </w:pPr>
      <w:r w:rsidRPr="00416981">
        <w:rPr>
          <w:i/>
          <w:szCs w:val="28"/>
          <w:lang w:val="es-ES"/>
        </w:rPr>
        <w:t>Se buscará evitar la publicidad que requiera impresión de papel, se apuntará a campañas digitales para la pub</w:t>
      </w:r>
      <w:r>
        <w:rPr>
          <w:i/>
          <w:szCs w:val="28"/>
          <w:lang w:val="es-ES"/>
        </w:rPr>
        <w:t>licidad.</w:t>
      </w:r>
    </w:p>
    <w:p w:rsidR="00C22A10" w:rsidRDefault="00C22A10" w:rsidP="00C22A10">
      <w:pPr>
        <w:pStyle w:val="Prrafodelista"/>
        <w:numPr>
          <w:ilvl w:val="0"/>
          <w:numId w:val="26"/>
        </w:numPr>
        <w:jc w:val="both"/>
        <w:rPr>
          <w:i/>
          <w:szCs w:val="28"/>
          <w:lang w:val="es-ES"/>
        </w:rPr>
      </w:pPr>
      <w:r w:rsidRPr="00416981">
        <w:rPr>
          <w:i/>
          <w:szCs w:val="28"/>
          <w:lang w:val="es-ES"/>
        </w:rPr>
        <w:t xml:space="preserve"> </w:t>
      </w:r>
      <w:r>
        <w:rPr>
          <w:i/>
          <w:szCs w:val="28"/>
          <w:lang w:val="es-ES"/>
        </w:rPr>
        <w:t xml:space="preserve">No se requiere gran cantidad de energía. </w:t>
      </w:r>
    </w:p>
    <w:p w:rsidR="00C22A10" w:rsidRPr="00FE41E2" w:rsidRDefault="00C22A10" w:rsidP="00C22A10">
      <w:pPr>
        <w:pStyle w:val="Prrafodelista"/>
        <w:numPr>
          <w:ilvl w:val="0"/>
          <w:numId w:val="26"/>
        </w:numPr>
        <w:jc w:val="both"/>
        <w:rPr>
          <w:i/>
          <w:szCs w:val="28"/>
          <w:lang w:val="es-ES"/>
        </w:rPr>
      </w:pPr>
      <w:r w:rsidRPr="00FE41E2">
        <w:rPr>
          <w:i/>
          <w:lang w:val="es-ES"/>
        </w:rPr>
        <w:t>El sistema desarrollado disminuye esta brecha digital.</w:t>
      </w:r>
    </w:p>
    <w:p w:rsidR="00C22A10" w:rsidRDefault="00C22A10" w:rsidP="00C22A10">
      <w:pPr>
        <w:pStyle w:val="Prrafodelista"/>
        <w:numPr>
          <w:ilvl w:val="0"/>
          <w:numId w:val="26"/>
        </w:numPr>
        <w:jc w:val="both"/>
        <w:rPr>
          <w:i/>
          <w:szCs w:val="28"/>
          <w:lang w:val="es-ES"/>
        </w:rPr>
      </w:pPr>
      <w:r>
        <w:rPr>
          <w:i/>
          <w:szCs w:val="28"/>
          <w:lang w:val="es-ES"/>
        </w:rPr>
        <w:t>Mejora la comunicación.</w:t>
      </w:r>
    </w:p>
    <w:p w:rsidR="00C22A10" w:rsidRDefault="00C22A10" w:rsidP="00C22A10">
      <w:pPr>
        <w:pStyle w:val="Prrafodelista"/>
        <w:numPr>
          <w:ilvl w:val="0"/>
          <w:numId w:val="26"/>
        </w:numPr>
        <w:jc w:val="both"/>
        <w:rPr>
          <w:i/>
          <w:szCs w:val="28"/>
          <w:lang w:val="es-ES"/>
        </w:rPr>
      </w:pPr>
      <w:r>
        <w:rPr>
          <w:i/>
          <w:szCs w:val="28"/>
          <w:lang w:val="es-ES"/>
        </w:rPr>
        <w:t>Interfaz de Usuario no fastidiosa para los usuarios</w:t>
      </w:r>
    </w:p>
    <w:p w:rsidR="00C22A10" w:rsidRPr="008E45A1" w:rsidRDefault="00C22A10" w:rsidP="00C22A10">
      <w:pPr>
        <w:pStyle w:val="Prrafodelista"/>
        <w:numPr>
          <w:ilvl w:val="0"/>
          <w:numId w:val="26"/>
        </w:numPr>
        <w:jc w:val="both"/>
        <w:rPr>
          <w:i/>
          <w:szCs w:val="28"/>
          <w:lang w:val="es-ES"/>
        </w:rPr>
      </w:pPr>
      <w:r>
        <w:rPr>
          <w:i/>
          <w:lang w:val="es-ES"/>
        </w:rPr>
        <w:t>L</w:t>
      </w:r>
      <w:r w:rsidRPr="00962620">
        <w:rPr>
          <w:i/>
          <w:lang w:val="es-ES"/>
        </w:rPr>
        <w:t>a exposición a las emisiones de campos electromagnéticos, por parte de los desarrolladores y usuarios</w:t>
      </w:r>
    </w:p>
    <w:p w:rsidR="00C22A10" w:rsidRPr="008E45A1" w:rsidRDefault="00C22A10" w:rsidP="00C22A10">
      <w:pPr>
        <w:pStyle w:val="Prrafodelista"/>
        <w:numPr>
          <w:ilvl w:val="0"/>
          <w:numId w:val="26"/>
        </w:numPr>
        <w:jc w:val="both"/>
        <w:rPr>
          <w:i/>
          <w:szCs w:val="28"/>
          <w:lang w:val="es-ES"/>
        </w:rPr>
      </w:pPr>
      <w:r>
        <w:rPr>
          <w:i/>
          <w:lang w:val="es-ES"/>
        </w:rPr>
        <w:t>Las máquinas a utilizar, permiten disminuir el estrés visual que podrían provocar otro tipo de monitores.</w:t>
      </w:r>
    </w:p>
    <w:p w:rsidR="00C22A10" w:rsidRDefault="00C22A10" w:rsidP="00C22A10">
      <w:pPr>
        <w:jc w:val="both"/>
        <w:rPr>
          <w:szCs w:val="28"/>
          <w:lang w:val="es-ES"/>
        </w:rPr>
      </w:pPr>
      <w:r>
        <w:rPr>
          <w:szCs w:val="28"/>
          <w:lang w:val="es-ES"/>
        </w:rPr>
        <w:t>Entre los aspectos negativos que se identificaron, podemos destacar:</w:t>
      </w:r>
    </w:p>
    <w:p w:rsidR="00C22A10" w:rsidRPr="008E45A1" w:rsidRDefault="00C22A10" w:rsidP="00C22A10">
      <w:pPr>
        <w:pStyle w:val="Prrafodelista"/>
        <w:numPr>
          <w:ilvl w:val="0"/>
          <w:numId w:val="27"/>
        </w:numPr>
        <w:jc w:val="both"/>
        <w:rPr>
          <w:i/>
          <w:szCs w:val="28"/>
          <w:lang w:val="es-ES"/>
        </w:rPr>
      </w:pPr>
      <w:r>
        <w:rPr>
          <w:i/>
          <w:szCs w:val="28"/>
          <w:lang w:val="es-ES"/>
        </w:rPr>
        <w:t>La exposición por muchas horas a una computadora, puede producir efectos negativos en la salud del equipo.</w:t>
      </w:r>
    </w:p>
    <w:p w:rsidR="00C22A10" w:rsidRPr="00734224" w:rsidRDefault="00C22A10" w:rsidP="00C22A10">
      <w:pPr>
        <w:pStyle w:val="Prrafodelista"/>
        <w:numPr>
          <w:ilvl w:val="0"/>
          <w:numId w:val="26"/>
        </w:numPr>
        <w:jc w:val="both"/>
        <w:rPr>
          <w:b/>
          <w:i/>
          <w:lang w:val="es-ES"/>
        </w:rPr>
      </w:pPr>
      <w:r>
        <w:rPr>
          <w:i/>
          <w:lang w:val="es-ES"/>
        </w:rPr>
        <w:t>La aplicación web, al</w:t>
      </w:r>
      <w:r w:rsidRPr="008E45A1">
        <w:rPr>
          <w:i/>
          <w:lang w:val="es-ES"/>
        </w:rPr>
        <w:t xml:space="preserve"> ser accesible desde teléfonos celulares y tablets, los usuarios </w:t>
      </w:r>
      <w:r>
        <w:rPr>
          <w:i/>
          <w:lang w:val="es-ES"/>
        </w:rPr>
        <w:t xml:space="preserve">la </w:t>
      </w:r>
      <w:r w:rsidRPr="008E45A1">
        <w:rPr>
          <w:i/>
          <w:lang w:val="es-ES"/>
        </w:rPr>
        <w:t>podr</w:t>
      </w:r>
      <w:r>
        <w:rPr>
          <w:i/>
          <w:lang w:val="es-ES"/>
        </w:rPr>
        <w:t>ían utiliza</w:t>
      </w:r>
      <w:r w:rsidRPr="008E45A1">
        <w:rPr>
          <w:i/>
          <w:lang w:val="es-ES"/>
        </w:rPr>
        <w:t xml:space="preserve">r en exceso, lo cual  podría ocasionar distracción, estrés o dolor de cabeza. </w:t>
      </w:r>
    </w:p>
    <w:p w:rsidR="00C22A10" w:rsidRDefault="00C22A10" w:rsidP="00C22A10">
      <w:pPr>
        <w:jc w:val="both"/>
        <w:rPr>
          <w:szCs w:val="28"/>
          <w:lang w:val="es-ES"/>
        </w:rPr>
      </w:pPr>
      <w:r>
        <w:rPr>
          <w:szCs w:val="28"/>
          <w:lang w:val="es-ES"/>
        </w:rPr>
        <w:t>A partir del análisis de las cuestiones identificadas, se describieron en los puntos anteriores las recomendaciones a tener en cuenta a efectos de disminuir el impacto de las mismas.</w:t>
      </w:r>
    </w:p>
    <w:p w:rsidR="00C22A10" w:rsidRDefault="00C22A10" w:rsidP="00C22A10">
      <w:pPr>
        <w:rPr>
          <w:rFonts w:eastAsiaTheme="majorEastAsia" w:cstheme="majorBidi"/>
          <w:b/>
          <w:caps/>
          <w:color w:val="FFFFFF" w:themeColor="background1"/>
          <w:spacing w:val="15"/>
          <w:lang w:val="es-ES"/>
        </w:rPr>
      </w:pPr>
      <w:r>
        <w:rPr>
          <w:lang w:val="es-ES"/>
        </w:rPr>
        <w:br w:type="page"/>
      </w:r>
    </w:p>
    <w:p w:rsidR="00C22A10" w:rsidRDefault="00C22A10" w:rsidP="00C22A10">
      <w:pPr>
        <w:pStyle w:val="Ttulo2"/>
        <w:rPr>
          <w:lang w:val="es-ES"/>
        </w:rPr>
      </w:pPr>
      <w:bookmarkStart w:id="260" w:name="_Toc401945710"/>
      <w:bookmarkStart w:id="261" w:name="_Toc421794558"/>
      <w:r>
        <w:rPr>
          <w:lang w:val="es-ES"/>
        </w:rPr>
        <w:lastRenderedPageBreak/>
        <w:t>Conclusión</w:t>
      </w:r>
      <w:bookmarkEnd w:id="260"/>
      <w:bookmarkEnd w:id="261"/>
    </w:p>
    <w:p w:rsidR="00C22A10" w:rsidRDefault="00C22A10" w:rsidP="00C22A10">
      <w:pPr>
        <w:jc w:val="both"/>
        <w:rPr>
          <w:szCs w:val="28"/>
          <w:lang w:val="es-ES"/>
        </w:rPr>
      </w:pPr>
      <w:r>
        <w:rPr>
          <w:szCs w:val="28"/>
          <w:lang w:val="es-ES"/>
        </w:rPr>
        <w:t xml:space="preserve">Como sabemos, el uso de los sistemas informáticos y equipos tecnológicos ha incrementado notablemente en los últimos años. Este crecimiento exponencial ha ido ocasionando una serie de efectos negativos en el medio ambiente. </w:t>
      </w:r>
    </w:p>
    <w:p w:rsidR="00C22A10" w:rsidRDefault="00C22A10" w:rsidP="00C22A10">
      <w:pPr>
        <w:jc w:val="both"/>
        <w:rPr>
          <w:szCs w:val="28"/>
          <w:lang w:val="es-ES"/>
        </w:rPr>
      </w:pPr>
      <w:r>
        <w:rPr>
          <w:szCs w:val="28"/>
          <w:lang w:val="es-ES"/>
        </w:rPr>
        <w:t xml:space="preserve">Como equipo de desarrollo que está llevando a cabo la construcción e implementación de un sistema informático destinado al público en general, resulta de fundamental importancia llevar a cabo un análisis del impacto a nivel de ambiente que tendrá la implantación de nuestro producto. Teniendo en cuenta que el impacto puede ir desde el efecto que tendría en el consumo de energía hasta el impacto social producto de la inserción del sistema en el mercado. </w:t>
      </w:r>
    </w:p>
    <w:p w:rsidR="00C22A10" w:rsidRDefault="00C22A10" w:rsidP="00C22A10">
      <w:pPr>
        <w:jc w:val="both"/>
        <w:rPr>
          <w:lang w:val="es-ES"/>
        </w:rPr>
      </w:pPr>
      <w:r w:rsidRPr="002723EB">
        <w:rPr>
          <w:lang w:val="es-ES"/>
        </w:rPr>
        <w:t>Consideramos como grupo de trabajo que es importante el interés en informarse y tomar conciencia del determinante papel de nuestras acciones</w:t>
      </w:r>
      <w:r>
        <w:rPr>
          <w:lang w:val="es-ES"/>
        </w:rPr>
        <w:t xml:space="preserve"> sobre el medio ambiente, y que podemos colaborar en la conservación del medio ambiente.</w:t>
      </w:r>
    </w:p>
    <w:p w:rsidR="00C22A10" w:rsidRDefault="00C22A10" w:rsidP="00C22A10">
      <w:pPr>
        <w:jc w:val="both"/>
        <w:rPr>
          <w:lang w:val="es-ES"/>
        </w:rPr>
      </w:pPr>
      <w:r>
        <w:rPr>
          <w:lang w:val="es-ES"/>
        </w:rPr>
        <w:t>Es notable hacer referencia al hecho que si bien los aspectos positivos de los avances tecnológicos y en particular de los sistemas informáticos giran en torno a mejorar la calidad de la vida de las personas, debemos evaluar el impacto que tienen éstos en el ambiente porque también impactan de manera negativa</w:t>
      </w:r>
    </w:p>
    <w:p w:rsidR="00C22A10" w:rsidRDefault="00C22A10" w:rsidP="00C22A10">
      <w:pPr>
        <w:jc w:val="both"/>
        <w:rPr>
          <w:lang w:val="es-ES"/>
        </w:rPr>
      </w:pPr>
      <w:r w:rsidRPr="00603AD7">
        <w:rPr>
          <w:lang w:val="es-ES"/>
        </w:rPr>
        <w:t>El entorno en el que se desarrollan los seres vivos del planeta, constantemente sufre cambios y alteraciones de diversas causas o fuentes. El hombre con sus actividades industriales y comerciales, está causando la mayoría de estas alteraciones. Es por esto que es necesario emplear métodos para minimizar o evitar si son posible estos impactos. De allí la importancia de la realización de un análisis de impacto ambiental en la implementación y puesta en marcha de cualquier proyecto</w:t>
      </w:r>
      <w:r>
        <w:rPr>
          <w:lang w:val="es-ES"/>
        </w:rPr>
        <w:t xml:space="preserve"> para contribuir al medio ambiente</w:t>
      </w:r>
      <w:r w:rsidRPr="00603AD7">
        <w:rPr>
          <w:lang w:val="es-ES"/>
        </w:rPr>
        <w:t>.</w:t>
      </w:r>
    </w:p>
    <w:p w:rsidR="00C22A10" w:rsidRDefault="00C22A10">
      <w:pPr>
        <w:rPr>
          <w:lang w:val="es-ES"/>
        </w:rPr>
      </w:pPr>
      <w:r>
        <w:rPr>
          <w:lang w:val="es-ES"/>
        </w:rPr>
        <w:br w:type="page"/>
      </w:r>
    </w:p>
    <w:p w:rsidR="00EA3A53" w:rsidRDefault="00EA3A53" w:rsidP="00EA3A53">
      <w:pPr>
        <w:pStyle w:val="Puesto"/>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r w:rsidRPr="00DF2DCE">
        <w:rPr>
          <w:noProof/>
          <w:lang w:val="es-ES" w:eastAsia="es-ES"/>
        </w:rPr>
        <mc:AlternateContent>
          <mc:Choice Requires="wps">
            <w:drawing>
              <wp:anchor distT="0" distB="0" distL="114300" distR="114300" simplePos="0" relativeHeight="251732992" behindDoc="0" locked="0" layoutInCell="1" allowOverlap="1" wp14:anchorId="7DD6AECF" wp14:editId="2FFD4957">
                <wp:simplePos x="0" y="0"/>
                <wp:positionH relativeFrom="margin">
                  <wp:align>center</wp:align>
                </wp:positionH>
                <wp:positionV relativeFrom="paragraph">
                  <wp:posOffset>16415</wp:posOffset>
                </wp:positionV>
                <wp:extent cx="5173345" cy="1708150"/>
                <wp:effectExtent l="0" t="0" r="8255" b="6350"/>
                <wp:wrapNone/>
                <wp:docPr id="5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CAPACITACIONES E INVESTIGACIONES</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7DD6AECF" id="_x0000_s1065" style="position:absolute;margin-left:0;margin-top:1.3pt;width:407.35pt;height:134.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CAPACITACIONES E INVESTIGACIONES</w:t>
                      </w:r>
                    </w:p>
                  </w:txbxContent>
                </v:textbox>
                <w10:wrap anchorx="margin"/>
              </v:shape>
            </w:pict>
          </mc:Fallback>
        </mc:AlternateContent>
      </w: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Pr="00EA3A53" w:rsidRDefault="00EA3A53" w:rsidP="00EA3A53">
      <w:pPr>
        <w:rPr>
          <w:lang w:val="es-ES"/>
        </w:rPr>
      </w:pPr>
    </w:p>
    <w:p w:rsidR="00C22A10" w:rsidRDefault="00F65034" w:rsidP="00C22A10">
      <w:pPr>
        <w:pStyle w:val="Ttulo1"/>
        <w:rPr>
          <w:lang w:val="es-ES"/>
        </w:rPr>
      </w:pPr>
      <w:bookmarkStart w:id="262" w:name="_Toc421794559"/>
      <w:r>
        <w:rPr>
          <w:lang w:val="es-ES"/>
        </w:rPr>
        <w:t xml:space="preserve">Capacitaciones e </w:t>
      </w:r>
      <w:r w:rsidR="00C22A10">
        <w:rPr>
          <w:lang w:val="es-ES"/>
        </w:rPr>
        <w:t>Investigaciones</w:t>
      </w:r>
      <w:bookmarkEnd w:id="262"/>
    </w:p>
    <w:p w:rsidR="00F65034" w:rsidRDefault="00F65034" w:rsidP="00F65034">
      <w:pPr>
        <w:jc w:val="both"/>
        <w:rPr>
          <w:lang w:val="es-ES"/>
        </w:rPr>
      </w:pPr>
      <w:r>
        <w:rPr>
          <w:lang w:val="es-ES"/>
        </w:rPr>
        <w:t>En esta sección se presentar</w:t>
      </w:r>
      <w:r w:rsidR="007A2B70">
        <w:rPr>
          <w:lang w:val="es-ES"/>
        </w:rPr>
        <w:t>á la planilla de capacitaciones e investigaciones que se realizaron a lo largo del proyecto. Para algunas capacitaciones se generaron documentos de investigación. Para otras,</w:t>
      </w:r>
      <w:r w:rsidR="00CD4F9B">
        <w:rPr>
          <w:lang w:val="es-ES"/>
        </w:rPr>
        <w:t xml:space="preserve"> el resultado de la capacitación </w:t>
      </w:r>
      <w:r w:rsidR="007A2B70">
        <w:rPr>
          <w:lang w:val="es-ES"/>
        </w:rPr>
        <w:t xml:space="preserve"> </w:t>
      </w:r>
      <w:r w:rsidR="00CD4F9B">
        <w:rPr>
          <w:lang w:val="es-ES"/>
        </w:rPr>
        <w:t>fue la implementación de librerías y tecnologías nuevas en el proyecto. Los documentos de investigación generados se incluyen también en esta sección.</w:t>
      </w:r>
    </w:p>
    <w:p w:rsidR="00CD4F9B" w:rsidRDefault="00CD4F9B" w:rsidP="00F65034">
      <w:pPr>
        <w:jc w:val="both"/>
        <w:rPr>
          <w:lang w:val="es-ES"/>
        </w:rPr>
      </w:pPr>
    </w:p>
    <w:p w:rsidR="00CD4F9B" w:rsidRPr="00F65034" w:rsidRDefault="00CD4F9B" w:rsidP="00F65034">
      <w:pPr>
        <w:jc w:val="both"/>
        <w:rPr>
          <w:lang w:val="es-ES"/>
        </w:rPr>
      </w:pPr>
    </w:p>
    <w:p w:rsidR="00C22A10" w:rsidRPr="00C22A10" w:rsidRDefault="00F65034" w:rsidP="00CD4F9B">
      <w:pPr>
        <w:jc w:val="center"/>
        <w:rPr>
          <w:lang w:val="es-ES"/>
        </w:rPr>
      </w:pPr>
      <w:r w:rsidRPr="00F65034">
        <w:rPr>
          <w:noProof/>
          <w:lang w:val="es-ES" w:eastAsia="es-ES"/>
        </w:rPr>
        <w:lastRenderedPageBreak/>
        <w:drawing>
          <wp:inline distT="0" distB="0" distL="0" distR="0" wp14:anchorId="2FB29FAC" wp14:editId="72A45502">
            <wp:extent cx="8202297" cy="4265734"/>
            <wp:effectExtent l="25400" t="12700" r="14605" b="146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218025" cy="4273914"/>
                    </a:xfrm>
                    <a:prstGeom prst="rect">
                      <a:avLst/>
                    </a:prstGeom>
                    <a:noFill/>
                    <a:ln>
                      <a:solidFill>
                        <a:schemeClr val="tx1"/>
                      </a:solidFill>
                    </a:ln>
                  </pic:spPr>
                </pic:pic>
              </a:graphicData>
            </a:graphic>
          </wp:inline>
        </w:drawing>
      </w:r>
    </w:p>
    <w:p w:rsidR="00E135EB" w:rsidRPr="00E135EB" w:rsidRDefault="00CD4F9B" w:rsidP="00CD4F9B">
      <w:pPr>
        <w:pStyle w:val="Ttulo2"/>
        <w:rPr>
          <w:lang w:val="es-ES"/>
        </w:rPr>
      </w:pPr>
      <w:bookmarkStart w:id="263" w:name="_Toc421794560"/>
      <w:r>
        <w:rPr>
          <w:lang w:val="es-ES"/>
        </w:rPr>
        <w:lastRenderedPageBreak/>
        <w:t>Algoritmos de Fixture</w:t>
      </w:r>
      <w:bookmarkEnd w:id="263"/>
    </w:p>
    <w:p w:rsidR="00CD4F9B" w:rsidRPr="00C565CB" w:rsidRDefault="00CD4F9B" w:rsidP="004A728E">
      <w:pPr>
        <w:pStyle w:val="Ttulo3"/>
        <w:rPr>
          <w:noProof/>
          <w:lang w:val="es-ES"/>
        </w:rPr>
      </w:pPr>
      <w:bookmarkStart w:id="264" w:name="_Ref386851642"/>
      <w:bookmarkStart w:id="265" w:name="_Toc421794561"/>
      <w:r>
        <w:rPr>
          <w:noProof/>
          <w:lang w:val="es-ES"/>
        </w:rPr>
        <w:t>proposito del documento</w:t>
      </w:r>
      <w:bookmarkEnd w:id="264"/>
      <w:bookmarkEnd w:id="265"/>
    </w:p>
    <w:p w:rsidR="00CD4F9B" w:rsidRDefault="00CD4F9B" w:rsidP="004A728E">
      <w:pPr>
        <w:jc w:val="both"/>
        <w:rPr>
          <w:rFonts w:ascii="Corbel" w:hAnsi="Corbel"/>
          <w:noProof/>
          <w:lang w:val="es-ES"/>
        </w:rPr>
      </w:pPr>
      <w:r>
        <w:rPr>
          <w:rFonts w:ascii="Corbel" w:hAnsi="Corbel"/>
          <w:noProof/>
          <w:lang w:val="es-ES"/>
        </w:rPr>
        <w:t>El objetivo de este documento es dejar constancia de la investigacion y la creacion de los diversos algoritmos de generacion de fixture que utilizaremos como nucleo de nuestra aplicación, para que los miembros del equipo puedan entender en que se basa la logica de los algoritmos.</w:t>
      </w:r>
    </w:p>
    <w:p w:rsidR="00CD4F9B" w:rsidRDefault="00CD4F9B" w:rsidP="004A728E">
      <w:pPr>
        <w:pStyle w:val="Ttulo3"/>
        <w:jc w:val="both"/>
        <w:rPr>
          <w:noProof/>
          <w:lang w:val="es-ES"/>
        </w:rPr>
      </w:pPr>
      <w:bookmarkStart w:id="266" w:name="_Ref386851645"/>
      <w:bookmarkStart w:id="267" w:name="_Toc421794562"/>
      <w:r>
        <w:rPr>
          <w:noProof/>
          <w:lang w:val="es-ES"/>
        </w:rPr>
        <w:t>todos contra todos</w:t>
      </w:r>
      <w:bookmarkEnd w:id="266"/>
      <w:bookmarkEnd w:id="267"/>
    </w:p>
    <w:p w:rsidR="00CD4F9B" w:rsidRDefault="00CD4F9B" w:rsidP="004A728E">
      <w:pPr>
        <w:jc w:val="both"/>
        <w:rPr>
          <w:noProof/>
          <w:lang w:val="es-ES"/>
        </w:rPr>
      </w:pPr>
      <w:r w:rsidRPr="00BA23AD">
        <w:rPr>
          <w:noProof/>
          <w:lang w:val="es-ES"/>
        </w:rPr>
        <w:t xml:space="preserve">Si </w:t>
      </w:r>
      <w:r w:rsidRPr="00AF29E7">
        <w:rPr>
          <w:noProof/>
          <w:color w:val="FF0000"/>
          <w:lang w:val="es-AR"/>
        </w:rPr>
        <w:t>n</w:t>
      </w:r>
      <w:r>
        <w:rPr>
          <w:noProof/>
          <w:lang w:val="es-AR"/>
        </w:rPr>
        <w:t xml:space="preserve"> </w:t>
      </w:r>
      <w:r w:rsidRPr="00BA23AD">
        <w:rPr>
          <w:noProof/>
          <w:lang w:val="es-ES"/>
        </w:rPr>
        <w:t xml:space="preserve">es el número de competidores, una ronda simple de este sistema requiere de </w:t>
      </w:r>
      <w:r w:rsidRPr="00AF29E7">
        <w:rPr>
          <w:noProof/>
          <w:color w:val="FF0000"/>
          <w:lang w:val="es-AR"/>
        </w:rPr>
        <w:t xml:space="preserve">n(n-1)/2 </w:t>
      </w:r>
      <w:r w:rsidRPr="00BA23AD">
        <w:rPr>
          <w:noProof/>
          <w:lang w:val="es-ES"/>
        </w:rPr>
        <w:t xml:space="preserve">encuentros. Si </w:t>
      </w:r>
      <w:r>
        <w:rPr>
          <w:noProof/>
          <w:lang w:val="es-AR"/>
        </w:rPr>
        <w:t xml:space="preserve">n </w:t>
      </w:r>
      <w:r w:rsidRPr="00BA23AD">
        <w:rPr>
          <w:noProof/>
          <w:lang w:val="es-ES"/>
        </w:rPr>
        <w:t xml:space="preserve">es un número par, entonces en </w:t>
      </w:r>
      <w:r w:rsidRPr="00AF29E7">
        <w:rPr>
          <w:noProof/>
          <w:color w:val="FF0000"/>
          <w:lang w:val="es-AR"/>
        </w:rPr>
        <w:t xml:space="preserve">(n-1) </w:t>
      </w:r>
      <w:r w:rsidRPr="00BA23AD">
        <w:rPr>
          <w:noProof/>
          <w:lang w:val="es-ES"/>
        </w:rPr>
        <w:t xml:space="preserve">rondas, se pueden jugar </w:t>
      </w:r>
      <w:r w:rsidRPr="00BA23AD">
        <w:rPr>
          <w:noProof/>
          <w:color w:val="FF0000"/>
          <w:lang w:val="es-ES"/>
        </w:rPr>
        <w:t xml:space="preserve">(n-1) </w:t>
      </w:r>
      <w:r w:rsidRPr="00BA23AD">
        <w:rPr>
          <w:noProof/>
          <w:lang w:val="es-ES"/>
        </w:rPr>
        <w:t xml:space="preserve">partidos simultáneamente. Si </w:t>
      </w:r>
      <w:r>
        <w:rPr>
          <w:noProof/>
          <w:lang w:val="es-AR"/>
        </w:rPr>
        <w:t xml:space="preserve">n </w:t>
      </w:r>
      <w:r w:rsidRPr="00BA23AD">
        <w:rPr>
          <w:noProof/>
          <w:lang w:val="es-ES"/>
        </w:rPr>
        <w:t xml:space="preserve">es impar, habrá </w:t>
      </w:r>
      <w:r>
        <w:rPr>
          <w:noProof/>
          <w:lang w:val="es-AR"/>
        </w:rPr>
        <w:t xml:space="preserve">n </w:t>
      </w:r>
      <w:r w:rsidRPr="00BA23AD">
        <w:rPr>
          <w:noProof/>
          <w:lang w:val="es-ES"/>
        </w:rPr>
        <w:t xml:space="preserve">rondas con </w:t>
      </w:r>
      <w:r w:rsidRPr="00BA23AD">
        <w:rPr>
          <w:noProof/>
          <w:color w:val="FF0000"/>
          <w:lang w:val="es-ES"/>
        </w:rPr>
        <w:t>(</w:t>
      </w:r>
      <w:r w:rsidRPr="00AF29E7">
        <w:rPr>
          <w:noProof/>
          <w:color w:val="FF0000"/>
          <w:lang w:val="es-AR"/>
        </w:rPr>
        <w:t xml:space="preserve">n-1)/2 </w:t>
      </w:r>
      <w:r w:rsidRPr="00BA23AD">
        <w:rPr>
          <w:noProof/>
          <w:lang w:val="es-ES"/>
        </w:rPr>
        <w:t>juegos simultáneos y un equipo libre (sin jugar) por cada ronda.</w:t>
      </w:r>
    </w:p>
    <w:p w:rsidR="00CD4F9B" w:rsidRDefault="00CD4F9B" w:rsidP="004A728E">
      <w:pPr>
        <w:spacing w:after="0"/>
        <w:jc w:val="both"/>
        <w:rPr>
          <w:noProof/>
          <w:lang w:val="es-ES"/>
        </w:rPr>
      </w:pPr>
      <w:r>
        <w:rPr>
          <w:noProof/>
          <w:lang w:val="es-ES"/>
        </w:rPr>
        <w:t>Para explicar como desarrollamos este algoritmo vamos a utilizar un ejemplo de 11 equipos (denotados como [1,2,3,4,5,6,7,8,9,10,11] ), los cuales se enfrentaran en una sola ronda, de once fechas, con cinco partidos en cada una, quedando un equipo libre en cada fecha por ser un numero impar de equipos.</w:t>
      </w:r>
    </w:p>
    <w:p w:rsidR="00F441C0" w:rsidRDefault="00F441C0" w:rsidP="00F441C0">
      <w:pPr>
        <w:spacing w:after="0"/>
        <w:jc w:val="both"/>
        <w:rPr>
          <w:noProof/>
          <w:lang w:val="es-ES"/>
        </w:rPr>
      </w:pPr>
      <w:r w:rsidRPr="00F441C0">
        <w:rPr>
          <w:noProof/>
          <w:lang w:val="es-ES"/>
        </w:rPr>
        <w:t xml:space="preserve">La estrategia a utilizar será dejar un equipo como “pivote”, de la siguiente manera: </w:t>
      </w:r>
    </w:p>
    <w:p w:rsidR="00F441C0" w:rsidRDefault="00F441C0" w:rsidP="00F441C0">
      <w:pPr>
        <w:spacing w:after="0"/>
        <w:jc w:val="both"/>
        <w:rPr>
          <w:noProof/>
          <w:lang w:val="es-ES"/>
        </w:rPr>
      </w:pPr>
    </w:p>
    <w:tbl>
      <w:tblPr>
        <w:tblStyle w:val="Tablaconcuadrcula"/>
        <w:tblpPr w:leftFromText="141" w:rightFromText="141" w:vertAnchor="text" w:tblpY="1"/>
        <w:tblOverlap w:val="never"/>
        <w:tblW w:w="0" w:type="auto"/>
        <w:tblLayout w:type="fixed"/>
        <w:tblLook w:val="04A0" w:firstRow="1" w:lastRow="0" w:firstColumn="1" w:lastColumn="0" w:noHBand="0" w:noVBand="1"/>
      </w:tblPr>
      <w:tblGrid>
        <w:gridCol w:w="794"/>
        <w:gridCol w:w="796"/>
      </w:tblGrid>
      <w:tr w:rsidR="00F441C0" w:rsidTr="00525807">
        <w:trPr>
          <w:trHeight w:val="20"/>
        </w:trPr>
        <w:tc>
          <w:tcPr>
            <w:tcW w:w="1590" w:type="dxa"/>
            <w:gridSpan w:val="2"/>
          </w:tcPr>
          <w:p w:rsidR="00F441C0" w:rsidRDefault="00F441C0" w:rsidP="00525807">
            <w:pPr>
              <w:jc w:val="center"/>
              <w:rPr>
                <w:noProof/>
                <w:lang w:val="es-ES"/>
              </w:rPr>
            </w:pPr>
            <w:r>
              <w:rPr>
                <w:noProof/>
                <w:lang w:val="es-ES"/>
              </w:rPr>
              <w:t>FECHA 1</w:t>
            </w:r>
          </w:p>
        </w:tc>
      </w:tr>
      <w:tr w:rsidR="00F441C0" w:rsidTr="00525807">
        <w:trPr>
          <w:trHeight w:val="20"/>
        </w:trPr>
        <w:tc>
          <w:tcPr>
            <w:tcW w:w="794" w:type="dxa"/>
            <w:shd w:val="clear" w:color="auto" w:fill="D9D9D9" w:themeFill="background1" w:themeFillShade="D9"/>
          </w:tcPr>
          <w:p w:rsidR="00F441C0" w:rsidRDefault="00F441C0" w:rsidP="00525807">
            <w:pPr>
              <w:rPr>
                <w:noProof/>
                <w:lang w:val="es-ES"/>
              </w:rPr>
            </w:pPr>
            <w:r>
              <w:rPr>
                <w:noProof/>
                <w:lang w:val="es-ES"/>
              </w:rPr>
              <w:t>1</w:t>
            </w:r>
          </w:p>
        </w:tc>
        <w:tc>
          <w:tcPr>
            <w:tcW w:w="796" w:type="dxa"/>
          </w:tcPr>
          <w:p w:rsidR="00F441C0" w:rsidRDefault="00F441C0" w:rsidP="00525807">
            <w:pPr>
              <w:rPr>
                <w:noProof/>
                <w:lang w:val="es-ES"/>
              </w:rPr>
            </w:pPr>
            <w:r>
              <w:rPr>
                <w:noProof/>
                <w:lang w:val="es-ES"/>
              </w:rPr>
              <w:t>LIBRE</w:t>
            </w:r>
          </w:p>
        </w:tc>
      </w:tr>
      <w:tr w:rsidR="00F441C0" w:rsidTr="00525807">
        <w:trPr>
          <w:trHeight w:val="20"/>
        </w:trPr>
        <w:tc>
          <w:tcPr>
            <w:tcW w:w="794" w:type="dxa"/>
          </w:tcPr>
          <w:p w:rsidR="00F441C0" w:rsidRDefault="00F441C0" w:rsidP="00525807">
            <w:pPr>
              <w:rPr>
                <w:noProof/>
                <w:lang w:val="es-ES"/>
              </w:rPr>
            </w:pPr>
            <w:r>
              <w:rPr>
                <w:noProof/>
                <w:lang w:val="es-ES"/>
              </w:rPr>
              <w:t>2</w:t>
            </w:r>
          </w:p>
        </w:tc>
        <w:tc>
          <w:tcPr>
            <w:tcW w:w="796" w:type="dxa"/>
          </w:tcPr>
          <w:p w:rsidR="00F441C0" w:rsidRDefault="00F441C0" w:rsidP="00525807">
            <w:pPr>
              <w:rPr>
                <w:noProof/>
                <w:lang w:val="es-ES"/>
              </w:rPr>
            </w:pPr>
            <w:r>
              <w:rPr>
                <w:noProof/>
                <w:lang w:val="es-ES"/>
              </w:rPr>
              <w:t>11</w:t>
            </w:r>
          </w:p>
        </w:tc>
      </w:tr>
      <w:tr w:rsidR="00F441C0" w:rsidTr="00525807">
        <w:trPr>
          <w:trHeight w:val="20"/>
        </w:trPr>
        <w:tc>
          <w:tcPr>
            <w:tcW w:w="794" w:type="dxa"/>
          </w:tcPr>
          <w:p w:rsidR="00F441C0" w:rsidRDefault="00F441C0" w:rsidP="00525807">
            <w:pPr>
              <w:rPr>
                <w:noProof/>
                <w:lang w:val="es-ES"/>
              </w:rPr>
            </w:pPr>
            <w:r>
              <w:rPr>
                <w:noProof/>
                <w:lang w:val="es-ES"/>
              </w:rPr>
              <w:t>3</w:t>
            </w:r>
          </w:p>
        </w:tc>
        <w:tc>
          <w:tcPr>
            <w:tcW w:w="796" w:type="dxa"/>
          </w:tcPr>
          <w:p w:rsidR="00F441C0" w:rsidRDefault="00F441C0" w:rsidP="00525807">
            <w:pPr>
              <w:rPr>
                <w:noProof/>
                <w:lang w:val="es-ES"/>
              </w:rPr>
            </w:pPr>
            <w:r>
              <w:rPr>
                <w:noProof/>
                <w:lang w:val="es-ES"/>
              </w:rPr>
              <w:t>10</w:t>
            </w:r>
          </w:p>
        </w:tc>
      </w:tr>
      <w:tr w:rsidR="00F441C0" w:rsidTr="00525807">
        <w:trPr>
          <w:trHeight w:val="20"/>
        </w:trPr>
        <w:tc>
          <w:tcPr>
            <w:tcW w:w="794" w:type="dxa"/>
          </w:tcPr>
          <w:p w:rsidR="00F441C0" w:rsidRDefault="00F441C0" w:rsidP="00525807">
            <w:pPr>
              <w:rPr>
                <w:noProof/>
                <w:lang w:val="es-ES"/>
              </w:rPr>
            </w:pPr>
            <w:r>
              <w:rPr>
                <w:noProof/>
                <w:lang w:val="es-ES"/>
              </w:rPr>
              <w:t>4</w:t>
            </w:r>
          </w:p>
        </w:tc>
        <w:tc>
          <w:tcPr>
            <w:tcW w:w="796" w:type="dxa"/>
          </w:tcPr>
          <w:p w:rsidR="00F441C0" w:rsidRDefault="00F441C0" w:rsidP="00525807">
            <w:pPr>
              <w:rPr>
                <w:noProof/>
                <w:lang w:val="es-ES"/>
              </w:rPr>
            </w:pPr>
            <w:r>
              <w:rPr>
                <w:noProof/>
                <w:lang w:val="es-ES"/>
              </w:rPr>
              <w:t>9</w:t>
            </w:r>
          </w:p>
        </w:tc>
      </w:tr>
      <w:tr w:rsidR="00F441C0" w:rsidTr="00525807">
        <w:trPr>
          <w:trHeight w:val="20"/>
        </w:trPr>
        <w:tc>
          <w:tcPr>
            <w:tcW w:w="794" w:type="dxa"/>
          </w:tcPr>
          <w:p w:rsidR="00F441C0" w:rsidRDefault="00F441C0" w:rsidP="00525807">
            <w:pPr>
              <w:rPr>
                <w:noProof/>
                <w:lang w:val="es-ES"/>
              </w:rPr>
            </w:pPr>
            <w:r>
              <w:rPr>
                <w:noProof/>
                <w:lang w:val="es-ES"/>
              </w:rPr>
              <w:t>5</w:t>
            </w:r>
          </w:p>
        </w:tc>
        <w:tc>
          <w:tcPr>
            <w:tcW w:w="796" w:type="dxa"/>
          </w:tcPr>
          <w:p w:rsidR="00F441C0" w:rsidRDefault="00F441C0" w:rsidP="00525807">
            <w:pPr>
              <w:rPr>
                <w:noProof/>
                <w:lang w:val="es-ES"/>
              </w:rPr>
            </w:pPr>
            <w:r>
              <w:rPr>
                <w:noProof/>
                <w:lang w:val="es-ES"/>
              </w:rPr>
              <w:t>8</w:t>
            </w:r>
          </w:p>
        </w:tc>
      </w:tr>
      <w:tr w:rsidR="00F441C0" w:rsidTr="00525807">
        <w:trPr>
          <w:trHeight w:val="20"/>
        </w:trPr>
        <w:tc>
          <w:tcPr>
            <w:tcW w:w="794" w:type="dxa"/>
          </w:tcPr>
          <w:p w:rsidR="00F441C0" w:rsidRDefault="00F441C0" w:rsidP="00525807">
            <w:pPr>
              <w:rPr>
                <w:noProof/>
                <w:lang w:val="es-ES"/>
              </w:rPr>
            </w:pPr>
            <w:r>
              <w:rPr>
                <w:noProof/>
                <w:lang w:val="es-ES"/>
              </w:rPr>
              <w:t>6</w:t>
            </w:r>
          </w:p>
        </w:tc>
        <w:tc>
          <w:tcPr>
            <w:tcW w:w="796" w:type="dxa"/>
          </w:tcPr>
          <w:p w:rsidR="00F441C0" w:rsidRDefault="00F441C0" w:rsidP="00525807">
            <w:pPr>
              <w:rPr>
                <w:noProof/>
                <w:lang w:val="es-ES"/>
              </w:rPr>
            </w:pPr>
            <w:r>
              <w:rPr>
                <w:noProof/>
                <w:lang w:val="es-ES"/>
              </w:rPr>
              <w:t>7</w:t>
            </w:r>
          </w:p>
        </w:tc>
      </w:tr>
    </w:tbl>
    <w:tbl>
      <w:tblPr>
        <w:tblStyle w:val="Tablaconcuadrcula1"/>
        <w:tblpPr w:leftFromText="141" w:rightFromText="141" w:vertAnchor="text" w:horzAnchor="page" w:tblpX="3505" w:tblpY="-23"/>
        <w:tblW w:w="0" w:type="auto"/>
        <w:tblLayout w:type="fixed"/>
        <w:tblLook w:val="04A0" w:firstRow="1" w:lastRow="0" w:firstColumn="1" w:lastColumn="0" w:noHBand="0" w:noVBand="1"/>
      </w:tblPr>
      <w:tblGrid>
        <w:gridCol w:w="794"/>
        <w:gridCol w:w="796"/>
      </w:tblGrid>
      <w:tr w:rsidR="00F441C0" w:rsidRPr="00F441C0" w:rsidTr="00525807">
        <w:trPr>
          <w:trHeight w:val="20"/>
        </w:trPr>
        <w:tc>
          <w:tcPr>
            <w:tcW w:w="1590" w:type="dxa"/>
            <w:gridSpan w:val="2"/>
          </w:tcPr>
          <w:p w:rsidR="00F441C0" w:rsidRPr="00F441C0" w:rsidRDefault="00F441C0" w:rsidP="00F441C0">
            <w:pPr>
              <w:jc w:val="center"/>
              <w:rPr>
                <w:noProof/>
                <w:lang w:val="es-ES"/>
              </w:rPr>
            </w:pPr>
            <w:r w:rsidRPr="00F441C0">
              <w:rPr>
                <w:noProof/>
                <w:lang w:val="es-ES"/>
              </w:rPr>
              <w:t>FECHA 2</w:t>
            </w:r>
          </w:p>
        </w:tc>
      </w:tr>
      <w:tr w:rsidR="00F441C0" w:rsidRPr="00F441C0" w:rsidTr="00525807">
        <w:trPr>
          <w:trHeight w:val="20"/>
        </w:trPr>
        <w:tc>
          <w:tcPr>
            <w:tcW w:w="794" w:type="dxa"/>
            <w:shd w:val="clear" w:color="auto" w:fill="D9D9D9" w:themeFill="background1" w:themeFillShade="D9"/>
          </w:tcPr>
          <w:p w:rsidR="00F441C0" w:rsidRPr="00F441C0" w:rsidRDefault="00F441C0" w:rsidP="00F441C0">
            <w:pPr>
              <w:rPr>
                <w:noProof/>
                <w:lang w:val="es-ES"/>
              </w:rPr>
            </w:pPr>
            <w:r w:rsidRPr="00F441C0">
              <w:rPr>
                <w:noProof/>
                <w:lang w:val="es-ES"/>
              </w:rPr>
              <w:t>1</w:t>
            </w:r>
          </w:p>
        </w:tc>
        <w:tc>
          <w:tcPr>
            <w:tcW w:w="796" w:type="dxa"/>
          </w:tcPr>
          <w:p w:rsidR="00F441C0" w:rsidRPr="00F441C0" w:rsidRDefault="00F441C0" w:rsidP="00F441C0">
            <w:pPr>
              <w:rPr>
                <w:noProof/>
                <w:lang w:val="es-ES"/>
              </w:rPr>
            </w:pPr>
            <w:r w:rsidRPr="00F441C0">
              <w:rPr>
                <w:noProof/>
                <w:lang w:val="es-ES"/>
              </w:rPr>
              <w:t>11</w:t>
            </w:r>
          </w:p>
        </w:tc>
      </w:tr>
      <w:tr w:rsidR="00F441C0" w:rsidRPr="00F441C0" w:rsidTr="00525807">
        <w:trPr>
          <w:trHeight w:val="20"/>
        </w:trPr>
        <w:tc>
          <w:tcPr>
            <w:tcW w:w="794" w:type="dxa"/>
          </w:tcPr>
          <w:p w:rsidR="00F441C0" w:rsidRPr="00F441C0" w:rsidRDefault="00F441C0" w:rsidP="00F441C0">
            <w:pPr>
              <w:rPr>
                <w:noProof/>
                <w:lang w:val="es-ES"/>
              </w:rPr>
            </w:pPr>
            <w:r w:rsidRPr="00F441C0">
              <w:rPr>
                <w:noProof/>
                <w:lang w:val="es-ES"/>
              </w:rPr>
              <w:t>LIBRE</w:t>
            </w:r>
          </w:p>
        </w:tc>
        <w:tc>
          <w:tcPr>
            <w:tcW w:w="796" w:type="dxa"/>
          </w:tcPr>
          <w:p w:rsidR="00F441C0" w:rsidRPr="00F441C0" w:rsidRDefault="00F441C0" w:rsidP="00F441C0">
            <w:pPr>
              <w:rPr>
                <w:noProof/>
                <w:lang w:val="es-ES"/>
              </w:rPr>
            </w:pPr>
            <w:r w:rsidRPr="00F441C0">
              <w:rPr>
                <w:noProof/>
                <w:lang w:val="es-ES"/>
              </w:rPr>
              <w:t>10</w:t>
            </w:r>
          </w:p>
        </w:tc>
      </w:tr>
      <w:tr w:rsidR="00F441C0" w:rsidRPr="00F441C0" w:rsidTr="00525807">
        <w:trPr>
          <w:trHeight w:val="20"/>
        </w:trPr>
        <w:tc>
          <w:tcPr>
            <w:tcW w:w="794" w:type="dxa"/>
          </w:tcPr>
          <w:p w:rsidR="00F441C0" w:rsidRPr="00F441C0" w:rsidRDefault="00F441C0" w:rsidP="00F441C0">
            <w:pPr>
              <w:rPr>
                <w:noProof/>
                <w:lang w:val="es-ES"/>
              </w:rPr>
            </w:pPr>
            <w:r w:rsidRPr="00F441C0">
              <w:rPr>
                <w:noProof/>
                <w:lang w:val="es-ES"/>
              </w:rPr>
              <w:t>2</w:t>
            </w:r>
          </w:p>
        </w:tc>
        <w:tc>
          <w:tcPr>
            <w:tcW w:w="796" w:type="dxa"/>
          </w:tcPr>
          <w:p w:rsidR="00F441C0" w:rsidRPr="00F441C0" w:rsidRDefault="00F441C0" w:rsidP="00F441C0">
            <w:pPr>
              <w:rPr>
                <w:noProof/>
                <w:lang w:val="es-ES"/>
              </w:rPr>
            </w:pPr>
            <w:r w:rsidRPr="00F441C0">
              <w:rPr>
                <w:noProof/>
                <w:lang w:val="es-ES"/>
              </w:rPr>
              <w:t>9</w:t>
            </w:r>
          </w:p>
        </w:tc>
      </w:tr>
      <w:tr w:rsidR="00F441C0" w:rsidRPr="00F441C0" w:rsidTr="00525807">
        <w:trPr>
          <w:trHeight w:val="20"/>
        </w:trPr>
        <w:tc>
          <w:tcPr>
            <w:tcW w:w="794" w:type="dxa"/>
          </w:tcPr>
          <w:p w:rsidR="00F441C0" w:rsidRPr="00F441C0" w:rsidRDefault="00F441C0" w:rsidP="00F441C0">
            <w:pPr>
              <w:rPr>
                <w:noProof/>
                <w:lang w:val="es-ES"/>
              </w:rPr>
            </w:pPr>
            <w:r w:rsidRPr="00F441C0">
              <w:rPr>
                <w:noProof/>
                <w:lang w:val="es-ES"/>
              </w:rPr>
              <w:t>3</w:t>
            </w:r>
          </w:p>
        </w:tc>
        <w:tc>
          <w:tcPr>
            <w:tcW w:w="796" w:type="dxa"/>
          </w:tcPr>
          <w:p w:rsidR="00F441C0" w:rsidRPr="00F441C0" w:rsidRDefault="00F441C0" w:rsidP="00F441C0">
            <w:pPr>
              <w:rPr>
                <w:noProof/>
                <w:lang w:val="es-ES"/>
              </w:rPr>
            </w:pPr>
            <w:r w:rsidRPr="00F441C0">
              <w:rPr>
                <w:noProof/>
                <w:lang w:val="es-ES"/>
              </w:rPr>
              <w:t>8</w:t>
            </w:r>
          </w:p>
        </w:tc>
      </w:tr>
      <w:tr w:rsidR="00F441C0" w:rsidRPr="00F441C0" w:rsidTr="00525807">
        <w:trPr>
          <w:trHeight w:val="20"/>
        </w:trPr>
        <w:tc>
          <w:tcPr>
            <w:tcW w:w="794" w:type="dxa"/>
          </w:tcPr>
          <w:p w:rsidR="00F441C0" w:rsidRPr="00F441C0" w:rsidRDefault="00F441C0" w:rsidP="00F441C0">
            <w:pPr>
              <w:rPr>
                <w:noProof/>
                <w:lang w:val="es-ES"/>
              </w:rPr>
            </w:pPr>
            <w:r w:rsidRPr="00F441C0">
              <w:rPr>
                <w:noProof/>
                <w:lang w:val="es-ES"/>
              </w:rPr>
              <w:t>4</w:t>
            </w:r>
          </w:p>
        </w:tc>
        <w:tc>
          <w:tcPr>
            <w:tcW w:w="796" w:type="dxa"/>
          </w:tcPr>
          <w:p w:rsidR="00F441C0" w:rsidRPr="00F441C0" w:rsidRDefault="00F441C0" w:rsidP="00F441C0">
            <w:pPr>
              <w:rPr>
                <w:noProof/>
                <w:lang w:val="es-ES"/>
              </w:rPr>
            </w:pPr>
            <w:r w:rsidRPr="00F441C0">
              <w:rPr>
                <w:noProof/>
                <w:lang w:val="es-ES"/>
              </w:rPr>
              <w:t>7</w:t>
            </w:r>
          </w:p>
        </w:tc>
      </w:tr>
      <w:tr w:rsidR="00F441C0" w:rsidRPr="00F441C0" w:rsidTr="00525807">
        <w:trPr>
          <w:trHeight w:val="20"/>
        </w:trPr>
        <w:tc>
          <w:tcPr>
            <w:tcW w:w="794" w:type="dxa"/>
          </w:tcPr>
          <w:p w:rsidR="00F441C0" w:rsidRPr="00F441C0" w:rsidRDefault="00F441C0" w:rsidP="00F441C0">
            <w:pPr>
              <w:rPr>
                <w:noProof/>
                <w:lang w:val="es-ES"/>
              </w:rPr>
            </w:pPr>
            <w:r w:rsidRPr="00F441C0">
              <w:rPr>
                <w:noProof/>
                <w:lang w:val="es-ES"/>
              </w:rPr>
              <w:t>5</w:t>
            </w:r>
          </w:p>
        </w:tc>
        <w:tc>
          <w:tcPr>
            <w:tcW w:w="796" w:type="dxa"/>
          </w:tcPr>
          <w:p w:rsidR="00F441C0" w:rsidRPr="00F441C0" w:rsidRDefault="00F441C0" w:rsidP="00F441C0">
            <w:pPr>
              <w:rPr>
                <w:noProof/>
                <w:lang w:val="es-ES"/>
              </w:rPr>
            </w:pPr>
            <w:r w:rsidRPr="00F441C0">
              <w:rPr>
                <w:noProof/>
                <w:lang w:val="es-ES"/>
              </w:rPr>
              <w:t>6</w:t>
            </w:r>
          </w:p>
        </w:tc>
      </w:tr>
    </w:tbl>
    <w:tbl>
      <w:tblPr>
        <w:tblStyle w:val="Tablaconcuadrcula2"/>
        <w:tblpPr w:leftFromText="141" w:rightFromText="141" w:vertAnchor="text" w:horzAnchor="page" w:tblpX="6621" w:tblpY="37"/>
        <w:tblW w:w="0" w:type="auto"/>
        <w:tblLayout w:type="fixed"/>
        <w:tblLook w:val="04A0" w:firstRow="1" w:lastRow="0" w:firstColumn="1" w:lastColumn="0" w:noHBand="0" w:noVBand="1"/>
      </w:tblPr>
      <w:tblGrid>
        <w:gridCol w:w="794"/>
        <w:gridCol w:w="796"/>
      </w:tblGrid>
      <w:tr w:rsidR="00F441C0" w:rsidRPr="00F441C0" w:rsidTr="00F441C0">
        <w:trPr>
          <w:trHeight w:val="20"/>
        </w:trPr>
        <w:tc>
          <w:tcPr>
            <w:tcW w:w="1590" w:type="dxa"/>
            <w:gridSpan w:val="2"/>
          </w:tcPr>
          <w:p w:rsidR="00F441C0" w:rsidRPr="00F441C0" w:rsidRDefault="00F441C0" w:rsidP="00F441C0">
            <w:pPr>
              <w:jc w:val="center"/>
              <w:rPr>
                <w:noProof/>
                <w:lang w:val="es-ES"/>
              </w:rPr>
            </w:pPr>
            <w:r w:rsidRPr="00F441C0">
              <w:rPr>
                <w:noProof/>
                <w:lang w:val="es-ES"/>
              </w:rPr>
              <w:t>FECHA 11</w:t>
            </w:r>
          </w:p>
        </w:tc>
      </w:tr>
      <w:tr w:rsidR="00F441C0" w:rsidRPr="00F441C0" w:rsidTr="00F441C0">
        <w:trPr>
          <w:trHeight w:val="20"/>
        </w:trPr>
        <w:tc>
          <w:tcPr>
            <w:tcW w:w="794" w:type="dxa"/>
            <w:shd w:val="clear" w:color="auto" w:fill="D9D9D9" w:themeFill="background1" w:themeFillShade="D9"/>
          </w:tcPr>
          <w:p w:rsidR="00F441C0" w:rsidRPr="00F441C0" w:rsidRDefault="00F441C0" w:rsidP="00F441C0">
            <w:pPr>
              <w:rPr>
                <w:noProof/>
                <w:lang w:val="es-ES"/>
              </w:rPr>
            </w:pPr>
            <w:r w:rsidRPr="00F441C0">
              <w:rPr>
                <w:noProof/>
                <w:lang w:val="es-ES"/>
              </w:rPr>
              <w:t>1</w:t>
            </w:r>
          </w:p>
        </w:tc>
        <w:tc>
          <w:tcPr>
            <w:tcW w:w="796" w:type="dxa"/>
          </w:tcPr>
          <w:p w:rsidR="00F441C0" w:rsidRPr="00F441C0" w:rsidRDefault="00F441C0" w:rsidP="00F441C0">
            <w:pPr>
              <w:rPr>
                <w:noProof/>
                <w:lang w:val="es-ES"/>
              </w:rPr>
            </w:pPr>
            <w:r w:rsidRPr="00F441C0">
              <w:rPr>
                <w:noProof/>
                <w:lang w:val="es-ES"/>
              </w:rPr>
              <w:t>2</w:t>
            </w:r>
          </w:p>
        </w:tc>
      </w:tr>
      <w:tr w:rsidR="00F441C0" w:rsidRPr="00F441C0" w:rsidTr="00F441C0">
        <w:trPr>
          <w:trHeight w:val="20"/>
        </w:trPr>
        <w:tc>
          <w:tcPr>
            <w:tcW w:w="794" w:type="dxa"/>
          </w:tcPr>
          <w:p w:rsidR="00F441C0" w:rsidRPr="00F441C0" w:rsidRDefault="00F441C0" w:rsidP="00F441C0">
            <w:pPr>
              <w:rPr>
                <w:noProof/>
                <w:lang w:val="es-ES"/>
              </w:rPr>
            </w:pPr>
            <w:r w:rsidRPr="00F441C0">
              <w:rPr>
                <w:noProof/>
                <w:lang w:val="es-ES"/>
              </w:rPr>
              <w:t>3</w:t>
            </w:r>
          </w:p>
        </w:tc>
        <w:tc>
          <w:tcPr>
            <w:tcW w:w="796" w:type="dxa"/>
          </w:tcPr>
          <w:p w:rsidR="00F441C0" w:rsidRPr="00F441C0" w:rsidRDefault="00F441C0" w:rsidP="00F441C0">
            <w:pPr>
              <w:rPr>
                <w:noProof/>
                <w:lang w:val="es-ES"/>
              </w:rPr>
            </w:pPr>
            <w:r w:rsidRPr="00F441C0">
              <w:rPr>
                <w:noProof/>
                <w:lang w:val="es-ES"/>
              </w:rPr>
              <w:t>LIBRE</w:t>
            </w:r>
          </w:p>
        </w:tc>
      </w:tr>
      <w:tr w:rsidR="00F441C0" w:rsidRPr="00F441C0" w:rsidTr="00F441C0">
        <w:trPr>
          <w:trHeight w:val="20"/>
        </w:trPr>
        <w:tc>
          <w:tcPr>
            <w:tcW w:w="794" w:type="dxa"/>
          </w:tcPr>
          <w:p w:rsidR="00F441C0" w:rsidRPr="00F441C0" w:rsidRDefault="00F441C0" w:rsidP="00F441C0">
            <w:pPr>
              <w:rPr>
                <w:noProof/>
                <w:lang w:val="es-ES"/>
              </w:rPr>
            </w:pPr>
            <w:r w:rsidRPr="00F441C0">
              <w:rPr>
                <w:noProof/>
                <w:lang w:val="es-ES"/>
              </w:rPr>
              <w:t>4</w:t>
            </w:r>
          </w:p>
        </w:tc>
        <w:tc>
          <w:tcPr>
            <w:tcW w:w="796" w:type="dxa"/>
          </w:tcPr>
          <w:p w:rsidR="00F441C0" w:rsidRPr="00F441C0" w:rsidRDefault="00F441C0" w:rsidP="00F441C0">
            <w:pPr>
              <w:rPr>
                <w:noProof/>
                <w:lang w:val="es-ES"/>
              </w:rPr>
            </w:pPr>
            <w:r w:rsidRPr="00F441C0">
              <w:rPr>
                <w:noProof/>
                <w:lang w:val="es-ES"/>
              </w:rPr>
              <w:t>11</w:t>
            </w:r>
          </w:p>
        </w:tc>
      </w:tr>
      <w:tr w:rsidR="00F441C0" w:rsidRPr="00F441C0" w:rsidTr="00F441C0">
        <w:trPr>
          <w:trHeight w:val="20"/>
        </w:trPr>
        <w:tc>
          <w:tcPr>
            <w:tcW w:w="794" w:type="dxa"/>
          </w:tcPr>
          <w:p w:rsidR="00F441C0" w:rsidRPr="00F441C0" w:rsidRDefault="00F441C0" w:rsidP="00F441C0">
            <w:pPr>
              <w:rPr>
                <w:noProof/>
                <w:lang w:val="es-ES"/>
              </w:rPr>
            </w:pPr>
            <w:r w:rsidRPr="00F441C0">
              <w:rPr>
                <w:noProof/>
                <w:lang w:val="es-ES"/>
              </w:rPr>
              <w:t>5</w:t>
            </w:r>
          </w:p>
        </w:tc>
        <w:tc>
          <w:tcPr>
            <w:tcW w:w="796" w:type="dxa"/>
          </w:tcPr>
          <w:p w:rsidR="00F441C0" w:rsidRPr="00F441C0" w:rsidRDefault="00F441C0" w:rsidP="00F441C0">
            <w:pPr>
              <w:rPr>
                <w:noProof/>
                <w:lang w:val="es-ES"/>
              </w:rPr>
            </w:pPr>
            <w:r w:rsidRPr="00F441C0">
              <w:rPr>
                <w:noProof/>
                <w:lang w:val="es-ES"/>
              </w:rPr>
              <w:t>10</w:t>
            </w:r>
          </w:p>
        </w:tc>
      </w:tr>
      <w:tr w:rsidR="00F441C0" w:rsidRPr="00F441C0" w:rsidTr="00F441C0">
        <w:trPr>
          <w:trHeight w:val="20"/>
        </w:trPr>
        <w:tc>
          <w:tcPr>
            <w:tcW w:w="794" w:type="dxa"/>
          </w:tcPr>
          <w:p w:rsidR="00F441C0" w:rsidRPr="00F441C0" w:rsidRDefault="00F441C0" w:rsidP="00F441C0">
            <w:pPr>
              <w:rPr>
                <w:noProof/>
                <w:lang w:val="es-ES"/>
              </w:rPr>
            </w:pPr>
            <w:r w:rsidRPr="00F441C0">
              <w:rPr>
                <w:noProof/>
                <w:lang w:val="es-ES"/>
              </w:rPr>
              <w:t>6</w:t>
            </w:r>
          </w:p>
        </w:tc>
        <w:tc>
          <w:tcPr>
            <w:tcW w:w="796" w:type="dxa"/>
          </w:tcPr>
          <w:p w:rsidR="00F441C0" w:rsidRPr="00F441C0" w:rsidRDefault="00F441C0" w:rsidP="00F441C0">
            <w:pPr>
              <w:rPr>
                <w:noProof/>
                <w:lang w:val="es-ES"/>
              </w:rPr>
            </w:pPr>
            <w:r w:rsidRPr="00F441C0">
              <w:rPr>
                <w:noProof/>
                <w:lang w:val="es-ES"/>
              </w:rPr>
              <w:t>9</w:t>
            </w:r>
          </w:p>
        </w:tc>
      </w:tr>
      <w:tr w:rsidR="00F441C0" w:rsidRPr="00F441C0" w:rsidTr="00F441C0">
        <w:trPr>
          <w:trHeight w:val="20"/>
        </w:trPr>
        <w:tc>
          <w:tcPr>
            <w:tcW w:w="794" w:type="dxa"/>
          </w:tcPr>
          <w:p w:rsidR="00F441C0" w:rsidRPr="00F441C0" w:rsidRDefault="00F441C0" w:rsidP="00F441C0">
            <w:pPr>
              <w:rPr>
                <w:noProof/>
                <w:lang w:val="es-ES"/>
              </w:rPr>
            </w:pPr>
            <w:r w:rsidRPr="00F441C0">
              <w:rPr>
                <w:noProof/>
                <w:lang w:val="es-ES"/>
              </w:rPr>
              <w:t>7</w:t>
            </w:r>
          </w:p>
        </w:tc>
        <w:tc>
          <w:tcPr>
            <w:tcW w:w="796" w:type="dxa"/>
          </w:tcPr>
          <w:p w:rsidR="00F441C0" w:rsidRPr="00F441C0" w:rsidRDefault="00F441C0" w:rsidP="00F441C0">
            <w:pPr>
              <w:rPr>
                <w:noProof/>
                <w:lang w:val="es-ES"/>
              </w:rPr>
            </w:pPr>
            <w:r w:rsidRPr="00F441C0">
              <w:rPr>
                <w:noProof/>
                <w:lang w:val="es-ES"/>
              </w:rPr>
              <w:t>8</w:t>
            </w:r>
          </w:p>
        </w:tc>
      </w:tr>
    </w:tbl>
    <w:p w:rsidR="00F441C0" w:rsidRDefault="00F441C0" w:rsidP="00F441C0">
      <w:pPr>
        <w:spacing w:after="0"/>
        <w:jc w:val="both"/>
        <w:rPr>
          <w:noProof/>
          <w:lang w:val="es-ES"/>
        </w:rPr>
      </w:pPr>
    </w:p>
    <w:p w:rsidR="00F441C0" w:rsidRDefault="00F441C0" w:rsidP="00F441C0">
      <w:pPr>
        <w:spacing w:after="0"/>
        <w:jc w:val="both"/>
        <w:rPr>
          <w:noProof/>
          <w:lang w:val="es-ES"/>
        </w:rPr>
      </w:pPr>
    </w:p>
    <w:p w:rsidR="00F441C0" w:rsidRDefault="00F441C0" w:rsidP="00F441C0">
      <w:pPr>
        <w:spacing w:after="0"/>
        <w:jc w:val="both"/>
        <w:rPr>
          <w:noProof/>
          <w:lang w:val="es-ES"/>
        </w:rPr>
      </w:pPr>
    </w:p>
    <w:p w:rsidR="00F441C0" w:rsidRDefault="00F441C0" w:rsidP="00F441C0">
      <w:pPr>
        <w:spacing w:after="0"/>
        <w:jc w:val="both"/>
        <w:rPr>
          <w:noProof/>
          <w:lang w:val="es-ES"/>
        </w:rPr>
      </w:pPr>
      <w:r>
        <w:rPr>
          <w:noProof/>
          <w:lang w:val="es-ES"/>
        </w:rPr>
        <w:t>…  …  …</w:t>
      </w:r>
    </w:p>
    <w:p w:rsidR="00F441C0" w:rsidRDefault="00F441C0" w:rsidP="00F441C0">
      <w:pPr>
        <w:spacing w:after="0"/>
        <w:jc w:val="both"/>
        <w:rPr>
          <w:noProof/>
          <w:lang w:val="es-ES"/>
        </w:rPr>
      </w:pPr>
    </w:p>
    <w:p w:rsidR="00F441C0" w:rsidRDefault="00F441C0" w:rsidP="00F441C0">
      <w:pPr>
        <w:spacing w:after="0"/>
        <w:jc w:val="both"/>
        <w:rPr>
          <w:noProof/>
          <w:lang w:val="es-ES"/>
        </w:rPr>
      </w:pPr>
    </w:p>
    <w:p w:rsidR="00F441C0" w:rsidRDefault="00F441C0" w:rsidP="00F441C0">
      <w:pPr>
        <w:spacing w:after="0"/>
        <w:jc w:val="both"/>
        <w:rPr>
          <w:noProof/>
          <w:lang w:val="es-ES"/>
        </w:rPr>
      </w:pPr>
    </w:p>
    <w:p w:rsidR="00F441C0" w:rsidRPr="00F441C0" w:rsidRDefault="00F441C0" w:rsidP="00F441C0">
      <w:pPr>
        <w:spacing w:after="0"/>
        <w:jc w:val="both"/>
        <w:rPr>
          <w:noProof/>
          <w:lang w:val="es-ES"/>
        </w:rPr>
      </w:pPr>
    </w:p>
    <w:p w:rsidR="00F441C0" w:rsidRDefault="00F441C0" w:rsidP="00F441C0">
      <w:pPr>
        <w:spacing w:after="0"/>
        <w:jc w:val="both"/>
        <w:rPr>
          <w:noProof/>
          <w:lang w:val="es-ES"/>
        </w:rPr>
      </w:pPr>
      <w:r w:rsidRPr="00F441C0">
        <w:rPr>
          <w:noProof/>
          <w:lang w:val="es-ES"/>
        </w:rPr>
        <w:t>Como puede verse, en cada fecha los equipos van “rotando” en la tabla en sentido antihorario, quedando el equipo “pivote” fijo en su posicion.</w:t>
      </w:r>
    </w:p>
    <w:p w:rsidR="00F441C0" w:rsidRDefault="00F441C0">
      <w:pPr>
        <w:rPr>
          <w:noProof/>
          <w:lang w:val="es-ES"/>
        </w:rPr>
      </w:pPr>
      <w:r>
        <w:rPr>
          <w:noProof/>
          <w:lang w:val="es-ES"/>
        </w:rPr>
        <w:br w:type="page"/>
      </w:r>
    </w:p>
    <w:p w:rsidR="00F441C0" w:rsidRDefault="00F441C0" w:rsidP="004A728E">
      <w:pPr>
        <w:spacing w:after="0"/>
        <w:jc w:val="both"/>
        <w:rPr>
          <w:noProof/>
          <w:lang w:val="es-ES"/>
        </w:rPr>
      </w:pPr>
    </w:p>
    <w:p w:rsidR="00F441C0" w:rsidRDefault="00F441C0" w:rsidP="00F441C0">
      <w:pPr>
        <w:tabs>
          <w:tab w:val="left" w:pos="497"/>
        </w:tabs>
        <w:spacing w:before="0" w:after="0"/>
        <w:rPr>
          <w:noProof/>
          <w:lang w:val="es-AR" w:eastAsia="es-AR"/>
        </w:rPr>
      </w:pPr>
      <w:r>
        <w:rPr>
          <w:noProof/>
          <w:lang w:val="es-ES"/>
        </w:rPr>
        <w:t>Esto puede observarse de la siguiente forma en una lista:</w:t>
      </w:r>
      <w:r w:rsidRPr="002B148C">
        <w:rPr>
          <w:noProof/>
          <w:lang w:val="es-AR" w:eastAsia="es-AR"/>
        </w:rPr>
        <w:t xml:space="preserve"> </w:t>
      </w:r>
    </w:p>
    <w:p w:rsidR="00F441C0" w:rsidRDefault="00F441C0" w:rsidP="00F441C0">
      <w:pPr>
        <w:rPr>
          <w:noProof/>
          <w:lang w:val="es-ES"/>
        </w:rPr>
      </w:pPr>
      <w:r>
        <w:rPr>
          <w:noProof/>
          <w:lang w:val="es-ES" w:eastAsia="es-ES"/>
        </w:rPr>
        <w:drawing>
          <wp:anchor distT="0" distB="0" distL="114300" distR="114300" simplePos="0" relativeHeight="251710464" behindDoc="0" locked="0" layoutInCell="1" allowOverlap="1" wp14:anchorId="255E3187" wp14:editId="299ECF00">
            <wp:simplePos x="0" y="0"/>
            <wp:positionH relativeFrom="margin">
              <wp:align>right</wp:align>
            </wp:positionH>
            <wp:positionV relativeFrom="paragraph">
              <wp:posOffset>273050</wp:posOffset>
            </wp:positionV>
            <wp:extent cx="5943600" cy="1231265"/>
            <wp:effectExtent l="0" t="0" r="0" b="698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echa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31265"/>
                    </a:xfrm>
                    <a:prstGeom prst="rect">
                      <a:avLst/>
                    </a:prstGeom>
                  </pic:spPr>
                </pic:pic>
              </a:graphicData>
            </a:graphic>
          </wp:anchor>
        </w:drawing>
      </w:r>
      <w:r>
        <w:rPr>
          <w:noProof/>
          <w:lang w:val="es-AR" w:eastAsia="es-AR"/>
        </w:rPr>
        <w:t>FECHA 1 :</w:t>
      </w:r>
    </w:p>
    <w:p w:rsidR="00F441C0" w:rsidRDefault="00F441C0" w:rsidP="00F441C0">
      <w:pPr>
        <w:rPr>
          <w:noProof/>
          <w:lang w:val="es-ES"/>
        </w:rPr>
      </w:pPr>
      <w:r>
        <w:rPr>
          <w:noProof/>
          <w:lang w:val="es-ES"/>
        </w:rPr>
        <w:t>FECHA 2:</w:t>
      </w:r>
      <w:r w:rsidRPr="00AF29E7">
        <w:rPr>
          <w:noProof/>
          <w:lang w:val="es-AR" w:eastAsia="es-AR"/>
        </w:rPr>
        <w:t xml:space="preserve"> </w:t>
      </w:r>
      <w:r>
        <w:rPr>
          <w:noProof/>
          <w:lang w:val="es-ES" w:eastAsia="es-ES"/>
        </w:rPr>
        <w:drawing>
          <wp:inline distT="0" distB="0" distL="0" distR="0" wp14:anchorId="4C780D5D" wp14:editId="34A584DF">
            <wp:extent cx="5943600" cy="1231265"/>
            <wp:effectExtent l="0" t="0" r="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ECHA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231265"/>
                    </a:xfrm>
                    <a:prstGeom prst="rect">
                      <a:avLst/>
                    </a:prstGeom>
                  </pic:spPr>
                </pic:pic>
              </a:graphicData>
            </a:graphic>
          </wp:inline>
        </w:drawing>
      </w:r>
    </w:p>
    <w:p w:rsidR="00F441C0" w:rsidRDefault="00F441C0" w:rsidP="00F441C0">
      <w:pPr>
        <w:rPr>
          <w:noProof/>
          <w:lang w:val="es-ES"/>
        </w:rPr>
      </w:pPr>
      <w:r>
        <w:rPr>
          <w:noProof/>
          <w:lang w:val="es-ES"/>
        </w:rPr>
        <w:t>FECHA 11:</w:t>
      </w:r>
    </w:p>
    <w:p w:rsidR="00F441C0" w:rsidRDefault="00F441C0" w:rsidP="00F441C0">
      <w:pPr>
        <w:rPr>
          <w:noProof/>
          <w:lang w:val="es-ES"/>
        </w:rPr>
      </w:pPr>
      <w:r>
        <w:rPr>
          <w:noProof/>
          <w:lang w:val="es-ES" w:eastAsia="es-ES"/>
        </w:rPr>
        <w:drawing>
          <wp:inline distT="0" distB="0" distL="0" distR="0" wp14:anchorId="4CE741EB" wp14:editId="5ED8A538">
            <wp:extent cx="5943600" cy="123126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ECHA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231265"/>
                    </a:xfrm>
                    <a:prstGeom prst="rect">
                      <a:avLst/>
                    </a:prstGeom>
                  </pic:spPr>
                </pic:pic>
              </a:graphicData>
            </a:graphic>
          </wp:inline>
        </w:drawing>
      </w:r>
    </w:p>
    <w:p w:rsidR="00F441C0" w:rsidRDefault="00F441C0" w:rsidP="00F441C0">
      <w:pPr>
        <w:jc w:val="both"/>
        <w:rPr>
          <w:noProof/>
          <w:lang w:val="es-ES"/>
        </w:rPr>
      </w:pPr>
      <w:r>
        <w:rPr>
          <w:noProof/>
          <w:lang w:val="es-ES"/>
        </w:rPr>
        <w:t xml:space="preserve">Puede verse asi el patron de intercambio de posiciones necesario en la lista para lograr los enfrentamientos entre todos los equipos: se pasa el ultimo elemento de la lista a la posición </w:t>
      </w:r>
      <w:r w:rsidRPr="00683C5C">
        <w:rPr>
          <w:noProof/>
          <w:color w:val="FF0000"/>
          <w:lang w:val="es-ES"/>
        </w:rPr>
        <w:t>[1]</w:t>
      </w:r>
      <w:r>
        <w:rPr>
          <w:noProof/>
          <w:lang w:val="es-ES"/>
        </w:rPr>
        <w:t xml:space="preserve">, y desde el elemento que se encontraba en la posicion </w:t>
      </w:r>
      <w:r w:rsidRPr="00683C5C">
        <w:rPr>
          <w:noProof/>
          <w:color w:val="FF0000"/>
          <w:lang w:val="es-ES"/>
        </w:rPr>
        <w:t xml:space="preserve">[1] </w:t>
      </w:r>
      <w:r>
        <w:rPr>
          <w:noProof/>
          <w:lang w:val="es-ES"/>
        </w:rPr>
        <w:t>inclusive se mueven todos los elementos una posicion a la derecha.</w:t>
      </w:r>
    </w:p>
    <w:p w:rsidR="00F441C0" w:rsidRDefault="00F441C0">
      <w:pPr>
        <w:rPr>
          <w:rFonts w:asciiTheme="majorHAnsi" w:eastAsiaTheme="majorEastAsia" w:hAnsiTheme="majorHAnsi" w:cstheme="majorBidi"/>
          <w:caps/>
          <w:spacing w:val="15"/>
          <w:sz w:val="20"/>
          <w:lang w:val="es-ES"/>
        </w:rPr>
      </w:pPr>
      <w:r>
        <w:rPr>
          <w:lang w:val="es-ES"/>
        </w:rPr>
        <w:br w:type="page"/>
      </w:r>
    </w:p>
    <w:p w:rsidR="00C4012E" w:rsidRDefault="004A728E" w:rsidP="004A728E">
      <w:pPr>
        <w:pStyle w:val="Ttulo2"/>
        <w:rPr>
          <w:lang w:val="es-ES"/>
        </w:rPr>
      </w:pPr>
      <w:bookmarkStart w:id="268" w:name="_Toc421794563"/>
      <w:r>
        <w:rPr>
          <w:lang w:val="es-ES"/>
        </w:rPr>
        <w:lastRenderedPageBreak/>
        <w:t>Documento de Tecnología</w:t>
      </w:r>
      <w:bookmarkEnd w:id="268"/>
    </w:p>
    <w:p w:rsidR="004A728E" w:rsidRPr="00B97958" w:rsidRDefault="004A728E" w:rsidP="004A728E">
      <w:pPr>
        <w:pStyle w:val="Ttulo3"/>
        <w:rPr>
          <w:b/>
          <w:noProof/>
          <w:lang w:val="es-ES"/>
        </w:rPr>
      </w:pPr>
      <w:bookmarkStart w:id="269" w:name="_Toc402014663"/>
      <w:bookmarkStart w:id="270" w:name="_Toc421794564"/>
      <w:r w:rsidRPr="00B97958">
        <w:rPr>
          <w:noProof/>
          <w:lang w:val="es-ES"/>
        </w:rPr>
        <w:t>Introducción</w:t>
      </w:r>
      <w:bookmarkEnd w:id="269"/>
      <w:bookmarkEnd w:id="270"/>
    </w:p>
    <w:p w:rsidR="004A728E" w:rsidRDefault="004A728E" w:rsidP="004A728E">
      <w:pPr>
        <w:jc w:val="both"/>
        <w:rPr>
          <w:lang w:val="es-ES"/>
        </w:rPr>
      </w:pPr>
      <w:r w:rsidRPr="00FB3441">
        <w:rPr>
          <w:noProof/>
          <w:lang w:val="es-ES"/>
        </w:rPr>
        <w:t xml:space="preserve">El objetivo de </w:t>
      </w:r>
      <w:r>
        <w:rPr>
          <w:lang w:val="es-ES"/>
        </w:rPr>
        <w:t>este documento es dejar constancia de la investigación realizada sobre las tecnologías que son útiles para el desarrollo de nuestro Sistema.</w:t>
      </w:r>
    </w:p>
    <w:p w:rsidR="004A728E" w:rsidRPr="00BA610C" w:rsidRDefault="004A728E" w:rsidP="004A728E">
      <w:pPr>
        <w:pStyle w:val="Ttulo3"/>
      </w:pPr>
      <w:bookmarkStart w:id="271" w:name="_Toc402014664"/>
      <w:bookmarkStart w:id="272" w:name="_Toc421794565"/>
      <w:r w:rsidRPr="00B97958">
        <w:rPr>
          <w:lang w:val="es-ES"/>
        </w:rPr>
        <w:t>Tecnologías</w:t>
      </w:r>
      <w:bookmarkEnd w:id="271"/>
      <w:bookmarkEnd w:id="272"/>
    </w:p>
    <w:p w:rsidR="004A728E" w:rsidRPr="00BA610C" w:rsidRDefault="004A728E" w:rsidP="004A728E">
      <w:pPr>
        <w:pStyle w:val="Ttulo4"/>
      </w:pPr>
      <w:bookmarkStart w:id="273" w:name="_Toc402014665"/>
      <w:r w:rsidRPr="00B97958">
        <w:rPr>
          <w:lang w:val="es-ES"/>
        </w:rPr>
        <w:t>Ajax</w:t>
      </w:r>
      <w:bookmarkEnd w:id="273"/>
    </w:p>
    <w:tbl>
      <w:tblPr>
        <w:tblStyle w:val="Tablanormal1"/>
        <w:tblW w:w="0" w:type="auto"/>
        <w:tblLook w:val="04A0" w:firstRow="1" w:lastRow="0" w:firstColumn="1" w:lastColumn="0" w:noHBand="0" w:noVBand="1"/>
      </w:tblPr>
      <w:tblGrid>
        <w:gridCol w:w="2972"/>
        <w:gridCol w:w="5424"/>
      </w:tblGrid>
      <w:tr w:rsidR="004A728E" w:rsidTr="00AF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A728E" w:rsidRDefault="004A728E" w:rsidP="00525807">
            <w:pPr>
              <w:rPr>
                <w:noProof/>
                <w:lang w:val="es-ES"/>
              </w:rPr>
            </w:pPr>
          </w:p>
        </w:tc>
        <w:tc>
          <w:tcPr>
            <w:tcW w:w="4683" w:type="dxa"/>
          </w:tcPr>
          <w:p w:rsidR="004A728E" w:rsidRDefault="004A728E" w:rsidP="00525807">
            <w:pPr>
              <w:cnfStyle w:val="100000000000" w:firstRow="1" w:lastRow="0" w:firstColumn="0" w:lastColumn="0" w:oddVBand="0" w:evenVBand="0" w:oddHBand="0" w:evenHBand="0" w:firstRowFirstColumn="0" w:firstRowLastColumn="0" w:lastRowFirstColumn="0" w:lastRowLastColumn="0"/>
              <w:rPr>
                <w:noProof/>
                <w:lang w:val="es-ES"/>
              </w:rPr>
            </w:pPr>
            <w:r>
              <w:rPr>
                <w:noProof/>
                <w:lang w:val="es-ES"/>
              </w:rPr>
              <w:t>¿Qué es?</w:t>
            </w:r>
          </w:p>
        </w:tc>
      </w:tr>
      <w:tr w:rsidR="004A728E" w:rsidRPr="008E4C55" w:rsidTr="00AF3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A728E" w:rsidRPr="00187159" w:rsidRDefault="004A728E" w:rsidP="00525807">
            <w:pPr>
              <w:rPr>
                <w:b w:val="0"/>
                <w:noProof/>
                <w:lang w:val="es-ES"/>
              </w:rPr>
            </w:pPr>
            <w:r>
              <w:rPr>
                <w:noProof/>
                <w:lang w:val="es-ES"/>
              </w:rPr>
              <w:t>AJAX</w:t>
            </w:r>
          </w:p>
        </w:tc>
        <w:tc>
          <w:tcPr>
            <w:tcW w:w="4683" w:type="dxa"/>
          </w:tcPr>
          <w:p w:rsidR="004A728E" w:rsidRDefault="004A728E" w:rsidP="00525807">
            <w:pPr>
              <w:cnfStyle w:val="000000100000" w:firstRow="0" w:lastRow="0" w:firstColumn="0" w:lastColumn="0" w:oddVBand="0" w:evenVBand="0" w:oddHBand="1" w:evenHBand="0" w:firstRowFirstColumn="0" w:firstRowLastColumn="0" w:lastRowFirstColumn="0" w:lastRowLastColumn="0"/>
              <w:rPr>
                <w:noProof/>
                <w:lang w:val="es-ES"/>
              </w:rPr>
            </w:pPr>
            <w:r w:rsidRPr="00BA610C">
              <w:rPr>
                <w:b/>
                <w:bCs/>
                <w:i/>
                <w:iCs/>
                <w:noProof/>
                <w:lang w:val="es-ES"/>
              </w:rPr>
              <w:t>A</w:t>
            </w:r>
            <w:r w:rsidRPr="00BA610C">
              <w:rPr>
                <w:b/>
                <w:i/>
                <w:iCs/>
                <w:noProof/>
                <w:lang w:val="es-ES"/>
              </w:rPr>
              <w:t>synchronous </w:t>
            </w:r>
            <w:r w:rsidRPr="00BA610C">
              <w:rPr>
                <w:b/>
                <w:bCs/>
                <w:i/>
                <w:iCs/>
                <w:noProof/>
                <w:lang w:val="es-ES"/>
              </w:rPr>
              <w:t>J</w:t>
            </w:r>
            <w:r w:rsidRPr="00BA610C">
              <w:rPr>
                <w:b/>
                <w:i/>
                <w:iCs/>
                <w:noProof/>
                <w:lang w:val="es-ES"/>
              </w:rPr>
              <w:t>avaScript </w:t>
            </w:r>
            <w:r w:rsidRPr="00BA610C">
              <w:rPr>
                <w:b/>
                <w:bCs/>
                <w:i/>
                <w:iCs/>
                <w:noProof/>
                <w:lang w:val="es-ES"/>
              </w:rPr>
              <w:t>A</w:t>
            </w:r>
            <w:r w:rsidRPr="00BA610C">
              <w:rPr>
                <w:b/>
                <w:i/>
                <w:iCs/>
                <w:noProof/>
                <w:lang w:val="es-ES"/>
              </w:rPr>
              <w:t>nd </w:t>
            </w:r>
            <w:r w:rsidRPr="00BA610C">
              <w:rPr>
                <w:b/>
                <w:bCs/>
                <w:i/>
                <w:iCs/>
                <w:noProof/>
                <w:lang w:val="es-ES"/>
              </w:rPr>
              <w:t>X</w:t>
            </w:r>
            <w:r w:rsidRPr="00BA610C">
              <w:rPr>
                <w:b/>
                <w:i/>
                <w:iCs/>
                <w:noProof/>
                <w:lang w:val="es-ES"/>
              </w:rPr>
              <w:t>ML</w:t>
            </w:r>
            <w:r w:rsidRPr="00BA610C">
              <w:rPr>
                <w:noProof/>
                <w:lang w:val="es-ES"/>
              </w:rPr>
              <w:t> (</w:t>
            </w:r>
            <w:hyperlink r:id="rId33" w:tooltip="JavaScript" w:history="1">
              <w:r w:rsidRPr="00BA610C">
                <w:rPr>
                  <w:rStyle w:val="Hipervnculo"/>
                  <w:noProof/>
                  <w:color w:val="auto"/>
                  <w:u w:val="none"/>
                  <w:lang w:val="es-ES"/>
                </w:rPr>
                <w:t>JavaScript</w:t>
              </w:r>
            </w:hyperlink>
            <w:r w:rsidRPr="00BA610C">
              <w:rPr>
                <w:noProof/>
                <w:lang w:val="es-ES"/>
              </w:rPr>
              <w:t> asíncrono y </w:t>
            </w:r>
            <w:hyperlink r:id="rId34" w:tooltip="XML" w:history="1">
              <w:r w:rsidRPr="00BA610C">
                <w:rPr>
                  <w:rStyle w:val="Hipervnculo"/>
                  <w:noProof/>
                  <w:color w:val="auto"/>
                  <w:u w:val="none"/>
                  <w:lang w:val="es-ES"/>
                </w:rPr>
                <w:t>XML</w:t>
              </w:r>
            </w:hyperlink>
            <w:r w:rsidRPr="00BA610C">
              <w:rPr>
                <w:noProof/>
                <w:lang w:val="es-ES"/>
              </w:rPr>
              <w:t>), es una técnica de </w:t>
            </w:r>
            <w:hyperlink r:id="rId35" w:tooltip="Desarrollo web" w:history="1">
              <w:r w:rsidRPr="00BA610C">
                <w:rPr>
                  <w:rStyle w:val="Hipervnculo"/>
                  <w:noProof/>
                  <w:color w:val="auto"/>
                  <w:u w:val="none"/>
                  <w:lang w:val="es-ES"/>
                </w:rPr>
                <w:t>desarrollo web</w:t>
              </w:r>
            </w:hyperlink>
            <w:r w:rsidRPr="00BA610C">
              <w:rPr>
                <w:noProof/>
                <w:lang w:val="es-ES"/>
              </w:rPr>
              <w:t> para crear aplicaciones interactivas. Estas aplicaciones se ejecutan en el </w:t>
            </w:r>
            <w:hyperlink r:id="rId36" w:tooltip="Cliente (informática)" w:history="1">
              <w:r w:rsidRPr="00BA610C">
                <w:rPr>
                  <w:rStyle w:val="Hipervnculo"/>
                  <w:noProof/>
                  <w:color w:val="auto"/>
                  <w:u w:val="none"/>
                  <w:lang w:val="es-ES"/>
                </w:rPr>
                <w:t>cliente</w:t>
              </w:r>
            </w:hyperlink>
            <w:r w:rsidRPr="00BA610C">
              <w:rPr>
                <w:noProof/>
                <w:lang w:val="es-ES"/>
              </w:rPr>
              <w:t>, es decir, en el </w:t>
            </w:r>
            <w:hyperlink r:id="rId37" w:tooltip="Navegador web" w:history="1">
              <w:r w:rsidRPr="00BA610C">
                <w:rPr>
                  <w:rStyle w:val="Hipervnculo"/>
                  <w:noProof/>
                  <w:color w:val="auto"/>
                  <w:u w:val="none"/>
                  <w:lang w:val="es-ES"/>
                </w:rPr>
                <w:t>navegador</w:t>
              </w:r>
            </w:hyperlink>
            <w:r w:rsidRPr="00BA610C">
              <w:rPr>
                <w:noProof/>
                <w:lang w:val="es-ES"/>
              </w:rPr>
              <w:t> de los usuarios mientras se mantiene la comunicación </w:t>
            </w:r>
            <w:hyperlink r:id="rId38" w:tooltip="Asíncrono" w:history="1">
              <w:r w:rsidRPr="00BA610C">
                <w:rPr>
                  <w:rStyle w:val="Hipervnculo"/>
                  <w:noProof/>
                  <w:color w:val="auto"/>
                  <w:u w:val="none"/>
                  <w:lang w:val="es-ES"/>
                </w:rPr>
                <w:t>asíncrona</w:t>
              </w:r>
            </w:hyperlink>
            <w:r w:rsidRPr="00BA610C">
              <w:rPr>
                <w:noProof/>
                <w:lang w:val="es-ES"/>
              </w:rPr>
              <w:t> con el servidor en segundo plano. De esta forma es posible realizar cambios sobre las páginas sin necesidad de recargarlas, mejorando la interactividad, velocidad y </w:t>
            </w:r>
            <w:hyperlink r:id="rId39" w:tooltip="Usabilidad" w:history="1">
              <w:r w:rsidRPr="00BA610C">
                <w:rPr>
                  <w:rStyle w:val="Hipervnculo"/>
                  <w:noProof/>
                  <w:color w:val="auto"/>
                  <w:u w:val="none"/>
                  <w:lang w:val="es-ES"/>
                </w:rPr>
                <w:t>usabilidad</w:t>
              </w:r>
            </w:hyperlink>
            <w:r w:rsidRPr="00BA610C">
              <w:rPr>
                <w:noProof/>
                <w:lang w:val="es-ES"/>
              </w:rPr>
              <w:t> en las aplicaciones.</w:t>
            </w:r>
          </w:p>
        </w:tc>
      </w:tr>
    </w:tbl>
    <w:p w:rsidR="004A728E" w:rsidRDefault="004A728E" w:rsidP="004A728E">
      <w:pPr>
        <w:rPr>
          <w:lang w:val="es-ES"/>
        </w:rPr>
      </w:pPr>
    </w:p>
    <w:p w:rsidR="004A728E" w:rsidRPr="00E9634A" w:rsidRDefault="004A728E" w:rsidP="004A728E">
      <w:pPr>
        <w:jc w:val="both"/>
        <w:rPr>
          <w:lang w:val="es-ES"/>
        </w:rPr>
      </w:pPr>
      <w:r w:rsidRPr="00E9634A">
        <w:rPr>
          <w:lang w:val="es-ES"/>
        </w:rPr>
        <w:t>Excelente guía para aprender a usar AJAX en .NET Forms.</w:t>
      </w:r>
    </w:p>
    <w:p w:rsidR="004A728E" w:rsidRPr="00E9634A" w:rsidRDefault="004A728E" w:rsidP="004A728E">
      <w:pPr>
        <w:jc w:val="both"/>
        <w:rPr>
          <w:lang w:val="es-ES"/>
        </w:rPr>
      </w:pPr>
      <w:r w:rsidRPr="00E9634A">
        <w:rPr>
          <w:lang w:val="es-ES"/>
        </w:rPr>
        <w:t>El equipo se basó en éste documento para la implementación en el proyecto.</w:t>
      </w:r>
    </w:p>
    <w:p w:rsidR="004A728E" w:rsidRPr="00E9634A" w:rsidRDefault="004A728E" w:rsidP="004A728E">
      <w:pPr>
        <w:jc w:val="both"/>
        <w:rPr>
          <w:lang w:val="es-ES"/>
        </w:rPr>
      </w:pPr>
      <w:r w:rsidRPr="00B97958">
        <w:rPr>
          <w:b/>
          <w:lang w:val="es-ES"/>
        </w:rPr>
        <w:t>Link Documentación:</w:t>
      </w:r>
      <w:r w:rsidRPr="00E9634A">
        <w:rPr>
          <w:lang w:val="es-ES"/>
        </w:rPr>
        <w:t xml:space="preserve"> </w:t>
      </w:r>
      <w:r w:rsidRPr="00B97958">
        <w:rPr>
          <w:i/>
          <w:lang w:val="es-ES"/>
        </w:rPr>
        <w:t>http://ajax.net-tutorials.com/controls/updatepanel-history/</w:t>
      </w:r>
    </w:p>
    <w:p w:rsidR="004A728E" w:rsidRPr="00BA610C" w:rsidRDefault="004A728E" w:rsidP="004A728E">
      <w:pPr>
        <w:pStyle w:val="Ttulo4"/>
      </w:pPr>
      <w:bookmarkStart w:id="274" w:name="_Toc402014666"/>
      <w:r w:rsidRPr="00B97958">
        <w:rPr>
          <w:noProof/>
          <w:lang w:val="es-ES"/>
        </w:rPr>
        <w:t>Bootstrap</w:t>
      </w:r>
      <w:bookmarkEnd w:id="274"/>
    </w:p>
    <w:tbl>
      <w:tblPr>
        <w:tblStyle w:val="Tablanormal1"/>
        <w:tblW w:w="0" w:type="auto"/>
        <w:tblLook w:val="04A0" w:firstRow="1" w:lastRow="0" w:firstColumn="1" w:lastColumn="0" w:noHBand="0" w:noVBand="1"/>
      </w:tblPr>
      <w:tblGrid>
        <w:gridCol w:w="2972"/>
        <w:gridCol w:w="4683"/>
      </w:tblGrid>
      <w:tr w:rsidR="004A728E" w:rsidTr="00AF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A728E" w:rsidRDefault="004A728E" w:rsidP="00525807">
            <w:pPr>
              <w:rPr>
                <w:noProof/>
                <w:lang w:val="es-ES"/>
              </w:rPr>
            </w:pPr>
          </w:p>
        </w:tc>
        <w:tc>
          <w:tcPr>
            <w:tcW w:w="4683" w:type="dxa"/>
          </w:tcPr>
          <w:p w:rsidR="004A728E" w:rsidRDefault="004A728E" w:rsidP="00525807">
            <w:pPr>
              <w:cnfStyle w:val="100000000000" w:firstRow="1" w:lastRow="0" w:firstColumn="0" w:lastColumn="0" w:oddVBand="0" w:evenVBand="0" w:oddHBand="0" w:evenHBand="0" w:firstRowFirstColumn="0" w:firstRowLastColumn="0" w:lastRowFirstColumn="0" w:lastRowLastColumn="0"/>
              <w:rPr>
                <w:noProof/>
                <w:lang w:val="es-ES"/>
              </w:rPr>
            </w:pPr>
            <w:r>
              <w:rPr>
                <w:noProof/>
                <w:lang w:val="es-ES"/>
              </w:rPr>
              <w:t>¿Qué es?</w:t>
            </w:r>
          </w:p>
        </w:tc>
      </w:tr>
      <w:tr w:rsidR="004A728E" w:rsidRPr="00E36A46" w:rsidTr="00AF3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A728E" w:rsidRPr="00187159" w:rsidRDefault="004A728E" w:rsidP="00525807">
            <w:pPr>
              <w:rPr>
                <w:b w:val="0"/>
                <w:noProof/>
                <w:lang w:val="es-ES"/>
              </w:rPr>
            </w:pPr>
            <w:r>
              <w:rPr>
                <w:noProof/>
                <w:lang w:val="es-ES"/>
              </w:rPr>
              <w:t>BOOTSTRAP</w:t>
            </w:r>
          </w:p>
        </w:tc>
        <w:tc>
          <w:tcPr>
            <w:tcW w:w="4683" w:type="dxa"/>
          </w:tcPr>
          <w:p w:rsidR="004A728E" w:rsidRPr="00B97958" w:rsidRDefault="004A728E" w:rsidP="00525807">
            <w:pPr>
              <w:cnfStyle w:val="000000100000" w:firstRow="0" w:lastRow="0" w:firstColumn="0" w:lastColumn="0" w:oddVBand="0" w:evenVBand="0" w:oddHBand="1" w:evenHBand="0" w:firstRowFirstColumn="0" w:firstRowLastColumn="0" w:lastRowFirstColumn="0" w:lastRowLastColumn="0"/>
              <w:rPr>
                <w:noProof/>
                <w:lang w:val="es-ES"/>
              </w:rPr>
            </w:pPr>
            <w:r w:rsidRPr="00B97958">
              <w:rPr>
                <w:lang w:val="es-ES"/>
              </w:rPr>
              <w:t>Es un framework de HTML, CSS, y JavaScript para el desarrollo responsivo de proyectos web.</w:t>
            </w:r>
            <w:r>
              <w:rPr>
                <w:lang w:val="es-ES"/>
              </w:rPr>
              <w:t xml:space="preserve"> Este marco de trabajo permite crear interfaces web con CSS y Javascript que permiten adaptar la interfaz dependiente del tamaño del dispositivo en el que se visualice de forma nativa.</w:t>
            </w:r>
          </w:p>
        </w:tc>
      </w:tr>
    </w:tbl>
    <w:p w:rsidR="004A728E" w:rsidRDefault="004A728E" w:rsidP="004A728E">
      <w:pPr>
        <w:rPr>
          <w:lang w:val="es-ES"/>
        </w:rPr>
      </w:pPr>
    </w:p>
    <w:p w:rsidR="004A728E" w:rsidRPr="00B97958" w:rsidRDefault="004A728E" w:rsidP="004A728E">
      <w:pPr>
        <w:rPr>
          <w:lang w:val="es-ES"/>
        </w:rPr>
      </w:pPr>
      <w:r w:rsidRPr="00B97958">
        <w:rPr>
          <w:lang w:val="es-ES"/>
        </w:rPr>
        <w:t>El equipo utiliza este framework para el desarrollo de las interfaces.</w:t>
      </w:r>
    </w:p>
    <w:p w:rsidR="004A728E" w:rsidRDefault="004A728E" w:rsidP="004A728E">
      <w:pPr>
        <w:rPr>
          <w:rStyle w:val="Hipervnculo"/>
          <w:i/>
          <w:color w:val="auto"/>
          <w:u w:val="none"/>
          <w:lang w:val="es-ES"/>
        </w:rPr>
      </w:pPr>
      <w:r w:rsidRPr="00B97958">
        <w:rPr>
          <w:b/>
          <w:lang w:val="es-ES"/>
        </w:rPr>
        <w:t>Link Documentación:</w:t>
      </w:r>
      <w:r w:rsidRPr="00B97958">
        <w:rPr>
          <w:lang w:val="es-ES"/>
        </w:rPr>
        <w:t xml:space="preserve"> </w:t>
      </w:r>
      <w:hyperlink r:id="rId40" w:history="1">
        <w:r w:rsidRPr="00B97958">
          <w:rPr>
            <w:rStyle w:val="Hipervnculo"/>
            <w:i/>
            <w:color w:val="auto"/>
            <w:u w:val="none"/>
            <w:lang w:val="es-ES"/>
          </w:rPr>
          <w:t>http://getbootstrap.com/getting-started/</w:t>
        </w:r>
      </w:hyperlink>
    </w:p>
    <w:p w:rsidR="004A728E" w:rsidRDefault="004A728E" w:rsidP="004A728E">
      <w:pPr>
        <w:rPr>
          <w:rStyle w:val="Hipervnculo"/>
          <w:i/>
          <w:color w:val="auto"/>
          <w:u w:val="none"/>
          <w:lang w:val="es-ES"/>
        </w:rPr>
      </w:pPr>
    </w:p>
    <w:p w:rsidR="004A728E" w:rsidRDefault="004A728E" w:rsidP="004A728E">
      <w:pPr>
        <w:rPr>
          <w:rStyle w:val="Hipervnculo"/>
          <w:i/>
          <w:color w:val="auto"/>
          <w:u w:val="none"/>
          <w:lang w:val="es-ES"/>
        </w:rPr>
      </w:pPr>
    </w:p>
    <w:p w:rsidR="004A728E" w:rsidRPr="00BA610C" w:rsidRDefault="004A728E" w:rsidP="004A728E">
      <w:pPr>
        <w:pStyle w:val="Ttulo3"/>
        <w:rPr>
          <w:rFonts w:ascii="Calibri Light" w:hAnsi="Calibri Light"/>
          <w:sz w:val="18"/>
          <w:szCs w:val="18"/>
          <w:lang w:val="es-ES"/>
        </w:rPr>
      </w:pPr>
      <w:bookmarkStart w:id="275" w:name="_Toc402014667"/>
      <w:bookmarkStart w:id="276" w:name="_Toc421794566"/>
      <w:r w:rsidRPr="00BA610C">
        <w:rPr>
          <w:rFonts w:ascii="Calibri Light" w:hAnsi="Calibri Light"/>
          <w:sz w:val="18"/>
          <w:szCs w:val="18"/>
          <w:lang w:val="es-ES"/>
        </w:rPr>
        <w:lastRenderedPageBreak/>
        <w:t>Plugins Utilizados</w:t>
      </w:r>
      <w:bookmarkEnd w:id="275"/>
      <w:bookmarkEnd w:id="276"/>
    </w:p>
    <w:p w:rsidR="004A728E" w:rsidRPr="00B97958" w:rsidRDefault="004A728E" w:rsidP="004A728E">
      <w:pPr>
        <w:jc w:val="both"/>
        <w:rPr>
          <w:lang w:val="es-ES"/>
        </w:rPr>
      </w:pPr>
      <w:r w:rsidRPr="00B97958">
        <w:rPr>
          <w:lang w:val="es-ES"/>
        </w:rPr>
        <w:t>Se añadieron algunos plugins para poder alcanzar efectos deseados.</w:t>
      </w:r>
    </w:p>
    <w:p w:rsidR="004A728E" w:rsidRPr="00B97958" w:rsidRDefault="004A728E" w:rsidP="004A728E">
      <w:pPr>
        <w:jc w:val="both"/>
        <w:rPr>
          <w:lang w:val="es-ES"/>
        </w:rPr>
      </w:pPr>
      <w:r w:rsidRPr="00B97958">
        <w:rPr>
          <w:b/>
          <w:lang w:val="es-ES"/>
        </w:rPr>
        <w:t xml:space="preserve">Jasny Bootstrap: </w:t>
      </w:r>
      <w:r w:rsidRPr="00B97958">
        <w:rPr>
          <w:lang w:val="es-ES"/>
        </w:rPr>
        <w:t>Pro</w:t>
      </w:r>
      <w:r>
        <w:rPr>
          <w:lang w:val="es-ES"/>
        </w:rPr>
        <w:t>vee algunos elementos extras a B</w:t>
      </w:r>
      <w:r w:rsidRPr="00B97958">
        <w:rPr>
          <w:lang w:val="es-ES"/>
        </w:rPr>
        <w:t>ootstrap.</w:t>
      </w:r>
    </w:p>
    <w:p w:rsidR="004A728E" w:rsidRPr="00B97958" w:rsidRDefault="004A728E" w:rsidP="004A728E">
      <w:pPr>
        <w:jc w:val="both"/>
        <w:rPr>
          <w:lang w:val="es-ES"/>
        </w:rPr>
      </w:pPr>
      <w:r w:rsidRPr="00B97958">
        <w:rPr>
          <w:b/>
          <w:lang w:val="es-ES"/>
        </w:rPr>
        <w:t>Link Documentación:</w:t>
      </w:r>
      <w:r w:rsidRPr="00B97958">
        <w:rPr>
          <w:lang w:val="es-ES"/>
        </w:rPr>
        <w:t xml:space="preserve"> </w:t>
      </w:r>
      <w:r w:rsidRPr="00B97958">
        <w:rPr>
          <w:i/>
          <w:lang w:val="es-ES"/>
        </w:rPr>
        <w:t>http://jasny.github.io/bootstrap/javascript/</w:t>
      </w:r>
    </w:p>
    <w:p w:rsidR="004A728E" w:rsidRPr="00BA610C" w:rsidRDefault="004A728E" w:rsidP="00525807">
      <w:pPr>
        <w:pStyle w:val="Ttulo3"/>
      </w:pPr>
      <w:bookmarkStart w:id="277" w:name="_Toc402014668"/>
      <w:bookmarkStart w:id="278" w:name="_Toc421794567"/>
      <w:r w:rsidRPr="00B97958">
        <w:rPr>
          <w:noProof/>
          <w:lang w:val="es-ES"/>
        </w:rPr>
        <w:t>JQuery</w:t>
      </w:r>
      <w:bookmarkEnd w:id="277"/>
      <w:bookmarkEnd w:id="278"/>
    </w:p>
    <w:tbl>
      <w:tblPr>
        <w:tblStyle w:val="Tablanormal1"/>
        <w:tblW w:w="0" w:type="auto"/>
        <w:tblLook w:val="04A0" w:firstRow="1" w:lastRow="0" w:firstColumn="1" w:lastColumn="0" w:noHBand="0" w:noVBand="1"/>
      </w:tblPr>
      <w:tblGrid>
        <w:gridCol w:w="2972"/>
        <w:gridCol w:w="4683"/>
      </w:tblGrid>
      <w:tr w:rsidR="004A728E" w:rsidTr="00AF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A728E" w:rsidRDefault="004A728E" w:rsidP="004A728E">
            <w:pPr>
              <w:jc w:val="both"/>
              <w:rPr>
                <w:noProof/>
                <w:lang w:val="es-ES"/>
              </w:rPr>
            </w:pPr>
          </w:p>
        </w:tc>
        <w:tc>
          <w:tcPr>
            <w:tcW w:w="4683" w:type="dxa"/>
          </w:tcPr>
          <w:p w:rsidR="004A728E" w:rsidRDefault="004A728E" w:rsidP="004A728E">
            <w:pPr>
              <w:jc w:val="both"/>
              <w:cnfStyle w:val="100000000000" w:firstRow="1" w:lastRow="0" w:firstColumn="0" w:lastColumn="0" w:oddVBand="0" w:evenVBand="0" w:oddHBand="0" w:evenHBand="0" w:firstRowFirstColumn="0" w:firstRowLastColumn="0" w:lastRowFirstColumn="0" w:lastRowLastColumn="0"/>
              <w:rPr>
                <w:noProof/>
                <w:lang w:val="es-ES"/>
              </w:rPr>
            </w:pPr>
            <w:r>
              <w:rPr>
                <w:noProof/>
                <w:lang w:val="es-ES"/>
              </w:rPr>
              <w:t>¿Qué es?</w:t>
            </w:r>
          </w:p>
        </w:tc>
      </w:tr>
      <w:tr w:rsidR="004A728E" w:rsidRPr="008E4C55" w:rsidTr="00AF3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A728E" w:rsidRPr="00187159" w:rsidRDefault="004A728E" w:rsidP="004A728E">
            <w:pPr>
              <w:jc w:val="both"/>
              <w:rPr>
                <w:b w:val="0"/>
                <w:noProof/>
                <w:lang w:val="es-ES"/>
              </w:rPr>
            </w:pPr>
            <w:r>
              <w:rPr>
                <w:noProof/>
                <w:lang w:val="es-ES"/>
              </w:rPr>
              <w:t>jQUERY</w:t>
            </w:r>
          </w:p>
        </w:tc>
        <w:tc>
          <w:tcPr>
            <w:tcW w:w="4683" w:type="dxa"/>
          </w:tcPr>
          <w:p w:rsidR="004A728E" w:rsidRPr="00B97958" w:rsidRDefault="004A728E" w:rsidP="004A728E">
            <w:pPr>
              <w:jc w:val="both"/>
              <w:cnfStyle w:val="000000100000" w:firstRow="0" w:lastRow="0" w:firstColumn="0" w:lastColumn="0" w:oddVBand="0" w:evenVBand="0" w:oddHBand="1" w:evenHBand="0" w:firstRowFirstColumn="0" w:firstRowLastColumn="0" w:lastRowFirstColumn="0" w:lastRowLastColumn="0"/>
              <w:rPr>
                <w:noProof/>
                <w:lang w:val="es-ES"/>
              </w:rPr>
            </w:pPr>
            <w:r w:rsidRPr="00B97958">
              <w:rPr>
                <w:lang w:val="es-ES"/>
              </w:rPr>
              <w:t xml:space="preserve">Es </w:t>
            </w:r>
            <w:r w:rsidRPr="00B97958">
              <w:rPr>
                <w:noProof/>
                <w:lang w:val="es-ES"/>
              </w:rPr>
              <w:t>un framework de JavaScript, que permite simplificar la manera de interactuar con los documentos HTML, manipular el árbol DOM, manejar eventos, desarrollar animaciones y agregar interacción con la técnica AJAX a páginas web</w:t>
            </w:r>
          </w:p>
        </w:tc>
      </w:tr>
    </w:tbl>
    <w:p w:rsidR="004A728E" w:rsidRDefault="004A728E" w:rsidP="004A728E">
      <w:pPr>
        <w:jc w:val="both"/>
        <w:rPr>
          <w:rFonts w:ascii="Corbel" w:hAnsi="Corbel"/>
          <w:noProof/>
          <w:lang w:val="es-ES"/>
        </w:rPr>
      </w:pPr>
    </w:p>
    <w:p w:rsidR="004A728E" w:rsidRPr="008B7669" w:rsidRDefault="004A728E" w:rsidP="004A728E">
      <w:pPr>
        <w:jc w:val="both"/>
        <w:rPr>
          <w:noProof/>
          <w:lang w:val="es-ES"/>
        </w:rPr>
      </w:pPr>
      <w:r w:rsidRPr="008B7669">
        <w:rPr>
          <w:noProof/>
          <w:lang w:val="es-ES"/>
        </w:rPr>
        <w:t>Jquery fue utilizado para el desarrollo de las interfaces.</w:t>
      </w:r>
    </w:p>
    <w:p w:rsidR="004A728E" w:rsidRDefault="004A728E" w:rsidP="004A728E">
      <w:pPr>
        <w:jc w:val="both"/>
        <w:rPr>
          <w:rStyle w:val="Hipervnculo"/>
          <w:i/>
          <w:color w:val="auto"/>
          <w:u w:val="none"/>
          <w:lang w:val="es-ES"/>
        </w:rPr>
      </w:pPr>
      <w:r w:rsidRPr="008B7669">
        <w:rPr>
          <w:b/>
          <w:lang w:val="es-ES"/>
        </w:rPr>
        <w:t>Link Documentación:</w:t>
      </w:r>
      <w:r w:rsidRPr="008B7669">
        <w:rPr>
          <w:lang w:val="es-ES"/>
        </w:rPr>
        <w:t xml:space="preserve"> </w:t>
      </w:r>
      <w:hyperlink r:id="rId41" w:history="1">
        <w:r w:rsidRPr="008B7669">
          <w:rPr>
            <w:rStyle w:val="Hipervnculo"/>
            <w:i/>
            <w:color w:val="auto"/>
            <w:u w:val="none"/>
            <w:lang w:val="es-ES"/>
          </w:rPr>
          <w:t>http://api.jquery.com/</w:t>
        </w:r>
      </w:hyperlink>
    </w:p>
    <w:p w:rsidR="004A728E" w:rsidRPr="00BA610C" w:rsidRDefault="004A728E" w:rsidP="004A728E">
      <w:pPr>
        <w:pStyle w:val="Ttulo3"/>
        <w:jc w:val="both"/>
        <w:rPr>
          <w:rFonts w:ascii="Calibri Light" w:hAnsi="Calibri Light"/>
          <w:sz w:val="18"/>
          <w:szCs w:val="18"/>
          <w:lang w:val="es-ES"/>
        </w:rPr>
      </w:pPr>
      <w:bookmarkStart w:id="279" w:name="_Toc402014669"/>
      <w:bookmarkStart w:id="280" w:name="_Toc421794568"/>
      <w:r w:rsidRPr="00BA610C">
        <w:rPr>
          <w:rFonts w:ascii="Calibri Light" w:hAnsi="Calibri Light"/>
          <w:sz w:val="18"/>
          <w:szCs w:val="18"/>
          <w:lang w:val="es-ES"/>
        </w:rPr>
        <w:t>Plugins Utilizados</w:t>
      </w:r>
      <w:bookmarkEnd w:id="279"/>
      <w:bookmarkEnd w:id="280"/>
    </w:p>
    <w:p w:rsidR="004A728E" w:rsidRPr="008B7669" w:rsidRDefault="004A728E" w:rsidP="004A728E">
      <w:pPr>
        <w:jc w:val="both"/>
        <w:rPr>
          <w:lang w:val="es-ES"/>
        </w:rPr>
      </w:pPr>
      <w:r w:rsidRPr="008B7669">
        <w:rPr>
          <w:lang w:val="es-ES"/>
        </w:rPr>
        <w:t>Se añadieron algunos plugins para poder alcanzar efectos deseados.</w:t>
      </w:r>
    </w:p>
    <w:p w:rsidR="004A728E" w:rsidRPr="008B7669" w:rsidRDefault="004A728E" w:rsidP="004A728E">
      <w:pPr>
        <w:jc w:val="both"/>
        <w:rPr>
          <w:lang w:val="es-ES"/>
        </w:rPr>
      </w:pPr>
      <w:r w:rsidRPr="008B7669">
        <w:rPr>
          <w:b/>
          <w:color w:val="31521B" w:themeColor="accent2" w:themeShade="80"/>
          <w:lang w:val="es-ES"/>
        </w:rPr>
        <w:t xml:space="preserve">Jasny Bootstrap: </w:t>
      </w:r>
      <w:r w:rsidRPr="008B7669">
        <w:rPr>
          <w:lang w:val="es-ES"/>
        </w:rPr>
        <w:t>Provee algunos elementos extras a bootstrap.</w:t>
      </w:r>
    </w:p>
    <w:p w:rsidR="004A728E" w:rsidRPr="008B7669" w:rsidRDefault="004A728E" w:rsidP="004A728E">
      <w:pPr>
        <w:jc w:val="both"/>
        <w:rPr>
          <w:lang w:val="es-ES"/>
        </w:rPr>
      </w:pPr>
      <w:r w:rsidRPr="008B7669">
        <w:rPr>
          <w:lang w:val="es-ES"/>
        </w:rPr>
        <w:t>Link Documentación:</w:t>
      </w:r>
      <w:r w:rsidRPr="008B7669">
        <w:rPr>
          <w:i/>
          <w:lang w:val="es-ES"/>
        </w:rPr>
        <w:t xml:space="preserve"> </w:t>
      </w:r>
      <w:hyperlink r:id="rId42" w:history="1">
        <w:r w:rsidRPr="008B7669">
          <w:rPr>
            <w:rStyle w:val="Hipervnculo"/>
            <w:i/>
            <w:color w:val="auto"/>
            <w:u w:val="none"/>
            <w:lang w:val="es-ES"/>
          </w:rPr>
          <w:t>http://jasny.github.io/bootstrap/javascript/</w:t>
        </w:r>
      </w:hyperlink>
    </w:p>
    <w:p w:rsidR="004A728E" w:rsidRPr="008B7669" w:rsidRDefault="004A728E" w:rsidP="004A728E">
      <w:pPr>
        <w:jc w:val="both"/>
        <w:rPr>
          <w:lang w:val="es-ES"/>
        </w:rPr>
      </w:pPr>
      <w:r w:rsidRPr="008B7669">
        <w:rPr>
          <w:b/>
          <w:color w:val="31521B" w:themeColor="accent2" w:themeShade="80"/>
          <w:lang w:val="es-ES"/>
        </w:rPr>
        <w:t xml:space="preserve">SimpleColorPicker: </w:t>
      </w:r>
      <w:r w:rsidRPr="008B7669">
        <w:rPr>
          <w:lang w:val="es-ES"/>
        </w:rPr>
        <w:t>Herramienta que nos permite seleccionar fácilmente colores.</w:t>
      </w:r>
    </w:p>
    <w:p w:rsidR="004A728E" w:rsidRPr="008B7669" w:rsidRDefault="004A728E" w:rsidP="004A728E">
      <w:pPr>
        <w:jc w:val="both"/>
        <w:rPr>
          <w:lang w:val="es-ES"/>
        </w:rPr>
      </w:pPr>
      <w:r w:rsidRPr="008B7669">
        <w:rPr>
          <w:lang w:val="es-ES"/>
        </w:rPr>
        <w:t xml:space="preserve">Link Documentación: </w:t>
      </w:r>
      <w:r w:rsidRPr="008B7669">
        <w:rPr>
          <w:i/>
          <w:lang w:val="es-ES"/>
        </w:rPr>
        <w:t>http://www.laktek.com/2008/10/27/really-simple-color-picker-in-jquery/</w:t>
      </w:r>
    </w:p>
    <w:p w:rsidR="004A728E" w:rsidRPr="004A728E" w:rsidRDefault="004A728E" w:rsidP="004A728E">
      <w:pPr>
        <w:rPr>
          <w:lang w:val="es-ES"/>
        </w:rPr>
      </w:pPr>
    </w:p>
    <w:p w:rsidR="004A728E" w:rsidRDefault="004A728E">
      <w:pPr>
        <w:rPr>
          <w:lang w:val="es-ES"/>
        </w:rPr>
      </w:pPr>
      <w:r>
        <w:rPr>
          <w:lang w:val="es-ES"/>
        </w:rPr>
        <w:br w:type="page"/>
      </w: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r w:rsidRPr="00DF2DCE">
        <w:rPr>
          <w:noProof/>
          <w:lang w:val="es-ES" w:eastAsia="es-ES"/>
        </w:rPr>
        <mc:AlternateContent>
          <mc:Choice Requires="wps">
            <w:drawing>
              <wp:anchor distT="0" distB="0" distL="114300" distR="114300" simplePos="0" relativeHeight="251735040" behindDoc="0" locked="0" layoutInCell="1" allowOverlap="1" wp14:anchorId="02CFE90F" wp14:editId="7D2C893C">
                <wp:simplePos x="0" y="0"/>
                <wp:positionH relativeFrom="margin">
                  <wp:align>center</wp:align>
                </wp:positionH>
                <wp:positionV relativeFrom="paragraph">
                  <wp:posOffset>17050</wp:posOffset>
                </wp:positionV>
                <wp:extent cx="5173345" cy="1708150"/>
                <wp:effectExtent l="0" t="0" r="8255" b="6350"/>
                <wp:wrapNone/>
                <wp:docPr id="6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SEGUIMIENTO Y CONTROL</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02CFE90F" id="_x0000_s1066" style="position:absolute;margin-left:0;margin-top:1.35pt;width:407.35pt;height:134.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SEGUIMIENTO Y CONTROL</w:t>
                      </w:r>
                    </w:p>
                  </w:txbxContent>
                </v:textbox>
                <w10:wrap anchorx="margin"/>
              </v:shape>
            </w:pict>
          </mc:Fallback>
        </mc:AlternateContent>
      </w: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Pr="00EA3A53" w:rsidRDefault="00EA3A53" w:rsidP="00EA3A53">
      <w:pPr>
        <w:rPr>
          <w:sz w:val="10"/>
          <w:lang w:val="es-ES"/>
        </w:rPr>
      </w:pPr>
    </w:p>
    <w:p w:rsidR="00F441C0" w:rsidRDefault="00F441C0" w:rsidP="00F441C0">
      <w:pPr>
        <w:pStyle w:val="Ttulo1"/>
        <w:rPr>
          <w:lang w:val="es-ES"/>
        </w:rPr>
      </w:pPr>
      <w:bookmarkStart w:id="281" w:name="_Toc421794569"/>
      <w:r>
        <w:rPr>
          <w:lang w:val="es-ES"/>
        </w:rPr>
        <w:t>Seguimiento y Control</w:t>
      </w:r>
      <w:bookmarkEnd w:id="281"/>
    </w:p>
    <w:p w:rsidR="00EA3A53" w:rsidRDefault="00EA3A53" w:rsidP="00EA3A53">
      <w:pPr>
        <w:rPr>
          <w:lang w:val="es-ES"/>
        </w:rPr>
      </w:pPr>
      <w:r>
        <w:rPr>
          <w:lang w:val="es-ES"/>
        </w:rPr>
        <w:t>La sección a continuación hace hincapié en las métricas que se han ido midiendo a lo largo del desarrollo del producto.</w:t>
      </w:r>
    </w:p>
    <w:p w:rsidR="00EA3A53" w:rsidRDefault="00EA3A53">
      <w:pPr>
        <w:rPr>
          <w:rFonts w:asciiTheme="majorHAnsi" w:eastAsiaTheme="majorEastAsia" w:hAnsiTheme="majorHAnsi" w:cstheme="majorBidi"/>
          <w:caps/>
          <w:spacing w:val="15"/>
          <w:sz w:val="20"/>
          <w:lang w:val="es-ES"/>
        </w:rPr>
      </w:pPr>
      <w:r>
        <w:rPr>
          <w:lang w:val="es-ES"/>
        </w:rPr>
        <w:br w:type="page"/>
      </w:r>
    </w:p>
    <w:p w:rsidR="00F441C0" w:rsidRDefault="00F441C0" w:rsidP="00F441C0">
      <w:pPr>
        <w:pStyle w:val="Ttulo2"/>
        <w:rPr>
          <w:lang w:val="es-ES"/>
        </w:rPr>
      </w:pPr>
      <w:bookmarkStart w:id="282" w:name="_Toc421794570"/>
      <w:r>
        <w:rPr>
          <w:lang w:val="es-ES"/>
        </w:rPr>
        <w:lastRenderedPageBreak/>
        <w:t>Seguimiento de Métricas</w:t>
      </w:r>
      <w:bookmarkEnd w:id="282"/>
    </w:p>
    <w:p w:rsidR="00F441C0" w:rsidRDefault="00F441C0" w:rsidP="00F441C0">
      <w:pPr>
        <w:pStyle w:val="Ttulo3"/>
        <w:rPr>
          <w:lang w:val="es-ES"/>
        </w:rPr>
      </w:pPr>
      <w:bookmarkStart w:id="283" w:name="_Toc421794571"/>
      <w:r>
        <w:rPr>
          <w:lang w:val="es-ES"/>
        </w:rPr>
        <w:t>Indice de métricas activas</w:t>
      </w:r>
      <w:bookmarkEnd w:id="283"/>
    </w:p>
    <w:tbl>
      <w:tblPr>
        <w:tblStyle w:val="Tabladecuadrcula1clara-nfasis1"/>
        <w:tblpPr w:leftFromText="141" w:rightFromText="141" w:vertAnchor="page" w:horzAnchor="margin" w:tblpXSpec="center" w:tblpY="3953"/>
        <w:tblW w:w="9918" w:type="dxa"/>
        <w:tblLayout w:type="fixed"/>
        <w:tblLook w:val="04A0" w:firstRow="1" w:lastRow="0" w:firstColumn="1" w:lastColumn="0" w:noHBand="0" w:noVBand="1"/>
      </w:tblPr>
      <w:tblGrid>
        <w:gridCol w:w="1271"/>
        <w:gridCol w:w="1418"/>
        <w:gridCol w:w="2551"/>
        <w:gridCol w:w="992"/>
        <w:gridCol w:w="3686"/>
      </w:tblGrid>
      <w:tr w:rsidR="00F441C0" w:rsidRPr="00F441C0" w:rsidTr="00532D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BFBFBF" w:themeFill="background1" w:themeFillShade="BF"/>
            <w:noWrap/>
            <w:hideMark/>
          </w:tcPr>
          <w:p w:rsidR="00F441C0" w:rsidRPr="002B66C0" w:rsidRDefault="00F441C0" w:rsidP="00F441C0">
            <w:pPr>
              <w:spacing w:before="0"/>
              <w:jc w:val="center"/>
              <w:rPr>
                <w:rFonts w:ascii="Calibri Light" w:eastAsia="Times New Roman" w:hAnsi="Calibri Light" w:cs="Times New Roman"/>
                <w:bCs w:val="0"/>
                <w:color w:val="000000"/>
                <w:sz w:val="20"/>
                <w:szCs w:val="20"/>
                <w:lang w:val="es-ES" w:eastAsia="es-ES"/>
              </w:rPr>
            </w:pPr>
            <w:r w:rsidRPr="002B66C0">
              <w:rPr>
                <w:rFonts w:ascii="Calibri Light" w:eastAsia="Times New Roman" w:hAnsi="Calibri Light" w:cs="Times New Roman"/>
                <w:bCs w:val="0"/>
                <w:color w:val="000000"/>
                <w:sz w:val="20"/>
                <w:szCs w:val="20"/>
                <w:lang w:val="es-ES" w:eastAsia="es-ES"/>
              </w:rPr>
              <w:t>MÉTRICA</w:t>
            </w:r>
          </w:p>
        </w:tc>
        <w:tc>
          <w:tcPr>
            <w:tcW w:w="1418" w:type="dxa"/>
            <w:shd w:val="clear" w:color="auto" w:fill="BFBFBF" w:themeFill="background1" w:themeFillShade="BF"/>
            <w:noWrap/>
            <w:hideMark/>
          </w:tcPr>
          <w:p w:rsidR="00F441C0" w:rsidRPr="002B66C0" w:rsidRDefault="00F441C0" w:rsidP="00F441C0">
            <w:pPr>
              <w:spacing w:before="0"/>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bCs w:val="0"/>
                <w:color w:val="000000"/>
                <w:sz w:val="20"/>
                <w:szCs w:val="20"/>
                <w:lang w:val="es-ES" w:eastAsia="es-ES"/>
              </w:rPr>
            </w:pPr>
            <w:r w:rsidRPr="002B66C0">
              <w:rPr>
                <w:rFonts w:ascii="Calibri Light" w:eastAsia="Times New Roman" w:hAnsi="Calibri Light" w:cs="Times New Roman"/>
                <w:bCs w:val="0"/>
                <w:color w:val="000000"/>
                <w:sz w:val="20"/>
                <w:szCs w:val="20"/>
                <w:lang w:val="es-ES" w:eastAsia="es-ES"/>
              </w:rPr>
              <w:t>RESPONSABLE</w:t>
            </w:r>
          </w:p>
        </w:tc>
        <w:tc>
          <w:tcPr>
            <w:tcW w:w="2551" w:type="dxa"/>
            <w:shd w:val="clear" w:color="auto" w:fill="BFBFBF" w:themeFill="background1" w:themeFillShade="BF"/>
            <w:noWrap/>
            <w:hideMark/>
          </w:tcPr>
          <w:p w:rsidR="00F441C0" w:rsidRPr="002B66C0" w:rsidRDefault="00F441C0" w:rsidP="00F441C0">
            <w:pPr>
              <w:spacing w:before="0"/>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bCs w:val="0"/>
                <w:color w:val="000000"/>
                <w:sz w:val="20"/>
                <w:szCs w:val="20"/>
                <w:lang w:val="es-ES" w:eastAsia="es-ES"/>
              </w:rPr>
            </w:pPr>
            <w:r w:rsidRPr="002B66C0">
              <w:rPr>
                <w:rFonts w:ascii="Calibri Light" w:eastAsia="Times New Roman" w:hAnsi="Calibri Light" w:cs="Times New Roman"/>
                <w:bCs w:val="0"/>
                <w:color w:val="000000"/>
                <w:sz w:val="20"/>
                <w:szCs w:val="20"/>
                <w:lang w:val="es-ES" w:eastAsia="es-ES"/>
              </w:rPr>
              <w:t>REGISTRO</w:t>
            </w:r>
          </w:p>
        </w:tc>
        <w:tc>
          <w:tcPr>
            <w:tcW w:w="992" w:type="dxa"/>
            <w:shd w:val="clear" w:color="auto" w:fill="BFBFBF" w:themeFill="background1" w:themeFillShade="BF"/>
            <w:noWrap/>
            <w:hideMark/>
          </w:tcPr>
          <w:p w:rsidR="00F441C0" w:rsidRPr="002B66C0" w:rsidRDefault="00F441C0" w:rsidP="00F441C0">
            <w:pPr>
              <w:spacing w:before="0"/>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bCs w:val="0"/>
                <w:color w:val="000000"/>
                <w:sz w:val="20"/>
                <w:szCs w:val="20"/>
                <w:lang w:val="es-ES" w:eastAsia="es-ES"/>
              </w:rPr>
            </w:pPr>
            <w:r w:rsidRPr="002B66C0">
              <w:rPr>
                <w:rFonts w:ascii="Calibri Light" w:eastAsia="Times New Roman" w:hAnsi="Calibri Light" w:cs="Times New Roman"/>
                <w:bCs w:val="0"/>
                <w:color w:val="000000"/>
                <w:sz w:val="20"/>
                <w:szCs w:val="20"/>
                <w:lang w:val="es-ES" w:eastAsia="es-ES"/>
              </w:rPr>
              <w:t>¿ESTÁ ACTIVA?</w:t>
            </w:r>
          </w:p>
        </w:tc>
        <w:tc>
          <w:tcPr>
            <w:tcW w:w="3686" w:type="dxa"/>
            <w:shd w:val="clear" w:color="auto" w:fill="BFBFBF" w:themeFill="background1" w:themeFillShade="BF"/>
            <w:noWrap/>
            <w:hideMark/>
          </w:tcPr>
          <w:p w:rsidR="00F441C0" w:rsidRPr="002B66C0" w:rsidRDefault="00F441C0" w:rsidP="00F441C0">
            <w:pPr>
              <w:spacing w:before="0"/>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bCs w:val="0"/>
                <w:color w:val="000000"/>
                <w:sz w:val="20"/>
                <w:szCs w:val="20"/>
                <w:lang w:val="es-ES" w:eastAsia="es-ES"/>
              </w:rPr>
            </w:pPr>
            <w:r w:rsidRPr="002B66C0">
              <w:rPr>
                <w:rFonts w:ascii="Calibri Light" w:eastAsia="Times New Roman" w:hAnsi="Calibri Light" w:cs="Times New Roman"/>
                <w:bCs w:val="0"/>
                <w:color w:val="000000"/>
                <w:sz w:val="20"/>
                <w:szCs w:val="20"/>
                <w:lang w:val="es-ES" w:eastAsia="es-ES"/>
              </w:rPr>
              <w:t>OBSERVACIONES</w:t>
            </w:r>
          </w:p>
        </w:tc>
      </w:tr>
      <w:tr w:rsidR="00F441C0" w:rsidRPr="00E36A46" w:rsidTr="00532DF0">
        <w:trPr>
          <w:trHeight w:val="1110"/>
        </w:trPr>
        <w:tc>
          <w:tcPr>
            <w:cnfStyle w:val="001000000000" w:firstRow="0" w:lastRow="0" w:firstColumn="1" w:lastColumn="0" w:oddVBand="0" w:evenVBand="0" w:oddHBand="0" w:evenHBand="0" w:firstRowFirstColumn="0" w:firstRowLastColumn="0" w:lastRowFirstColumn="0" w:lastRowLastColumn="0"/>
            <w:tcW w:w="1271" w:type="dxa"/>
            <w:shd w:val="clear" w:color="auto" w:fill="F2F2F2" w:themeFill="background1" w:themeFillShade="F2"/>
            <w:noWrap/>
            <w:hideMark/>
          </w:tcPr>
          <w:p w:rsidR="00F441C0" w:rsidRPr="00F441C0" w:rsidRDefault="00F441C0" w:rsidP="00F441C0">
            <w:pPr>
              <w:spacing w:before="0"/>
              <w:jc w:val="center"/>
              <w:rPr>
                <w:rFonts w:ascii="Calibri Light" w:eastAsia="Times New Roman" w:hAnsi="Calibri Light" w:cs="Times New Roman"/>
                <w:b w:val="0"/>
                <w:bCs w:val="0"/>
                <w:color w:val="000000"/>
                <w:sz w:val="18"/>
                <w:szCs w:val="18"/>
                <w:lang w:val="es-ES" w:eastAsia="es-ES"/>
              </w:rPr>
            </w:pPr>
            <w:r w:rsidRPr="00F441C0">
              <w:rPr>
                <w:rFonts w:ascii="Calibri Light" w:eastAsia="Times New Roman" w:hAnsi="Calibri Light" w:cs="Times New Roman"/>
                <w:b w:val="0"/>
                <w:bCs w:val="0"/>
                <w:color w:val="000000"/>
                <w:sz w:val="18"/>
                <w:szCs w:val="18"/>
                <w:lang w:val="es-ES" w:eastAsia="es-ES"/>
              </w:rPr>
              <w:t>Sprint Burndown Chart</w:t>
            </w:r>
          </w:p>
        </w:tc>
        <w:tc>
          <w:tcPr>
            <w:tcW w:w="1418"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Paula Pedrosa</w:t>
            </w:r>
          </w:p>
        </w:tc>
        <w:tc>
          <w:tcPr>
            <w:tcW w:w="2551" w:type="dxa"/>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Excel de seguimiento de métricas (Hoja de Sprint Burdown Chart)</w:t>
            </w:r>
          </w:p>
        </w:tc>
        <w:tc>
          <w:tcPr>
            <w:tcW w:w="992"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000000"/>
                <w:sz w:val="20"/>
                <w:szCs w:val="20"/>
                <w:lang w:val="es-ES" w:eastAsia="es-ES"/>
              </w:rPr>
            </w:pPr>
            <w:r w:rsidRPr="00F441C0">
              <w:rPr>
                <w:rFonts w:ascii="Calibri Light" w:eastAsia="Times New Roman" w:hAnsi="Calibri Light" w:cs="Times New Roman"/>
                <w:b/>
                <w:bCs/>
                <w:color w:val="000000"/>
                <w:sz w:val="20"/>
                <w:szCs w:val="20"/>
                <w:lang w:val="es-ES" w:eastAsia="es-ES"/>
              </w:rPr>
              <w:t>NO</w:t>
            </w:r>
          </w:p>
        </w:tc>
        <w:tc>
          <w:tcPr>
            <w:tcW w:w="3686" w:type="dxa"/>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Se dejó de medir esta métrica porque dejó de ser significativa para este proyecto ya que observamos que las tareas planificadas en cada Sprint eran muy dependientes una de otras y veíamos recién que lo ideal con lo real coincidian casi a final del sprint (05/11/2014)</w:t>
            </w:r>
          </w:p>
        </w:tc>
      </w:tr>
      <w:tr w:rsidR="00F441C0" w:rsidRPr="00F441C0" w:rsidTr="00532DF0">
        <w:trPr>
          <w:trHeight w:val="525"/>
        </w:trPr>
        <w:tc>
          <w:tcPr>
            <w:cnfStyle w:val="001000000000" w:firstRow="0" w:lastRow="0" w:firstColumn="1" w:lastColumn="0" w:oddVBand="0" w:evenVBand="0" w:oddHBand="0" w:evenHBand="0" w:firstRowFirstColumn="0" w:firstRowLastColumn="0" w:lastRowFirstColumn="0" w:lastRowLastColumn="0"/>
            <w:tcW w:w="1271" w:type="dxa"/>
            <w:shd w:val="clear" w:color="auto" w:fill="F2F2F2" w:themeFill="background1" w:themeFillShade="F2"/>
            <w:noWrap/>
            <w:hideMark/>
          </w:tcPr>
          <w:p w:rsidR="00F441C0" w:rsidRPr="00F441C0" w:rsidRDefault="00F441C0" w:rsidP="00F441C0">
            <w:pPr>
              <w:spacing w:before="0"/>
              <w:jc w:val="center"/>
              <w:rPr>
                <w:rFonts w:ascii="Calibri Light" w:eastAsia="Times New Roman" w:hAnsi="Calibri Light" w:cs="Times New Roman"/>
                <w:b w:val="0"/>
                <w:bCs w:val="0"/>
                <w:color w:val="000000"/>
                <w:sz w:val="18"/>
                <w:szCs w:val="18"/>
                <w:lang w:val="es-ES" w:eastAsia="es-ES"/>
              </w:rPr>
            </w:pPr>
            <w:r w:rsidRPr="00F441C0">
              <w:rPr>
                <w:rFonts w:ascii="Calibri Light" w:eastAsia="Times New Roman" w:hAnsi="Calibri Light" w:cs="Times New Roman"/>
                <w:b w:val="0"/>
                <w:bCs w:val="0"/>
                <w:color w:val="000000"/>
                <w:sz w:val="18"/>
                <w:szCs w:val="18"/>
                <w:lang w:val="es-ES" w:eastAsia="es-ES"/>
              </w:rPr>
              <w:t>Velocidad</w:t>
            </w:r>
          </w:p>
        </w:tc>
        <w:tc>
          <w:tcPr>
            <w:tcW w:w="1418"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Paula Pedrosa</w:t>
            </w:r>
          </w:p>
        </w:tc>
        <w:tc>
          <w:tcPr>
            <w:tcW w:w="2551" w:type="dxa"/>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Excel de seguimiento de métricas (Hoja VELOCIDAD)</w:t>
            </w:r>
          </w:p>
        </w:tc>
        <w:tc>
          <w:tcPr>
            <w:tcW w:w="992"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000000"/>
                <w:sz w:val="20"/>
                <w:szCs w:val="20"/>
                <w:lang w:val="es-ES" w:eastAsia="es-ES"/>
              </w:rPr>
            </w:pPr>
            <w:r w:rsidRPr="00F441C0">
              <w:rPr>
                <w:rFonts w:ascii="Calibri Light" w:eastAsia="Times New Roman" w:hAnsi="Calibri Light" w:cs="Times New Roman"/>
                <w:b/>
                <w:bCs/>
                <w:color w:val="000000"/>
                <w:sz w:val="20"/>
                <w:szCs w:val="20"/>
                <w:lang w:val="es-ES" w:eastAsia="es-ES"/>
              </w:rPr>
              <w:t>SI</w:t>
            </w:r>
          </w:p>
        </w:tc>
        <w:tc>
          <w:tcPr>
            <w:tcW w:w="3686"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p>
        </w:tc>
      </w:tr>
      <w:tr w:rsidR="00F441C0" w:rsidRPr="00F441C0" w:rsidTr="00532DF0">
        <w:trPr>
          <w:trHeight w:val="525"/>
        </w:trPr>
        <w:tc>
          <w:tcPr>
            <w:cnfStyle w:val="001000000000" w:firstRow="0" w:lastRow="0" w:firstColumn="1" w:lastColumn="0" w:oddVBand="0" w:evenVBand="0" w:oddHBand="0" w:evenHBand="0" w:firstRowFirstColumn="0" w:firstRowLastColumn="0" w:lastRowFirstColumn="0" w:lastRowLastColumn="0"/>
            <w:tcW w:w="1271" w:type="dxa"/>
            <w:shd w:val="clear" w:color="auto" w:fill="F2F2F2" w:themeFill="background1" w:themeFillShade="F2"/>
            <w:noWrap/>
            <w:hideMark/>
          </w:tcPr>
          <w:p w:rsidR="00F441C0" w:rsidRPr="00F441C0" w:rsidRDefault="00F441C0" w:rsidP="00F441C0">
            <w:pPr>
              <w:spacing w:before="0"/>
              <w:jc w:val="center"/>
              <w:rPr>
                <w:rFonts w:ascii="Calibri Light" w:eastAsia="Times New Roman" w:hAnsi="Calibri Light" w:cs="Times New Roman"/>
                <w:b w:val="0"/>
                <w:bCs w:val="0"/>
                <w:color w:val="000000"/>
                <w:sz w:val="18"/>
                <w:szCs w:val="18"/>
                <w:lang w:val="es-ES" w:eastAsia="es-ES"/>
              </w:rPr>
            </w:pPr>
            <w:r w:rsidRPr="00F441C0">
              <w:rPr>
                <w:rFonts w:ascii="Calibri Light" w:eastAsia="Times New Roman" w:hAnsi="Calibri Light" w:cs="Times New Roman"/>
                <w:b w:val="0"/>
                <w:bCs w:val="0"/>
                <w:color w:val="000000"/>
                <w:sz w:val="18"/>
                <w:szCs w:val="18"/>
                <w:lang w:val="es-ES" w:eastAsia="es-ES"/>
              </w:rPr>
              <w:t>Capacidad</w:t>
            </w:r>
          </w:p>
        </w:tc>
        <w:tc>
          <w:tcPr>
            <w:tcW w:w="1418"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Paula Pedrosa</w:t>
            </w:r>
          </w:p>
        </w:tc>
        <w:tc>
          <w:tcPr>
            <w:tcW w:w="2551" w:type="dxa"/>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Excel de seguimiento de métricas (Hoja CAPACIDAD)</w:t>
            </w:r>
          </w:p>
        </w:tc>
        <w:tc>
          <w:tcPr>
            <w:tcW w:w="992"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000000"/>
                <w:sz w:val="20"/>
                <w:szCs w:val="20"/>
                <w:lang w:val="es-ES" w:eastAsia="es-ES"/>
              </w:rPr>
            </w:pPr>
            <w:r w:rsidRPr="00F441C0">
              <w:rPr>
                <w:rFonts w:ascii="Calibri Light" w:eastAsia="Times New Roman" w:hAnsi="Calibri Light" w:cs="Times New Roman"/>
                <w:b/>
                <w:bCs/>
                <w:color w:val="000000"/>
                <w:sz w:val="20"/>
                <w:szCs w:val="20"/>
                <w:lang w:val="es-ES" w:eastAsia="es-ES"/>
              </w:rPr>
              <w:t>SI</w:t>
            </w:r>
          </w:p>
        </w:tc>
        <w:tc>
          <w:tcPr>
            <w:tcW w:w="3686"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p>
        </w:tc>
      </w:tr>
      <w:tr w:rsidR="00F441C0" w:rsidRPr="00F441C0" w:rsidTr="00532DF0">
        <w:trPr>
          <w:trHeight w:val="300"/>
        </w:trPr>
        <w:tc>
          <w:tcPr>
            <w:cnfStyle w:val="001000000000" w:firstRow="0" w:lastRow="0" w:firstColumn="1" w:lastColumn="0" w:oddVBand="0" w:evenVBand="0" w:oddHBand="0" w:evenHBand="0" w:firstRowFirstColumn="0" w:firstRowLastColumn="0" w:lastRowFirstColumn="0" w:lastRowLastColumn="0"/>
            <w:tcW w:w="1271" w:type="dxa"/>
            <w:shd w:val="clear" w:color="auto" w:fill="F2F2F2" w:themeFill="background1" w:themeFillShade="F2"/>
            <w:noWrap/>
            <w:hideMark/>
          </w:tcPr>
          <w:p w:rsidR="00F441C0" w:rsidRPr="00F441C0" w:rsidRDefault="00F441C0" w:rsidP="00F441C0">
            <w:pPr>
              <w:spacing w:before="0"/>
              <w:jc w:val="center"/>
              <w:rPr>
                <w:rFonts w:ascii="Calibri Light" w:eastAsia="Times New Roman" w:hAnsi="Calibri Light" w:cs="Times New Roman"/>
                <w:b w:val="0"/>
                <w:bCs w:val="0"/>
                <w:color w:val="000000"/>
                <w:sz w:val="18"/>
                <w:szCs w:val="18"/>
                <w:lang w:val="es-ES" w:eastAsia="es-ES"/>
              </w:rPr>
            </w:pPr>
            <w:r w:rsidRPr="00F441C0">
              <w:rPr>
                <w:rFonts w:ascii="Calibri Light" w:eastAsia="Times New Roman" w:hAnsi="Calibri Light" w:cs="Times New Roman"/>
                <w:b w:val="0"/>
                <w:bCs w:val="0"/>
                <w:color w:val="000000"/>
                <w:sz w:val="18"/>
                <w:szCs w:val="18"/>
                <w:lang w:val="es-ES" w:eastAsia="es-ES"/>
              </w:rPr>
              <w:t>Porcentaje de casos de pruebas exitosos</w:t>
            </w:r>
          </w:p>
        </w:tc>
        <w:tc>
          <w:tcPr>
            <w:tcW w:w="1418"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Paula Pedrosa</w:t>
            </w:r>
          </w:p>
        </w:tc>
        <w:tc>
          <w:tcPr>
            <w:tcW w:w="2551"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Excel de seguimiento de métricas</w:t>
            </w:r>
          </w:p>
        </w:tc>
        <w:tc>
          <w:tcPr>
            <w:tcW w:w="992"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000000"/>
                <w:sz w:val="20"/>
                <w:szCs w:val="20"/>
                <w:lang w:val="es-ES" w:eastAsia="es-ES"/>
              </w:rPr>
            </w:pPr>
            <w:r w:rsidRPr="00F441C0">
              <w:rPr>
                <w:rFonts w:ascii="Calibri Light" w:eastAsia="Times New Roman" w:hAnsi="Calibri Light" w:cs="Times New Roman"/>
                <w:b/>
                <w:bCs/>
                <w:color w:val="000000"/>
                <w:sz w:val="20"/>
                <w:szCs w:val="20"/>
                <w:lang w:val="es-ES" w:eastAsia="es-ES"/>
              </w:rPr>
              <w:t>SI</w:t>
            </w:r>
          </w:p>
        </w:tc>
        <w:tc>
          <w:tcPr>
            <w:tcW w:w="3686"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p>
        </w:tc>
      </w:tr>
      <w:tr w:rsidR="00F441C0" w:rsidRPr="00E36A46" w:rsidTr="00532DF0">
        <w:trPr>
          <w:trHeight w:val="615"/>
        </w:trPr>
        <w:tc>
          <w:tcPr>
            <w:cnfStyle w:val="001000000000" w:firstRow="0" w:lastRow="0" w:firstColumn="1" w:lastColumn="0" w:oddVBand="0" w:evenVBand="0" w:oddHBand="0" w:evenHBand="0" w:firstRowFirstColumn="0" w:firstRowLastColumn="0" w:lastRowFirstColumn="0" w:lastRowLastColumn="0"/>
            <w:tcW w:w="1271" w:type="dxa"/>
            <w:shd w:val="clear" w:color="auto" w:fill="F2F2F2" w:themeFill="background1" w:themeFillShade="F2"/>
            <w:noWrap/>
            <w:hideMark/>
          </w:tcPr>
          <w:p w:rsidR="00F441C0" w:rsidRPr="00F441C0" w:rsidRDefault="00F441C0" w:rsidP="00F441C0">
            <w:pPr>
              <w:spacing w:before="0"/>
              <w:jc w:val="center"/>
              <w:rPr>
                <w:rFonts w:ascii="Calibri Light" w:eastAsia="Times New Roman" w:hAnsi="Calibri Light" w:cs="Times New Roman"/>
                <w:b w:val="0"/>
                <w:bCs w:val="0"/>
                <w:color w:val="000000"/>
                <w:sz w:val="18"/>
                <w:szCs w:val="18"/>
                <w:lang w:val="es-ES" w:eastAsia="es-ES"/>
              </w:rPr>
            </w:pPr>
            <w:r w:rsidRPr="00F441C0">
              <w:rPr>
                <w:rFonts w:ascii="Calibri Light" w:eastAsia="Times New Roman" w:hAnsi="Calibri Light" w:cs="Times New Roman"/>
                <w:b w:val="0"/>
                <w:bCs w:val="0"/>
                <w:color w:val="000000"/>
                <w:sz w:val="18"/>
                <w:szCs w:val="18"/>
                <w:lang w:val="es-ES" w:eastAsia="es-ES"/>
              </w:rPr>
              <w:t>Líneas de código de Unit Test</w:t>
            </w:r>
          </w:p>
        </w:tc>
        <w:tc>
          <w:tcPr>
            <w:tcW w:w="1418"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Paula Pedrosa</w:t>
            </w:r>
          </w:p>
        </w:tc>
        <w:tc>
          <w:tcPr>
            <w:tcW w:w="2551"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Excel de seguimiento de métricas</w:t>
            </w:r>
          </w:p>
        </w:tc>
        <w:tc>
          <w:tcPr>
            <w:tcW w:w="992"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000000"/>
                <w:sz w:val="20"/>
                <w:szCs w:val="20"/>
                <w:lang w:val="es-ES" w:eastAsia="es-ES"/>
              </w:rPr>
            </w:pPr>
            <w:r w:rsidRPr="00F441C0">
              <w:rPr>
                <w:rFonts w:ascii="Calibri Light" w:eastAsia="Times New Roman" w:hAnsi="Calibri Light" w:cs="Times New Roman"/>
                <w:b/>
                <w:bCs/>
                <w:color w:val="000000"/>
                <w:sz w:val="20"/>
                <w:szCs w:val="20"/>
                <w:lang w:val="es-ES" w:eastAsia="es-ES"/>
              </w:rPr>
              <w:t>NO</w:t>
            </w:r>
          </w:p>
        </w:tc>
        <w:tc>
          <w:tcPr>
            <w:tcW w:w="3686" w:type="dxa"/>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Se dejó de medir esta métrica porque no se realizaron Test Unitarios a lo largo del desarrollo del proyecto (06/06/2014)</w:t>
            </w:r>
          </w:p>
        </w:tc>
      </w:tr>
      <w:tr w:rsidR="00F441C0" w:rsidRPr="00E36A46" w:rsidTr="00532DF0">
        <w:trPr>
          <w:trHeight w:val="1440"/>
        </w:trPr>
        <w:tc>
          <w:tcPr>
            <w:cnfStyle w:val="001000000000" w:firstRow="0" w:lastRow="0" w:firstColumn="1" w:lastColumn="0" w:oddVBand="0" w:evenVBand="0" w:oddHBand="0" w:evenHBand="0" w:firstRowFirstColumn="0" w:firstRowLastColumn="0" w:lastRowFirstColumn="0" w:lastRowLastColumn="0"/>
            <w:tcW w:w="1271" w:type="dxa"/>
            <w:shd w:val="clear" w:color="auto" w:fill="F2F2F2" w:themeFill="background1" w:themeFillShade="F2"/>
            <w:noWrap/>
            <w:hideMark/>
          </w:tcPr>
          <w:p w:rsidR="00F441C0" w:rsidRPr="00F441C0" w:rsidRDefault="00F441C0" w:rsidP="00F441C0">
            <w:pPr>
              <w:spacing w:before="0"/>
              <w:jc w:val="center"/>
              <w:rPr>
                <w:rFonts w:ascii="Calibri Light" w:eastAsia="Times New Roman" w:hAnsi="Calibri Light" w:cs="Times New Roman"/>
                <w:b w:val="0"/>
                <w:bCs w:val="0"/>
                <w:color w:val="000000"/>
                <w:sz w:val="18"/>
                <w:szCs w:val="18"/>
                <w:lang w:val="es-ES" w:eastAsia="es-ES"/>
              </w:rPr>
            </w:pPr>
            <w:r w:rsidRPr="00F441C0">
              <w:rPr>
                <w:rFonts w:ascii="Calibri Light" w:eastAsia="Times New Roman" w:hAnsi="Calibri Light" w:cs="Times New Roman"/>
                <w:b w:val="0"/>
                <w:bCs w:val="0"/>
                <w:color w:val="000000"/>
                <w:sz w:val="18"/>
                <w:szCs w:val="18"/>
                <w:lang w:val="es-ES" w:eastAsia="es-ES"/>
              </w:rPr>
              <w:t>Cantidad de commits</w:t>
            </w:r>
          </w:p>
        </w:tc>
        <w:tc>
          <w:tcPr>
            <w:tcW w:w="1418"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Florencia Rojas</w:t>
            </w:r>
          </w:p>
        </w:tc>
        <w:tc>
          <w:tcPr>
            <w:tcW w:w="2551" w:type="dxa"/>
            <w:hideMark/>
          </w:tcPr>
          <w:p w:rsidR="00F441C0" w:rsidRPr="00F441C0" w:rsidRDefault="00532DF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lang w:val="es-ES" w:eastAsia="es-ES"/>
              </w:rPr>
            </w:pPr>
            <w:hyperlink r:id="rId43" w:history="1">
              <w:r w:rsidR="00F441C0" w:rsidRPr="00F441C0">
                <w:rPr>
                  <w:rFonts w:ascii="Calibri" w:eastAsia="Times New Roman" w:hAnsi="Calibri" w:cs="Times New Roman"/>
                  <w:sz w:val="20"/>
                  <w:szCs w:val="20"/>
                  <w:lang w:val="es-ES" w:eastAsia="es-ES"/>
                </w:rPr>
                <w:t>URL Repositorio: https://quegolazo.googlecode.com/svn/trunk/Documentacion/Seguimiento/Métricas/Métricas%Cantidad%de%Commits    -     Excel de seguimiento de métricas (Hoja de COMMITS)</w:t>
              </w:r>
            </w:hyperlink>
          </w:p>
        </w:tc>
        <w:tc>
          <w:tcPr>
            <w:tcW w:w="992" w:type="dxa"/>
            <w:noWrap/>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000000"/>
                <w:sz w:val="20"/>
                <w:szCs w:val="20"/>
                <w:lang w:val="es-ES" w:eastAsia="es-ES"/>
              </w:rPr>
            </w:pPr>
            <w:r w:rsidRPr="00F441C0">
              <w:rPr>
                <w:rFonts w:ascii="Calibri Light" w:eastAsia="Times New Roman" w:hAnsi="Calibri Light" w:cs="Times New Roman"/>
                <w:b/>
                <w:bCs/>
                <w:color w:val="000000"/>
                <w:sz w:val="20"/>
                <w:szCs w:val="20"/>
                <w:lang w:val="es-ES" w:eastAsia="es-ES"/>
              </w:rPr>
              <w:t>SI</w:t>
            </w:r>
          </w:p>
        </w:tc>
        <w:tc>
          <w:tcPr>
            <w:tcW w:w="3686" w:type="dxa"/>
            <w:hideMark/>
          </w:tcPr>
          <w:p w:rsidR="00F441C0" w:rsidRPr="00F441C0" w:rsidRDefault="00F441C0" w:rsidP="00F441C0">
            <w:pPr>
              <w:spacing w:before="0"/>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Se agregó esta métrica a fines del mes de diciembre porque vimos que era una medida representativa del esfuerzo y dedicación de los miembros en el desarrollo del proyecto</w:t>
            </w:r>
          </w:p>
        </w:tc>
      </w:tr>
    </w:tbl>
    <w:p w:rsidR="00F441C0" w:rsidRDefault="00F441C0" w:rsidP="00F441C0">
      <w:pPr>
        <w:rPr>
          <w:lang w:val="es-ES"/>
        </w:rPr>
      </w:pPr>
    </w:p>
    <w:p w:rsidR="00F441C0" w:rsidRDefault="00F441C0" w:rsidP="00F441C0">
      <w:pPr>
        <w:rPr>
          <w:lang w:val="es-ES"/>
        </w:rPr>
      </w:pPr>
    </w:p>
    <w:p w:rsidR="00F441C0" w:rsidRDefault="00F441C0">
      <w:pPr>
        <w:rPr>
          <w:lang w:val="es-ES"/>
        </w:rPr>
      </w:pPr>
      <w:r>
        <w:rPr>
          <w:lang w:val="es-ES"/>
        </w:rPr>
        <w:br w:type="page"/>
      </w:r>
    </w:p>
    <w:p w:rsidR="00F441C0" w:rsidRDefault="00F441C0" w:rsidP="00F441C0">
      <w:pPr>
        <w:pStyle w:val="Ttulo3"/>
        <w:rPr>
          <w:lang w:val="es-ES"/>
        </w:rPr>
      </w:pPr>
      <w:bookmarkStart w:id="284" w:name="_Toc421794572"/>
      <w:r>
        <w:rPr>
          <w:lang w:val="es-ES"/>
        </w:rPr>
        <w:lastRenderedPageBreak/>
        <w:t>Velocidad del equipo</w:t>
      </w:r>
      <w:bookmarkEnd w:id="284"/>
    </w:p>
    <w:p w:rsidR="00F441C0" w:rsidRPr="00F441C0" w:rsidRDefault="00F441C0" w:rsidP="00F441C0">
      <w:pPr>
        <w:rPr>
          <w:lang w:val="es-ES"/>
        </w:rPr>
      </w:pPr>
    </w:p>
    <w:tbl>
      <w:tblPr>
        <w:tblW w:w="9595" w:type="dxa"/>
        <w:tblCellMar>
          <w:left w:w="70" w:type="dxa"/>
          <w:right w:w="70" w:type="dxa"/>
        </w:tblCellMar>
        <w:tblLook w:val="04A0" w:firstRow="1" w:lastRow="0" w:firstColumn="1" w:lastColumn="0" w:noHBand="0" w:noVBand="1"/>
      </w:tblPr>
      <w:tblGrid>
        <w:gridCol w:w="1700"/>
        <w:gridCol w:w="3400"/>
        <w:gridCol w:w="2520"/>
        <w:gridCol w:w="1975"/>
      </w:tblGrid>
      <w:tr w:rsidR="00F441C0" w:rsidRPr="00F441C0" w:rsidTr="00AF3B10">
        <w:trPr>
          <w:trHeight w:val="300"/>
        </w:trPr>
        <w:tc>
          <w:tcPr>
            <w:tcW w:w="1700" w:type="dxa"/>
            <w:tcBorders>
              <w:top w:val="single" w:sz="8" w:space="0" w:color="auto"/>
              <w:left w:val="single" w:sz="8" w:space="0" w:color="auto"/>
              <w:bottom w:val="single" w:sz="4" w:space="0" w:color="auto"/>
              <w:right w:val="single" w:sz="4" w:space="0" w:color="auto"/>
            </w:tcBorders>
            <w:shd w:val="clear" w:color="auto" w:fill="D9D9D9" w:themeFill="background1" w:themeFillShade="D9"/>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MÉTRICA</w:t>
            </w:r>
          </w:p>
        </w:tc>
        <w:tc>
          <w:tcPr>
            <w:tcW w:w="340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DESCRIPCIÓN</w:t>
            </w:r>
          </w:p>
        </w:tc>
        <w:tc>
          <w:tcPr>
            <w:tcW w:w="252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¿CADA CUÁNTO SE MIDE?</w:t>
            </w:r>
          </w:p>
        </w:tc>
        <w:tc>
          <w:tcPr>
            <w:tcW w:w="1975" w:type="dxa"/>
            <w:tcBorders>
              <w:top w:val="single" w:sz="8" w:space="0" w:color="auto"/>
              <w:left w:val="nil"/>
              <w:bottom w:val="single" w:sz="4" w:space="0" w:color="auto"/>
              <w:right w:val="single" w:sz="8" w:space="0" w:color="auto"/>
            </w:tcBorders>
            <w:shd w:val="clear" w:color="auto" w:fill="D9D9D9" w:themeFill="background1" w:themeFillShade="D9"/>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¿ESTÁ ACTIVA?</w:t>
            </w:r>
          </w:p>
        </w:tc>
      </w:tr>
      <w:tr w:rsidR="00F441C0" w:rsidRPr="00F441C0" w:rsidTr="00F441C0">
        <w:trPr>
          <w:trHeight w:val="915"/>
        </w:trPr>
        <w:tc>
          <w:tcPr>
            <w:tcW w:w="1700" w:type="dxa"/>
            <w:tcBorders>
              <w:top w:val="nil"/>
              <w:left w:val="single" w:sz="8" w:space="0" w:color="auto"/>
              <w:bottom w:val="single" w:sz="8" w:space="0" w:color="auto"/>
              <w:right w:val="single" w:sz="4" w:space="0" w:color="auto"/>
            </w:tcBorders>
            <w:shd w:val="clear" w:color="auto" w:fill="auto"/>
            <w:vAlign w:val="center"/>
            <w:hideMark/>
          </w:tcPr>
          <w:p w:rsidR="00F441C0" w:rsidRPr="00F441C0" w:rsidRDefault="00F441C0" w:rsidP="00F441C0">
            <w:pPr>
              <w:spacing w:before="0" w:after="0" w:line="240" w:lineRule="auto"/>
              <w:jc w:val="center"/>
              <w:rPr>
                <w:rFonts w:ascii="Calibri Light" w:eastAsia="Times New Roman" w:hAnsi="Calibri Light" w:cs="Times New Roman"/>
                <w:b/>
                <w:bCs/>
                <w:color w:val="000000"/>
                <w:sz w:val="18"/>
                <w:szCs w:val="18"/>
                <w:lang w:val="es-ES" w:eastAsia="es-ES"/>
              </w:rPr>
            </w:pPr>
            <w:r w:rsidRPr="00F441C0">
              <w:rPr>
                <w:rFonts w:ascii="Calibri Light" w:eastAsia="Times New Roman" w:hAnsi="Calibri Light" w:cs="Times New Roman"/>
                <w:b/>
                <w:bCs/>
                <w:color w:val="000000"/>
                <w:sz w:val="18"/>
                <w:szCs w:val="18"/>
                <w:lang w:val="es-ES" w:eastAsia="es-ES"/>
              </w:rPr>
              <w:t>Velocidad del Equipo</w:t>
            </w:r>
          </w:p>
        </w:tc>
        <w:tc>
          <w:tcPr>
            <w:tcW w:w="3400" w:type="dxa"/>
            <w:tcBorders>
              <w:top w:val="nil"/>
              <w:left w:val="nil"/>
              <w:bottom w:val="single" w:sz="8" w:space="0" w:color="auto"/>
              <w:right w:val="single" w:sz="4" w:space="0" w:color="auto"/>
            </w:tcBorders>
            <w:shd w:val="clear" w:color="auto" w:fill="auto"/>
            <w:vAlign w:val="center"/>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Cantidad de trabajo realizado por el equipo. Sólo cuenta trabajo completado para el cálculo de esta métrica.</w:t>
            </w:r>
          </w:p>
        </w:tc>
        <w:tc>
          <w:tcPr>
            <w:tcW w:w="2520" w:type="dxa"/>
            <w:tcBorders>
              <w:top w:val="nil"/>
              <w:left w:val="nil"/>
              <w:bottom w:val="single" w:sz="8" w:space="0" w:color="auto"/>
              <w:right w:val="single" w:sz="4" w:space="0" w:color="auto"/>
            </w:tcBorders>
            <w:shd w:val="clear" w:color="auto" w:fill="auto"/>
            <w:noWrap/>
            <w:vAlign w:val="center"/>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Por Sprint</w:t>
            </w:r>
          </w:p>
        </w:tc>
        <w:tc>
          <w:tcPr>
            <w:tcW w:w="1975" w:type="dxa"/>
            <w:tcBorders>
              <w:top w:val="nil"/>
              <w:left w:val="nil"/>
              <w:bottom w:val="single" w:sz="8" w:space="0" w:color="auto"/>
              <w:right w:val="single" w:sz="8" w:space="0" w:color="auto"/>
            </w:tcBorders>
            <w:shd w:val="clear" w:color="000000" w:fill="EBF1DE"/>
            <w:noWrap/>
            <w:vAlign w:val="center"/>
            <w:hideMark/>
          </w:tcPr>
          <w:p w:rsidR="00F441C0" w:rsidRPr="00F441C0" w:rsidRDefault="00F441C0" w:rsidP="00F441C0">
            <w:pPr>
              <w:spacing w:before="0" w:after="0" w:line="240" w:lineRule="auto"/>
              <w:jc w:val="center"/>
              <w:rPr>
                <w:rFonts w:ascii="Calibri" w:eastAsia="Times New Roman" w:hAnsi="Calibri" w:cs="Times New Roman"/>
                <w:b/>
                <w:bCs/>
                <w:color w:val="000000"/>
                <w:lang w:val="es-ES" w:eastAsia="es-ES"/>
              </w:rPr>
            </w:pPr>
            <w:r w:rsidRPr="00F441C0">
              <w:rPr>
                <w:rFonts w:ascii="Calibri" w:eastAsia="Times New Roman" w:hAnsi="Calibri" w:cs="Times New Roman"/>
                <w:b/>
                <w:bCs/>
                <w:color w:val="000000"/>
                <w:lang w:val="es-ES" w:eastAsia="es-ES"/>
              </w:rPr>
              <w:t>SI</w:t>
            </w:r>
          </w:p>
        </w:tc>
      </w:tr>
      <w:tr w:rsidR="00F441C0" w:rsidRPr="00F441C0" w:rsidTr="00F441C0">
        <w:trPr>
          <w:trHeight w:val="915"/>
        </w:trPr>
        <w:tc>
          <w:tcPr>
            <w:tcW w:w="1700" w:type="dxa"/>
            <w:tcBorders>
              <w:top w:val="nil"/>
              <w:left w:val="nil"/>
              <w:bottom w:val="nil"/>
              <w:right w:val="nil"/>
            </w:tcBorders>
            <w:shd w:val="clear" w:color="auto" w:fill="auto"/>
            <w:noWrap/>
            <w:vAlign w:val="center"/>
            <w:hideMark/>
          </w:tcPr>
          <w:p w:rsidR="00F441C0" w:rsidRPr="00F441C0" w:rsidRDefault="00F441C0" w:rsidP="00F441C0">
            <w:pPr>
              <w:spacing w:before="0" w:after="0" w:line="240" w:lineRule="auto"/>
              <w:jc w:val="center"/>
              <w:rPr>
                <w:rFonts w:ascii="Calibri" w:eastAsia="Times New Roman" w:hAnsi="Calibri" w:cs="Times New Roman"/>
                <w:b/>
                <w:bCs/>
                <w:color w:val="000000"/>
                <w:lang w:val="es-ES" w:eastAsia="es-ES"/>
              </w:rPr>
            </w:pPr>
          </w:p>
        </w:tc>
        <w:tc>
          <w:tcPr>
            <w:tcW w:w="3400" w:type="dxa"/>
            <w:tcBorders>
              <w:top w:val="nil"/>
              <w:left w:val="nil"/>
              <w:bottom w:val="nil"/>
              <w:right w:val="nil"/>
            </w:tcBorders>
            <w:shd w:val="clear" w:color="auto" w:fill="auto"/>
            <w:vAlign w:val="center"/>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center"/>
            <w:hideMark/>
          </w:tcPr>
          <w:p w:rsidR="00F441C0" w:rsidRPr="00F441C0" w:rsidRDefault="00F441C0" w:rsidP="00F441C0">
            <w:pPr>
              <w:spacing w:before="0" w:after="0" w:line="240" w:lineRule="auto"/>
              <w:jc w:val="center"/>
              <w:rPr>
                <w:rFonts w:ascii="Times New Roman" w:eastAsia="Times New Roman" w:hAnsi="Times New Roman" w:cs="Times New Roman"/>
                <w:sz w:val="20"/>
                <w:szCs w:val="20"/>
                <w:lang w:val="es-ES" w:eastAsia="es-ES"/>
              </w:rPr>
            </w:pP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Times New Roman" w:eastAsia="Times New Roman" w:hAnsi="Times New Roman" w:cs="Times New Roman"/>
                <w:sz w:val="20"/>
                <w:szCs w:val="20"/>
                <w:lang w:val="es-ES" w:eastAsia="es-ES"/>
              </w:rPr>
            </w:pPr>
          </w:p>
        </w:tc>
      </w:tr>
      <w:tr w:rsidR="00F441C0" w:rsidRPr="00F441C0" w:rsidTr="00AF3B10">
        <w:trPr>
          <w:trHeight w:val="390"/>
        </w:trPr>
        <w:tc>
          <w:tcPr>
            <w:tcW w:w="7620" w:type="dxa"/>
            <w:gridSpan w:val="3"/>
            <w:tcBorders>
              <w:top w:val="single" w:sz="8" w:space="0" w:color="auto"/>
              <w:left w:val="single" w:sz="8" w:space="0" w:color="auto"/>
              <w:bottom w:val="single" w:sz="8" w:space="0" w:color="auto"/>
              <w:right w:val="single" w:sz="8" w:space="0" w:color="000000"/>
            </w:tcBorders>
            <w:shd w:val="clear" w:color="auto" w:fill="D9D9D9" w:themeFill="background1" w:themeFillShade="D9"/>
            <w:noWrap/>
            <w:vAlign w:val="center"/>
            <w:hideMark/>
          </w:tcPr>
          <w:p w:rsidR="00F441C0" w:rsidRPr="00F441C0" w:rsidRDefault="00F441C0" w:rsidP="00F441C0">
            <w:pPr>
              <w:spacing w:before="0" w:after="0" w:line="240" w:lineRule="auto"/>
              <w:jc w:val="center"/>
              <w:rPr>
                <w:rFonts w:ascii="Calibri Light" w:eastAsia="Times New Roman" w:hAnsi="Calibri Light" w:cs="Times New Roman"/>
                <w:b/>
                <w:bCs/>
                <w:color w:val="000000"/>
                <w:sz w:val="18"/>
                <w:szCs w:val="18"/>
                <w:lang w:val="es-ES" w:eastAsia="es-ES"/>
              </w:rPr>
            </w:pPr>
            <w:r w:rsidRPr="00F441C0">
              <w:rPr>
                <w:rFonts w:ascii="Calibri Light" w:eastAsia="Times New Roman" w:hAnsi="Calibri Light" w:cs="Times New Roman"/>
                <w:b/>
                <w:bCs/>
                <w:color w:val="000000"/>
                <w:sz w:val="18"/>
                <w:szCs w:val="18"/>
                <w:lang w:val="es-ES" w:eastAsia="es-ES"/>
              </w:rPr>
              <w:t>VELOCIDAD DEL EQUIPO</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b/>
                <w:bCs/>
                <w:color w:val="000000"/>
                <w:sz w:val="18"/>
                <w:szCs w:val="18"/>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b/>
                <w:bCs/>
                <w:color w:val="000000"/>
                <w:sz w:val="18"/>
                <w:szCs w:val="18"/>
                <w:lang w:val="es-ES" w:eastAsia="es-ES"/>
              </w:rPr>
            </w:pPr>
            <w:r w:rsidRPr="00F441C0">
              <w:rPr>
                <w:rFonts w:ascii="Calibri Light" w:eastAsia="Times New Roman" w:hAnsi="Calibri Light" w:cs="Times New Roman"/>
                <w:b/>
                <w:bCs/>
                <w:color w:val="000000"/>
                <w:sz w:val="18"/>
                <w:szCs w:val="18"/>
                <w:lang w:val="es-ES" w:eastAsia="es-ES"/>
              </w:rPr>
              <w:t>Sprint</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b/>
                <w:bCs/>
                <w:color w:val="000000"/>
                <w:sz w:val="18"/>
                <w:szCs w:val="18"/>
                <w:lang w:val="es-ES" w:eastAsia="es-ES"/>
              </w:rPr>
            </w:pPr>
            <w:r w:rsidRPr="00F441C0">
              <w:rPr>
                <w:rFonts w:ascii="Calibri Light" w:eastAsia="Times New Roman" w:hAnsi="Calibri Light" w:cs="Times New Roman"/>
                <w:b/>
                <w:bCs/>
                <w:color w:val="000000"/>
                <w:sz w:val="18"/>
                <w:szCs w:val="18"/>
                <w:lang w:val="es-ES" w:eastAsia="es-ES"/>
              </w:rPr>
              <w:t>US Completas</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b/>
                <w:bCs/>
                <w:color w:val="000000"/>
                <w:sz w:val="18"/>
                <w:szCs w:val="18"/>
                <w:lang w:val="es-ES" w:eastAsia="es-ES"/>
              </w:rPr>
            </w:pPr>
            <w:r w:rsidRPr="00F441C0">
              <w:rPr>
                <w:rFonts w:ascii="Calibri Light" w:eastAsia="Times New Roman" w:hAnsi="Calibri Light" w:cs="Times New Roman"/>
                <w:b/>
                <w:bCs/>
                <w:color w:val="000000"/>
                <w:sz w:val="18"/>
                <w:szCs w:val="18"/>
                <w:lang w:val="es-ES" w:eastAsia="es-ES"/>
              </w:rPr>
              <w:t>Re trabajo</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b/>
                <w:bCs/>
                <w:color w:val="000000"/>
                <w:sz w:val="18"/>
                <w:szCs w:val="18"/>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1</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18</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0</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2</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12</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6</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3</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5</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10</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Calibri" w:eastAsia="Times New Roman" w:hAnsi="Calibri" w:cs="Times New Roman"/>
                <w:color w:val="000000"/>
                <w:sz w:val="20"/>
                <w:szCs w:val="20"/>
                <w:lang w:val="es-ES" w:eastAsia="es-ES"/>
              </w:rPr>
            </w:pPr>
            <w:r w:rsidRPr="00F441C0">
              <w:rPr>
                <w:rFonts w:ascii="Calibri" w:eastAsia="Times New Roman" w:hAnsi="Calibri" w:cs="Times New Roman"/>
                <w:color w:val="000000"/>
                <w:sz w:val="20"/>
                <w:szCs w:val="20"/>
                <w:lang w:val="es-ES" w:eastAsia="es-ES"/>
              </w:rPr>
              <w:t>Sprint de REFACTORING</w:t>
            </w:r>
          </w:p>
        </w:tc>
      </w:tr>
      <w:tr w:rsidR="00F441C0" w:rsidRPr="00F441C0" w:rsidTr="00F441C0">
        <w:trPr>
          <w:trHeight w:val="345"/>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4</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21</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5</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5</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13</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8</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6</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15</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6</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7</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27</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7</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8</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7</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23</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Calibri" w:eastAsia="Times New Roman" w:hAnsi="Calibri" w:cs="Times New Roman"/>
                <w:color w:val="000000"/>
                <w:sz w:val="20"/>
                <w:szCs w:val="20"/>
                <w:lang w:val="es-ES" w:eastAsia="es-ES"/>
              </w:rPr>
            </w:pPr>
            <w:r w:rsidRPr="00F441C0">
              <w:rPr>
                <w:rFonts w:ascii="Calibri" w:eastAsia="Times New Roman" w:hAnsi="Calibri" w:cs="Times New Roman"/>
                <w:color w:val="000000"/>
                <w:sz w:val="20"/>
                <w:szCs w:val="20"/>
                <w:lang w:val="es-ES" w:eastAsia="es-ES"/>
              </w:rPr>
              <w:t>Sprint de REFACTORING</w:t>
            </w: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9</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5</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6</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10</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23</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16</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11</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19</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10</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12</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32</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7</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13</w:t>
            </w:r>
          </w:p>
        </w:tc>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45</w:t>
            </w:r>
          </w:p>
        </w:tc>
        <w:tc>
          <w:tcPr>
            <w:tcW w:w="2520" w:type="dxa"/>
            <w:tcBorders>
              <w:top w:val="nil"/>
              <w:left w:val="single" w:sz="4" w:space="0" w:color="auto"/>
              <w:bottom w:val="single" w:sz="4"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25</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15"/>
        </w:trPr>
        <w:tc>
          <w:tcPr>
            <w:tcW w:w="1700" w:type="dxa"/>
            <w:tcBorders>
              <w:top w:val="nil"/>
              <w:left w:val="single" w:sz="8" w:space="0" w:color="auto"/>
              <w:bottom w:val="single" w:sz="8"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Sprint 14</w:t>
            </w:r>
          </w:p>
        </w:tc>
        <w:tc>
          <w:tcPr>
            <w:tcW w:w="3400" w:type="dxa"/>
            <w:tcBorders>
              <w:top w:val="single" w:sz="4" w:space="0" w:color="auto"/>
              <w:left w:val="nil"/>
              <w:bottom w:val="single" w:sz="8" w:space="0" w:color="auto"/>
              <w:right w:val="single" w:sz="4"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46</w:t>
            </w:r>
          </w:p>
        </w:tc>
        <w:tc>
          <w:tcPr>
            <w:tcW w:w="2520" w:type="dxa"/>
            <w:tcBorders>
              <w:top w:val="nil"/>
              <w:left w:val="nil"/>
              <w:bottom w:val="single" w:sz="8" w:space="0" w:color="auto"/>
              <w:right w:val="single" w:sz="8" w:space="0" w:color="auto"/>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r w:rsidRPr="00F441C0">
              <w:rPr>
                <w:rFonts w:ascii="Calibri Light" w:eastAsia="Times New Roman" w:hAnsi="Calibri Light" w:cs="Times New Roman"/>
                <w:color w:val="000000"/>
                <w:sz w:val="20"/>
                <w:szCs w:val="20"/>
                <w:lang w:val="es-ES" w:eastAsia="es-ES"/>
              </w:rPr>
              <w:t>29</w:t>
            </w: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jc w:val="center"/>
              <w:rPr>
                <w:rFonts w:ascii="Calibri Light" w:eastAsia="Times New Roman" w:hAnsi="Calibri Light" w:cs="Times New Roman"/>
                <w:color w:val="000000"/>
                <w:sz w:val="20"/>
                <w:szCs w:val="20"/>
                <w:lang w:val="es-ES" w:eastAsia="es-ES"/>
              </w:rPr>
            </w:pPr>
          </w:p>
        </w:tc>
      </w:tr>
      <w:tr w:rsidR="00F441C0" w:rsidRPr="00F441C0" w:rsidTr="00F441C0">
        <w:trPr>
          <w:trHeight w:val="300"/>
        </w:trPr>
        <w:tc>
          <w:tcPr>
            <w:tcW w:w="1700"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3400"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r>
      <w:tr w:rsidR="00F441C0" w:rsidRPr="00F441C0" w:rsidTr="00F441C0">
        <w:trPr>
          <w:trHeight w:val="300"/>
        </w:trPr>
        <w:tc>
          <w:tcPr>
            <w:tcW w:w="1700"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3400"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r>
      <w:tr w:rsidR="00F441C0" w:rsidRPr="00F441C0" w:rsidTr="00F441C0">
        <w:trPr>
          <w:trHeight w:val="300"/>
        </w:trPr>
        <w:tc>
          <w:tcPr>
            <w:tcW w:w="1700"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3400"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1975" w:type="dxa"/>
            <w:tcBorders>
              <w:top w:val="nil"/>
              <w:left w:val="nil"/>
              <w:bottom w:val="nil"/>
              <w:right w:val="nil"/>
            </w:tcBorders>
            <w:shd w:val="clear" w:color="auto" w:fill="auto"/>
            <w:noWrap/>
            <w:vAlign w:val="bottom"/>
            <w:hideMark/>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r>
      <w:tr w:rsidR="00F441C0" w:rsidRPr="00F441C0" w:rsidTr="00F441C0">
        <w:trPr>
          <w:trHeight w:val="300"/>
        </w:trPr>
        <w:tc>
          <w:tcPr>
            <w:tcW w:w="1700" w:type="dxa"/>
            <w:tcBorders>
              <w:top w:val="nil"/>
              <w:left w:val="nil"/>
              <w:bottom w:val="nil"/>
              <w:right w:val="nil"/>
            </w:tcBorders>
            <w:shd w:val="clear" w:color="auto" w:fill="auto"/>
            <w:noWrap/>
            <w:vAlign w:val="bottom"/>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3400" w:type="dxa"/>
            <w:tcBorders>
              <w:top w:val="nil"/>
              <w:left w:val="nil"/>
              <w:bottom w:val="nil"/>
              <w:right w:val="nil"/>
            </w:tcBorders>
            <w:shd w:val="clear" w:color="auto" w:fill="auto"/>
            <w:noWrap/>
            <w:vAlign w:val="bottom"/>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c>
          <w:tcPr>
            <w:tcW w:w="1975" w:type="dxa"/>
            <w:tcBorders>
              <w:top w:val="nil"/>
              <w:left w:val="nil"/>
              <w:bottom w:val="nil"/>
              <w:right w:val="nil"/>
            </w:tcBorders>
            <w:shd w:val="clear" w:color="auto" w:fill="auto"/>
            <w:noWrap/>
            <w:vAlign w:val="bottom"/>
          </w:tcPr>
          <w:p w:rsidR="00F441C0" w:rsidRPr="00F441C0" w:rsidRDefault="00F441C0" w:rsidP="00F441C0">
            <w:pPr>
              <w:spacing w:before="0" w:after="0" w:line="240" w:lineRule="auto"/>
              <w:rPr>
                <w:rFonts w:ascii="Times New Roman" w:eastAsia="Times New Roman" w:hAnsi="Times New Roman" w:cs="Times New Roman"/>
                <w:sz w:val="20"/>
                <w:szCs w:val="20"/>
                <w:lang w:val="es-ES" w:eastAsia="es-ES"/>
              </w:rPr>
            </w:pPr>
          </w:p>
        </w:tc>
      </w:tr>
    </w:tbl>
    <w:p w:rsidR="00F441C0" w:rsidRDefault="00F441C0" w:rsidP="00F441C0">
      <w:pPr>
        <w:rPr>
          <w:lang w:val="es-ES"/>
        </w:rPr>
      </w:pPr>
    </w:p>
    <w:p w:rsidR="00F441C0" w:rsidRDefault="00F441C0">
      <w:pPr>
        <w:rPr>
          <w:lang w:val="es-ES"/>
        </w:rPr>
      </w:pPr>
      <w:r>
        <w:rPr>
          <w:lang w:val="es-ES"/>
        </w:rPr>
        <w:br w:type="page"/>
      </w:r>
    </w:p>
    <w:p w:rsidR="00F441C0" w:rsidRDefault="00F441C0" w:rsidP="00F441C0">
      <w:pPr>
        <w:rPr>
          <w:lang w:val="es-ES"/>
        </w:rPr>
      </w:pPr>
    </w:p>
    <w:p w:rsidR="00F441C0" w:rsidRDefault="00F441C0" w:rsidP="00525807">
      <w:pPr>
        <w:jc w:val="center"/>
        <w:rPr>
          <w:lang w:val="es-ES"/>
        </w:rPr>
      </w:pPr>
      <w:r>
        <w:rPr>
          <w:noProof/>
          <w:lang w:val="es-ES" w:eastAsia="es-ES"/>
        </w:rPr>
        <w:drawing>
          <wp:inline distT="0" distB="0" distL="0" distR="0" wp14:anchorId="38472ECF" wp14:editId="1DDB9065">
            <wp:extent cx="4581525" cy="3105150"/>
            <wp:effectExtent l="0" t="0" r="9525"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25807" w:rsidRDefault="00525807" w:rsidP="00525807">
      <w:pPr>
        <w:jc w:val="center"/>
        <w:rPr>
          <w:lang w:val="es-ES"/>
        </w:rPr>
      </w:pPr>
      <w:r>
        <w:rPr>
          <w:noProof/>
          <w:lang w:val="es-ES" w:eastAsia="es-ES"/>
        </w:rPr>
        <w:drawing>
          <wp:inline distT="0" distB="0" distL="0" distR="0" wp14:anchorId="0B3F3A54" wp14:editId="13AD4E82">
            <wp:extent cx="5943600" cy="2655570"/>
            <wp:effectExtent l="0" t="0" r="0" b="1143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25807" w:rsidRDefault="00525807">
      <w:pPr>
        <w:rPr>
          <w:lang w:val="es-ES"/>
        </w:rPr>
      </w:pPr>
      <w:r>
        <w:rPr>
          <w:lang w:val="es-ES"/>
        </w:rPr>
        <w:br w:type="page"/>
      </w:r>
    </w:p>
    <w:p w:rsidR="00525807" w:rsidRDefault="00525807" w:rsidP="00525807">
      <w:pPr>
        <w:pStyle w:val="Ttulo3"/>
        <w:rPr>
          <w:lang w:val="es-ES"/>
        </w:rPr>
      </w:pPr>
      <w:bookmarkStart w:id="285" w:name="_Toc421794573"/>
      <w:r>
        <w:rPr>
          <w:lang w:val="es-ES"/>
        </w:rPr>
        <w:lastRenderedPageBreak/>
        <w:t>Capacidad del Equipo</w:t>
      </w:r>
      <w:bookmarkEnd w:id="285"/>
    </w:p>
    <w:p w:rsidR="00AF3B10" w:rsidRPr="00AF3B10" w:rsidRDefault="00AF3B10" w:rsidP="00AF3B10">
      <w:pPr>
        <w:rPr>
          <w:lang w:val="es-ES"/>
        </w:rPr>
      </w:pPr>
    </w:p>
    <w:tbl>
      <w:tblPr>
        <w:tblW w:w="8820" w:type="dxa"/>
        <w:tblCellMar>
          <w:left w:w="70" w:type="dxa"/>
          <w:right w:w="70" w:type="dxa"/>
        </w:tblCellMar>
        <w:tblLook w:val="04A0" w:firstRow="1" w:lastRow="0" w:firstColumn="1" w:lastColumn="0" w:noHBand="0" w:noVBand="1"/>
      </w:tblPr>
      <w:tblGrid>
        <w:gridCol w:w="1700"/>
        <w:gridCol w:w="3400"/>
        <w:gridCol w:w="2520"/>
        <w:gridCol w:w="1200"/>
      </w:tblGrid>
      <w:tr w:rsidR="00525807" w:rsidRPr="00525807" w:rsidTr="00AF3B10">
        <w:trPr>
          <w:trHeight w:val="300"/>
        </w:trPr>
        <w:tc>
          <w:tcPr>
            <w:tcW w:w="1700" w:type="dxa"/>
            <w:tcBorders>
              <w:top w:val="single" w:sz="8" w:space="0" w:color="auto"/>
              <w:left w:val="single" w:sz="8" w:space="0" w:color="auto"/>
              <w:bottom w:val="single" w:sz="4" w:space="0" w:color="auto"/>
              <w:right w:val="single" w:sz="4" w:space="0" w:color="auto"/>
            </w:tcBorders>
            <w:shd w:val="clear" w:color="auto" w:fill="D9D9D9" w:themeFill="background1" w:themeFillShade="D9"/>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MÉTRICA</w:t>
            </w:r>
          </w:p>
        </w:tc>
        <w:tc>
          <w:tcPr>
            <w:tcW w:w="340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DESCRIPCIÓN</w:t>
            </w:r>
          </w:p>
        </w:tc>
        <w:tc>
          <w:tcPr>
            <w:tcW w:w="252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¿CADA CUÁNTO SE MIDE?</w:t>
            </w:r>
          </w:p>
        </w:tc>
        <w:tc>
          <w:tcPr>
            <w:tcW w:w="1200" w:type="dxa"/>
            <w:tcBorders>
              <w:top w:val="single" w:sz="8" w:space="0" w:color="auto"/>
              <w:left w:val="nil"/>
              <w:bottom w:val="single" w:sz="4" w:space="0" w:color="auto"/>
              <w:right w:val="single" w:sz="8" w:space="0" w:color="auto"/>
            </w:tcBorders>
            <w:shd w:val="clear" w:color="auto" w:fill="D9D9D9" w:themeFill="background1" w:themeFillShade="D9"/>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¿ESTÁ ACTIVA?</w:t>
            </w:r>
          </w:p>
        </w:tc>
      </w:tr>
      <w:tr w:rsidR="00525807" w:rsidRPr="00525807" w:rsidTr="00525807">
        <w:trPr>
          <w:trHeight w:val="525"/>
        </w:trPr>
        <w:tc>
          <w:tcPr>
            <w:tcW w:w="1700" w:type="dxa"/>
            <w:tcBorders>
              <w:top w:val="nil"/>
              <w:left w:val="single" w:sz="8" w:space="0" w:color="auto"/>
              <w:bottom w:val="single" w:sz="8" w:space="0" w:color="auto"/>
              <w:right w:val="single" w:sz="4" w:space="0" w:color="auto"/>
            </w:tcBorders>
            <w:shd w:val="clear" w:color="auto" w:fill="auto"/>
            <w:vAlign w:val="center"/>
            <w:hideMark/>
          </w:tcPr>
          <w:p w:rsidR="00525807" w:rsidRPr="00525807" w:rsidRDefault="00525807" w:rsidP="00525807">
            <w:pPr>
              <w:spacing w:before="0" w:after="0" w:line="240" w:lineRule="auto"/>
              <w:jc w:val="center"/>
              <w:rPr>
                <w:rFonts w:ascii="Calibri Light" w:eastAsia="Times New Roman" w:hAnsi="Calibri Light" w:cs="Times New Roman"/>
                <w:b/>
                <w:bCs/>
                <w:color w:val="000000"/>
                <w:sz w:val="18"/>
                <w:szCs w:val="18"/>
                <w:lang w:val="es-ES" w:eastAsia="es-ES"/>
              </w:rPr>
            </w:pPr>
            <w:r w:rsidRPr="00525807">
              <w:rPr>
                <w:rFonts w:ascii="Calibri Light" w:eastAsia="Times New Roman" w:hAnsi="Calibri Light" w:cs="Times New Roman"/>
                <w:b/>
                <w:bCs/>
                <w:color w:val="000000"/>
                <w:sz w:val="18"/>
                <w:szCs w:val="18"/>
                <w:lang w:val="es-ES" w:eastAsia="es-ES"/>
              </w:rPr>
              <w:t>Capacidad del Equipo</w:t>
            </w:r>
          </w:p>
        </w:tc>
        <w:tc>
          <w:tcPr>
            <w:tcW w:w="3400" w:type="dxa"/>
            <w:tcBorders>
              <w:top w:val="nil"/>
              <w:left w:val="nil"/>
              <w:bottom w:val="single" w:sz="8" w:space="0" w:color="auto"/>
              <w:right w:val="single" w:sz="4" w:space="0" w:color="auto"/>
            </w:tcBorders>
            <w:shd w:val="clear" w:color="auto" w:fill="auto"/>
            <w:vAlign w:val="center"/>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Cantidad de horas disponibles del equipo de trabajo.</w:t>
            </w:r>
          </w:p>
        </w:tc>
        <w:tc>
          <w:tcPr>
            <w:tcW w:w="2520" w:type="dxa"/>
            <w:tcBorders>
              <w:top w:val="nil"/>
              <w:left w:val="nil"/>
              <w:bottom w:val="single" w:sz="8" w:space="0" w:color="auto"/>
              <w:right w:val="single" w:sz="4" w:space="0" w:color="auto"/>
            </w:tcBorders>
            <w:shd w:val="clear" w:color="auto" w:fill="auto"/>
            <w:noWrap/>
            <w:vAlign w:val="center"/>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Por Sprint</w:t>
            </w:r>
          </w:p>
        </w:tc>
        <w:tc>
          <w:tcPr>
            <w:tcW w:w="1200" w:type="dxa"/>
            <w:tcBorders>
              <w:top w:val="nil"/>
              <w:left w:val="nil"/>
              <w:bottom w:val="single" w:sz="8" w:space="0" w:color="auto"/>
              <w:right w:val="single" w:sz="8" w:space="0" w:color="auto"/>
            </w:tcBorders>
            <w:shd w:val="clear" w:color="000000" w:fill="EBF1DE"/>
            <w:noWrap/>
            <w:vAlign w:val="center"/>
            <w:hideMark/>
          </w:tcPr>
          <w:p w:rsidR="00525807" w:rsidRPr="00525807" w:rsidRDefault="00525807" w:rsidP="00525807">
            <w:pPr>
              <w:spacing w:before="0" w:after="0" w:line="240" w:lineRule="auto"/>
              <w:jc w:val="center"/>
              <w:rPr>
                <w:rFonts w:ascii="Calibri" w:eastAsia="Times New Roman" w:hAnsi="Calibri" w:cs="Times New Roman"/>
                <w:b/>
                <w:bCs/>
                <w:color w:val="000000"/>
                <w:lang w:val="es-ES" w:eastAsia="es-ES"/>
              </w:rPr>
            </w:pPr>
            <w:r w:rsidRPr="00525807">
              <w:rPr>
                <w:rFonts w:ascii="Calibri" w:eastAsia="Times New Roman" w:hAnsi="Calibri" w:cs="Times New Roman"/>
                <w:b/>
                <w:bCs/>
                <w:color w:val="000000"/>
                <w:lang w:val="es-ES" w:eastAsia="es-ES"/>
              </w:rPr>
              <w:t>SI</w:t>
            </w:r>
          </w:p>
        </w:tc>
      </w:tr>
      <w:tr w:rsidR="00525807" w:rsidRPr="00525807" w:rsidTr="00525807">
        <w:trPr>
          <w:trHeight w:val="300"/>
        </w:trPr>
        <w:tc>
          <w:tcPr>
            <w:tcW w:w="17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w:eastAsia="Times New Roman" w:hAnsi="Calibri" w:cs="Times New Roman"/>
                <w:b/>
                <w:bCs/>
                <w:color w:val="000000"/>
                <w:lang w:val="es-ES" w:eastAsia="es-ES"/>
              </w:rPr>
            </w:pPr>
          </w:p>
        </w:tc>
        <w:tc>
          <w:tcPr>
            <w:tcW w:w="34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15"/>
        </w:trPr>
        <w:tc>
          <w:tcPr>
            <w:tcW w:w="17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c>
          <w:tcPr>
            <w:tcW w:w="34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AF3B10">
        <w:trPr>
          <w:trHeight w:val="300"/>
        </w:trPr>
        <w:tc>
          <w:tcPr>
            <w:tcW w:w="5100" w:type="dxa"/>
            <w:gridSpan w:val="2"/>
            <w:tcBorders>
              <w:top w:val="single" w:sz="8" w:space="0" w:color="auto"/>
              <w:left w:val="single" w:sz="8" w:space="0" w:color="auto"/>
              <w:bottom w:val="single" w:sz="4" w:space="0" w:color="auto"/>
              <w:right w:val="single" w:sz="8" w:space="0" w:color="000000"/>
            </w:tcBorders>
            <w:shd w:val="clear" w:color="auto" w:fill="D9D9D9" w:themeFill="background1" w:themeFillShade="D9"/>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b/>
                <w:bCs/>
                <w:color w:val="000000"/>
                <w:sz w:val="20"/>
                <w:szCs w:val="20"/>
                <w:lang w:val="es-ES" w:eastAsia="es-ES"/>
              </w:rPr>
            </w:pPr>
            <w:r w:rsidRPr="00525807">
              <w:rPr>
                <w:rFonts w:ascii="Calibri Light" w:eastAsia="Times New Roman" w:hAnsi="Calibri Light" w:cs="Times New Roman"/>
                <w:b/>
                <w:bCs/>
                <w:color w:val="000000"/>
                <w:sz w:val="20"/>
                <w:szCs w:val="20"/>
                <w:lang w:val="es-ES" w:eastAsia="es-ES"/>
              </w:rPr>
              <w:t>CAPACIDAD DEL EQUIPO</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b/>
                <w:bCs/>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b/>
                <w:bCs/>
                <w:color w:val="000000"/>
                <w:sz w:val="18"/>
                <w:szCs w:val="18"/>
                <w:lang w:val="es-ES" w:eastAsia="es-ES"/>
              </w:rPr>
            </w:pPr>
            <w:r w:rsidRPr="00525807">
              <w:rPr>
                <w:rFonts w:ascii="Calibri Light" w:eastAsia="Times New Roman" w:hAnsi="Calibri Light" w:cs="Times New Roman"/>
                <w:b/>
                <w:bCs/>
                <w:color w:val="000000"/>
                <w:sz w:val="18"/>
                <w:szCs w:val="18"/>
                <w:lang w:val="es-ES" w:eastAsia="es-ES"/>
              </w:rPr>
              <w:t>Sprint</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b/>
                <w:bCs/>
                <w:color w:val="000000"/>
                <w:sz w:val="18"/>
                <w:szCs w:val="18"/>
                <w:lang w:val="es-ES" w:eastAsia="es-ES"/>
              </w:rPr>
            </w:pPr>
            <w:r w:rsidRPr="00525807">
              <w:rPr>
                <w:rFonts w:ascii="Calibri Light" w:eastAsia="Times New Roman" w:hAnsi="Calibri Light" w:cs="Times New Roman"/>
                <w:b/>
                <w:bCs/>
                <w:color w:val="000000"/>
                <w:sz w:val="18"/>
                <w:szCs w:val="18"/>
                <w:lang w:val="es-ES" w:eastAsia="es-ES"/>
              </w:rPr>
              <w:t>Horas Disponibles</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b/>
                <w:bCs/>
                <w:color w:val="000000"/>
                <w:sz w:val="18"/>
                <w:szCs w:val="18"/>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1</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168</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2</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111</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3</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183</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4</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190</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5</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204</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6</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196</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7</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192</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8</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190</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9</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104</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10</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364</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11</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305</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12</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276</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13</w:t>
            </w:r>
          </w:p>
        </w:tc>
        <w:tc>
          <w:tcPr>
            <w:tcW w:w="3400" w:type="dxa"/>
            <w:tcBorders>
              <w:top w:val="nil"/>
              <w:left w:val="nil"/>
              <w:bottom w:val="single" w:sz="4"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288</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15"/>
        </w:trPr>
        <w:tc>
          <w:tcPr>
            <w:tcW w:w="1700" w:type="dxa"/>
            <w:tcBorders>
              <w:top w:val="nil"/>
              <w:left w:val="single" w:sz="8" w:space="0" w:color="auto"/>
              <w:bottom w:val="single" w:sz="8" w:space="0" w:color="auto"/>
              <w:right w:val="single" w:sz="4"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Sprint 14</w:t>
            </w:r>
          </w:p>
        </w:tc>
        <w:tc>
          <w:tcPr>
            <w:tcW w:w="3400" w:type="dxa"/>
            <w:tcBorders>
              <w:top w:val="nil"/>
              <w:left w:val="nil"/>
              <w:bottom w:val="single" w:sz="8" w:space="0" w:color="auto"/>
              <w:right w:val="single" w:sz="8" w:space="0" w:color="auto"/>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384</w:t>
            </w: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r w:rsidR="00525807" w:rsidRPr="00525807" w:rsidTr="00525807">
        <w:trPr>
          <w:trHeight w:val="300"/>
        </w:trPr>
        <w:tc>
          <w:tcPr>
            <w:tcW w:w="17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c>
          <w:tcPr>
            <w:tcW w:w="34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c>
          <w:tcPr>
            <w:tcW w:w="1200" w:type="dxa"/>
            <w:tcBorders>
              <w:top w:val="nil"/>
              <w:left w:val="nil"/>
              <w:bottom w:val="nil"/>
              <w:right w:val="nil"/>
            </w:tcBorders>
            <w:shd w:val="clear" w:color="auto" w:fill="auto"/>
            <w:noWrap/>
            <w:vAlign w:val="bottom"/>
            <w:hideMark/>
          </w:tcPr>
          <w:p w:rsidR="00525807" w:rsidRPr="00525807" w:rsidRDefault="00525807" w:rsidP="00525807">
            <w:pPr>
              <w:spacing w:before="0" w:after="0" w:line="240" w:lineRule="auto"/>
              <w:rPr>
                <w:rFonts w:ascii="Times New Roman" w:eastAsia="Times New Roman" w:hAnsi="Times New Roman" w:cs="Times New Roman"/>
                <w:sz w:val="20"/>
                <w:szCs w:val="20"/>
                <w:lang w:val="es-ES" w:eastAsia="es-ES"/>
              </w:rPr>
            </w:pPr>
          </w:p>
        </w:tc>
      </w:tr>
    </w:tbl>
    <w:p w:rsidR="00525807" w:rsidRDefault="00525807" w:rsidP="00525807">
      <w:pPr>
        <w:rPr>
          <w:lang w:val="es-ES"/>
        </w:rPr>
      </w:pPr>
    </w:p>
    <w:p w:rsidR="00525807" w:rsidRDefault="00525807">
      <w:pPr>
        <w:rPr>
          <w:lang w:val="es-ES"/>
        </w:rPr>
      </w:pPr>
      <w:r>
        <w:rPr>
          <w:lang w:val="es-ES"/>
        </w:rPr>
        <w:br w:type="page"/>
      </w:r>
    </w:p>
    <w:p w:rsidR="00525807" w:rsidRDefault="00525807" w:rsidP="00525807">
      <w:pPr>
        <w:jc w:val="center"/>
        <w:rPr>
          <w:lang w:val="es-ES"/>
        </w:rPr>
      </w:pPr>
      <w:r>
        <w:rPr>
          <w:noProof/>
          <w:lang w:val="es-ES" w:eastAsia="es-ES"/>
        </w:rPr>
        <w:lastRenderedPageBreak/>
        <w:drawing>
          <wp:inline distT="0" distB="0" distL="0" distR="0" wp14:anchorId="7AA98838" wp14:editId="54DBD8FC">
            <wp:extent cx="4714875" cy="3061468"/>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20021" cy="3064809"/>
                    </a:xfrm>
                    <a:prstGeom prst="rect">
                      <a:avLst/>
                    </a:prstGeom>
                    <a:noFill/>
                  </pic:spPr>
                </pic:pic>
              </a:graphicData>
            </a:graphic>
          </wp:inline>
        </w:drawing>
      </w:r>
    </w:p>
    <w:p w:rsidR="006D3429" w:rsidRDefault="006D3429" w:rsidP="00525807">
      <w:pPr>
        <w:jc w:val="center"/>
        <w:rPr>
          <w:lang w:val="es-ES"/>
        </w:rPr>
      </w:pPr>
    </w:p>
    <w:p w:rsidR="00525807" w:rsidRDefault="00525807" w:rsidP="00525807">
      <w:pPr>
        <w:jc w:val="center"/>
        <w:rPr>
          <w:lang w:val="es-ES"/>
        </w:rPr>
      </w:pPr>
      <w:r>
        <w:rPr>
          <w:noProof/>
          <w:lang w:val="es-ES" w:eastAsia="es-ES"/>
        </w:rPr>
        <w:drawing>
          <wp:inline distT="0" distB="0" distL="0" distR="0" wp14:anchorId="11201324" wp14:editId="168B0C85">
            <wp:extent cx="5821680" cy="2272539"/>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4924" cy="2273805"/>
                    </a:xfrm>
                    <a:prstGeom prst="rect">
                      <a:avLst/>
                    </a:prstGeom>
                    <a:noFill/>
                  </pic:spPr>
                </pic:pic>
              </a:graphicData>
            </a:graphic>
          </wp:inline>
        </w:drawing>
      </w:r>
    </w:p>
    <w:p w:rsidR="00525807" w:rsidRDefault="00525807">
      <w:pPr>
        <w:rPr>
          <w:lang w:val="es-ES"/>
        </w:rPr>
      </w:pPr>
      <w:r>
        <w:rPr>
          <w:lang w:val="es-ES"/>
        </w:rPr>
        <w:br w:type="page"/>
      </w:r>
    </w:p>
    <w:p w:rsidR="00525807" w:rsidRDefault="00525807" w:rsidP="00525807">
      <w:pPr>
        <w:pStyle w:val="Ttulo3"/>
        <w:rPr>
          <w:lang w:val="es-ES"/>
        </w:rPr>
      </w:pPr>
      <w:bookmarkStart w:id="286" w:name="_Toc421794574"/>
      <w:r>
        <w:rPr>
          <w:lang w:val="es-ES"/>
        </w:rPr>
        <w:lastRenderedPageBreak/>
        <w:t>Commits por Sprint</w:t>
      </w:r>
      <w:bookmarkEnd w:id="286"/>
    </w:p>
    <w:p w:rsidR="00525807" w:rsidRPr="00525807" w:rsidRDefault="00525807" w:rsidP="00525807">
      <w:pPr>
        <w:rPr>
          <w:lang w:val="es-ES"/>
        </w:rPr>
      </w:pPr>
    </w:p>
    <w:tbl>
      <w:tblPr>
        <w:tblW w:w="8820" w:type="dxa"/>
        <w:tblCellMar>
          <w:left w:w="70" w:type="dxa"/>
          <w:right w:w="70" w:type="dxa"/>
        </w:tblCellMar>
        <w:tblLook w:val="04A0" w:firstRow="1" w:lastRow="0" w:firstColumn="1" w:lastColumn="0" w:noHBand="0" w:noVBand="1"/>
      </w:tblPr>
      <w:tblGrid>
        <w:gridCol w:w="1700"/>
        <w:gridCol w:w="3400"/>
        <w:gridCol w:w="2520"/>
        <w:gridCol w:w="1200"/>
      </w:tblGrid>
      <w:tr w:rsidR="00525807" w:rsidRPr="00525807" w:rsidTr="00AF3B10">
        <w:trPr>
          <w:trHeight w:val="300"/>
        </w:trPr>
        <w:tc>
          <w:tcPr>
            <w:tcW w:w="1700" w:type="dxa"/>
            <w:tcBorders>
              <w:top w:val="single" w:sz="8" w:space="0" w:color="auto"/>
              <w:left w:val="single" w:sz="8" w:space="0" w:color="auto"/>
              <w:bottom w:val="single" w:sz="4" w:space="0" w:color="auto"/>
              <w:right w:val="single" w:sz="4" w:space="0" w:color="auto"/>
            </w:tcBorders>
            <w:shd w:val="clear" w:color="auto" w:fill="D9D9D9" w:themeFill="background1" w:themeFillShade="D9"/>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MÉTRICA</w:t>
            </w:r>
          </w:p>
        </w:tc>
        <w:tc>
          <w:tcPr>
            <w:tcW w:w="340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DESCRIPCIÓN</w:t>
            </w:r>
          </w:p>
        </w:tc>
        <w:tc>
          <w:tcPr>
            <w:tcW w:w="252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¿CADA CUÁNTO SE MIDE?</w:t>
            </w:r>
          </w:p>
        </w:tc>
        <w:tc>
          <w:tcPr>
            <w:tcW w:w="1200" w:type="dxa"/>
            <w:tcBorders>
              <w:top w:val="single" w:sz="8" w:space="0" w:color="auto"/>
              <w:left w:val="nil"/>
              <w:bottom w:val="single" w:sz="4" w:space="0" w:color="auto"/>
              <w:right w:val="single" w:sz="8" w:space="0" w:color="auto"/>
            </w:tcBorders>
            <w:shd w:val="clear" w:color="auto" w:fill="D9D9D9" w:themeFill="background1" w:themeFillShade="D9"/>
            <w:noWrap/>
            <w:vAlign w:val="bottom"/>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¿ESTÁ ACTIVA?</w:t>
            </w:r>
          </w:p>
        </w:tc>
      </w:tr>
      <w:tr w:rsidR="00525807" w:rsidRPr="00525807" w:rsidTr="0018221A">
        <w:trPr>
          <w:trHeight w:val="525"/>
        </w:trPr>
        <w:tc>
          <w:tcPr>
            <w:tcW w:w="1700" w:type="dxa"/>
            <w:tcBorders>
              <w:top w:val="nil"/>
              <w:left w:val="single" w:sz="8" w:space="0" w:color="auto"/>
              <w:bottom w:val="single" w:sz="8" w:space="0" w:color="auto"/>
              <w:right w:val="single" w:sz="4" w:space="0" w:color="auto"/>
            </w:tcBorders>
            <w:shd w:val="clear" w:color="auto" w:fill="FFFFFF" w:themeFill="background1"/>
            <w:vAlign w:val="center"/>
            <w:hideMark/>
          </w:tcPr>
          <w:p w:rsidR="00525807" w:rsidRPr="00525807" w:rsidRDefault="00525807" w:rsidP="00525807">
            <w:pPr>
              <w:spacing w:before="0" w:after="0" w:line="240" w:lineRule="auto"/>
              <w:jc w:val="center"/>
              <w:rPr>
                <w:rFonts w:ascii="Calibri Light" w:eastAsia="Times New Roman" w:hAnsi="Calibri Light" w:cs="Times New Roman"/>
                <w:b/>
                <w:bCs/>
                <w:color w:val="000000"/>
                <w:sz w:val="18"/>
                <w:szCs w:val="18"/>
                <w:lang w:val="es-ES" w:eastAsia="es-ES"/>
              </w:rPr>
            </w:pPr>
            <w:r w:rsidRPr="00525807">
              <w:rPr>
                <w:rFonts w:ascii="Calibri Light" w:eastAsia="Times New Roman" w:hAnsi="Calibri Light" w:cs="Times New Roman"/>
                <w:b/>
                <w:bCs/>
                <w:color w:val="000000"/>
                <w:sz w:val="18"/>
                <w:szCs w:val="18"/>
                <w:lang w:val="es-ES" w:eastAsia="es-ES"/>
              </w:rPr>
              <w:t>Cantidad de Commits</w:t>
            </w:r>
          </w:p>
        </w:tc>
        <w:tc>
          <w:tcPr>
            <w:tcW w:w="3400" w:type="dxa"/>
            <w:tcBorders>
              <w:top w:val="nil"/>
              <w:left w:val="nil"/>
              <w:bottom w:val="single" w:sz="8" w:space="0" w:color="auto"/>
              <w:right w:val="single" w:sz="4" w:space="0" w:color="auto"/>
            </w:tcBorders>
            <w:shd w:val="clear" w:color="auto" w:fill="FFFFFF" w:themeFill="background1"/>
            <w:vAlign w:val="center"/>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 xml:space="preserve">Cantidad de commits realizados por cada miembro del equipo por sprint. </w:t>
            </w:r>
          </w:p>
        </w:tc>
        <w:tc>
          <w:tcPr>
            <w:tcW w:w="2520" w:type="dxa"/>
            <w:tcBorders>
              <w:top w:val="nil"/>
              <w:left w:val="nil"/>
              <w:bottom w:val="single" w:sz="8" w:space="0" w:color="auto"/>
              <w:right w:val="single" w:sz="4" w:space="0" w:color="auto"/>
            </w:tcBorders>
            <w:shd w:val="clear" w:color="auto" w:fill="FFFFFF" w:themeFill="background1"/>
            <w:noWrap/>
            <w:vAlign w:val="center"/>
            <w:hideMark/>
          </w:tcPr>
          <w:p w:rsidR="00525807" w:rsidRPr="00525807" w:rsidRDefault="00525807" w:rsidP="00525807">
            <w:pPr>
              <w:spacing w:before="0" w:after="0" w:line="240" w:lineRule="auto"/>
              <w:jc w:val="center"/>
              <w:rPr>
                <w:rFonts w:ascii="Calibri Light" w:eastAsia="Times New Roman" w:hAnsi="Calibri Light" w:cs="Times New Roman"/>
                <w:color w:val="000000"/>
                <w:sz w:val="20"/>
                <w:szCs w:val="20"/>
                <w:lang w:val="es-ES" w:eastAsia="es-ES"/>
              </w:rPr>
            </w:pPr>
            <w:r w:rsidRPr="00525807">
              <w:rPr>
                <w:rFonts w:ascii="Calibri Light" w:eastAsia="Times New Roman" w:hAnsi="Calibri Light" w:cs="Times New Roman"/>
                <w:color w:val="000000"/>
                <w:sz w:val="20"/>
                <w:szCs w:val="20"/>
                <w:lang w:val="es-ES" w:eastAsia="es-ES"/>
              </w:rPr>
              <w:t>Por Sprint</w:t>
            </w:r>
          </w:p>
        </w:tc>
        <w:tc>
          <w:tcPr>
            <w:tcW w:w="1200" w:type="dxa"/>
            <w:tcBorders>
              <w:top w:val="nil"/>
              <w:left w:val="nil"/>
              <w:bottom w:val="single" w:sz="8" w:space="0" w:color="auto"/>
              <w:right w:val="single" w:sz="8" w:space="0" w:color="auto"/>
            </w:tcBorders>
            <w:shd w:val="clear" w:color="auto" w:fill="FFFFFF" w:themeFill="background1"/>
            <w:noWrap/>
            <w:vAlign w:val="center"/>
            <w:hideMark/>
          </w:tcPr>
          <w:p w:rsidR="00525807" w:rsidRPr="00525807" w:rsidRDefault="00525807" w:rsidP="00525807">
            <w:pPr>
              <w:spacing w:before="0" w:after="0" w:line="240" w:lineRule="auto"/>
              <w:jc w:val="center"/>
              <w:rPr>
                <w:rFonts w:ascii="Calibri" w:eastAsia="Times New Roman" w:hAnsi="Calibri" w:cs="Times New Roman"/>
                <w:b/>
                <w:bCs/>
                <w:color w:val="000000"/>
                <w:lang w:val="es-ES" w:eastAsia="es-ES"/>
              </w:rPr>
            </w:pPr>
            <w:r w:rsidRPr="00525807">
              <w:rPr>
                <w:rFonts w:ascii="Calibri" w:eastAsia="Times New Roman" w:hAnsi="Calibri" w:cs="Times New Roman"/>
                <w:b/>
                <w:bCs/>
                <w:color w:val="000000"/>
                <w:lang w:val="es-ES" w:eastAsia="es-ES"/>
              </w:rPr>
              <w:t>SI</w:t>
            </w:r>
          </w:p>
        </w:tc>
      </w:tr>
    </w:tbl>
    <w:p w:rsidR="00525807" w:rsidRPr="00525807" w:rsidRDefault="00525807" w:rsidP="00525807">
      <w:pPr>
        <w:pStyle w:val="Ttulo4"/>
        <w:rPr>
          <w:lang w:val="es-ES"/>
        </w:rPr>
      </w:pPr>
      <w:r>
        <w:rPr>
          <w:lang w:val="es-ES"/>
        </w:rPr>
        <w:t>Repositorio Código –Resumen anual</w:t>
      </w:r>
    </w:p>
    <w:p w:rsidR="00525807" w:rsidRDefault="00525807" w:rsidP="00525807">
      <w:pPr>
        <w:rPr>
          <w:lang w:val="es-ES"/>
        </w:rPr>
      </w:pPr>
      <w:r w:rsidRPr="00525807">
        <w:rPr>
          <w:noProof/>
          <w:lang w:val="es-ES" w:eastAsia="es-ES"/>
        </w:rPr>
        <w:drawing>
          <wp:inline distT="0" distB="0" distL="0" distR="0" wp14:anchorId="6F6C05E2" wp14:editId="1E2A9874">
            <wp:extent cx="5943600" cy="2343588"/>
            <wp:effectExtent l="0" t="0" r="0" b="0"/>
            <wp:docPr id="55" name="Imagen 55" descr="C:\Users\Flor\Documents\Proyecto Final\Documentacion\Seguimiento\Metricas\Metrica Cantidad de Commits\Repositorio Codigo\Gráfico de Commits 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lor\Documents\Proyecto Final\Documentacion\Seguimiento\Metricas\Metrica Cantidad de Commits\Repositorio Codigo\Gráfico de Commits ANUA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43588"/>
                    </a:xfrm>
                    <a:prstGeom prst="rect">
                      <a:avLst/>
                    </a:prstGeom>
                    <a:noFill/>
                    <a:ln>
                      <a:noFill/>
                    </a:ln>
                  </pic:spPr>
                </pic:pic>
              </a:graphicData>
            </a:graphic>
          </wp:inline>
        </w:drawing>
      </w:r>
    </w:p>
    <w:p w:rsidR="00525807" w:rsidRDefault="00525807" w:rsidP="00525807">
      <w:pPr>
        <w:rPr>
          <w:lang w:val="es-ES"/>
        </w:rPr>
      </w:pPr>
    </w:p>
    <w:p w:rsidR="00525807" w:rsidRDefault="00525807" w:rsidP="00525807">
      <w:pPr>
        <w:pStyle w:val="Ttulo4"/>
        <w:rPr>
          <w:lang w:val="es-ES"/>
        </w:rPr>
      </w:pPr>
      <w:r>
        <w:rPr>
          <w:lang w:val="es-ES"/>
        </w:rPr>
        <w:t>Repositorio Documentación – resumen anual</w:t>
      </w:r>
    </w:p>
    <w:p w:rsidR="00525807" w:rsidRDefault="00525807" w:rsidP="00525807">
      <w:pPr>
        <w:rPr>
          <w:lang w:val="es-ES"/>
        </w:rPr>
      </w:pPr>
      <w:r w:rsidRPr="00525807">
        <w:rPr>
          <w:noProof/>
          <w:lang w:val="es-ES" w:eastAsia="es-ES"/>
        </w:rPr>
        <w:drawing>
          <wp:inline distT="0" distB="0" distL="0" distR="0" wp14:anchorId="63275C9A" wp14:editId="78185E34">
            <wp:extent cx="5943600" cy="2279561"/>
            <wp:effectExtent l="0" t="0" r="0" b="6985"/>
            <wp:docPr id="56" name="Imagen 56" descr="C:\Users\Flor\Documents\Proyecto Final\Documentacion\Seguimiento\Metricas\Metrica Cantidad de Commits\Repositorio Documentacion\Commits Repo Documentacion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r\Documents\Proyecto Final\Documentacion\Seguimiento\Metricas\Metrica Cantidad de Commits\Repositorio Documentacion\Commits Repo Documentacion 0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79561"/>
                    </a:xfrm>
                    <a:prstGeom prst="rect">
                      <a:avLst/>
                    </a:prstGeom>
                    <a:noFill/>
                    <a:ln>
                      <a:noFill/>
                    </a:ln>
                  </pic:spPr>
                </pic:pic>
              </a:graphicData>
            </a:graphic>
          </wp:inline>
        </w:drawing>
      </w:r>
    </w:p>
    <w:p w:rsidR="00525807" w:rsidRDefault="00525807">
      <w:pPr>
        <w:rPr>
          <w:lang w:val="es-ES"/>
        </w:rPr>
      </w:pPr>
      <w:r>
        <w:rPr>
          <w:lang w:val="es-ES"/>
        </w:rPr>
        <w:br w:type="page"/>
      </w:r>
    </w:p>
    <w:p w:rsidR="00525807" w:rsidRDefault="00525807" w:rsidP="00525807">
      <w:pPr>
        <w:pStyle w:val="Ttulo3"/>
        <w:rPr>
          <w:lang w:val="es-ES"/>
        </w:rPr>
      </w:pPr>
      <w:bookmarkStart w:id="287" w:name="_Toc421794575"/>
      <w:r>
        <w:rPr>
          <w:lang w:val="es-ES"/>
        </w:rPr>
        <w:lastRenderedPageBreak/>
        <w:t>Casos de Prueba</w:t>
      </w:r>
      <w:bookmarkEnd w:id="287"/>
    </w:p>
    <w:tbl>
      <w:tblPr>
        <w:tblW w:w="9627" w:type="dxa"/>
        <w:tblCellMar>
          <w:left w:w="70" w:type="dxa"/>
          <w:right w:w="70" w:type="dxa"/>
        </w:tblCellMar>
        <w:tblLook w:val="04A0" w:firstRow="1" w:lastRow="0" w:firstColumn="1" w:lastColumn="0" w:noHBand="0" w:noVBand="1"/>
      </w:tblPr>
      <w:tblGrid>
        <w:gridCol w:w="1700"/>
        <w:gridCol w:w="2200"/>
        <w:gridCol w:w="2520"/>
        <w:gridCol w:w="1247"/>
        <w:gridCol w:w="1200"/>
        <w:gridCol w:w="240"/>
        <w:gridCol w:w="520"/>
      </w:tblGrid>
      <w:tr w:rsidR="00CF6842" w:rsidRPr="00CF6842" w:rsidTr="00CF6842">
        <w:trPr>
          <w:trHeight w:val="315"/>
        </w:trPr>
        <w:tc>
          <w:tcPr>
            <w:tcW w:w="17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4"/>
                <w:szCs w:val="24"/>
                <w:lang w:val="es-ES" w:eastAsia="es-ES"/>
              </w:rPr>
            </w:pPr>
          </w:p>
        </w:tc>
        <w:tc>
          <w:tcPr>
            <w:tcW w:w="2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1247"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1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4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r>
      <w:tr w:rsidR="00CF6842" w:rsidRPr="00CF6842" w:rsidTr="00AF3B10">
        <w:trPr>
          <w:trHeight w:val="300"/>
        </w:trPr>
        <w:tc>
          <w:tcPr>
            <w:tcW w:w="1700" w:type="dxa"/>
            <w:tcBorders>
              <w:top w:val="single" w:sz="8" w:space="0" w:color="auto"/>
              <w:left w:val="single" w:sz="8" w:space="0" w:color="auto"/>
              <w:bottom w:val="single" w:sz="4" w:space="0" w:color="auto"/>
              <w:right w:val="single" w:sz="4" w:space="0" w:color="auto"/>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MÉTRICA</w:t>
            </w:r>
          </w:p>
        </w:tc>
        <w:tc>
          <w:tcPr>
            <w:tcW w:w="220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DESCRIPCIÓN</w:t>
            </w:r>
          </w:p>
        </w:tc>
        <w:tc>
          <w:tcPr>
            <w:tcW w:w="252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¿CADA CUÁNTO SE MIDE?</w:t>
            </w:r>
          </w:p>
        </w:tc>
        <w:tc>
          <w:tcPr>
            <w:tcW w:w="1247" w:type="dxa"/>
            <w:tcBorders>
              <w:top w:val="single" w:sz="8" w:space="0" w:color="auto"/>
              <w:left w:val="nil"/>
              <w:bottom w:val="single" w:sz="4" w:space="0" w:color="auto"/>
              <w:right w:val="single" w:sz="8" w:space="0" w:color="auto"/>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¿ESTÁ ACTIVA?</w:t>
            </w:r>
          </w:p>
        </w:tc>
        <w:tc>
          <w:tcPr>
            <w:tcW w:w="1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p>
        </w:tc>
        <w:tc>
          <w:tcPr>
            <w:tcW w:w="24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r>
      <w:tr w:rsidR="00CF6842" w:rsidRPr="00CF6842" w:rsidTr="00CF6842">
        <w:trPr>
          <w:trHeight w:val="1365"/>
        </w:trPr>
        <w:tc>
          <w:tcPr>
            <w:tcW w:w="1700" w:type="dxa"/>
            <w:tcBorders>
              <w:top w:val="nil"/>
              <w:left w:val="single" w:sz="8" w:space="0" w:color="auto"/>
              <w:bottom w:val="single" w:sz="8" w:space="0" w:color="auto"/>
              <w:right w:val="single" w:sz="4" w:space="0" w:color="auto"/>
            </w:tcBorders>
            <w:shd w:val="clear" w:color="auto" w:fill="auto"/>
            <w:vAlign w:val="center"/>
            <w:hideMark/>
          </w:tcPr>
          <w:p w:rsidR="00CF6842" w:rsidRPr="00CF6842" w:rsidRDefault="00CF6842" w:rsidP="00CF6842">
            <w:pPr>
              <w:spacing w:before="0" w:after="0" w:line="240" w:lineRule="auto"/>
              <w:jc w:val="center"/>
              <w:rPr>
                <w:rFonts w:ascii="Calibri Light" w:eastAsia="Times New Roman" w:hAnsi="Calibri Light" w:cs="Times New Roman"/>
                <w:b/>
                <w:bCs/>
                <w:color w:val="000000"/>
                <w:sz w:val="18"/>
                <w:szCs w:val="18"/>
                <w:lang w:val="es-ES" w:eastAsia="es-ES"/>
              </w:rPr>
            </w:pPr>
            <w:r w:rsidRPr="00CF6842">
              <w:rPr>
                <w:rFonts w:ascii="Calibri Light" w:eastAsia="Times New Roman" w:hAnsi="Calibri Light" w:cs="Times New Roman"/>
                <w:b/>
                <w:bCs/>
                <w:color w:val="000000"/>
                <w:sz w:val="18"/>
                <w:szCs w:val="18"/>
                <w:lang w:val="es-ES" w:eastAsia="es-ES"/>
              </w:rPr>
              <w:t>Casos de Prueba Funcionales</w:t>
            </w:r>
          </w:p>
        </w:tc>
        <w:tc>
          <w:tcPr>
            <w:tcW w:w="2200" w:type="dxa"/>
            <w:tcBorders>
              <w:top w:val="nil"/>
              <w:left w:val="nil"/>
              <w:bottom w:val="single" w:sz="8" w:space="0" w:color="auto"/>
              <w:right w:val="single" w:sz="4" w:space="0" w:color="auto"/>
            </w:tcBorders>
            <w:shd w:val="clear" w:color="auto" w:fill="auto"/>
            <w:vAlign w:val="center"/>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Porcentaje de casos de prueba que, una vez ejecutados, se obtuvo el resultado planificado en un principio.</w:t>
            </w:r>
          </w:p>
        </w:tc>
        <w:tc>
          <w:tcPr>
            <w:tcW w:w="2520" w:type="dxa"/>
            <w:tcBorders>
              <w:top w:val="nil"/>
              <w:left w:val="nil"/>
              <w:bottom w:val="single" w:sz="8" w:space="0" w:color="auto"/>
              <w:right w:val="single" w:sz="4" w:space="0" w:color="auto"/>
            </w:tcBorders>
            <w:shd w:val="clear" w:color="auto" w:fill="auto"/>
            <w:noWrap/>
            <w:vAlign w:val="center"/>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Por Sprint</w:t>
            </w:r>
          </w:p>
        </w:tc>
        <w:tc>
          <w:tcPr>
            <w:tcW w:w="1247" w:type="dxa"/>
            <w:tcBorders>
              <w:top w:val="nil"/>
              <w:left w:val="nil"/>
              <w:bottom w:val="single" w:sz="8" w:space="0" w:color="auto"/>
              <w:right w:val="single" w:sz="8" w:space="0" w:color="auto"/>
            </w:tcBorders>
            <w:shd w:val="clear" w:color="000000" w:fill="EBF1DE"/>
            <w:noWrap/>
            <w:vAlign w:val="center"/>
            <w:hideMark/>
          </w:tcPr>
          <w:p w:rsidR="00CF6842" w:rsidRPr="00CF6842" w:rsidRDefault="00CF6842" w:rsidP="00CF6842">
            <w:pPr>
              <w:spacing w:before="0" w:after="0" w:line="240" w:lineRule="auto"/>
              <w:jc w:val="center"/>
              <w:rPr>
                <w:rFonts w:ascii="Calibri" w:eastAsia="Times New Roman" w:hAnsi="Calibri" w:cs="Times New Roman"/>
                <w:b/>
                <w:bCs/>
                <w:color w:val="000000"/>
                <w:lang w:val="es-ES" w:eastAsia="es-ES"/>
              </w:rPr>
            </w:pPr>
            <w:r w:rsidRPr="00CF6842">
              <w:rPr>
                <w:rFonts w:ascii="Calibri" w:eastAsia="Times New Roman" w:hAnsi="Calibri" w:cs="Times New Roman"/>
                <w:b/>
                <w:bCs/>
                <w:color w:val="000000"/>
                <w:lang w:val="es-ES" w:eastAsia="es-ES"/>
              </w:rPr>
              <w:t>SI</w:t>
            </w:r>
          </w:p>
        </w:tc>
        <w:tc>
          <w:tcPr>
            <w:tcW w:w="1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jc w:val="center"/>
              <w:rPr>
                <w:rFonts w:ascii="Calibri" w:eastAsia="Times New Roman" w:hAnsi="Calibri" w:cs="Times New Roman"/>
                <w:b/>
                <w:bCs/>
                <w:color w:val="000000"/>
                <w:lang w:val="es-ES" w:eastAsia="es-ES"/>
              </w:rPr>
            </w:pPr>
          </w:p>
        </w:tc>
        <w:tc>
          <w:tcPr>
            <w:tcW w:w="24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r>
      <w:tr w:rsidR="00CF6842" w:rsidRPr="00CF6842" w:rsidTr="00CF6842">
        <w:trPr>
          <w:trHeight w:val="300"/>
        </w:trPr>
        <w:tc>
          <w:tcPr>
            <w:tcW w:w="17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1247"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1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4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r>
      <w:tr w:rsidR="00CF6842" w:rsidRPr="00CF6842" w:rsidTr="00CF6842">
        <w:trPr>
          <w:trHeight w:val="300"/>
        </w:trPr>
        <w:tc>
          <w:tcPr>
            <w:tcW w:w="17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1247"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1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4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r>
      <w:tr w:rsidR="00CF6842" w:rsidRPr="00CF6842" w:rsidTr="00CF6842">
        <w:trPr>
          <w:trHeight w:val="315"/>
        </w:trPr>
        <w:tc>
          <w:tcPr>
            <w:tcW w:w="17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1247"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120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24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c>
          <w:tcPr>
            <w:tcW w:w="520" w:type="dxa"/>
            <w:tcBorders>
              <w:top w:val="nil"/>
              <w:left w:val="nil"/>
              <w:bottom w:val="nil"/>
              <w:right w:val="nil"/>
            </w:tcBorders>
            <w:shd w:val="clear" w:color="auto" w:fill="auto"/>
            <w:noWrap/>
            <w:vAlign w:val="bottom"/>
            <w:hideMark/>
          </w:tcPr>
          <w:p w:rsidR="00CF6842" w:rsidRPr="00CF6842" w:rsidRDefault="00CF6842" w:rsidP="00CF6842">
            <w:pPr>
              <w:spacing w:before="0" w:after="0" w:line="240" w:lineRule="auto"/>
              <w:rPr>
                <w:rFonts w:ascii="Times New Roman" w:eastAsia="Times New Roman" w:hAnsi="Times New Roman" w:cs="Times New Roman"/>
                <w:sz w:val="20"/>
                <w:szCs w:val="20"/>
                <w:lang w:val="es-ES" w:eastAsia="es-ES"/>
              </w:rPr>
            </w:pPr>
          </w:p>
        </w:tc>
      </w:tr>
      <w:tr w:rsidR="00CF6842" w:rsidRPr="00CF6842" w:rsidTr="00AF3B10">
        <w:trPr>
          <w:trHeight w:val="315"/>
        </w:trPr>
        <w:tc>
          <w:tcPr>
            <w:tcW w:w="9627" w:type="dxa"/>
            <w:gridSpan w:val="7"/>
            <w:tcBorders>
              <w:top w:val="single" w:sz="8" w:space="0" w:color="auto"/>
              <w:left w:val="single" w:sz="8" w:space="0" w:color="auto"/>
              <w:bottom w:val="single" w:sz="8" w:space="0" w:color="auto"/>
              <w:right w:val="single" w:sz="8" w:space="0" w:color="000000"/>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b/>
                <w:bCs/>
                <w:color w:val="000000"/>
                <w:sz w:val="20"/>
                <w:szCs w:val="20"/>
                <w:lang w:val="es-ES" w:eastAsia="es-ES"/>
              </w:rPr>
            </w:pPr>
            <w:r w:rsidRPr="00CF6842">
              <w:rPr>
                <w:rFonts w:ascii="Calibri Light" w:eastAsia="Times New Roman" w:hAnsi="Calibri Light" w:cs="Times New Roman"/>
                <w:b/>
                <w:bCs/>
                <w:color w:val="000000"/>
                <w:sz w:val="20"/>
                <w:szCs w:val="20"/>
                <w:lang w:val="es-ES" w:eastAsia="es-ES"/>
              </w:rPr>
              <w:t>CASOS DE PRUEBA</w:t>
            </w:r>
          </w:p>
        </w:tc>
      </w:tr>
      <w:tr w:rsidR="00CF6842" w:rsidRPr="00CF6842" w:rsidTr="00AF3B10">
        <w:trPr>
          <w:trHeight w:val="300"/>
        </w:trPr>
        <w:tc>
          <w:tcPr>
            <w:tcW w:w="1700" w:type="dxa"/>
            <w:tcBorders>
              <w:top w:val="nil"/>
              <w:left w:val="single" w:sz="8" w:space="0" w:color="auto"/>
              <w:bottom w:val="nil"/>
              <w:right w:val="single" w:sz="4" w:space="0" w:color="auto"/>
            </w:tcBorders>
            <w:shd w:val="clear" w:color="auto" w:fill="D9D9D9" w:themeFill="background1" w:themeFillShade="D9"/>
            <w:noWrap/>
            <w:vAlign w:val="bottom"/>
            <w:hideMark/>
          </w:tcPr>
          <w:p w:rsidR="00CF6842" w:rsidRPr="00CF6842" w:rsidRDefault="00CF6842" w:rsidP="00CF6842">
            <w:pPr>
              <w:spacing w:before="0" w:after="0" w:line="240" w:lineRule="auto"/>
              <w:rPr>
                <w:rFonts w:ascii="Calibri" w:eastAsia="Times New Roman" w:hAnsi="Calibri" w:cs="Times New Roman"/>
                <w:b/>
                <w:bCs/>
                <w:color w:val="000000"/>
                <w:lang w:val="es-ES" w:eastAsia="es-ES"/>
              </w:rPr>
            </w:pPr>
            <w:r w:rsidRPr="00CF6842">
              <w:rPr>
                <w:rFonts w:ascii="Calibri" w:eastAsia="Times New Roman" w:hAnsi="Calibri" w:cs="Times New Roman"/>
                <w:b/>
                <w:bCs/>
                <w:color w:val="000000"/>
                <w:lang w:val="es-ES" w:eastAsia="es-ES"/>
              </w:rPr>
              <w:t> </w:t>
            </w:r>
          </w:p>
        </w:tc>
        <w:tc>
          <w:tcPr>
            <w:tcW w:w="2200" w:type="dxa"/>
            <w:tcBorders>
              <w:top w:val="nil"/>
              <w:left w:val="nil"/>
              <w:bottom w:val="single" w:sz="4" w:space="0" w:color="auto"/>
              <w:right w:val="nil"/>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b/>
                <w:bCs/>
                <w:color w:val="000000"/>
                <w:sz w:val="18"/>
                <w:szCs w:val="18"/>
                <w:lang w:val="es-ES" w:eastAsia="es-ES"/>
              </w:rPr>
            </w:pPr>
            <w:r w:rsidRPr="00CF6842">
              <w:rPr>
                <w:rFonts w:ascii="Calibri Light" w:eastAsia="Times New Roman" w:hAnsi="Calibri Light" w:cs="Times New Roman"/>
                <w:b/>
                <w:bCs/>
                <w:color w:val="000000"/>
                <w:sz w:val="18"/>
                <w:szCs w:val="18"/>
                <w:lang w:val="es-ES" w:eastAsia="es-ES"/>
              </w:rPr>
              <w:t>Cantidad CP Funcionales</w:t>
            </w:r>
          </w:p>
        </w:tc>
        <w:tc>
          <w:tcPr>
            <w:tcW w:w="5727" w:type="dxa"/>
            <w:gridSpan w:val="5"/>
            <w:tcBorders>
              <w:top w:val="single" w:sz="8" w:space="0" w:color="auto"/>
              <w:left w:val="single" w:sz="4" w:space="0" w:color="auto"/>
              <w:bottom w:val="single" w:sz="4" w:space="0" w:color="auto"/>
              <w:right w:val="single" w:sz="8" w:space="0" w:color="000000"/>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b/>
                <w:bCs/>
                <w:color w:val="000000"/>
                <w:sz w:val="18"/>
                <w:szCs w:val="18"/>
                <w:lang w:val="es-ES" w:eastAsia="es-ES"/>
              </w:rPr>
            </w:pPr>
            <w:r w:rsidRPr="00CF6842">
              <w:rPr>
                <w:rFonts w:ascii="Calibri Light" w:eastAsia="Times New Roman" w:hAnsi="Calibri Light" w:cs="Times New Roman"/>
                <w:b/>
                <w:bCs/>
                <w:color w:val="000000"/>
                <w:sz w:val="18"/>
                <w:szCs w:val="18"/>
                <w:lang w:val="es-ES" w:eastAsia="es-ES"/>
              </w:rPr>
              <w:t>Funcionalidad a probar</w:t>
            </w:r>
          </w:p>
        </w:tc>
      </w:tr>
      <w:tr w:rsidR="00CF6842" w:rsidRPr="008E4C55" w:rsidTr="00CF6842">
        <w:trPr>
          <w:trHeight w:val="555"/>
        </w:trPr>
        <w:tc>
          <w:tcPr>
            <w:tcW w:w="17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1</w:t>
            </w:r>
          </w:p>
        </w:tc>
        <w:tc>
          <w:tcPr>
            <w:tcW w:w="2200" w:type="dxa"/>
            <w:tcBorders>
              <w:top w:val="single" w:sz="4" w:space="0" w:color="auto"/>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13</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Consulta de Torneos y Ediciones, Alta de usuarios, inicio de sesión, Alta de Torneos, Alta de Ediciones, Activación de Cuenta</w:t>
            </w:r>
          </w:p>
        </w:tc>
      </w:tr>
      <w:tr w:rsidR="00CF6842" w:rsidRPr="008E4C55"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2</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10</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Registrar Equipos y delegados, Recuperar contraseña, Modificación de Torneo</w:t>
            </w:r>
          </w:p>
        </w:tc>
      </w:tr>
      <w:tr w:rsidR="00CF6842" w:rsidRPr="008E4C55"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3</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1</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Configuración de Edición y generación de fixture TCT una fase</w:t>
            </w:r>
          </w:p>
        </w:tc>
      </w:tr>
      <w:tr w:rsidR="00CF6842" w:rsidRPr="008E4C55"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4</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2</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Modificación de configuración de edición</w:t>
            </w:r>
          </w:p>
        </w:tc>
      </w:tr>
      <w:tr w:rsidR="00CF6842" w:rsidRPr="008E4C55"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5</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1</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Configuración de Edición y generación de fixture TCT más de un grupo una fase</w:t>
            </w:r>
          </w:p>
        </w:tc>
      </w:tr>
      <w:tr w:rsidR="00CF6842" w:rsidRPr="008E4C55" w:rsidTr="00CF6842">
        <w:trPr>
          <w:trHeight w:val="54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6</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4</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 xml:space="preserve">Modificación de Partido: agregar resultado, árbitro, canchas, titulares, tarjetas, goles, cambios </w:t>
            </w:r>
          </w:p>
        </w:tc>
      </w:tr>
      <w:tr w:rsidR="00CF6842" w:rsidRPr="00CF6842"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7</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0</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w:t>
            </w:r>
          </w:p>
        </w:tc>
      </w:tr>
      <w:tr w:rsidR="00CF6842" w:rsidRPr="00CF6842"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8</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4</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Registrar Sanciones</w:t>
            </w:r>
          </w:p>
        </w:tc>
      </w:tr>
      <w:tr w:rsidR="00CF6842" w:rsidRPr="008E4C55"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9</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5</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Consulta, eliminación y Modificación de Sanciones</w:t>
            </w:r>
          </w:p>
        </w:tc>
      </w:tr>
      <w:tr w:rsidR="00CF6842" w:rsidRPr="008E4C55" w:rsidTr="00CF6842">
        <w:trPr>
          <w:trHeight w:val="48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10</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5</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vAlign w:val="center"/>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Generación fixture eliminatorio, Consulta de Fases: Todos Contra Todos y Eliminatorio</w:t>
            </w:r>
          </w:p>
        </w:tc>
      </w:tr>
      <w:tr w:rsidR="00CF6842" w:rsidRPr="008E4C55"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11</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4</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Finalizar Fase, Finalizar Edición y Nueva Fase</w:t>
            </w:r>
          </w:p>
        </w:tc>
      </w:tr>
      <w:tr w:rsidR="00CF6842" w:rsidRPr="00CF6842"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12</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0</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w:t>
            </w:r>
          </w:p>
        </w:tc>
      </w:tr>
      <w:tr w:rsidR="00CF6842" w:rsidRPr="008E4C55" w:rsidTr="00CF6842">
        <w:trPr>
          <w:trHeight w:val="300"/>
        </w:trPr>
        <w:tc>
          <w:tcPr>
            <w:tcW w:w="1700" w:type="dxa"/>
            <w:tcBorders>
              <w:top w:val="nil"/>
              <w:left w:val="single" w:sz="8" w:space="0" w:color="auto"/>
              <w:bottom w:val="single" w:sz="4" w:space="0" w:color="auto"/>
              <w:right w:val="single" w:sz="4" w:space="0" w:color="auto"/>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13</w:t>
            </w:r>
          </w:p>
        </w:tc>
        <w:tc>
          <w:tcPr>
            <w:tcW w:w="2200" w:type="dxa"/>
            <w:tcBorders>
              <w:top w:val="nil"/>
              <w:left w:val="single" w:sz="4" w:space="0" w:color="auto"/>
              <w:bottom w:val="single" w:sz="4" w:space="0" w:color="auto"/>
              <w:right w:val="nil"/>
            </w:tcBorders>
            <w:shd w:val="clear" w:color="auto" w:fill="auto"/>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15</w:t>
            </w:r>
          </w:p>
        </w:tc>
        <w:tc>
          <w:tcPr>
            <w:tcW w:w="5727"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Ficha de partido, equipo y jugador</w:t>
            </w:r>
          </w:p>
        </w:tc>
      </w:tr>
      <w:tr w:rsidR="00CF6842" w:rsidRPr="00CF6842" w:rsidTr="0018221A">
        <w:trPr>
          <w:trHeight w:val="218"/>
        </w:trPr>
        <w:tc>
          <w:tcPr>
            <w:tcW w:w="1700" w:type="dxa"/>
            <w:tcBorders>
              <w:top w:val="nil"/>
              <w:left w:val="single" w:sz="8" w:space="0" w:color="auto"/>
              <w:bottom w:val="single" w:sz="8" w:space="0" w:color="auto"/>
              <w:right w:val="single" w:sz="4" w:space="0" w:color="auto"/>
            </w:tcBorders>
            <w:shd w:val="clear" w:color="auto" w:fill="FFFFFF" w:themeFill="background1"/>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Sprint 14</w:t>
            </w:r>
          </w:p>
        </w:tc>
        <w:tc>
          <w:tcPr>
            <w:tcW w:w="2200" w:type="dxa"/>
            <w:tcBorders>
              <w:top w:val="single" w:sz="4" w:space="0" w:color="auto"/>
              <w:left w:val="nil"/>
              <w:bottom w:val="single" w:sz="8" w:space="0" w:color="auto"/>
              <w:right w:val="nil"/>
            </w:tcBorders>
            <w:shd w:val="clear" w:color="auto" w:fill="FFFFFF" w:themeFill="background1"/>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3</w:t>
            </w:r>
          </w:p>
        </w:tc>
        <w:tc>
          <w:tcPr>
            <w:tcW w:w="5727" w:type="dxa"/>
            <w:gridSpan w:val="5"/>
            <w:tcBorders>
              <w:top w:val="single" w:sz="4" w:space="0" w:color="auto"/>
              <w:left w:val="single" w:sz="4" w:space="0" w:color="auto"/>
              <w:bottom w:val="single" w:sz="8" w:space="0" w:color="auto"/>
              <w:right w:val="single" w:sz="8" w:space="0" w:color="000000"/>
            </w:tcBorders>
            <w:shd w:val="clear" w:color="auto" w:fill="FFFFFF" w:themeFill="background1"/>
            <w:noWrap/>
            <w:vAlign w:val="bottom"/>
            <w:hideMark/>
          </w:tcPr>
          <w:p w:rsidR="00CF6842" w:rsidRPr="00CF6842" w:rsidRDefault="00CF6842" w:rsidP="00CF6842">
            <w:pPr>
              <w:spacing w:before="0" w:after="0" w:line="240" w:lineRule="auto"/>
              <w:rPr>
                <w:rFonts w:ascii="Calibri Light" w:eastAsia="Times New Roman" w:hAnsi="Calibri Light" w:cs="Times New Roman"/>
                <w:color w:val="000000"/>
                <w:sz w:val="16"/>
                <w:szCs w:val="16"/>
                <w:lang w:val="es-ES" w:eastAsia="es-ES"/>
              </w:rPr>
            </w:pPr>
            <w:r w:rsidRPr="00CF6842">
              <w:rPr>
                <w:rFonts w:ascii="Calibri Light" w:eastAsia="Times New Roman" w:hAnsi="Calibri Light" w:cs="Times New Roman"/>
                <w:color w:val="000000"/>
                <w:sz w:val="16"/>
                <w:szCs w:val="16"/>
                <w:lang w:val="es-ES" w:eastAsia="es-ES"/>
              </w:rPr>
              <w:t>Goleadores</w:t>
            </w:r>
          </w:p>
        </w:tc>
      </w:tr>
    </w:tbl>
    <w:p w:rsidR="00525807" w:rsidRDefault="00525807" w:rsidP="00525807">
      <w:pPr>
        <w:rPr>
          <w:lang w:val="es-ES"/>
        </w:rPr>
      </w:pPr>
    </w:p>
    <w:p w:rsidR="00CF6842" w:rsidRDefault="00CF6842">
      <w:pPr>
        <w:rPr>
          <w:lang w:val="es-ES"/>
        </w:rPr>
      </w:pPr>
      <w:r>
        <w:rPr>
          <w:lang w:val="es-ES"/>
        </w:rPr>
        <w:br w:type="page"/>
      </w:r>
    </w:p>
    <w:p w:rsidR="00CF6842" w:rsidRDefault="00CF6842" w:rsidP="00CF6842">
      <w:pPr>
        <w:jc w:val="center"/>
        <w:rPr>
          <w:lang w:val="es-ES"/>
        </w:rPr>
      </w:pPr>
      <w:r>
        <w:rPr>
          <w:noProof/>
          <w:lang w:val="es-ES" w:eastAsia="es-ES"/>
        </w:rPr>
        <w:lastRenderedPageBreak/>
        <w:drawing>
          <wp:inline distT="0" distB="0" distL="0" distR="0" wp14:anchorId="59E2DE0F" wp14:editId="6F6DD850">
            <wp:extent cx="3485884" cy="3648075"/>
            <wp:effectExtent l="0" t="0" r="63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1452" cy="3653902"/>
                    </a:xfrm>
                    <a:prstGeom prst="rect">
                      <a:avLst/>
                    </a:prstGeom>
                    <a:noFill/>
                  </pic:spPr>
                </pic:pic>
              </a:graphicData>
            </a:graphic>
          </wp:inline>
        </w:drawing>
      </w:r>
    </w:p>
    <w:p w:rsidR="00CF6842" w:rsidRDefault="00CF6842" w:rsidP="00CF6842">
      <w:pPr>
        <w:jc w:val="center"/>
        <w:rPr>
          <w:lang w:val="es-ES"/>
        </w:rPr>
      </w:pPr>
      <w:r>
        <w:rPr>
          <w:noProof/>
          <w:lang w:val="es-ES" w:eastAsia="es-ES"/>
        </w:rPr>
        <w:drawing>
          <wp:inline distT="0" distB="0" distL="0" distR="0" wp14:anchorId="6410605C" wp14:editId="634D8774">
            <wp:extent cx="5108575" cy="3249295"/>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8575" cy="3249295"/>
                    </a:xfrm>
                    <a:prstGeom prst="rect">
                      <a:avLst/>
                    </a:prstGeom>
                    <a:noFill/>
                  </pic:spPr>
                </pic:pic>
              </a:graphicData>
            </a:graphic>
          </wp:inline>
        </w:drawing>
      </w:r>
    </w:p>
    <w:p w:rsidR="00CF6842" w:rsidRDefault="00CF6842">
      <w:pPr>
        <w:rPr>
          <w:lang w:val="es-ES"/>
        </w:rPr>
      </w:pPr>
      <w:r>
        <w:rPr>
          <w:lang w:val="es-ES"/>
        </w:rPr>
        <w:br w:type="page"/>
      </w:r>
    </w:p>
    <w:p w:rsidR="00CF6842" w:rsidRDefault="00CF6842" w:rsidP="00CF6842">
      <w:pPr>
        <w:pStyle w:val="Ttulo3"/>
        <w:rPr>
          <w:lang w:val="es-ES"/>
        </w:rPr>
      </w:pPr>
      <w:bookmarkStart w:id="288" w:name="_Toc421794576"/>
      <w:r w:rsidRPr="00CF6842">
        <w:rPr>
          <w:lang w:val="es-ES"/>
        </w:rPr>
        <w:lastRenderedPageBreak/>
        <w:t>Sprint Burndown Chart</w:t>
      </w:r>
      <w:bookmarkEnd w:id="288"/>
    </w:p>
    <w:tbl>
      <w:tblPr>
        <w:tblW w:w="8820" w:type="dxa"/>
        <w:tblCellMar>
          <w:left w:w="70" w:type="dxa"/>
          <w:right w:w="70" w:type="dxa"/>
        </w:tblCellMar>
        <w:tblLook w:val="04A0" w:firstRow="1" w:lastRow="0" w:firstColumn="1" w:lastColumn="0" w:noHBand="0" w:noVBand="1"/>
      </w:tblPr>
      <w:tblGrid>
        <w:gridCol w:w="1700"/>
        <w:gridCol w:w="3400"/>
        <w:gridCol w:w="2520"/>
        <w:gridCol w:w="1200"/>
      </w:tblGrid>
      <w:tr w:rsidR="00CF6842" w:rsidRPr="00CF6842" w:rsidTr="00AF3B10">
        <w:trPr>
          <w:trHeight w:val="300"/>
        </w:trPr>
        <w:tc>
          <w:tcPr>
            <w:tcW w:w="1700" w:type="dxa"/>
            <w:tcBorders>
              <w:top w:val="single" w:sz="8" w:space="0" w:color="auto"/>
              <w:left w:val="single" w:sz="8" w:space="0" w:color="auto"/>
              <w:bottom w:val="single" w:sz="4" w:space="0" w:color="auto"/>
              <w:right w:val="single" w:sz="4" w:space="0" w:color="auto"/>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MÉTRICA</w:t>
            </w:r>
          </w:p>
        </w:tc>
        <w:tc>
          <w:tcPr>
            <w:tcW w:w="340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DESCRIPCIÓN</w:t>
            </w:r>
          </w:p>
        </w:tc>
        <w:tc>
          <w:tcPr>
            <w:tcW w:w="2520" w:type="dxa"/>
            <w:tcBorders>
              <w:top w:val="single" w:sz="8" w:space="0" w:color="auto"/>
              <w:left w:val="nil"/>
              <w:bottom w:val="single" w:sz="4" w:space="0" w:color="auto"/>
              <w:right w:val="single" w:sz="4" w:space="0" w:color="auto"/>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¿CADA CUÁNTO SE MIDE?</w:t>
            </w:r>
          </w:p>
        </w:tc>
        <w:tc>
          <w:tcPr>
            <w:tcW w:w="1200" w:type="dxa"/>
            <w:tcBorders>
              <w:top w:val="single" w:sz="8" w:space="0" w:color="auto"/>
              <w:left w:val="nil"/>
              <w:bottom w:val="single" w:sz="4" w:space="0" w:color="auto"/>
              <w:right w:val="single" w:sz="8" w:space="0" w:color="auto"/>
            </w:tcBorders>
            <w:shd w:val="clear" w:color="auto" w:fill="D9D9D9" w:themeFill="background1" w:themeFillShade="D9"/>
            <w:noWrap/>
            <w:vAlign w:val="bottom"/>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¿ESTÁ ACTIVA?</w:t>
            </w:r>
          </w:p>
        </w:tc>
      </w:tr>
      <w:tr w:rsidR="00CF6842" w:rsidRPr="00CF6842" w:rsidTr="0018221A">
        <w:trPr>
          <w:trHeight w:val="1290"/>
        </w:trPr>
        <w:tc>
          <w:tcPr>
            <w:tcW w:w="1700" w:type="dxa"/>
            <w:tcBorders>
              <w:top w:val="nil"/>
              <w:left w:val="single" w:sz="8" w:space="0" w:color="auto"/>
              <w:bottom w:val="single" w:sz="8" w:space="0" w:color="auto"/>
              <w:right w:val="single" w:sz="4" w:space="0" w:color="auto"/>
            </w:tcBorders>
            <w:shd w:val="clear" w:color="auto" w:fill="FFFFFF" w:themeFill="background1"/>
            <w:vAlign w:val="center"/>
            <w:hideMark/>
          </w:tcPr>
          <w:p w:rsidR="00CF6842" w:rsidRPr="00CF6842" w:rsidRDefault="00CF6842" w:rsidP="00CF6842">
            <w:pPr>
              <w:spacing w:before="0" w:after="0" w:line="240" w:lineRule="auto"/>
              <w:jc w:val="center"/>
              <w:rPr>
                <w:rFonts w:ascii="Calibri Light" w:eastAsia="Times New Roman" w:hAnsi="Calibri Light" w:cs="Times New Roman"/>
                <w:b/>
                <w:bCs/>
                <w:color w:val="000000"/>
                <w:sz w:val="18"/>
                <w:szCs w:val="18"/>
                <w:lang w:val="es-ES" w:eastAsia="es-ES"/>
              </w:rPr>
            </w:pPr>
            <w:r w:rsidRPr="00CF6842">
              <w:rPr>
                <w:rFonts w:ascii="Calibri Light" w:eastAsia="Times New Roman" w:hAnsi="Calibri Light" w:cs="Times New Roman"/>
                <w:b/>
                <w:bCs/>
                <w:color w:val="000000"/>
                <w:sz w:val="18"/>
                <w:szCs w:val="18"/>
                <w:lang w:val="es-ES" w:eastAsia="es-ES"/>
              </w:rPr>
              <w:t>Sprint Burndown Chart</w:t>
            </w:r>
          </w:p>
        </w:tc>
        <w:tc>
          <w:tcPr>
            <w:tcW w:w="3400" w:type="dxa"/>
            <w:tcBorders>
              <w:top w:val="nil"/>
              <w:left w:val="nil"/>
              <w:bottom w:val="single" w:sz="8" w:space="0" w:color="auto"/>
              <w:right w:val="single" w:sz="4" w:space="0" w:color="auto"/>
            </w:tcBorders>
            <w:shd w:val="clear" w:color="auto" w:fill="FFFFFF" w:themeFill="background1"/>
            <w:vAlign w:val="center"/>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Representación gráfica de las horas de trabajo que quedan por hacer en relación con el tiempo que queda por hacerlo. Esta métrica constituye el gráfico de trabajo remanente.</w:t>
            </w:r>
          </w:p>
        </w:tc>
        <w:tc>
          <w:tcPr>
            <w:tcW w:w="2520" w:type="dxa"/>
            <w:tcBorders>
              <w:top w:val="nil"/>
              <w:left w:val="nil"/>
              <w:bottom w:val="single" w:sz="8" w:space="0" w:color="auto"/>
              <w:right w:val="single" w:sz="4" w:space="0" w:color="auto"/>
            </w:tcBorders>
            <w:shd w:val="clear" w:color="auto" w:fill="FFFFFF" w:themeFill="background1"/>
            <w:noWrap/>
            <w:vAlign w:val="center"/>
            <w:hideMark/>
          </w:tcPr>
          <w:p w:rsidR="00CF6842" w:rsidRPr="00CF6842" w:rsidRDefault="00CF6842" w:rsidP="00CF6842">
            <w:pPr>
              <w:spacing w:before="0" w:after="0" w:line="240" w:lineRule="auto"/>
              <w:jc w:val="center"/>
              <w:rPr>
                <w:rFonts w:ascii="Calibri Light" w:eastAsia="Times New Roman" w:hAnsi="Calibri Light" w:cs="Times New Roman"/>
                <w:color w:val="000000"/>
                <w:sz w:val="20"/>
                <w:szCs w:val="20"/>
                <w:lang w:val="es-ES" w:eastAsia="es-ES"/>
              </w:rPr>
            </w:pPr>
            <w:r w:rsidRPr="00CF6842">
              <w:rPr>
                <w:rFonts w:ascii="Calibri Light" w:eastAsia="Times New Roman" w:hAnsi="Calibri Light" w:cs="Times New Roman"/>
                <w:color w:val="000000"/>
                <w:sz w:val="20"/>
                <w:szCs w:val="20"/>
                <w:lang w:val="es-ES" w:eastAsia="es-ES"/>
              </w:rPr>
              <w:t>Por Sprint</w:t>
            </w:r>
          </w:p>
        </w:tc>
        <w:tc>
          <w:tcPr>
            <w:tcW w:w="1200" w:type="dxa"/>
            <w:tcBorders>
              <w:top w:val="nil"/>
              <w:left w:val="nil"/>
              <w:bottom w:val="single" w:sz="8" w:space="0" w:color="auto"/>
              <w:right w:val="single" w:sz="8" w:space="0" w:color="auto"/>
            </w:tcBorders>
            <w:shd w:val="clear" w:color="auto" w:fill="FFFFFF" w:themeFill="background1"/>
            <w:noWrap/>
            <w:vAlign w:val="center"/>
            <w:hideMark/>
          </w:tcPr>
          <w:p w:rsidR="00CF6842" w:rsidRPr="00CF6842" w:rsidRDefault="00CF6842" w:rsidP="00CF6842">
            <w:pPr>
              <w:spacing w:before="0" w:after="0" w:line="240" w:lineRule="auto"/>
              <w:jc w:val="center"/>
              <w:rPr>
                <w:rFonts w:ascii="Calibri" w:eastAsia="Times New Roman" w:hAnsi="Calibri" w:cs="Times New Roman"/>
                <w:b/>
                <w:bCs/>
                <w:color w:val="000000"/>
                <w:lang w:val="es-ES" w:eastAsia="es-ES"/>
              </w:rPr>
            </w:pPr>
            <w:r w:rsidRPr="00CF6842">
              <w:rPr>
                <w:rFonts w:ascii="Calibri" w:eastAsia="Times New Roman" w:hAnsi="Calibri" w:cs="Times New Roman"/>
                <w:b/>
                <w:bCs/>
                <w:color w:val="000000"/>
                <w:lang w:val="es-ES" w:eastAsia="es-ES"/>
              </w:rPr>
              <w:t>NO</w:t>
            </w:r>
          </w:p>
        </w:tc>
      </w:tr>
    </w:tbl>
    <w:p w:rsidR="00CF6842" w:rsidRDefault="00CF6842" w:rsidP="00CF6842">
      <w:pPr>
        <w:rPr>
          <w:lang w:val="es-ES"/>
        </w:rPr>
      </w:pPr>
      <w:r>
        <w:rPr>
          <w:noProof/>
          <w:lang w:val="es-ES" w:eastAsia="es-ES"/>
        </w:rPr>
        <w:drawing>
          <wp:inline distT="0" distB="0" distL="0" distR="0" wp14:anchorId="30526BC5" wp14:editId="64FD3D5B">
            <wp:extent cx="5610225" cy="2961313"/>
            <wp:effectExtent l="19050" t="19050" r="9525" b="10795"/>
            <wp:docPr id="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610225" cy="2961313"/>
                    </a:xfrm>
                    <a:prstGeom prst="rect">
                      <a:avLst/>
                    </a:prstGeom>
                    <a:ln w="12700">
                      <a:solidFill>
                        <a:schemeClr val="accent3">
                          <a:lumMod val="50000"/>
                        </a:schemeClr>
                      </a:solidFill>
                    </a:ln>
                  </pic:spPr>
                </pic:pic>
              </a:graphicData>
            </a:graphic>
          </wp:inline>
        </w:drawing>
      </w:r>
    </w:p>
    <w:p w:rsidR="00CF6842" w:rsidRDefault="00CF6842" w:rsidP="00CF6842">
      <w:pPr>
        <w:rPr>
          <w:lang w:val="es-ES"/>
        </w:rPr>
      </w:pPr>
      <w:r>
        <w:rPr>
          <w:noProof/>
          <w:lang w:val="es-ES" w:eastAsia="es-ES"/>
        </w:rPr>
        <w:drawing>
          <wp:inline distT="0" distB="0" distL="0" distR="0" wp14:anchorId="6227AF43" wp14:editId="277B8A10">
            <wp:extent cx="5610225" cy="2943279"/>
            <wp:effectExtent l="19050" t="19050" r="9525" b="28575"/>
            <wp:docPr id="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610225" cy="2943279"/>
                    </a:xfrm>
                    <a:prstGeom prst="rect">
                      <a:avLst/>
                    </a:prstGeom>
                    <a:ln w="12700">
                      <a:solidFill>
                        <a:schemeClr val="accent3">
                          <a:lumMod val="50000"/>
                        </a:schemeClr>
                      </a:solidFill>
                    </a:ln>
                  </pic:spPr>
                </pic:pic>
              </a:graphicData>
            </a:graphic>
          </wp:inline>
        </w:drawing>
      </w:r>
    </w:p>
    <w:p w:rsidR="00CF6842" w:rsidRDefault="00CF6842" w:rsidP="00CF6842">
      <w:pPr>
        <w:rPr>
          <w:lang w:val="es-ES"/>
        </w:rPr>
      </w:pPr>
      <w:r>
        <w:rPr>
          <w:noProof/>
          <w:lang w:val="es-ES" w:eastAsia="es-ES"/>
        </w:rPr>
        <w:lastRenderedPageBreak/>
        <w:drawing>
          <wp:inline distT="0" distB="0" distL="0" distR="0" wp14:anchorId="496C50CB" wp14:editId="5B645270">
            <wp:extent cx="5631936" cy="2943225"/>
            <wp:effectExtent l="19050" t="19050" r="26035" b="9525"/>
            <wp:docPr id="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631936" cy="2943225"/>
                    </a:xfrm>
                    <a:prstGeom prst="rect">
                      <a:avLst/>
                    </a:prstGeom>
                    <a:ln w="12700">
                      <a:solidFill>
                        <a:schemeClr val="accent3">
                          <a:lumMod val="50000"/>
                        </a:schemeClr>
                      </a:solidFill>
                    </a:ln>
                  </pic:spPr>
                </pic:pic>
              </a:graphicData>
            </a:graphic>
          </wp:inline>
        </w:drawing>
      </w:r>
    </w:p>
    <w:p w:rsidR="00CF6842" w:rsidRDefault="00CF6842" w:rsidP="00CF6842">
      <w:pPr>
        <w:rPr>
          <w:lang w:val="es-ES"/>
        </w:rPr>
      </w:pPr>
      <w:r>
        <w:rPr>
          <w:noProof/>
          <w:lang w:val="es-ES" w:eastAsia="es-ES"/>
        </w:rPr>
        <w:drawing>
          <wp:inline distT="0" distB="0" distL="0" distR="0" wp14:anchorId="32BB7299" wp14:editId="5C281E3D">
            <wp:extent cx="5640638" cy="2990850"/>
            <wp:effectExtent l="19050" t="19050" r="17780" b="19050"/>
            <wp:docPr id="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640638" cy="2990850"/>
                    </a:xfrm>
                    <a:prstGeom prst="rect">
                      <a:avLst/>
                    </a:prstGeom>
                    <a:ln w="12700">
                      <a:solidFill>
                        <a:schemeClr val="accent3">
                          <a:lumMod val="50000"/>
                        </a:schemeClr>
                      </a:solidFill>
                    </a:ln>
                  </pic:spPr>
                </pic:pic>
              </a:graphicData>
            </a:graphic>
          </wp:inline>
        </w:drawing>
      </w:r>
    </w:p>
    <w:p w:rsidR="00CF6842" w:rsidRDefault="00CF6842" w:rsidP="00CF6842">
      <w:pPr>
        <w:rPr>
          <w:lang w:val="es-ES"/>
        </w:rPr>
      </w:pPr>
      <w:r>
        <w:rPr>
          <w:noProof/>
          <w:lang w:val="es-ES" w:eastAsia="es-ES"/>
        </w:rPr>
        <w:lastRenderedPageBreak/>
        <w:drawing>
          <wp:inline distT="0" distB="0" distL="0" distR="0" wp14:anchorId="0A1CEF04" wp14:editId="130A32AA">
            <wp:extent cx="5686425" cy="2954583"/>
            <wp:effectExtent l="19050" t="19050" r="9525" b="17780"/>
            <wp:docPr id="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686425" cy="2954583"/>
                    </a:xfrm>
                    <a:prstGeom prst="rect">
                      <a:avLst/>
                    </a:prstGeom>
                    <a:ln w="12700">
                      <a:solidFill>
                        <a:schemeClr val="accent3">
                          <a:lumMod val="50000"/>
                        </a:schemeClr>
                      </a:solidFill>
                    </a:ln>
                  </pic:spPr>
                </pic:pic>
              </a:graphicData>
            </a:graphic>
          </wp:inline>
        </w:drawing>
      </w:r>
    </w:p>
    <w:p w:rsidR="00CF6842" w:rsidRDefault="00CF6842" w:rsidP="00CF6842">
      <w:pPr>
        <w:rPr>
          <w:lang w:val="es-ES"/>
        </w:rPr>
      </w:pPr>
      <w:r>
        <w:rPr>
          <w:noProof/>
          <w:lang w:val="es-ES" w:eastAsia="es-ES"/>
        </w:rPr>
        <w:drawing>
          <wp:inline distT="0" distB="0" distL="0" distR="0" wp14:anchorId="09465ECE" wp14:editId="6BAFBD68">
            <wp:extent cx="5638800" cy="2969856"/>
            <wp:effectExtent l="19050" t="19050" r="19050" b="21590"/>
            <wp:docPr id="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638800" cy="2969856"/>
                    </a:xfrm>
                    <a:prstGeom prst="rect">
                      <a:avLst/>
                    </a:prstGeom>
                    <a:ln w="12700">
                      <a:solidFill>
                        <a:schemeClr val="accent3">
                          <a:lumMod val="50000"/>
                        </a:schemeClr>
                      </a:solidFill>
                    </a:ln>
                  </pic:spPr>
                </pic:pic>
              </a:graphicData>
            </a:graphic>
          </wp:inline>
        </w:drawing>
      </w:r>
    </w:p>
    <w:p w:rsidR="00CF6842" w:rsidRDefault="00CF6842">
      <w:pPr>
        <w:rPr>
          <w:lang w:val="es-ES"/>
        </w:rPr>
      </w:pPr>
      <w:r>
        <w:rPr>
          <w:lang w:val="es-ES"/>
        </w:rPr>
        <w:br w:type="page"/>
      </w:r>
    </w:p>
    <w:p w:rsidR="00CF6842" w:rsidRPr="00C565CB" w:rsidRDefault="00CF6842" w:rsidP="00CF6842">
      <w:pPr>
        <w:pStyle w:val="Ttulo2"/>
        <w:rPr>
          <w:noProof/>
          <w:lang w:val="es-ES"/>
        </w:rPr>
      </w:pPr>
      <w:bookmarkStart w:id="289" w:name="_Toc401917771"/>
      <w:bookmarkStart w:id="290" w:name="_Toc421794577"/>
      <w:r>
        <w:rPr>
          <w:noProof/>
          <w:lang w:val="es-ES"/>
        </w:rPr>
        <w:lastRenderedPageBreak/>
        <w:t>Seguimiento de Riesgos</w:t>
      </w:r>
      <w:bookmarkEnd w:id="289"/>
      <w:bookmarkEnd w:id="290"/>
    </w:p>
    <w:p w:rsidR="00CF6842" w:rsidRDefault="00CF6842" w:rsidP="00CF6842">
      <w:pPr>
        <w:pStyle w:val="Ttulo3"/>
        <w:rPr>
          <w:lang w:val="es-ES"/>
        </w:rPr>
      </w:pPr>
      <w:bookmarkStart w:id="291" w:name="_Toc388695215"/>
      <w:bookmarkStart w:id="292" w:name="_Toc401917772"/>
      <w:bookmarkStart w:id="293" w:name="_Toc421794578"/>
      <w:r w:rsidRPr="00B27086">
        <w:rPr>
          <w:lang w:val="es-ES"/>
        </w:rPr>
        <w:t>Riesgo 1: El equipo no llega al final con la totalidad de examenes rendidos.</w:t>
      </w:r>
      <w:bookmarkEnd w:id="291"/>
      <w:bookmarkEnd w:id="292"/>
      <w:bookmarkEnd w:id="293"/>
    </w:p>
    <w:tbl>
      <w:tblPr>
        <w:tblpPr w:leftFromText="141" w:rightFromText="141" w:vertAnchor="text" w:horzAnchor="margin" w:tblpY="269"/>
        <w:tblW w:w="8493" w:type="dxa"/>
        <w:shd w:val="clear" w:color="auto" w:fill="FFFFFF" w:themeFill="background1"/>
        <w:tblCellMar>
          <w:left w:w="70" w:type="dxa"/>
          <w:right w:w="70" w:type="dxa"/>
        </w:tblCellMar>
        <w:tblLook w:val="04A0" w:firstRow="1" w:lastRow="0" w:firstColumn="1" w:lastColumn="0" w:noHBand="0" w:noVBand="1"/>
      </w:tblPr>
      <w:tblGrid>
        <w:gridCol w:w="1597"/>
        <w:gridCol w:w="1050"/>
        <w:gridCol w:w="674"/>
        <w:gridCol w:w="1050"/>
        <w:gridCol w:w="674"/>
        <w:gridCol w:w="1050"/>
        <w:gridCol w:w="674"/>
        <w:gridCol w:w="1050"/>
        <w:gridCol w:w="674"/>
      </w:tblGrid>
      <w:tr w:rsidR="00CF6842" w:rsidRPr="00C82D1F" w:rsidTr="00AF3B10">
        <w:trPr>
          <w:trHeight w:val="248"/>
        </w:trPr>
        <w:tc>
          <w:tcPr>
            <w:tcW w:w="1597" w:type="dxa"/>
            <w:vMerge w:val="restart"/>
            <w:tcBorders>
              <w:top w:val="single" w:sz="8" w:space="0" w:color="auto"/>
              <w:left w:val="single" w:sz="8" w:space="0" w:color="auto"/>
              <w:bottom w:val="single" w:sz="8" w:space="0" w:color="000000"/>
              <w:right w:val="nil"/>
            </w:tcBorders>
            <w:shd w:val="clear" w:color="auto" w:fill="D9D9D9" w:themeFill="background1" w:themeFillShade="D9"/>
            <w:vAlign w:val="center"/>
            <w:hideMark/>
          </w:tcPr>
          <w:p w:rsidR="00CF6842" w:rsidRPr="00C82D1F" w:rsidRDefault="00CF6842" w:rsidP="004E568E">
            <w:pPr>
              <w:spacing w:before="0" w:after="0" w:line="240" w:lineRule="auto"/>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Integrante</w:t>
            </w:r>
          </w:p>
        </w:tc>
        <w:tc>
          <w:tcPr>
            <w:tcW w:w="1724" w:type="dxa"/>
            <w:gridSpan w:val="2"/>
            <w:tcBorders>
              <w:top w:val="single" w:sz="8" w:space="0" w:color="auto"/>
              <w:left w:val="single" w:sz="8" w:space="0" w:color="auto"/>
              <w:bottom w:val="single" w:sz="4" w:space="0" w:color="auto"/>
              <w:right w:val="single" w:sz="8" w:space="0" w:color="000000"/>
            </w:tcBorders>
            <w:shd w:val="clear" w:color="auto" w:fill="D9D9D9" w:themeFill="background1" w:themeFillShade="D9"/>
            <w:noWrap/>
            <w:vAlign w:val="bottom"/>
            <w:hideMark/>
          </w:tcPr>
          <w:p w:rsidR="00CF6842" w:rsidRPr="00C82D1F" w:rsidRDefault="00CF6842" w:rsidP="004E568E">
            <w:pPr>
              <w:spacing w:before="0" w:after="0" w:line="240" w:lineRule="auto"/>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1° Control</w:t>
            </w:r>
          </w:p>
        </w:tc>
        <w:tc>
          <w:tcPr>
            <w:tcW w:w="1724" w:type="dxa"/>
            <w:gridSpan w:val="2"/>
            <w:tcBorders>
              <w:top w:val="single" w:sz="8" w:space="0" w:color="auto"/>
              <w:left w:val="nil"/>
              <w:bottom w:val="single" w:sz="4" w:space="0" w:color="auto"/>
              <w:right w:val="single" w:sz="8" w:space="0" w:color="000000"/>
            </w:tcBorders>
            <w:shd w:val="clear" w:color="auto" w:fill="D9D9D9" w:themeFill="background1" w:themeFillShade="D9"/>
            <w:noWrap/>
            <w:vAlign w:val="bottom"/>
            <w:hideMark/>
          </w:tcPr>
          <w:p w:rsidR="00CF6842" w:rsidRPr="00C82D1F" w:rsidRDefault="00CF6842" w:rsidP="004E568E">
            <w:pPr>
              <w:spacing w:before="0" w:after="0" w:line="240" w:lineRule="auto"/>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2° Control</w:t>
            </w:r>
          </w:p>
        </w:tc>
        <w:tc>
          <w:tcPr>
            <w:tcW w:w="1724" w:type="dxa"/>
            <w:gridSpan w:val="2"/>
            <w:tcBorders>
              <w:top w:val="single" w:sz="8" w:space="0" w:color="auto"/>
              <w:left w:val="nil"/>
              <w:bottom w:val="single" w:sz="4" w:space="0" w:color="auto"/>
              <w:right w:val="single" w:sz="8" w:space="0" w:color="000000"/>
            </w:tcBorders>
            <w:shd w:val="clear" w:color="auto" w:fill="D9D9D9" w:themeFill="background1" w:themeFillShade="D9"/>
            <w:noWrap/>
            <w:vAlign w:val="bottom"/>
            <w:hideMark/>
          </w:tcPr>
          <w:p w:rsidR="00CF6842" w:rsidRPr="00C82D1F" w:rsidRDefault="00CF6842" w:rsidP="004E568E">
            <w:pPr>
              <w:spacing w:before="0" w:after="0" w:line="240" w:lineRule="auto"/>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 Control</w:t>
            </w:r>
          </w:p>
        </w:tc>
        <w:tc>
          <w:tcPr>
            <w:tcW w:w="1724" w:type="dxa"/>
            <w:gridSpan w:val="2"/>
            <w:tcBorders>
              <w:top w:val="single" w:sz="8" w:space="0" w:color="auto"/>
              <w:left w:val="nil"/>
              <w:bottom w:val="single" w:sz="4" w:space="0" w:color="auto"/>
              <w:right w:val="single" w:sz="8" w:space="0" w:color="000000"/>
            </w:tcBorders>
            <w:shd w:val="clear" w:color="auto" w:fill="D9D9D9" w:themeFill="background1" w:themeFillShade="D9"/>
            <w:noWrap/>
            <w:vAlign w:val="bottom"/>
            <w:hideMark/>
          </w:tcPr>
          <w:p w:rsidR="00CF6842" w:rsidRPr="00C82D1F" w:rsidRDefault="00CF6842" w:rsidP="004E568E">
            <w:pPr>
              <w:spacing w:before="0" w:after="0" w:line="240" w:lineRule="auto"/>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4° Control</w:t>
            </w:r>
          </w:p>
        </w:tc>
      </w:tr>
      <w:tr w:rsidR="00CF6842" w:rsidRPr="00C82D1F" w:rsidTr="00AF3B10">
        <w:trPr>
          <w:trHeight w:val="248"/>
        </w:trPr>
        <w:tc>
          <w:tcPr>
            <w:tcW w:w="1597" w:type="dxa"/>
            <w:vMerge/>
            <w:tcBorders>
              <w:top w:val="single" w:sz="8" w:space="0" w:color="auto"/>
              <w:left w:val="single" w:sz="8" w:space="0" w:color="auto"/>
              <w:bottom w:val="single" w:sz="8" w:space="0" w:color="000000"/>
              <w:right w:val="nil"/>
            </w:tcBorders>
            <w:shd w:val="clear" w:color="auto" w:fill="D9D9D9" w:themeFill="background1" w:themeFillShade="D9"/>
            <w:vAlign w:val="center"/>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p>
        </w:tc>
        <w:tc>
          <w:tcPr>
            <w:tcW w:w="1724" w:type="dxa"/>
            <w:gridSpan w:val="2"/>
            <w:tcBorders>
              <w:top w:val="single" w:sz="4" w:space="0" w:color="auto"/>
              <w:left w:val="single" w:sz="8" w:space="0" w:color="auto"/>
              <w:bottom w:val="single" w:sz="4" w:space="0" w:color="auto"/>
              <w:right w:val="single" w:sz="8" w:space="0" w:color="000000"/>
            </w:tcBorders>
            <w:shd w:val="clear" w:color="auto" w:fill="D9D9D9" w:themeFill="background1" w:themeFillShade="D9"/>
            <w:noWrap/>
            <w:vAlign w:val="bottom"/>
            <w:hideMark/>
          </w:tcPr>
          <w:p w:rsidR="00CF6842" w:rsidRPr="00C82D1F" w:rsidRDefault="00CF6842" w:rsidP="004E568E">
            <w:pPr>
              <w:spacing w:before="0" w:after="0" w:line="240" w:lineRule="auto"/>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31/05/2014</w:t>
            </w:r>
          </w:p>
        </w:tc>
        <w:tc>
          <w:tcPr>
            <w:tcW w:w="1724" w:type="dxa"/>
            <w:gridSpan w:val="2"/>
            <w:tcBorders>
              <w:top w:val="single" w:sz="4" w:space="0" w:color="auto"/>
              <w:left w:val="nil"/>
              <w:bottom w:val="single" w:sz="4" w:space="0" w:color="auto"/>
              <w:right w:val="single" w:sz="8" w:space="0" w:color="000000"/>
            </w:tcBorders>
            <w:shd w:val="clear" w:color="auto" w:fill="D9D9D9" w:themeFill="background1" w:themeFillShade="D9"/>
            <w:noWrap/>
            <w:vAlign w:val="bottom"/>
            <w:hideMark/>
          </w:tcPr>
          <w:p w:rsidR="00CF6842" w:rsidRPr="00C82D1F" w:rsidRDefault="00CF6842" w:rsidP="004E568E">
            <w:pPr>
              <w:spacing w:before="0" w:after="0" w:line="240" w:lineRule="auto"/>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31/07/2014</w:t>
            </w:r>
          </w:p>
        </w:tc>
        <w:tc>
          <w:tcPr>
            <w:tcW w:w="1724" w:type="dxa"/>
            <w:gridSpan w:val="2"/>
            <w:tcBorders>
              <w:top w:val="single" w:sz="4" w:space="0" w:color="auto"/>
              <w:left w:val="nil"/>
              <w:bottom w:val="single" w:sz="4" w:space="0" w:color="auto"/>
              <w:right w:val="single" w:sz="8" w:space="0" w:color="000000"/>
            </w:tcBorders>
            <w:shd w:val="clear" w:color="auto" w:fill="D9D9D9" w:themeFill="background1" w:themeFillShade="D9"/>
            <w:noWrap/>
            <w:vAlign w:val="bottom"/>
            <w:hideMark/>
          </w:tcPr>
          <w:p w:rsidR="00CF6842" w:rsidRPr="00C82D1F" w:rsidRDefault="00CF6842" w:rsidP="004E568E">
            <w:pPr>
              <w:spacing w:before="0" w:after="0" w:line="240" w:lineRule="auto"/>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31/10/2014</w:t>
            </w:r>
          </w:p>
        </w:tc>
        <w:tc>
          <w:tcPr>
            <w:tcW w:w="1724" w:type="dxa"/>
            <w:gridSpan w:val="2"/>
            <w:tcBorders>
              <w:top w:val="single" w:sz="4" w:space="0" w:color="auto"/>
              <w:left w:val="nil"/>
              <w:bottom w:val="single" w:sz="4" w:space="0" w:color="auto"/>
              <w:right w:val="single" w:sz="8" w:space="0" w:color="000000"/>
            </w:tcBorders>
            <w:shd w:val="clear" w:color="auto" w:fill="D9D9D9" w:themeFill="background1" w:themeFillShade="D9"/>
            <w:noWrap/>
            <w:vAlign w:val="bottom"/>
            <w:hideMark/>
          </w:tcPr>
          <w:p w:rsidR="00CF6842" w:rsidRPr="00C82D1F" w:rsidRDefault="00CF6842" w:rsidP="004E568E">
            <w:pPr>
              <w:spacing w:before="0" w:after="0" w:line="240" w:lineRule="auto"/>
              <w:jc w:val="center"/>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31/12/2014</w:t>
            </w:r>
          </w:p>
        </w:tc>
      </w:tr>
      <w:tr w:rsidR="00CF6842" w:rsidRPr="00C82D1F" w:rsidTr="00AF3B10">
        <w:trPr>
          <w:trHeight w:val="260"/>
        </w:trPr>
        <w:tc>
          <w:tcPr>
            <w:tcW w:w="1597" w:type="dxa"/>
            <w:vMerge/>
            <w:tcBorders>
              <w:top w:val="single" w:sz="8" w:space="0" w:color="auto"/>
              <w:left w:val="single" w:sz="8" w:space="0" w:color="auto"/>
              <w:bottom w:val="single" w:sz="8" w:space="0" w:color="000000"/>
              <w:right w:val="nil"/>
            </w:tcBorders>
            <w:shd w:val="clear" w:color="auto" w:fill="D9D9D9" w:themeFill="background1" w:themeFillShade="D9"/>
            <w:vAlign w:val="center"/>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p>
        </w:tc>
        <w:tc>
          <w:tcPr>
            <w:tcW w:w="1050" w:type="dxa"/>
            <w:tcBorders>
              <w:top w:val="nil"/>
              <w:left w:val="single" w:sz="8" w:space="0" w:color="auto"/>
              <w:bottom w:val="single" w:sz="8" w:space="0" w:color="auto"/>
              <w:right w:val="single" w:sz="4" w:space="0" w:color="auto"/>
            </w:tcBorders>
            <w:shd w:val="clear" w:color="auto" w:fill="D9D9D9" w:themeFill="background1" w:themeFillShade="D9"/>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Regularizar</w:t>
            </w:r>
          </w:p>
        </w:tc>
        <w:tc>
          <w:tcPr>
            <w:tcW w:w="674" w:type="dxa"/>
            <w:tcBorders>
              <w:top w:val="nil"/>
              <w:left w:val="nil"/>
              <w:bottom w:val="single" w:sz="8" w:space="0" w:color="auto"/>
              <w:right w:val="single" w:sz="8" w:space="0" w:color="auto"/>
            </w:tcBorders>
            <w:shd w:val="clear" w:color="auto" w:fill="D9D9D9" w:themeFill="background1" w:themeFillShade="D9"/>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Rendir</w:t>
            </w:r>
          </w:p>
        </w:tc>
        <w:tc>
          <w:tcPr>
            <w:tcW w:w="1050" w:type="dxa"/>
            <w:tcBorders>
              <w:top w:val="nil"/>
              <w:left w:val="nil"/>
              <w:bottom w:val="single" w:sz="8" w:space="0" w:color="auto"/>
              <w:right w:val="single" w:sz="4" w:space="0" w:color="auto"/>
            </w:tcBorders>
            <w:shd w:val="clear" w:color="auto" w:fill="D9D9D9" w:themeFill="background1" w:themeFillShade="D9"/>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Regularizar</w:t>
            </w:r>
          </w:p>
        </w:tc>
        <w:tc>
          <w:tcPr>
            <w:tcW w:w="674" w:type="dxa"/>
            <w:tcBorders>
              <w:top w:val="nil"/>
              <w:left w:val="nil"/>
              <w:bottom w:val="single" w:sz="8" w:space="0" w:color="auto"/>
              <w:right w:val="single" w:sz="8" w:space="0" w:color="auto"/>
            </w:tcBorders>
            <w:shd w:val="clear" w:color="auto" w:fill="D9D9D9" w:themeFill="background1" w:themeFillShade="D9"/>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Rendir</w:t>
            </w:r>
          </w:p>
        </w:tc>
        <w:tc>
          <w:tcPr>
            <w:tcW w:w="1050" w:type="dxa"/>
            <w:tcBorders>
              <w:top w:val="nil"/>
              <w:left w:val="nil"/>
              <w:bottom w:val="single" w:sz="8" w:space="0" w:color="auto"/>
              <w:right w:val="single" w:sz="4" w:space="0" w:color="auto"/>
            </w:tcBorders>
            <w:shd w:val="clear" w:color="auto" w:fill="D9D9D9" w:themeFill="background1" w:themeFillShade="D9"/>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Regularizar</w:t>
            </w:r>
          </w:p>
        </w:tc>
        <w:tc>
          <w:tcPr>
            <w:tcW w:w="674" w:type="dxa"/>
            <w:tcBorders>
              <w:top w:val="nil"/>
              <w:left w:val="nil"/>
              <w:bottom w:val="single" w:sz="8" w:space="0" w:color="auto"/>
              <w:right w:val="single" w:sz="8" w:space="0" w:color="auto"/>
            </w:tcBorders>
            <w:shd w:val="clear" w:color="auto" w:fill="D9D9D9" w:themeFill="background1" w:themeFillShade="D9"/>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Rendir</w:t>
            </w:r>
          </w:p>
        </w:tc>
        <w:tc>
          <w:tcPr>
            <w:tcW w:w="1050" w:type="dxa"/>
            <w:tcBorders>
              <w:top w:val="nil"/>
              <w:left w:val="nil"/>
              <w:bottom w:val="single" w:sz="8" w:space="0" w:color="auto"/>
              <w:right w:val="single" w:sz="4" w:space="0" w:color="auto"/>
            </w:tcBorders>
            <w:shd w:val="clear" w:color="auto" w:fill="D9D9D9" w:themeFill="background1" w:themeFillShade="D9"/>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Regularizar</w:t>
            </w:r>
          </w:p>
        </w:tc>
        <w:tc>
          <w:tcPr>
            <w:tcW w:w="674" w:type="dxa"/>
            <w:tcBorders>
              <w:top w:val="nil"/>
              <w:left w:val="nil"/>
              <w:bottom w:val="single" w:sz="8" w:space="0" w:color="auto"/>
              <w:right w:val="single" w:sz="8" w:space="0" w:color="auto"/>
            </w:tcBorders>
            <w:shd w:val="clear" w:color="auto" w:fill="D9D9D9" w:themeFill="background1" w:themeFillShade="D9"/>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Rendir</w:t>
            </w:r>
          </w:p>
        </w:tc>
      </w:tr>
      <w:tr w:rsidR="00CF6842" w:rsidRPr="00C82D1F" w:rsidTr="0018221A">
        <w:trPr>
          <w:trHeight w:val="248"/>
        </w:trPr>
        <w:tc>
          <w:tcPr>
            <w:tcW w:w="1597" w:type="dxa"/>
            <w:tcBorders>
              <w:top w:val="nil"/>
              <w:left w:val="single" w:sz="8" w:space="0" w:color="auto"/>
              <w:bottom w:val="single" w:sz="4" w:space="0" w:color="auto"/>
              <w:right w:val="nil"/>
            </w:tcBorders>
            <w:shd w:val="clear" w:color="auto" w:fill="FFFFFF" w:themeFill="background1"/>
            <w:noWrap/>
            <w:vAlign w:val="bottom"/>
            <w:hideMark/>
          </w:tcPr>
          <w:p w:rsidR="00CF6842" w:rsidRPr="00B27086" w:rsidRDefault="00CF6842" w:rsidP="004E568E">
            <w:pPr>
              <w:spacing w:before="0" w:after="0" w:line="240" w:lineRule="auto"/>
              <w:rPr>
                <w:rFonts w:ascii="Calibri" w:eastAsia="Times New Roman" w:hAnsi="Calibri" w:cs="Times New Roman"/>
                <w:color w:val="000000"/>
                <w:sz w:val="18"/>
                <w:szCs w:val="20"/>
                <w:lang w:val="es-ES" w:eastAsia="es-ES"/>
              </w:rPr>
            </w:pPr>
            <w:r w:rsidRPr="00B27086">
              <w:rPr>
                <w:rFonts w:ascii="Calibri" w:eastAsia="Times New Roman" w:hAnsi="Calibri" w:cs="Times New Roman"/>
                <w:color w:val="000000"/>
                <w:sz w:val="18"/>
                <w:szCs w:val="20"/>
                <w:lang w:val="es-ES" w:eastAsia="es-ES"/>
              </w:rPr>
              <w:t>Allemand Facundo</w:t>
            </w:r>
          </w:p>
        </w:tc>
        <w:tc>
          <w:tcPr>
            <w:tcW w:w="1050" w:type="dxa"/>
            <w:tcBorders>
              <w:top w:val="nil"/>
              <w:left w:val="single" w:sz="8" w:space="0" w:color="auto"/>
              <w:bottom w:val="single" w:sz="4" w:space="0" w:color="auto"/>
              <w:right w:val="single" w:sz="4" w:space="0" w:color="auto"/>
            </w:tcBorders>
            <w:shd w:val="clear" w:color="auto" w:fill="FFFFFF" w:themeFill="background1"/>
            <w:noWrap/>
            <w:vAlign w:val="bottom"/>
          </w:tcPr>
          <w:p w:rsidR="00CF6842" w:rsidRPr="00C82D1F" w:rsidRDefault="00CF6842" w:rsidP="004E568E">
            <w:pPr>
              <w:spacing w:before="0" w:after="0" w:line="240" w:lineRule="auto"/>
              <w:jc w:val="right"/>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9</w:t>
            </w:r>
          </w:p>
        </w:tc>
        <w:tc>
          <w:tcPr>
            <w:tcW w:w="674" w:type="dxa"/>
            <w:tcBorders>
              <w:top w:val="nil"/>
              <w:left w:val="nil"/>
              <w:bottom w:val="single" w:sz="4" w:space="0" w:color="auto"/>
              <w:right w:val="single" w:sz="8" w:space="0" w:color="auto"/>
            </w:tcBorders>
            <w:shd w:val="clear" w:color="auto" w:fill="FFFFFF" w:themeFill="background1"/>
            <w:noWrap/>
            <w:vAlign w:val="bottom"/>
          </w:tcPr>
          <w:p w:rsidR="00CF6842" w:rsidRPr="00C82D1F" w:rsidRDefault="00CF6842" w:rsidP="004E568E">
            <w:pPr>
              <w:spacing w:before="0" w:after="0" w:line="240" w:lineRule="auto"/>
              <w:jc w:val="right"/>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1</w:t>
            </w:r>
          </w:p>
        </w:tc>
        <w:tc>
          <w:tcPr>
            <w:tcW w:w="1050" w:type="dxa"/>
            <w:tcBorders>
              <w:top w:val="nil"/>
              <w:left w:val="nil"/>
              <w:bottom w:val="single" w:sz="4"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4</w:t>
            </w:r>
          </w:p>
        </w:tc>
        <w:tc>
          <w:tcPr>
            <w:tcW w:w="674" w:type="dxa"/>
            <w:tcBorders>
              <w:top w:val="nil"/>
              <w:left w:val="nil"/>
              <w:bottom w:val="single" w:sz="4"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1</w:t>
            </w:r>
          </w:p>
        </w:tc>
        <w:tc>
          <w:tcPr>
            <w:tcW w:w="1050" w:type="dxa"/>
            <w:tcBorders>
              <w:top w:val="nil"/>
              <w:left w:val="nil"/>
              <w:bottom w:val="single" w:sz="4"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4</w:t>
            </w:r>
          </w:p>
        </w:tc>
        <w:tc>
          <w:tcPr>
            <w:tcW w:w="674" w:type="dxa"/>
            <w:tcBorders>
              <w:top w:val="nil"/>
              <w:left w:val="nil"/>
              <w:bottom w:val="single" w:sz="4"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0</w:t>
            </w:r>
          </w:p>
        </w:tc>
        <w:tc>
          <w:tcPr>
            <w:tcW w:w="1050" w:type="dxa"/>
            <w:tcBorders>
              <w:top w:val="nil"/>
              <w:left w:val="nil"/>
              <w:bottom w:val="single" w:sz="4"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0</w:t>
            </w:r>
          </w:p>
        </w:tc>
        <w:tc>
          <w:tcPr>
            <w:tcW w:w="674" w:type="dxa"/>
            <w:tcBorders>
              <w:top w:val="nil"/>
              <w:left w:val="nil"/>
              <w:bottom w:val="single" w:sz="4"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0</w:t>
            </w:r>
          </w:p>
        </w:tc>
      </w:tr>
      <w:tr w:rsidR="00CF6842" w:rsidRPr="00C82D1F" w:rsidTr="0018221A">
        <w:trPr>
          <w:trHeight w:val="248"/>
        </w:trPr>
        <w:tc>
          <w:tcPr>
            <w:tcW w:w="1597" w:type="dxa"/>
            <w:tcBorders>
              <w:top w:val="nil"/>
              <w:left w:val="single" w:sz="8" w:space="0" w:color="auto"/>
              <w:bottom w:val="single" w:sz="4" w:space="0" w:color="auto"/>
              <w:right w:val="nil"/>
            </w:tcBorders>
            <w:shd w:val="clear" w:color="auto" w:fill="FFFFFF" w:themeFill="background1"/>
            <w:noWrap/>
            <w:vAlign w:val="bottom"/>
            <w:hideMark/>
          </w:tcPr>
          <w:p w:rsidR="00CF6842" w:rsidRPr="00B27086" w:rsidRDefault="00CF6842" w:rsidP="004E568E">
            <w:pPr>
              <w:spacing w:before="0" w:after="0" w:line="240" w:lineRule="auto"/>
              <w:rPr>
                <w:rFonts w:ascii="Calibri" w:eastAsia="Times New Roman" w:hAnsi="Calibri" w:cs="Times New Roman"/>
                <w:color w:val="000000"/>
                <w:sz w:val="18"/>
                <w:szCs w:val="20"/>
                <w:lang w:val="es-ES" w:eastAsia="es-ES"/>
              </w:rPr>
            </w:pPr>
            <w:r w:rsidRPr="00B27086">
              <w:rPr>
                <w:rFonts w:ascii="Calibri" w:eastAsia="Times New Roman" w:hAnsi="Calibri" w:cs="Times New Roman"/>
                <w:color w:val="000000"/>
                <w:sz w:val="18"/>
                <w:szCs w:val="20"/>
                <w:lang w:val="es-ES" w:eastAsia="es-ES"/>
              </w:rPr>
              <w:t>Herrera Antonio</w:t>
            </w:r>
          </w:p>
        </w:tc>
        <w:tc>
          <w:tcPr>
            <w:tcW w:w="1050" w:type="dxa"/>
            <w:tcBorders>
              <w:top w:val="nil"/>
              <w:left w:val="single" w:sz="8" w:space="0" w:color="auto"/>
              <w:bottom w:val="single" w:sz="4" w:space="0" w:color="auto"/>
              <w:right w:val="single" w:sz="4" w:space="0" w:color="auto"/>
            </w:tcBorders>
            <w:shd w:val="clear" w:color="auto" w:fill="FFFFFF" w:themeFill="background1"/>
            <w:noWrap/>
            <w:vAlign w:val="bottom"/>
          </w:tcPr>
          <w:p w:rsidR="00CF6842" w:rsidRPr="00C82D1F" w:rsidRDefault="00CF6842" w:rsidP="004E568E">
            <w:pPr>
              <w:spacing w:before="0" w:after="0" w:line="240" w:lineRule="auto"/>
              <w:jc w:val="right"/>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11</w:t>
            </w:r>
          </w:p>
        </w:tc>
        <w:tc>
          <w:tcPr>
            <w:tcW w:w="674" w:type="dxa"/>
            <w:tcBorders>
              <w:top w:val="nil"/>
              <w:left w:val="nil"/>
              <w:bottom w:val="single" w:sz="4" w:space="0" w:color="auto"/>
              <w:right w:val="single" w:sz="8" w:space="0" w:color="auto"/>
            </w:tcBorders>
            <w:shd w:val="clear" w:color="auto" w:fill="FFFFFF" w:themeFill="background1"/>
            <w:noWrap/>
            <w:vAlign w:val="bottom"/>
          </w:tcPr>
          <w:p w:rsidR="00CF6842" w:rsidRPr="00C82D1F" w:rsidRDefault="00CF6842" w:rsidP="004E568E">
            <w:pPr>
              <w:spacing w:before="0" w:after="0" w:line="240" w:lineRule="auto"/>
              <w:jc w:val="right"/>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2</w:t>
            </w:r>
          </w:p>
        </w:tc>
        <w:tc>
          <w:tcPr>
            <w:tcW w:w="1050" w:type="dxa"/>
            <w:tcBorders>
              <w:top w:val="nil"/>
              <w:left w:val="nil"/>
              <w:bottom w:val="single" w:sz="4"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4</w:t>
            </w:r>
            <w:r w:rsidRPr="00C82D1F">
              <w:rPr>
                <w:rFonts w:ascii="Calibri" w:eastAsia="Times New Roman" w:hAnsi="Calibri" w:cs="Times New Roman"/>
                <w:color w:val="000000"/>
                <w:sz w:val="20"/>
                <w:szCs w:val="20"/>
                <w:lang w:val="es-ES" w:eastAsia="es-ES"/>
              </w:rPr>
              <w:t> </w:t>
            </w:r>
          </w:p>
        </w:tc>
        <w:tc>
          <w:tcPr>
            <w:tcW w:w="674" w:type="dxa"/>
            <w:tcBorders>
              <w:top w:val="nil"/>
              <w:left w:val="nil"/>
              <w:bottom w:val="single" w:sz="4"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1</w:t>
            </w:r>
            <w:r w:rsidRPr="00C82D1F">
              <w:rPr>
                <w:rFonts w:ascii="Calibri" w:eastAsia="Times New Roman" w:hAnsi="Calibri" w:cs="Times New Roman"/>
                <w:color w:val="000000"/>
                <w:sz w:val="20"/>
                <w:szCs w:val="20"/>
                <w:lang w:val="es-ES" w:eastAsia="es-ES"/>
              </w:rPr>
              <w:t> </w:t>
            </w:r>
          </w:p>
        </w:tc>
        <w:tc>
          <w:tcPr>
            <w:tcW w:w="1050" w:type="dxa"/>
            <w:tcBorders>
              <w:top w:val="nil"/>
              <w:left w:val="nil"/>
              <w:bottom w:val="single" w:sz="4"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3</w:t>
            </w:r>
          </w:p>
        </w:tc>
        <w:tc>
          <w:tcPr>
            <w:tcW w:w="674" w:type="dxa"/>
            <w:tcBorders>
              <w:top w:val="nil"/>
              <w:left w:val="nil"/>
              <w:bottom w:val="single" w:sz="4"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1</w:t>
            </w:r>
            <w:r w:rsidRPr="00C82D1F">
              <w:rPr>
                <w:rFonts w:ascii="Calibri" w:eastAsia="Times New Roman" w:hAnsi="Calibri" w:cs="Times New Roman"/>
                <w:color w:val="000000"/>
                <w:sz w:val="20"/>
                <w:szCs w:val="20"/>
                <w:lang w:val="es-ES" w:eastAsia="es-ES"/>
              </w:rPr>
              <w:t> </w:t>
            </w:r>
          </w:p>
        </w:tc>
        <w:tc>
          <w:tcPr>
            <w:tcW w:w="1050" w:type="dxa"/>
            <w:tcBorders>
              <w:top w:val="nil"/>
              <w:left w:val="nil"/>
              <w:bottom w:val="single" w:sz="4"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0</w:t>
            </w:r>
          </w:p>
        </w:tc>
        <w:tc>
          <w:tcPr>
            <w:tcW w:w="674" w:type="dxa"/>
            <w:tcBorders>
              <w:top w:val="nil"/>
              <w:left w:val="nil"/>
              <w:bottom w:val="single" w:sz="4"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0</w:t>
            </w:r>
          </w:p>
        </w:tc>
      </w:tr>
      <w:tr w:rsidR="00CF6842" w:rsidRPr="00C82D1F" w:rsidTr="0018221A">
        <w:trPr>
          <w:trHeight w:val="248"/>
        </w:trPr>
        <w:tc>
          <w:tcPr>
            <w:tcW w:w="1597" w:type="dxa"/>
            <w:tcBorders>
              <w:top w:val="nil"/>
              <w:left w:val="single" w:sz="8" w:space="0" w:color="auto"/>
              <w:bottom w:val="single" w:sz="4" w:space="0" w:color="auto"/>
              <w:right w:val="nil"/>
            </w:tcBorders>
            <w:shd w:val="clear" w:color="auto" w:fill="FFFFFF" w:themeFill="background1"/>
            <w:noWrap/>
            <w:vAlign w:val="bottom"/>
            <w:hideMark/>
          </w:tcPr>
          <w:p w:rsidR="00CF6842" w:rsidRPr="00B27086" w:rsidRDefault="00CF6842" w:rsidP="004E568E">
            <w:pPr>
              <w:spacing w:before="0" w:after="0" w:line="240" w:lineRule="auto"/>
              <w:rPr>
                <w:rFonts w:ascii="Calibri" w:eastAsia="Times New Roman" w:hAnsi="Calibri" w:cs="Times New Roman"/>
                <w:color w:val="000000"/>
                <w:sz w:val="18"/>
                <w:szCs w:val="20"/>
                <w:lang w:val="es-ES" w:eastAsia="es-ES"/>
              </w:rPr>
            </w:pPr>
            <w:r w:rsidRPr="00B27086">
              <w:rPr>
                <w:rFonts w:ascii="Calibri" w:eastAsia="Times New Roman" w:hAnsi="Calibri" w:cs="Times New Roman"/>
                <w:color w:val="000000"/>
                <w:sz w:val="18"/>
                <w:szCs w:val="20"/>
                <w:lang w:val="es-ES" w:eastAsia="es-ES"/>
              </w:rPr>
              <w:t>Pedrosa Paula</w:t>
            </w:r>
          </w:p>
        </w:tc>
        <w:tc>
          <w:tcPr>
            <w:tcW w:w="1050" w:type="dxa"/>
            <w:tcBorders>
              <w:top w:val="nil"/>
              <w:left w:val="single" w:sz="8" w:space="0" w:color="auto"/>
              <w:bottom w:val="single" w:sz="4" w:space="0" w:color="auto"/>
              <w:right w:val="single" w:sz="4" w:space="0" w:color="auto"/>
            </w:tcBorders>
            <w:shd w:val="clear" w:color="auto" w:fill="FFFFFF" w:themeFill="background1"/>
            <w:noWrap/>
            <w:vAlign w:val="bottom"/>
          </w:tcPr>
          <w:p w:rsidR="00CF6842" w:rsidRPr="00C82D1F" w:rsidRDefault="00CF6842" w:rsidP="004E568E">
            <w:pPr>
              <w:spacing w:before="0" w:after="0" w:line="240" w:lineRule="auto"/>
              <w:jc w:val="right"/>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12</w:t>
            </w:r>
          </w:p>
        </w:tc>
        <w:tc>
          <w:tcPr>
            <w:tcW w:w="674" w:type="dxa"/>
            <w:tcBorders>
              <w:top w:val="nil"/>
              <w:left w:val="nil"/>
              <w:bottom w:val="single" w:sz="4" w:space="0" w:color="auto"/>
              <w:right w:val="single" w:sz="8" w:space="0" w:color="auto"/>
            </w:tcBorders>
            <w:shd w:val="clear" w:color="auto" w:fill="FFFFFF" w:themeFill="background1"/>
            <w:noWrap/>
            <w:vAlign w:val="bottom"/>
          </w:tcPr>
          <w:p w:rsidR="00CF6842" w:rsidRPr="00C82D1F" w:rsidRDefault="00CF6842" w:rsidP="004E568E">
            <w:pPr>
              <w:spacing w:before="0" w:after="0" w:line="240" w:lineRule="auto"/>
              <w:jc w:val="right"/>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2</w:t>
            </w:r>
          </w:p>
        </w:tc>
        <w:tc>
          <w:tcPr>
            <w:tcW w:w="1050" w:type="dxa"/>
            <w:tcBorders>
              <w:top w:val="nil"/>
              <w:left w:val="nil"/>
              <w:bottom w:val="single" w:sz="4"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6</w:t>
            </w:r>
            <w:r w:rsidRPr="00C82D1F">
              <w:rPr>
                <w:rFonts w:ascii="Calibri" w:eastAsia="Times New Roman" w:hAnsi="Calibri" w:cs="Times New Roman"/>
                <w:color w:val="000000"/>
                <w:sz w:val="20"/>
                <w:szCs w:val="20"/>
                <w:lang w:val="es-ES" w:eastAsia="es-ES"/>
              </w:rPr>
              <w:t> </w:t>
            </w:r>
          </w:p>
        </w:tc>
        <w:tc>
          <w:tcPr>
            <w:tcW w:w="674" w:type="dxa"/>
            <w:tcBorders>
              <w:top w:val="nil"/>
              <w:left w:val="nil"/>
              <w:bottom w:val="single" w:sz="4"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2</w:t>
            </w:r>
            <w:r w:rsidRPr="00C82D1F">
              <w:rPr>
                <w:rFonts w:ascii="Calibri" w:eastAsia="Times New Roman" w:hAnsi="Calibri" w:cs="Times New Roman"/>
                <w:color w:val="000000"/>
                <w:sz w:val="20"/>
                <w:szCs w:val="20"/>
                <w:lang w:val="es-ES" w:eastAsia="es-ES"/>
              </w:rPr>
              <w:t> </w:t>
            </w:r>
          </w:p>
        </w:tc>
        <w:tc>
          <w:tcPr>
            <w:tcW w:w="1050" w:type="dxa"/>
            <w:tcBorders>
              <w:top w:val="nil"/>
              <w:left w:val="nil"/>
              <w:bottom w:val="single" w:sz="4"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4</w:t>
            </w:r>
          </w:p>
        </w:tc>
        <w:tc>
          <w:tcPr>
            <w:tcW w:w="674" w:type="dxa"/>
            <w:tcBorders>
              <w:top w:val="nil"/>
              <w:left w:val="nil"/>
              <w:bottom w:val="single" w:sz="4"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2</w:t>
            </w:r>
            <w:r w:rsidRPr="00C82D1F">
              <w:rPr>
                <w:rFonts w:ascii="Calibri" w:eastAsia="Times New Roman" w:hAnsi="Calibri" w:cs="Times New Roman"/>
                <w:color w:val="000000"/>
                <w:sz w:val="20"/>
                <w:szCs w:val="20"/>
                <w:lang w:val="es-ES" w:eastAsia="es-ES"/>
              </w:rPr>
              <w:t> </w:t>
            </w:r>
          </w:p>
        </w:tc>
        <w:tc>
          <w:tcPr>
            <w:tcW w:w="1050" w:type="dxa"/>
            <w:tcBorders>
              <w:top w:val="nil"/>
              <w:left w:val="nil"/>
              <w:bottom w:val="single" w:sz="4"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0</w:t>
            </w:r>
          </w:p>
        </w:tc>
        <w:tc>
          <w:tcPr>
            <w:tcW w:w="674" w:type="dxa"/>
            <w:tcBorders>
              <w:top w:val="nil"/>
              <w:left w:val="nil"/>
              <w:bottom w:val="single" w:sz="4"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 xml:space="preserve"> 0</w:t>
            </w:r>
            <w:r w:rsidRPr="00C82D1F">
              <w:rPr>
                <w:rFonts w:ascii="Calibri" w:eastAsia="Times New Roman" w:hAnsi="Calibri" w:cs="Times New Roman"/>
                <w:color w:val="000000"/>
                <w:sz w:val="20"/>
                <w:szCs w:val="20"/>
                <w:lang w:val="es-ES" w:eastAsia="es-ES"/>
              </w:rPr>
              <w:t> </w:t>
            </w:r>
          </w:p>
        </w:tc>
      </w:tr>
      <w:tr w:rsidR="00CF6842" w:rsidRPr="00C82D1F" w:rsidTr="0018221A">
        <w:trPr>
          <w:trHeight w:val="260"/>
        </w:trPr>
        <w:tc>
          <w:tcPr>
            <w:tcW w:w="1597" w:type="dxa"/>
            <w:tcBorders>
              <w:top w:val="nil"/>
              <w:left w:val="single" w:sz="8" w:space="0" w:color="auto"/>
              <w:bottom w:val="single" w:sz="8" w:space="0" w:color="auto"/>
              <w:right w:val="nil"/>
            </w:tcBorders>
            <w:shd w:val="clear" w:color="auto" w:fill="FFFFFF" w:themeFill="background1"/>
            <w:noWrap/>
            <w:vAlign w:val="bottom"/>
            <w:hideMark/>
          </w:tcPr>
          <w:p w:rsidR="00CF6842" w:rsidRPr="00B27086" w:rsidRDefault="00CF6842" w:rsidP="004E568E">
            <w:pPr>
              <w:spacing w:before="0" w:after="0" w:line="240" w:lineRule="auto"/>
              <w:rPr>
                <w:rFonts w:ascii="Calibri" w:eastAsia="Times New Roman" w:hAnsi="Calibri" w:cs="Times New Roman"/>
                <w:color w:val="000000"/>
                <w:sz w:val="18"/>
                <w:szCs w:val="20"/>
                <w:lang w:val="es-ES" w:eastAsia="es-ES"/>
              </w:rPr>
            </w:pPr>
            <w:r w:rsidRPr="00B27086">
              <w:rPr>
                <w:rFonts w:ascii="Calibri" w:eastAsia="Times New Roman" w:hAnsi="Calibri" w:cs="Times New Roman"/>
                <w:color w:val="000000"/>
                <w:sz w:val="18"/>
                <w:szCs w:val="20"/>
                <w:lang w:val="es-ES" w:eastAsia="es-ES"/>
              </w:rPr>
              <w:t>Rojas Florencia</w:t>
            </w:r>
          </w:p>
        </w:tc>
        <w:tc>
          <w:tcPr>
            <w:tcW w:w="1050" w:type="dxa"/>
            <w:tcBorders>
              <w:top w:val="nil"/>
              <w:left w:val="single" w:sz="8" w:space="0" w:color="auto"/>
              <w:bottom w:val="single" w:sz="8" w:space="0" w:color="auto"/>
              <w:right w:val="single" w:sz="4" w:space="0" w:color="auto"/>
            </w:tcBorders>
            <w:shd w:val="clear" w:color="auto" w:fill="FFFFFF" w:themeFill="background1"/>
            <w:noWrap/>
            <w:vAlign w:val="bottom"/>
          </w:tcPr>
          <w:p w:rsidR="00CF6842" w:rsidRPr="00C82D1F" w:rsidRDefault="00CF6842" w:rsidP="004E568E">
            <w:pPr>
              <w:spacing w:before="0" w:after="0" w:line="240" w:lineRule="auto"/>
              <w:jc w:val="right"/>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10</w:t>
            </w:r>
          </w:p>
        </w:tc>
        <w:tc>
          <w:tcPr>
            <w:tcW w:w="674" w:type="dxa"/>
            <w:tcBorders>
              <w:top w:val="nil"/>
              <w:left w:val="nil"/>
              <w:bottom w:val="single" w:sz="8" w:space="0" w:color="auto"/>
              <w:right w:val="single" w:sz="8" w:space="0" w:color="auto"/>
            </w:tcBorders>
            <w:shd w:val="clear" w:color="auto" w:fill="FFFFFF" w:themeFill="background1"/>
            <w:noWrap/>
            <w:vAlign w:val="bottom"/>
          </w:tcPr>
          <w:p w:rsidR="00CF6842" w:rsidRPr="00C82D1F" w:rsidRDefault="00CF6842" w:rsidP="004E568E">
            <w:pPr>
              <w:spacing w:before="0" w:after="0" w:line="240" w:lineRule="auto"/>
              <w:jc w:val="right"/>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0</w:t>
            </w:r>
          </w:p>
        </w:tc>
        <w:tc>
          <w:tcPr>
            <w:tcW w:w="1050" w:type="dxa"/>
            <w:tcBorders>
              <w:top w:val="nil"/>
              <w:left w:val="nil"/>
              <w:bottom w:val="single" w:sz="8"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5</w:t>
            </w:r>
            <w:r w:rsidRPr="00C82D1F">
              <w:rPr>
                <w:rFonts w:ascii="Calibri" w:eastAsia="Times New Roman" w:hAnsi="Calibri" w:cs="Times New Roman"/>
                <w:color w:val="000000"/>
                <w:sz w:val="20"/>
                <w:szCs w:val="20"/>
                <w:lang w:val="es-ES" w:eastAsia="es-ES"/>
              </w:rPr>
              <w:t> </w:t>
            </w:r>
          </w:p>
        </w:tc>
        <w:tc>
          <w:tcPr>
            <w:tcW w:w="674" w:type="dxa"/>
            <w:tcBorders>
              <w:top w:val="nil"/>
              <w:left w:val="nil"/>
              <w:bottom w:val="single" w:sz="8"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2</w:t>
            </w:r>
          </w:p>
        </w:tc>
        <w:tc>
          <w:tcPr>
            <w:tcW w:w="1050" w:type="dxa"/>
            <w:tcBorders>
              <w:top w:val="nil"/>
              <w:left w:val="nil"/>
              <w:bottom w:val="single" w:sz="8"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4</w:t>
            </w:r>
          </w:p>
        </w:tc>
        <w:tc>
          <w:tcPr>
            <w:tcW w:w="674" w:type="dxa"/>
            <w:tcBorders>
              <w:top w:val="nil"/>
              <w:left w:val="nil"/>
              <w:bottom w:val="single" w:sz="8"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0</w:t>
            </w:r>
            <w:r w:rsidRPr="00C82D1F">
              <w:rPr>
                <w:rFonts w:ascii="Calibri" w:eastAsia="Times New Roman" w:hAnsi="Calibri" w:cs="Times New Roman"/>
                <w:color w:val="000000"/>
                <w:sz w:val="20"/>
                <w:szCs w:val="20"/>
                <w:lang w:val="es-ES" w:eastAsia="es-ES"/>
              </w:rPr>
              <w:t> </w:t>
            </w:r>
          </w:p>
        </w:tc>
        <w:tc>
          <w:tcPr>
            <w:tcW w:w="1050" w:type="dxa"/>
            <w:tcBorders>
              <w:top w:val="nil"/>
              <w:left w:val="nil"/>
              <w:bottom w:val="single" w:sz="8" w:space="0" w:color="auto"/>
              <w:right w:val="single" w:sz="4"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0</w:t>
            </w:r>
          </w:p>
        </w:tc>
        <w:tc>
          <w:tcPr>
            <w:tcW w:w="674" w:type="dxa"/>
            <w:tcBorders>
              <w:top w:val="nil"/>
              <w:left w:val="nil"/>
              <w:bottom w:val="single" w:sz="8" w:space="0" w:color="auto"/>
              <w:right w:val="single" w:sz="8" w:space="0" w:color="auto"/>
            </w:tcBorders>
            <w:shd w:val="clear" w:color="auto" w:fill="FFFFFF" w:themeFill="background1"/>
            <w:noWrap/>
            <w:vAlign w:val="bottom"/>
            <w:hideMark/>
          </w:tcPr>
          <w:p w:rsidR="00CF6842" w:rsidRPr="00C82D1F" w:rsidRDefault="00CF6842" w:rsidP="004E568E">
            <w:pPr>
              <w:spacing w:before="0" w:after="0" w:line="240" w:lineRule="auto"/>
              <w:rPr>
                <w:rFonts w:ascii="Calibri" w:eastAsia="Times New Roman" w:hAnsi="Calibri" w:cs="Times New Roman"/>
                <w:color w:val="000000"/>
                <w:sz w:val="20"/>
                <w:szCs w:val="20"/>
                <w:lang w:val="es-ES" w:eastAsia="es-ES"/>
              </w:rPr>
            </w:pPr>
            <w:r w:rsidRPr="00C82D1F">
              <w:rPr>
                <w:rFonts w:ascii="Calibri" w:eastAsia="Times New Roman" w:hAnsi="Calibri" w:cs="Times New Roman"/>
                <w:color w:val="000000"/>
                <w:sz w:val="20"/>
                <w:szCs w:val="20"/>
                <w:lang w:val="es-ES" w:eastAsia="es-ES"/>
              </w:rPr>
              <w:t> </w:t>
            </w:r>
            <w:r>
              <w:rPr>
                <w:rFonts w:ascii="Calibri" w:eastAsia="Times New Roman" w:hAnsi="Calibri" w:cs="Times New Roman"/>
                <w:color w:val="000000"/>
                <w:sz w:val="20"/>
                <w:szCs w:val="20"/>
                <w:lang w:val="es-ES" w:eastAsia="es-ES"/>
              </w:rPr>
              <w:t>0</w:t>
            </w:r>
          </w:p>
        </w:tc>
      </w:tr>
    </w:tbl>
    <w:p w:rsidR="00CF6842" w:rsidRDefault="00CF6842" w:rsidP="00CF6842">
      <w:pPr>
        <w:rPr>
          <w:sz w:val="2"/>
          <w:lang w:val="es-ES"/>
        </w:rPr>
      </w:pPr>
    </w:p>
    <w:p w:rsidR="00CF6842" w:rsidRPr="00B27086" w:rsidRDefault="00CF6842" w:rsidP="00CF6842">
      <w:pPr>
        <w:rPr>
          <w:sz w:val="2"/>
          <w:lang w:val="es-ES"/>
        </w:rPr>
      </w:pPr>
    </w:p>
    <w:p w:rsidR="00CF6842" w:rsidRDefault="00CF6842" w:rsidP="00CF6842">
      <w:pPr>
        <w:rPr>
          <w:rFonts w:ascii="Corbel" w:hAnsi="Corbel"/>
          <w:noProof/>
          <w:lang w:val="es-ES"/>
        </w:rPr>
      </w:pPr>
    </w:p>
    <w:p w:rsidR="00CF6842" w:rsidRDefault="00CF6842" w:rsidP="00CF6842">
      <w:pPr>
        <w:rPr>
          <w:rFonts w:ascii="Corbel" w:hAnsi="Corbel"/>
          <w:noProof/>
          <w:lang w:val="es-ES"/>
        </w:rPr>
      </w:pPr>
    </w:p>
    <w:p w:rsidR="00CF6842" w:rsidRDefault="00CF6842" w:rsidP="00CF6842">
      <w:pPr>
        <w:rPr>
          <w:lang w:val="es-ES"/>
        </w:rPr>
      </w:pPr>
    </w:p>
    <w:p w:rsidR="00CF6842" w:rsidRDefault="00CF6842" w:rsidP="00CF6842">
      <w:pPr>
        <w:rPr>
          <w:lang w:val="es-ES"/>
        </w:rPr>
      </w:pPr>
    </w:p>
    <w:p w:rsidR="00CF6842" w:rsidRDefault="00CF6842" w:rsidP="00CF6842">
      <w:pPr>
        <w:pStyle w:val="Ttulo3"/>
        <w:rPr>
          <w:lang w:val="es-ES" w:eastAsia="es-ES"/>
        </w:rPr>
      </w:pPr>
      <w:bookmarkStart w:id="294" w:name="_Toc388695217"/>
      <w:bookmarkStart w:id="295" w:name="_Toc401917773"/>
      <w:bookmarkStart w:id="296" w:name="_Toc421794579"/>
      <w:r>
        <w:rPr>
          <w:lang w:val="es-ES" w:eastAsia="es-ES"/>
        </w:rPr>
        <w:t xml:space="preserve">Riesgo 3: </w:t>
      </w:r>
      <w:r w:rsidRPr="00BC2CF5">
        <w:rPr>
          <w:lang w:val="es-ES" w:eastAsia="es-ES"/>
        </w:rPr>
        <w:t>Falta de conocimiento técnico</w:t>
      </w:r>
      <w:bookmarkEnd w:id="294"/>
      <w:bookmarkEnd w:id="295"/>
      <w:bookmarkEnd w:id="296"/>
    </w:p>
    <w:tbl>
      <w:tblPr>
        <w:tblStyle w:val="Tablanormal1"/>
        <w:tblpPr w:leftFromText="141" w:rightFromText="141" w:vertAnchor="text" w:horzAnchor="margin" w:tblpY="269"/>
        <w:tblW w:w="4607" w:type="dxa"/>
        <w:tblLook w:val="04A0" w:firstRow="1" w:lastRow="0" w:firstColumn="1" w:lastColumn="0" w:noHBand="0" w:noVBand="1"/>
      </w:tblPr>
      <w:tblGrid>
        <w:gridCol w:w="3189"/>
        <w:gridCol w:w="1418"/>
      </w:tblGrid>
      <w:tr w:rsidR="00CF6842" w:rsidRPr="00C82D1F" w:rsidTr="00AF3B10">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89" w:type="dxa"/>
            <w:hideMark/>
          </w:tcPr>
          <w:p w:rsidR="00CF6842" w:rsidRPr="00275DF8" w:rsidRDefault="00CF6842" w:rsidP="004E568E">
            <w:pPr>
              <w:spacing w:before="0"/>
              <w:jc w:val="center"/>
              <w:rPr>
                <w:rFonts w:ascii="Calibri" w:eastAsia="Times New Roman" w:hAnsi="Calibri" w:cs="Times New Roman"/>
                <w:color w:val="000000"/>
                <w:sz w:val="20"/>
                <w:szCs w:val="20"/>
                <w:lang w:val="es-ES" w:eastAsia="es-ES"/>
              </w:rPr>
            </w:pPr>
            <w:bookmarkStart w:id="297" w:name="_Toc388695218"/>
            <w:r w:rsidRPr="00275DF8">
              <w:rPr>
                <w:rFonts w:ascii="Calibri" w:eastAsia="Times New Roman" w:hAnsi="Calibri" w:cs="Times New Roman"/>
                <w:color w:val="000000"/>
                <w:sz w:val="20"/>
                <w:szCs w:val="20"/>
                <w:lang w:val="es-ES" w:eastAsia="es-ES"/>
              </w:rPr>
              <w:t>Documentos</w:t>
            </w:r>
            <w:r>
              <w:rPr>
                <w:rFonts w:ascii="Calibri" w:eastAsia="Times New Roman" w:hAnsi="Calibri" w:cs="Times New Roman"/>
                <w:color w:val="000000"/>
                <w:sz w:val="20"/>
                <w:szCs w:val="20"/>
                <w:lang w:val="es-ES" w:eastAsia="es-ES"/>
              </w:rPr>
              <w:t xml:space="preserve"> / Herramientas investigadas</w:t>
            </w:r>
          </w:p>
        </w:tc>
        <w:tc>
          <w:tcPr>
            <w:tcW w:w="1418" w:type="dxa"/>
            <w:noWrap/>
          </w:tcPr>
          <w:p w:rsidR="00CF6842" w:rsidRPr="00275DF8" w:rsidRDefault="00CF6842" w:rsidP="004E568E">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 w:eastAsia="es-ES"/>
              </w:rPr>
            </w:pPr>
            <w:r w:rsidRPr="00275DF8">
              <w:rPr>
                <w:rFonts w:ascii="Calibri" w:eastAsia="Times New Roman" w:hAnsi="Calibri" w:cs="Times New Roman"/>
                <w:color w:val="000000"/>
                <w:sz w:val="20"/>
                <w:szCs w:val="20"/>
                <w:lang w:val="es-ES" w:eastAsia="es-ES"/>
              </w:rPr>
              <w:t xml:space="preserve">Fecha </w:t>
            </w:r>
          </w:p>
        </w:tc>
      </w:tr>
      <w:tr w:rsidR="00CF6842" w:rsidRPr="005444A0" w:rsidTr="00AF3B1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189" w:type="dxa"/>
            <w:noWrap/>
            <w:hideMark/>
          </w:tcPr>
          <w:p w:rsidR="00CF6842" w:rsidRPr="00275DF8" w:rsidRDefault="00CF6842" w:rsidP="004E568E">
            <w:pPr>
              <w:spacing w:before="0"/>
              <w:jc w:val="center"/>
              <w:rPr>
                <w:rFonts w:ascii="Calibri" w:eastAsia="Times New Roman" w:hAnsi="Calibri" w:cs="Times New Roman"/>
                <w:color w:val="000000"/>
                <w:sz w:val="20"/>
                <w:szCs w:val="20"/>
                <w:lang w:val="es-ES" w:eastAsia="es-ES"/>
              </w:rPr>
            </w:pPr>
            <w:r w:rsidRPr="00275DF8">
              <w:rPr>
                <w:rFonts w:ascii="Calibri" w:eastAsia="Times New Roman" w:hAnsi="Calibri" w:cs="Times New Roman"/>
                <w:color w:val="000000"/>
                <w:sz w:val="20"/>
                <w:szCs w:val="20"/>
                <w:lang w:val="es-ES" w:eastAsia="es-ES"/>
              </w:rPr>
              <w:t>Algoritmos de generación de Fixtures</w:t>
            </w:r>
          </w:p>
        </w:tc>
        <w:tc>
          <w:tcPr>
            <w:tcW w:w="1418" w:type="dxa"/>
            <w:noWrap/>
          </w:tcPr>
          <w:p w:rsidR="00CF6842" w:rsidRPr="00275DF8" w:rsidRDefault="00CF6842" w:rsidP="004E568E">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 w:eastAsia="es-ES"/>
              </w:rPr>
            </w:pPr>
            <w:r w:rsidRPr="00275DF8">
              <w:rPr>
                <w:rFonts w:ascii="Calibri" w:eastAsia="Times New Roman" w:hAnsi="Calibri" w:cs="Times New Roman"/>
                <w:color w:val="000000"/>
                <w:sz w:val="20"/>
                <w:szCs w:val="20"/>
                <w:lang w:val="es-ES" w:eastAsia="es-ES"/>
              </w:rPr>
              <w:t>22/07/2014</w:t>
            </w:r>
          </w:p>
        </w:tc>
      </w:tr>
      <w:tr w:rsidR="00CF6842" w:rsidRPr="005444A0" w:rsidTr="00AF3B10">
        <w:trPr>
          <w:trHeight w:val="248"/>
        </w:trPr>
        <w:tc>
          <w:tcPr>
            <w:cnfStyle w:val="001000000000" w:firstRow="0" w:lastRow="0" w:firstColumn="1" w:lastColumn="0" w:oddVBand="0" w:evenVBand="0" w:oddHBand="0" w:evenHBand="0" w:firstRowFirstColumn="0" w:firstRowLastColumn="0" w:lastRowFirstColumn="0" w:lastRowLastColumn="0"/>
            <w:tcW w:w="3189" w:type="dxa"/>
            <w:noWrap/>
          </w:tcPr>
          <w:p w:rsidR="00CF6842" w:rsidRPr="00275DF8" w:rsidRDefault="00CF6842" w:rsidP="004E568E">
            <w:pPr>
              <w:spacing w:before="0"/>
              <w:jc w:val="center"/>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Tecnologías a utilizar</w:t>
            </w:r>
          </w:p>
        </w:tc>
        <w:tc>
          <w:tcPr>
            <w:tcW w:w="1418" w:type="dxa"/>
            <w:noWrap/>
          </w:tcPr>
          <w:p w:rsidR="00CF6842" w:rsidRPr="00275DF8" w:rsidRDefault="00CF6842" w:rsidP="004E568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 w:eastAsia="es-ES"/>
              </w:rPr>
            </w:pPr>
            <w:r w:rsidRPr="0070031B">
              <w:rPr>
                <w:rFonts w:ascii="Calibri" w:eastAsia="Times New Roman" w:hAnsi="Calibri" w:cs="Times New Roman"/>
                <w:color w:val="000000"/>
                <w:sz w:val="20"/>
                <w:szCs w:val="20"/>
                <w:lang w:val="es-ES" w:eastAsia="es-ES"/>
              </w:rPr>
              <w:t>20/06/2014</w:t>
            </w:r>
          </w:p>
        </w:tc>
      </w:tr>
      <w:tr w:rsidR="00CF6842" w:rsidRPr="00C82D1F" w:rsidTr="00AF3B10">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3189" w:type="dxa"/>
            <w:noWrap/>
            <w:hideMark/>
          </w:tcPr>
          <w:p w:rsidR="00CF6842" w:rsidRPr="00275DF8" w:rsidRDefault="00CF6842" w:rsidP="004E568E">
            <w:pPr>
              <w:spacing w:before="0"/>
              <w:jc w:val="center"/>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Witgets Sortable de JQuery</w:t>
            </w:r>
          </w:p>
        </w:tc>
        <w:tc>
          <w:tcPr>
            <w:tcW w:w="1418" w:type="dxa"/>
            <w:noWrap/>
          </w:tcPr>
          <w:p w:rsidR="00CF6842" w:rsidRPr="00275DF8" w:rsidRDefault="00CF6842" w:rsidP="004E568E">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#Sprint 5</w:t>
            </w:r>
          </w:p>
        </w:tc>
      </w:tr>
      <w:tr w:rsidR="00CF6842" w:rsidRPr="00C82D1F" w:rsidTr="00AF3B10">
        <w:trPr>
          <w:trHeight w:val="248"/>
        </w:trPr>
        <w:tc>
          <w:tcPr>
            <w:cnfStyle w:val="001000000000" w:firstRow="0" w:lastRow="0" w:firstColumn="1" w:lastColumn="0" w:oddVBand="0" w:evenVBand="0" w:oddHBand="0" w:evenHBand="0" w:firstRowFirstColumn="0" w:firstRowLastColumn="0" w:lastRowFirstColumn="0" w:lastRowLastColumn="0"/>
            <w:tcW w:w="3189" w:type="dxa"/>
            <w:noWrap/>
          </w:tcPr>
          <w:p w:rsidR="00CF6842" w:rsidRPr="00275DF8" w:rsidRDefault="00CF6842" w:rsidP="004E568E">
            <w:pPr>
              <w:spacing w:before="0"/>
              <w:jc w:val="center"/>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Ajax con c# y JavaScript</w:t>
            </w:r>
          </w:p>
        </w:tc>
        <w:tc>
          <w:tcPr>
            <w:tcW w:w="1418" w:type="dxa"/>
            <w:noWrap/>
          </w:tcPr>
          <w:p w:rsidR="00CF6842" w:rsidRPr="00275DF8" w:rsidRDefault="00CF6842" w:rsidP="004E568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#Sprint 1 y 2</w:t>
            </w:r>
          </w:p>
        </w:tc>
      </w:tr>
      <w:tr w:rsidR="00CF6842" w:rsidRPr="00C82D1F" w:rsidTr="00AF3B1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189" w:type="dxa"/>
            <w:noWrap/>
          </w:tcPr>
          <w:p w:rsidR="00CF6842" w:rsidRPr="00275DF8" w:rsidRDefault="00CF6842" w:rsidP="004E568E">
            <w:pPr>
              <w:spacing w:before="0"/>
              <w:jc w:val="center"/>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Manejo de Api IU de JQuery</w:t>
            </w:r>
          </w:p>
        </w:tc>
        <w:tc>
          <w:tcPr>
            <w:tcW w:w="1418" w:type="dxa"/>
            <w:noWrap/>
          </w:tcPr>
          <w:p w:rsidR="00CF6842" w:rsidRPr="00275DF8" w:rsidRDefault="00CF6842" w:rsidP="004E568E">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#Sprint 6</w:t>
            </w:r>
          </w:p>
        </w:tc>
      </w:tr>
      <w:tr w:rsidR="00CF6842" w:rsidRPr="00C82D1F" w:rsidTr="00AF3B10">
        <w:trPr>
          <w:trHeight w:val="248"/>
        </w:trPr>
        <w:tc>
          <w:tcPr>
            <w:cnfStyle w:val="001000000000" w:firstRow="0" w:lastRow="0" w:firstColumn="1" w:lastColumn="0" w:oddVBand="0" w:evenVBand="0" w:oddHBand="0" w:evenHBand="0" w:firstRowFirstColumn="0" w:firstRowLastColumn="0" w:lastRowFirstColumn="0" w:lastRowLastColumn="0"/>
            <w:tcW w:w="3189" w:type="dxa"/>
            <w:noWrap/>
            <w:hideMark/>
          </w:tcPr>
          <w:p w:rsidR="00CF6842" w:rsidRPr="00275DF8" w:rsidRDefault="00CF6842" w:rsidP="004E568E">
            <w:pPr>
              <w:spacing w:before="0"/>
              <w:jc w:val="center"/>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Manejo de imágenes</w:t>
            </w:r>
          </w:p>
        </w:tc>
        <w:tc>
          <w:tcPr>
            <w:tcW w:w="1418" w:type="dxa"/>
            <w:noWrap/>
          </w:tcPr>
          <w:p w:rsidR="00CF6842" w:rsidRPr="00275DF8" w:rsidRDefault="00CF6842" w:rsidP="004E568E">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#Sprint 3</w:t>
            </w:r>
          </w:p>
        </w:tc>
      </w:tr>
    </w:tbl>
    <w:p w:rsidR="00CF6842" w:rsidRDefault="00CF6842" w:rsidP="00CF6842">
      <w:pPr>
        <w:rPr>
          <w:lang w:eastAsia="es-ES"/>
        </w:rPr>
      </w:pPr>
    </w:p>
    <w:p w:rsidR="00CF6842" w:rsidRDefault="00CF6842" w:rsidP="00CF6842">
      <w:pPr>
        <w:rPr>
          <w:lang w:eastAsia="es-ES"/>
        </w:rPr>
      </w:pPr>
    </w:p>
    <w:p w:rsidR="00CF6842" w:rsidRDefault="00CF6842" w:rsidP="00CF6842">
      <w:pPr>
        <w:rPr>
          <w:lang w:eastAsia="es-ES"/>
        </w:rPr>
      </w:pPr>
    </w:p>
    <w:p w:rsidR="00CF6842" w:rsidRDefault="00CF6842" w:rsidP="00CF6842">
      <w:pPr>
        <w:rPr>
          <w:sz w:val="4"/>
          <w:lang w:eastAsia="es-ES"/>
        </w:rPr>
      </w:pPr>
    </w:p>
    <w:p w:rsidR="00CF6842" w:rsidRDefault="00CF6842" w:rsidP="00CF6842">
      <w:pPr>
        <w:rPr>
          <w:lang w:eastAsia="es-ES"/>
        </w:rPr>
      </w:pPr>
    </w:p>
    <w:p w:rsidR="00CF6842" w:rsidRDefault="00CF6842" w:rsidP="00CF6842">
      <w:pPr>
        <w:rPr>
          <w:lang w:eastAsia="es-ES"/>
        </w:rPr>
      </w:pPr>
    </w:p>
    <w:p w:rsidR="00CF6842" w:rsidRPr="00CF6842" w:rsidRDefault="00CF6842" w:rsidP="008F5F96">
      <w:pPr>
        <w:jc w:val="both"/>
        <w:rPr>
          <w:b/>
          <w:color w:val="63A537" w:themeColor="text2"/>
          <w:lang w:val="es-ES" w:eastAsia="es-ES"/>
        </w:rPr>
      </w:pPr>
      <w:r w:rsidRPr="00CF6842">
        <w:rPr>
          <w:lang w:val="es-ES" w:eastAsia="es-ES"/>
        </w:rPr>
        <w:t xml:space="preserve">El día 1/08/2014, se realizará una puesta en común de los conocimientos adquiridos a través de las investigaciones realizadas en las diferentes tecnologías por parte de los miembros del equipo. </w:t>
      </w:r>
      <w:r w:rsidRPr="00CF6842">
        <w:rPr>
          <w:b/>
          <w:color w:val="63A537" w:themeColor="text2"/>
          <w:lang w:val="es-ES" w:eastAsia="es-ES"/>
        </w:rPr>
        <w:t>(Realizada)</w:t>
      </w:r>
    </w:p>
    <w:p w:rsidR="00CF6842" w:rsidRPr="00CF6842" w:rsidRDefault="00CF6842" w:rsidP="00CF6842">
      <w:pPr>
        <w:rPr>
          <w:lang w:val="es-ES" w:eastAsia="es-ES"/>
        </w:rPr>
      </w:pPr>
      <w:r w:rsidRPr="00CF6842">
        <w:rPr>
          <w:lang w:val="es-ES" w:eastAsia="es-ES"/>
        </w:rPr>
        <w:t xml:space="preserve">Más detalles asociado a Capacitaciones e Investigaciones: </w:t>
      </w:r>
    </w:p>
    <w:p w:rsidR="00CF6842" w:rsidRPr="00CF6842" w:rsidRDefault="00CF6842" w:rsidP="00CF6842">
      <w:pPr>
        <w:rPr>
          <w:i/>
          <w:color w:val="EE7B08" w:themeColor="hyperlink"/>
          <w:u w:val="single"/>
          <w:lang w:val="es-ES"/>
        </w:rPr>
      </w:pPr>
      <w:r w:rsidRPr="00CF6842">
        <w:rPr>
          <w:rStyle w:val="Hipervnculo"/>
          <w:i/>
          <w:lang w:val="es-ES"/>
        </w:rPr>
        <w:t>https://quegolazo.googlecode.com/svn/trunk/Documentacion/Capacitaciones%20-%20Investigaciones/</w:t>
      </w:r>
    </w:p>
    <w:p w:rsidR="00CF6842" w:rsidRDefault="00CF6842" w:rsidP="00CF6842">
      <w:pPr>
        <w:pStyle w:val="Ttulo3"/>
        <w:rPr>
          <w:lang w:val="es-ES" w:eastAsia="es-ES"/>
        </w:rPr>
      </w:pPr>
      <w:bookmarkStart w:id="298" w:name="_Toc401917774"/>
      <w:bookmarkStart w:id="299" w:name="_Toc421794580"/>
      <w:r>
        <w:rPr>
          <w:lang w:val="es-ES" w:eastAsia="es-ES"/>
        </w:rPr>
        <w:t xml:space="preserve">Riesgo 9: </w:t>
      </w:r>
      <w:r w:rsidRPr="00BC2CF5">
        <w:rPr>
          <w:lang w:val="es-ES" w:eastAsia="es-ES"/>
        </w:rPr>
        <w:t>Subestimar el alcance del sistema</w:t>
      </w:r>
      <w:bookmarkEnd w:id="297"/>
      <w:bookmarkEnd w:id="298"/>
      <w:bookmarkEnd w:id="299"/>
    </w:p>
    <w:tbl>
      <w:tblPr>
        <w:tblStyle w:val="Tablanormal1"/>
        <w:tblpPr w:leftFromText="141" w:rightFromText="141" w:vertAnchor="text" w:horzAnchor="margin" w:tblpY="269"/>
        <w:tblW w:w="3321" w:type="dxa"/>
        <w:tblLook w:val="04A0" w:firstRow="1" w:lastRow="0" w:firstColumn="1" w:lastColumn="0" w:noHBand="0" w:noVBand="1"/>
      </w:tblPr>
      <w:tblGrid>
        <w:gridCol w:w="1833"/>
        <w:gridCol w:w="1488"/>
      </w:tblGrid>
      <w:tr w:rsidR="00CF6842" w:rsidRPr="00C82D1F" w:rsidTr="00AF3B10">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833" w:type="dxa"/>
            <w:hideMark/>
          </w:tcPr>
          <w:p w:rsidR="00CF6842" w:rsidRPr="00C82D1F" w:rsidRDefault="00CF6842" w:rsidP="004E568E">
            <w:pPr>
              <w:spacing w:before="0"/>
              <w:jc w:val="center"/>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Tarea</w:t>
            </w:r>
          </w:p>
        </w:tc>
        <w:tc>
          <w:tcPr>
            <w:tcW w:w="1488" w:type="dxa"/>
            <w:noWrap/>
          </w:tcPr>
          <w:p w:rsidR="00CF6842" w:rsidRPr="00C82D1F" w:rsidRDefault="00CF6842" w:rsidP="004E568E">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Estado</w:t>
            </w:r>
          </w:p>
        </w:tc>
      </w:tr>
      <w:tr w:rsidR="00CF6842" w:rsidRPr="00C82D1F" w:rsidTr="00AF3B1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833" w:type="dxa"/>
            <w:noWrap/>
            <w:hideMark/>
          </w:tcPr>
          <w:p w:rsidR="00CF6842" w:rsidRPr="00A94864" w:rsidRDefault="00CF6842" w:rsidP="004E568E">
            <w:pPr>
              <w:spacing w:before="0"/>
              <w:rPr>
                <w:rFonts w:ascii="Calibri" w:eastAsia="Times New Roman" w:hAnsi="Calibri" w:cs="Times New Roman"/>
                <w:color w:val="000000"/>
                <w:sz w:val="20"/>
                <w:szCs w:val="20"/>
                <w:lang w:val="es-ES" w:eastAsia="es-ES"/>
              </w:rPr>
            </w:pPr>
            <w:r w:rsidRPr="00A94864">
              <w:rPr>
                <w:rFonts w:ascii="Calibri" w:eastAsia="Times New Roman" w:hAnsi="Calibri" w:cs="Times New Roman"/>
                <w:color w:val="000000"/>
                <w:sz w:val="20"/>
                <w:szCs w:val="20"/>
                <w:lang w:val="es-ES" w:eastAsia="es-ES"/>
              </w:rPr>
              <w:t>Entrevistas</w:t>
            </w:r>
            <w:r>
              <w:rPr>
                <w:rFonts w:ascii="Calibri" w:eastAsia="Times New Roman" w:hAnsi="Calibri" w:cs="Times New Roman"/>
                <w:color w:val="000000"/>
                <w:sz w:val="20"/>
                <w:szCs w:val="20"/>
                <w:lang w:val="es-ES" w:eastAsia="es-ES"/>
              </w:rPr>
              <w:t xml:space="preserve"> </w:t>
            </w:r>
          </w:p>
        </w:tc>
        <w:tc>
          <w:tcPr>
            <w:tcW w:w="1488" w:type="dxa"/>
            <w:noWrap/>
          </w:tcPr>
          <w:p w:rsidR="00CF6842" w:rsidRPr="00C82D1F" w:rsidRDefault="00CF6842" w:rsidP="004E568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Realizado</w:t>
            </w:r>
          </w:p>
        </w:tc>
      </w:tr>
      <w:tr w:rsidR="00CF6842" w:rsidRPr="00C82D1F" w:rsidTr="00AF3B10">
        <w:trPr>
          <w:trHeight w:val="248"/>
        </w:trPr>
        <w:tc>
          <w:tcPr>
            <w:cnfStyle w:val="001000000000" w:firstRow="0" w:lastRow="0" w:firstColumn="1" w:lastColumn="0" w:oddVBand="0" w:evenVBand="0" w:oddHBand="0" w:evenHBand="0" w:firstRowFirstColumn="0" w:firstRowLastColumn="0" w:lastRowFirstColumn="0" w:lastRowLastColumn="0"/>
            <w:tcW w:w="1833" w:type="dxa"/>
            <w:noWrap/>
            <w:hideMark/>
          </w:tcPr>
          <w:p w:rsidR="00CF6842" w:rsidRPr="00A94864" w:rsidRDefault="00CF6842" w:rsidP="004E568E">
            <w:pPr>
              <w:spacing w:before="0"/>
              <w:rPr>
                <w:rFonts w:ascii="Calibri" w:eastAsia="Times New Roman" w:hAnsi="Calibri" w:cs="Times New Roman"/>
                <w:color w:val="000000"/>
                <w:sz w:val="20"/>
                <w:szCs w:val="20"/>
                <w:lang w:val="es-ES" w:eastAsia="es-ES"/>
              </w:rPr>
            </w:pPr>
            <w:r w:rsidRPr="00A94864">
              <w:rPr>
                <w:rFonts w:ascii="Calibri" w:eastAsia="Times New Roman" w:hAnsi="Calibri" w:cs="Times New Roman"/>
                <w:color w:val="000000"/>
                <w:sz w:val="20"/>
                <w:szCs w:val="20"/>
                <w:lang w:val="es-ES" w:eastAsia="es-ES"/>
              </w:rPr>
              <w:t>Diagrama de Clases</w:t>
            </w:r>
          </w:p>
        </w:tc>
        <w:tc>
          <w:tcPr>
            <w:tcW w:w="1488" w:type="dxa"/>
            <w:noWrap/>
          </w:tcPr>
          <w:p w:rsidR="00CF6842" w:rsidRPr="00C82D1F" w:rsidRDefault="00CF6842" w:rsidP="004E568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Realizado</w:t>
            </w:r>
          </w:p>
        </w:tc>
      </w:tr>
      <w:tr w:rsidR="00CF6842" w:rsidRPr="00C82D1F" w:rsidTr="00AF3B1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833" w:type="dxa"/>
            <w:noWrap/>
          </w:tcPr>
          <w:p w:rsidR="00CF6842" w:rsidRPr="00A94864" w:rsidRDefault="00CF6842" w:rsidP="004E568E">
            <w:pPr>
              <w:spacing w:before="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Estimaciones grupales</w:t>
            </w:r>
          </w:p>
        </w:tc>
        <w:tc>
          <w:tcPr>
            <w:tcW w:w="1488" w:type="dxa"/>
            <w:noWrap/>
          </w:tcPr>
          <w:p w:rsidR="00CF6842" w:rsidRDefault="00CF6842" w:rsidP="004E568E">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Realizado</w:t>
            </w:r>
          </w:p>
        </w:tc>
      </w:tr>
      <w:tr w:rsidR="00CF6842" w:rsidRPr="00C82D1F" w:rsidTr="00AF3B10">
        <w:trPr>
          <w:trHeight w:val="248"/>
        </w:trPr>
        <w:tc>
          <w:tcPr>
            <w:cnfStyle w:val="001000000000" w:firstRow="0" w:lastRow="0" w:firstColumn="1" w:lastColumn="0" w:oddVBand="0" w:evenVBand="0" w:oddHBand="0" w:evenHBand="0" w:firstRowFirstColumn="0" w:firstRowLastColumn="0" w:lastRowFirstColumn="0" w:lastRowLastColumn="0"/>
            <w:tcW w:w="1833" w:type="dxa"/>
            <w:noWrap/>
          </w:tcPr>
          <w:p w:rsidR="00CF6842" w:rsidRDefault="00CF6842" w:rsidP="004E568E">
            <w:pPr>
              <w:spacing w:before="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Benchmarking de aplicaciones similares</w:t>
            </w:r>
          </w:p>
        </w:tc>
        <w:tc>
          <w:tcPr>
            <w:tcW w:w="1488" w:type="dxa"/>
            <w:noWrap/>
          </w:tcPr>
          <w:p w:rsidR="00CF6842" w:rsidRDefault="00CF6842" w:rsidP="004E568E">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 w:eastAsia="es-ES"/>
              </w:rPr>
            </w:pPr>
            <w:r>
              <w:rPr>
                <w:rFonts w:ascii="Calibri" w:eastAsia="Times New Roman" w:hAnsi="Calibri" w:cs="Times New Roman"/>
                <w:color w:val="000000"/>
                <w:sz w:val="20"/>
                <w:szCs w:val="20"/>
                <w:lang w:val="es-ES" w:eastAsia="es-ES"/>
              </w:rPr>
              <w:t>Realizado</w:t>
            </w:r>
          </w:p>
        </w:tc>
      </w:tr>
    </w:tbl>
    <w:p w:rsidR="00CF6842" w:rsidRDefault="00CF6842" w:rsidP="00CF6842">
      <w:pPr>
        <w:rPr>
          <w:lang w:val="es-ES"/>
        </w:rPr>
      </w:pPr>
    </w:p>
    <w:p w:rsidR="00CF6842" w:rsidRPr="008F7DA3" w:rsidRDefault="00CF6842" w:rsidP="00CF6842">
      <w:pPr>
        <w:rPr>
          <w:lang w:val="es-ES"/>
        </w:rPr>
      </w:pPr>
    </w:p>
    <w:p w:rsidR="00CF6842" w:rsidRDefault="00CF6842" w:rsidP="00CF6842">
      <w:pPr>
        <w:rPr>
          <w:lang w:val="es-ES"/>
        </w:rPr>
      </w:pPr>
    </w:p>
    <w:p w:rsidR="00CF6842" w:rsidRDefault="00CF6842" w:rsidP="00CF6842">
      <w:pPr>
        <w:rPr>
          <w:lang w:val="es-ES"/>
        </w:rPr>
      </w:pPr>
    </w:p>
    <w:p w:rsidR="00CF6842" w:rsidRDefault="00CF6842" w:rsidP="00CF6842">
      <w:pPr>
        <w:rPr>
          <w:lang w:val="es-ES"/>
        </w:rPr>
      </w:pPr>
    </w:p>
    <w:p w:rsidR="006D3429" w:rsidRDefault="006D3429">
      <w:pPr>
        <w:rPr>
          <w:lang w:val="es-ES"/>
        </w:rPr>
      </w:pPr>
      <w:r>
        <w:rPr>
          <w:lang w:val="es-ES"/>
        </w:rPr>
        <w:br w:type="page"/>
      </w: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r w:rsidRPr="00DF2DCE">
        <w:rPr>
          <w:noProof/>
          <w:lang w:val="es-ES" w:eastAsia="es-ES"/>
        </w:rPr>
        <mc:AlternateContent>
          <mc:Choice Requires="wps">
            <w:drawing>
              <wp:anchor distT="0" distB="0" distL="114300" distR="114300" simplePos="0" relativeHeight="251737088" behindDoc="0" locked="0" layoutInCell="1" allowOverlap="1" wp14:anchorId="76533A55" wp14:editId="71F1C530">
                <wp:simplePos x="0" y="0"/>
                <wp:positionH relativeFrom="margin">
                  <wp:align>center</wp:align>
                </wp:positionH>
                <wp:positionV relativeFrom="paragraph">
                  <wp:posOffset>15989</wp:posOffset>
                </wp:positionV>
                <wp:extent cx="5173345" cy="1708150"/>
                <wp:effectExtent l="0" t="0" r="8255" b="6350"/>
                <wp:wrapNone/>
                <wp:docPr id="6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3345" cy="17081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0" y="0"/>
                              </a:moveTo>
                              <a:lnTo>
                                <a:pt x="21599" y="0"/>
                              </a:lnTo>
                              <a:lnTo>
                                <a:pt x="21599" y="21600"/>
                              </a:lnTo>
                              <a:lnTo>
                                <a:pt x="0" y="21600"/>
                              </a:lnTo>
                              <a:close/>
                            </a:path>
                          </a:pathLst>
                        </a:custGeom>
                        <a:solidFill>
                          <a:schemeClr val="tx2"/>
                        </a:solid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12700" cap="flat" cmpd="sng">
                              <a:solidFill>
                                <a:srgbClr val="000000"/>
                              </a:solidFill>
                              <a:prstDash val="solid"/>
                              <a:miter lim="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rgbClr val="000000">
                                    <a:alpha val="74998"/>
                                  </a:srgbClr>
                                </a:outerShdw>
                              </a:effectLst>
                            </a14:hiddenEffects>
                          </a:ext>
                        </a:extLst>
                      </wps:spPr>
                      <wps:txbx>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RETROSPECTIVAS</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76533A55" id="_x0000_s1067" style="position:absolute;margin-left:0;margin-top:1.25pt;width:407.35pt;height:134.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" adj="-11796480,,5400" path="m,l21599,r,21600l,21600,,xe" fillcolor="#63a537 [3215]" stroked="f">
                <v:stroke joinstyle="miter"/>
                <v:formulas/>
                <v:path arrowok="t" o:connecttype="custom" o:connectlocs="2586673,854075;2586673,854075;2586673,854075;2586673,854075" o:connectangles="0,0,0,0" textboxrect="0,0,21600,21600"/>
                <v:textbox inset="4pt,4pt,4pt,4pt">
                  <w:txbxContent>
                    <w:p w:rsidR="005809CA" w:rsidRPr="00F8150A" w:rsidRDefault="005809CA" w:rsidP="00EA3A53">
                      <w:pPr>
                        <w:pStyle w:val="NormalWeb"/>
                        <w:spacing w:before="0" w:beforeAutospacing="0" w:after="0" w:afterAutospacing="0" w:line="264" w:lineRule="auto"/>
                        <w:jc w:val="center"/>
                        <w:rPr>
                          <w:color w:val="FFFFFF" w:themeColor="background1"/>
                          <w:sz w:val="72"/>
                          <w:szCs w:val="80"/>
                        </w:rPr>
                      </w:pPr>
                      <w:r>
                        <w:rPr>
                          <w:rFonts w:ascii="League Gothic" w:eastAsia="MS PGothic" w:hAnsi="League Gothic" w:cs="League Gothic"/>
                          <w:color w:val="FFFFFF" w:themeColor="background1"/>
                          <w:spacing w:val="28"/>
                          <w:kern w:val="24"/>
                          <w:sz w:val="72"/>
                          <w:szCs w:val="80"/>
                        </w:rPr>
                        <w:t>RETROSPECTIVAS</w:t>
                      </w:r>
                    </w:p>
                  </w:txbxContent>
                </v:textbox>
                <w10:wrap anchorx="margin"/>
              </v:shape>
            </w:pict>
          </mc:Fallback>
        </mc:AlternateContent>
      </w: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EA3A53" w:rsidRDefault="00EA3A53" w:rsidP="00EA3A53">
      <w:pPr>
        <w:rPr>
          <w:lang w:val="es-ES"/>
        </w:rPr>
      </w:pPr>
    </w:p>
    <w:p w:rsidR="006D3429" w:rsidRDefault="006D3429" w:rsidP="006D3429">
      <w:pPr>
        <w:pStyle w:val="Ttulo1"/>
        <w:rPr>
          <w:lang w:val="es-ES"/>
        </w:rPr>
      </w:pPr>
      <w:bookmarkStart w:id="300" w:name="_Toc421794581"/>
      <w:r>
        <w:rPr>
          <w:lang w:val="es-ES"/>
        </w:rPr>
        <w:t>Restrospectivas</w:t>
      </w:r>
      <w:bookmarkEnd w:id="300"/>
    </w:p>
    <w:p w:rsidR="006D3429" w:rsidRDefault="006D3429" w:rsidP="006D3429">
      <w:pPr>
        <w:rPr>
          <w:lang w:val="es-ES"/>
        </w:rPr>
      </w:pPr>
      <w:r>
        <w:rPr>
          <w:lang w:val="es-ES"/>
        </w:rPr>
        <w:t xml:space="preserve">Como se mencionó en la sección METODOLOGÍA DE TRABAJO, se decidió dejar documentadas </w:t>
      </w:r>
      <w:r w:rsidR="004F5BDC">
        <w:rPr>
          <w:lang w:val="es-ES"/>
        </w:rPr>
        <w:t>todas las reuniones de retrospectivas realizadas</w:t>
      </w:r>
      <w:r>
        <w:rPr>
          <w:lang w:val="es-ES"/>
        </w:rPr>
        <w:t xml:space="preserve"> por el equipo. </w:t>
      </w:r>
      <w:r w:rsidR="004F5BDC">
        <w:rPr>
          <w:lang w:val="es-ES"/>
        </w:rPr>
        <w:t xml:space="preserve"> A continuación se presentan los registros de cada una de ellas, ordenadas por Sprint.</w:t>
      </w:r>
    </w:p>
    <w:p w:rsidR="00EA3A53" w:rsidRDefault="00EA3A53">
      <w:pPr>
        <w:rPr>
          <w:rFonts w:asciiTheme="majorHAnsi" w:eastAsiaTheme="majorEastAsia" w:hAnsiTheme="majorHAnsi" w:cstheme="majorBidi"/>
          <w:caps/>
          <w:spacing w:val="15"/>
          <w:sz w:val="20"/>
          <w:lang w:val="es-ES" w:eastAsia="en-US"/>
        </w:rPr>
      </w:pPr>
      <w:r>
        <w:rPr>
          <w:lang w:val="es-ES" w:eastAsia="en-US"/>
        </w:rPr>
        <w:br w:type="page"/>
      </w:r>
    </w:p>
    <w:p w:rsidR="004F5BDC" w:rsidRDefault="004F5BDC" w:rsidP="004F5BDC">
      <w:pPr>
        <w:pStyle w:val="Ttulo2"/>
        <w:rPr>
          <w:lang w:val="es-ES" w:eastAsia="en-US"/>
        </w:rPr>
      </w:pPr>
      <w:bookmarkStart w:id="301" w:name="_Toc421794582"/>
      <w:r w:rsidRPr="004F5BDC">
        <w:rPr>
          <w:lang w:val="es-ES" w:eastAsia="en-US"/>
        </w:rPr>
        <w:lastRenderedPageBreak/>
        <w:t>RETROSPECTIVA  Sprint #1 – 28/06/2014</w:t>
      </w:r>
      <w:bookmarkEnd w:id="301"/>
    </w:p>
    <w:p w:rsidR="004F5BDC" w:rsidRPr="004F5BDC" w:rsidRDefault="004F5BDC" w:rsidP="004F5BDC">
      <w:pPr>
        <w:rPr>
          <w:lang w:val="es-ES" w:eastAsia="en-US"/>
        </w:rPr>
      </w:pPr>
    </w:p>
    <w:tbl>
      <w:tblPr>
        <w:tblStyle w:val="Tablaconcuadrcula3"/>
        <w:tblW w:w="9781" w:type="dxa"/>
        <w:tblInd w:w="-147" w:type="dxa"/>
        <w:tblLook w:val="04A0" w:firstRow="1" w:lastRow="0" w:firstColumn="1" w:lastColumn="0" w:noHBand="0" w:noVBand="1"/>
      </w:tblPr>
      <w:tblGrid>
        <w:gridCol w:w="1985"/>
        <w:gridCol w:w="2665"/>
        <w:gridCol w:w="2155"/>
        <w:gridCol w:w="2976"/>
      </w:tblGrid>
      <w:tr w:rsidR="004F5BDC" w:rsidRPr="004F5BDC" w:rsidTr="00532DF0">
        <w:tc>
          <w:tcPr>
            <w:tcW w:w="1985"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A"/>
            </w:r>
          </w:p>
        </w:tc>
        <w:tc>
          <w:tcPr>
            <w:tcW w:w="2665"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C"/>
            </w:r>
          </w:p>
        </w:tc>
        <w:tc>
          <w:tcPr>
            <w:tcW w:w="2155"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Lo que podemos mejorar</w:t>
            </w:r>
          </w:p>
        </w:tc>
        <w:tc>
          <w:tcPr>
            <w:tcW w:w="2976"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Acciones Correctivas</w:t>
            </w:r>
          </w:p>
        </w:tc>
      </w:tr>
      <w:tr w:rsidR="004F5BDC" w:rsidRPr="00E36A46" w:rsidTr="00532DF0">
        <w:tc>
          <w:tcPr>
            <w:tcW w:w="1985" w:type="dxa"/>
          </w:tcPr>
          <w:p w:rsidR="004F5BDC" w:rsidRPr="004F5BDC" w:rsidRDefault="004F5BDC" w:rsidP="004F5BDC">
            <w:pPr>
              <w:rPr>
                <w:rFonts w:ascii="Calibri Light" w:hAnsi="Calibri Light" w:cs="Times New Roman"/>
              </w:rPr>
            </w:pPr>
            <w:r w:rsidRPr="004F5BDC">
              <w:rPr>
                <w:rFonts w:ascii="Calibri Light" w:hAnsi="Calibri Light" w:cs="Times New Roman"/>
              </w:rPr>
              <w:t>-Compromiso del equipo para terminar la funcionalidad comprometida.</w:t>
            </w:r>
          </w:p>
          <w:p w:rsidR="004F5BDC" w:rsidRPr="004F5BDC" w:rsidRDefault="004F5BDC" w:rsidP="004F5BDC">
            <w:pPr>
              <w:rPr>
                <w:rFonts w:ascii="Calibri Light" w:hAnsi="Calibri Light" w:cs="Times New Roman"/>
              </w:rPr>
            </w:pPr>
            <w:r w:rsidRPr="004F5BDC">
              <w:rPr>
                <w:rFonts w:ascii="Calibri Light" w:hAnsi="Calibri Light" w:cs="Times New Roman"/>
              </w:rPr>
              <w:t>-Buena comunicación entre los integrantes del equipo.</w:t>
            </w:r>
          </w:p>
          <w:p w:rsidR="004F5BDC" w:rsidRPr="004F5BDC" w:rsidRDefault="004F5BDC" w:rsidP="004F5BDC">
            <w:pPr>
              <w:rPr>
                <w:rFonts w:ascii="Calibri Light" w:hAnsi="Calibri Light" w:cs="Times New Roman"/>
              </w:rPr>
            </w:pPr>
            <w:r w:rsidRPr="004F5BDC">
              <w:rPr>
                <w:rFonts w:ascii="Calibri Light" w:hAnsi="Calibri Light" w:cs="Times New Roman"/>
              </w:rPr>
              <w:t>-Se definieron buenas prácticas de programación y fueron respetadas.</w:t>
            </w:r>
          </w:p>
          <w:p w:rsidR="004F5BDC" w:rsidRPr="004F5BDC" w:rsidRDefault="004F5BDC" w:rsidP="004F5BDC">
            <w:pPr>
              <w:rPr>
                <w:rFonts w:ascii="Calibri Light" w:hAnsi="Calibri Light" w:cs="Times New Roman"/>
              </w:rPr>
            </w:pPr>
            <w:r w:rsidRPr="004F5BDC">
              <w:rPr>
                <w:rFonts w:ascii="Calibri Light" w:hAnsi="Calibri Light" w:cs="Times New Roman"/>
              </w:rPr>
              <w:t>-Los integrantes del equipo se ayudan y cooperan mutuamente.</w:t>
            </w:r>
          </w:p>
          <w:p w:rsidR="004F5BDC" w:rsidRPr="004F5BDC" w:rsidRDefault="004F5BDC" w:rsidP="004F5BDC">
            <w:pPr>
              <w:rPr>
                <w:rFonts w:ascii="Calibri Light" w:hAnsi="Calibri Light" w:cs="Times New Roman"/>
              </w:rPr>
            </w:pPr>
            <w:r w:rsidRPr="004F5BDC">
              <w:rPr>
                <w:rFonts w:ascii="Calibri Light" w:hAnsi="Calibri Light" w:cs="Times New Roman"/>
              </w:rPr>
              <w:t xml:space="preserve">  </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665" w:type="dxa"/>
          </w:tcPr>
          <w:p w:rsidR="004F5BDC" w:rsidRPr="004F5BDC" w:rsidRDefault="004F5BDC" w:rsidP="004F5BDC">
            <w:pPr>
              <w:rPr>
                <w:rFonts w:ascii="Calibri Light" w:hAnsi="Calibri Light" w:cs="Times New Roman"/>
              </w:rPr>
            </w:pPr>
            <w:r w:rsidRPr="004F5BDC">
              <w:rPr>
                <w:rFonts w:ascii="Calibri Light" w:hAnsi="Calibri Light" w:cs="Times New Roman"/>
              </w:rPr>
              <w:t>-No se estimaron todas las tareas de las historias del Sprint Backlog</w:t>
            </w:r>
          </w:p>
          <w:p w:rsidR="004F5BDC" w:rsidRPr="004F5BDC" w:rsidRDefault="004F5BDC" w:rsidP="004F5BDC">
            <w:pPr>
              <w:rPr>
                <w:rFonts w:ascii="Calibri Light" w:hAnsi="Calibri Light" w:cs="Times New Roman"/>
              </w:rPr>
            </w:pPr>
            <w:r w:rsidRPr="004F5BDC">
              <w:rPr>
                <w:rFonts w:ascii="Calibri Light" w:hAnsi="Calibri Light" w:cs="Times New Roman"/>
              </w:rPr>
              <w:t>-No se avanza muchos en el trabajo cuando estamos solos, sino que la mayoría se avanza los días que nos juntamos (Martes y Sábados).</w:t>
            </w:r>
          </w:p>
          <w:p w:rsidR="004F5BDC" w:rsidRPr="004F5BDC" w:rsidRDefault="004F5BDC" w:rsidP="004F5BDC">
            <w:pPr>
              <w:rPr>
                <w:rFonts w:ascii="Calibri Light" w:hAnsi="Calibri Light" w:cs="Times New Roman"/>
              </w:rPr>
            </w:pPr>
            <w:r w:rsidRPr="004F5BDC">
              <w:rPr>
                <w:rFonts w:ascii="Calibri Light" w:hAnsi="Calibri Light" w:cs="Times New Roman"/>
              </w:rPr>
              <w:t>-Se actualizaron tarde los estados de las tareas en la herramienta para gestión ágil.</w:t>
            </w:r>
          </w:p>
          <w:p w:rsidR="004F5BDC" w:rsidRPr="004F5BDC" w:rsidRDefault="004F5BDC" w:rsidP="004F5BDC">
            <w:pPr>
              <w:rPr>
                <w:rFonts w:ascii="Calibri Light" w:hAnsi="Calibri Light" w:cs="Times New Roman"/>
              </w:rPr>
            </w:pPr>
            <w:r w:rsidRPr="004F5BDC">
              <w:rPr>
                <w:rFonts w:ascii="Calibri Light" w:hAnsi="Calibri Light" w:cs="Times New Roman"/>
              </w:rPr>
              <w:t>-No se consideró el tiempo de inicio de desarrollo (armar estructuras, recopilar información, organizarse, definir forma de encarar la programación, etc)</w:t>
            </w:r>
          </w:p>
          <w:p w:rsidR="004F5BDC" w:rsidRPr="004F5BDC" w:rsidRDefault="004F5BDC" w:rsidP="004F5BDC">
            <w:pPr>
              <w:rPr>
                <w:rFonts w:ascii="Calibri Light" w:hAnsi="Calibri Light" w:cs="Times New Roman"/>
              </w:rPr>
            </w:pPr>
            <w:r w:rsidRPr="004F5BDC">
              <w:rPr>
                <w:rFonts w:ascii="Calibri Light" w:hAnsi="Calibri Light" w:cs="Times New Roman"/>
              </w:rPr>
              <w:t>-Se plantea lo molesto que es tener que esperar mucho tiempo para hacer un checkout de todo el repositorio ya que contiene demasiados archivos</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155" w:type="dxa"/>
          </w:tcPr>
          <w:p w:rsidR="004F5BDC" w:rsidRPr="004F5BDC" w:rsidRDefault="004F5BDC" w:rsidP="004F5BDC">
            <w:pPr>
              <w:rPr>
                <w:rFonts w:ascii="Calibri Light" w:hAnsi="Calibri Light" w:cs="Times New Roman"/>
              </w:rPr>
            </w:pPr>
            <w:r w:rsidRPr="004F5BDC">
              <w:rPr>
                <w:rFonts w:ascii="Calibri Light" w:hAnsi="Calibri Light" w:cs="Times New Roman"/>
              </w:rPr>
              <w:t>-Realizar mejores estimaciones.</w:t>
            </w:r>
          </w:p>
          <w:p w:rsidR="004F5BDC" w:rsidRPr="004F5BDC" w:rsidRDefault="004F5BDC" w:rsidP="004F5BDC">
            <w:pPr>
              <w:rPr>
                <w:rFonts w:ascii="Calibri Light" w:hAnsi="Calibri Light" w:cs="Times New Roman"/>
              </w:rPr>
            </w:pPr>
            <w:r w:rsidRPr="004F5BDC">
              <w:rPr>
                <w:rFonts w:ascii="Calibri Light" w:hAnsi="Calibri Light" w:cs="Times New Roman"/>
              </w:rPr>
              <w:t>-Realizar una mejor asignación de tareas</w:t>
            </w:r>
          </w:p>
          <w:p w:rsidR="004F5BDC" w:rsidRPr="004F5BDC" w:rsidRDefault="004F5BDC" w:rsidP="004F5BDC">
            <w:pPr>
              <w:rPr>
                <w:rFonts w:ascii="Calibri Light" w:hAnsi="Calibri Light" w:cs="Times New Roman"/>
              </w:rPr>
            </w:pPr>
            <w:r w:rsidRPr="004F5BDC">
              <w:rPr>
                <w:rFonts w:ascii="Calibri Light" w:hAnsi="Calibri Light" w:cs="Times New Roman"/>
              </w:rPr>
              <w:t>-Trabajar sobre las tareas comprometidas en su casa.</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976" w:type="dxa"/>
          </w:tcPr>
          <w:p w:rsidR="004F5BDC" w:rsidRPr="004F5BDC" w:rsidRDefault="004F5BDC" w:rsidP="004F5BDC">
            <w:pPr>
              <w:rPr>
                <w:rFonts w:ascii="Calibri Light" w:hAnsi="Calibri Light" w:cs="Times New Roman"/>
              </w:rPr>
            </w:pPr>
            <w:r w:rsidRPr="004F5BDC">
              <w:rPr>
                <w:rFonts w:ascii="Calibri Light" w:hAnsi="Calibri Light" w:cs="Times New Roman"/>
              </w:rPr>
              <w:t>-Ver cuál es verdaderamente la disponibilidad para este nuevo Sprint (Responsabilidad de todo el equipo). Referente: Paula Pedrosa.</w:t>
            </w:r>
          </w:p>
          <w:p w:rsidR="004F5BDC" w:rsidRPr="004F5BDC" w:rsidRDefault="004F5BDC" w:rsidP="004F5BDC">
            <w:pPr>
              <w:rPr>
                <w:rFonts w:ascii="Calibri Light" w:hAnsi="Calibri Light" w:cs="Times New Roman"/>
              </w:rPr>
            </w:pPr>
            <w:r w:rsidRPr="004F5BDC">
              <w:rPr>
                <w:rFonts w:ascii="Calibri Light" w:hAnsi="Calibri Light" w:cs="Times New Roman"/>
              </w:rPr>
              <w:t>-Que cada integrante estime la cantidad de horas que le va a llevar la realización de cada tarea a la que se comprometió. (Responsabilidad de todo el equipo). Referente: Paula Pedrosa.</w:t>
            </w:r>
          </w:p>
          <w:p w:rsidR="004F5BDC" w:rsidRPr="004F5BDC" w:rsidRDefault="004F5BDC" w:rsidP="004F5BDC">
            <w:pPr>
              <w:rPr>
                <w:rFonts w:ascii="Calibri Light" w:hAnsi="Calibri Light" w:cs="Times New Roman"/>
              </w:rPr>
            </w:pPr>
            <w:r w:rsidRPr="004F5BDC">
              <w:rPr>
                <w:rFonts w:ascii="Calibri Light" w:hAnsi="Calibri Light" w:cs="Times New Roman"/>
              </w:rPr>
              <w:t>-Que cada integrante actualice el estado de las tareas a las que se comprometió, es decir, indicar si está en progreso, o si ya fue finalizada. (Responsabilidad de todo el equipo). Referente: Paula Pedrosa.</w:t>
            </w:r>
          </w:p>
          <w:p w:rsidR="004F5BDC" w:rsidRPr="004F5BDC" w:rsidRDefault="004F5BDC" w:rsidP="004F5BDC">
            <w:pPr>
              <w:rPr>
                <w:rFonts w:ascii="Calibri Light" w:hAnsi="Calibri Light" w:cs="Times New Roman"/>
              </w:rPr>
            </w:pPr>
            <w:r w:rsidRPr="004F5BDC">
              <w:rPr>
                <w:rFonts w:ascii="Calibri Light" w:hAnsi="Calibri Light" w:cs="Times New Roman"/>
              </w:rPr>
              <w:t>-Se creará otro repositorio que contenga sólo el código de la aplicación, y los documentos se mantengas en el otro repositorio.(Responsabilidad de Antonio Herrera)</w:t>
            </w:r>
            <w:r w:rsidRPr="004F5BDC">
              <w:rPr>
                <w:rFonts w:ascii="Calibri Light" w:hAnsi="Calibri Light" w:cs="Times New Roman"/>
              </w:rPr>
              <w:br/>
            </w:r>
          </w:p>
        </w:tc>
      </w:tr>
    </w:tbl>
    <w:p w:rsidR="004F5BDC" w:rsidRPr="004F5BDC" w:rsidRDefault="004F5BDC" w:rsidP="004F5BDC">
      <w:pPr>
        <w:spacing w:before="0" w:after="160" w:line="259" w:lineRule="auto"/>
        <w:rPr>
          <w:rFonts w:ascii="Calibri" w:eastAsia="Calibri" w:hAnsi="Calibri" w:cs="Times New Roman"/>
          <w:lang w:val="es-ES" w:eastAsia="en-US"/>
        </w:rPr>
      </w:pPr>
    </w:p>
    <w:p w:rsidR="004F5BDC" w:rsidRPr="004F5BDC" w:rsidRDefault="004F5BDC" w:rsidP="004F5BDC">
      <w:pPr>
        <w:spacing w:before="0" w:after="160" w:line="259" w:lineRule="auto"/>
        <w:rPr>
          <w:rFonts w:ascii="Calibri" w:eastAsia="Calibri" w:hAnsi="Calibri" w:cs="Times New Roman"/>
          <w:lang w:val="es-ES" w:eastAsia="en-US"/>
        </w:rPr>
      </w:pPr>
    </w:p>
    <w:p w:rsidR="004F5BDC" w:rsidRDefault="004F5BDC">
      <w:pPr>
        <w:rPr>
          <w:rFonts w:ascii="Calibri" w:eastAsia="Calibri" w:hAnsi="Calibri" w:cs="Times New Roman"/>
          <w:lang w:val="es-ES" w:eastAsia="en-US"/>
        </w:rPr>
      </w:pPr>
      <w:r>
        <w:rPr>
          <w:rFonts w:ascii="Calibri" w:eastAsia="Calibri" w:hAnsi="Calibri" w:cs="Times New Roman"/>
          <w:lang w:val="es-ES" w:eastAsia="en-US"/>
        </w:rPr>
        <w:br w:type="page"/>
      </w:r>
    </w:p>
    <w:p w:rsidR="004F5BDC" w:rsidRDefault="004F5BDC" w:rsidP="004F5BDC">
      <w:pPr>
        <w:pStyle w:val="Ttulo2"/>
        <w:rPr>
          <w:lang w:val="es-ES" w:eastAsia="en-US"/>
        </w:rPr>
      </w:pPr>
      <w:bookmarkStart w:id="302" w:name="_Toc421794583"/>
      <w:r w:rsidRPr="004F5BDC">
        <w:rPr>
          <w:lang w:val="es-ES" w:eastAsia="en-US"/>
        </w:rPr>
        <w:lastRenderedPageBreak/>
        <w:t>RETROSPECTIVA  Sprint #2 – 19/07/2014</w:t>
      </w:r>
      <w:bookmarkEnd w:id="302"/>
    </w:p>
    <w:p w:rsidR="004F5BDC" w:rsidRPr="004F5BDC" w:rsidRDefault="004F5BDC" w:rsidP="004F5BDC">
      <w:pPr>
        <w:rPr>
          <w:lang w:val="es-ES" w:eastAsia="en-US"/>
        </w:rPr>
      </w:pPr>
    </w:p>
    <w:tbl>
      <w:tblPr>
        <w:tblStyle w:val="Tablaconcuadrcula4"/>
        <w:tblW w:w="9781" w:type="dxa"/>
        <w:tblInd w:w="-147" w:type="dxa"/>
        <w:tblLook w:val="04A0" w:firstRow="1" w:lastRow="0" w:firstColumn="1" w:lastColumn="0" w:noHBand="0" w:noVBand="1"/>
      </w:tblPr>
      <w:tblGrid>
        <w:gridCol w:w="2127"/>
        <w:gridCol w:w="2523"/>
        <w:gridCol w:w="2275"/>
        <w:gridCol w:w="2856"/>
      </w:tblGrid>
      <w:tr w:rsidR="004F5BDC" w:rsidRPr="004F5BDC" w:rsidTr="00532DF0">
        <w:tc>
          <w:tcPr>
            <w:tcW w:w="2127"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A"/>
            </w:r>
          </w:p>
        </w:tc>
        <w:tc>
          <w:tcPr>
            <w:tcW w:w="2523"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C"/>
            </w:r>
          </w:p>
        </w:tc>
        <w:tc>
          <w:tcPr>
            <w:tcW w:w="2275"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Lo que podemos mejorar</w:t>
            </w:r>
          </w:p>
        </w:tc>
        <w:tc>
          <w:tcPr>
            <w:tcW w:w="2856"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Acciones Correctivas</w:t>
            </w:r>
          </w:p>
        </w:tc>
      </w:tr>
      <w:tr w:rsidR="004F5BDC" w:rsidRPr="00E36A46" w:rsidTr="00532DF0">
        <w:tc>
          <w:tcPr>
            <w:tcW w:w="2127" w:type="dxa"/>
          </w:tcPr>
          <w:p w:rsidR="004F5BDC" w:rsidRPr="004F5BDC" w:rsidRDefault="004F5BDC" w:rsidP="004F5BDC">
            <w:pPr>
              <w:rPr>
                <w:rFonts w:ascii="Calibri Light" w:hAnsi="Calibri Light" w:cs="Times New Roman"/>
              </w:rPr>
            </w:pPr>
            <w:r w:rsidRPr="004F5BDC">
              <w:rPr>
                <w:rFonts w:ascii="Calibri Light" w:hAnsi="Calibri Light" w:cs="Times New Roman"/>
              </w:rPr>
              <w:t>-Compromiso del equipo para terminar la funcionalidad comprometida.</w:t>
            </w:r>
          </w:p>
          <w:p w:rsidR="004F5BDC" w:rsidRPr="004F5BDC" w:rsidRDefault="004F5BDC" w:rsidP="004F5BDC">
            <w:pPr>
              <w:rPr>
                <w:rFonts w:ascii="Calibri Light" w:hAnsi="Calibri Light" w:cs="Times New Roman"/>
              </w:rPr>
            </w:pPr>
            <w:r w:rsidRPr="004F5BDC">
              <w:rPr>
                <w:rFonts w:ascii="Calibri Light" w:hAnsi="Calibri Light" w:cs="Times New Roman"/>
              </w:rPr>
              <w:t>-Cada vez se trabaja mejor en equipo.</w:t>
            </w:r>
          </w:p>
          <w:p w:rsidR="004F5BDC" w:rsidRPr="004F5BDC" w:rsidRDefault="004F5BDC" w:rsidP="004F5BDC">
            <w:pPr>
              <w:rPr>
                <w:rFonts w:ascii="Calibri Light" w:hAnsi="Calibri Light" w:cs="Times New Roman"/>
              </w:rPr>
            </w:pPr>
            <w:r w:rsidRPr="004F5BDC">
              <w:rPr>
                <w:rFonts w:ascii="Calibri Light" w:hAnsi="Calibri Light" w:cs="Times New Roman"/>
              </w:rPr>
              <w:t>-Los integrantes del equipo se ayudan y cooperan mutuamente.</w:t>
            </w:r>
          </w:p>
          <w:p w:rsidR="004F5BDC" w:rsidRPr="004F5BDC" w:rsidRDefault="004F5BDC" w:rsidP="004F5BDC">
            <w:pPr>
              <w:rPr>
                <w:rFonts w:ascii="Calibri Light" w:hAnsi="Calibri Light" w:cs="Times New Roman"/>
              </w:rPr>
            </w:pPr>
            <w:r w:rsidRPr="004F5BDC">
              <w:rPr>
                <w:rFonts w:ascii="Calibri Light" w:hAnsi="Calibri Light" w:cs="Times New Roman"/>
              </w:rPr>
              <w:t>-Se mejoró un poco la estimación.</w:t>
            </w:r>
          </w:p>
          <w:p w:rsidR="004F5BDC" w:rsidRPr="004F5BDC" w:rsidRDefault="004F5BDC" w:rsidP="004F5BDC">
            <w:pPr>
              <w:rPr>
                <w:rFonts w:ascii="Calibri Light" w:hAnsi="Calibri Light" w:cs="Times New Roman"/>
              </w:rPr>
            </w:pPr>
            <w:r w:rsidRPr="004F5BDC">
              <w:rPr>
                <w:rFonts w:ascii="Calibri Light" w:hAnsi="Calibri Light" w:cs="Times New Roman"/>
              </w:rPr>
              <w:t>-Buena división de las tareas.</w:t>
            </w:r>
          </w:p>
          <w:p w:rsidR="004F5BDC" w:rsidRPr="004F5BDC" w:rsidRDefault="004F5BDC" w:rsidP="004F5BDC">
            <w:pPr>
              <w:rPr>
                <w:rFonts w:ascii="Calibri Light" w:hAnsi="Calibri Light" w:cs="Times New Roman"/>
              </w:rPr>
            </w:pPr>
            <w:r w:rsidRPr="004F5BDC">
              <w:rPr>
                <w:rFonts w:ascii="Calibri Light" w:hAnsi="Calibri Light" w:cs="Times New Roman"/>
              </w:rPr>
              <w:t xml:space="preserve"> </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523" w:type="dxa"/>
          </w:tcPr>
          <w:p w:rsidR="004F5BDC" w:rsidRPr="004F5BDC" w:rsidRDefault="004F5BDC" w:rsidP="004F5BDC">
            <w:pPr>
              <w:rPr>
                <w:rFonts w:ascii="Calibri Light" w:hAnsi="Calibri Light" w:cs="Times New Roman"/>
              </w:rPr>
            </w:pPr>
            <w:r w:rsidRPr="004F5BDC">
              <w:rPr>
                <w:rFonts w:ascii="Calibri Light" w:hAnsi="Calibri Light" w:cs="Times New Roman"/>
              </w:rPr>
              <w:t>-No se estimaron todas las tareas de las historias del Sprint Backlog</w:t>
            </w:r>
          </w:p>
          <w:p w:rsidR="004F5BDC" w:rsidRPr="004F5BDC" w:rsidRDefault="004F5BDC" w:rsidP="004F5BDC">
            <w:pPr>
              <w:rPr>
                <w:rFonts w:ascii="Calibri Light" w:hAnsi="Calibri Light" w:cs="Times New Roman"/>
              </w:rPr>
            </w:pPr>
            <w:r w:rsidRPr="004F5BDC">
              <w:rPr>
                <w:rFonts w:ascii="Calibri Light" w:hAnsi="Calibri Light" w:cs="Times New Roman"/>
              </w:rPr>
              <w:t>-No se está utilizando correctamente la herramienta de gestión de proyectos por lo que no utiliza en todo su potencial.</w:t>
            </w:r>
          </w:p>
          <w:p w:rsidR="004F5BDC" w:rsidRPr="004F5BDC" w:rsidRDefault="004F5BDC" w:rsidP="004F5BDC">
            <w:pPr>
              <w:rPr>
                <w:rFonts w:ascii="Calibri Light" w:hAnsi="Calibri Light" w:cs="Times New Roman"/>
              </w:rPr>
            </w:pPr>
            <w:r w:rsidRPr="004F5BDC">
              <w:rPr>
                <w:rFonts w:ascii="Calibri Light" w:hAnsi="Calibri Light" w:cs="Times New Roman"/>
              </w:rPr>
              <w:t>- Se están codificando los ABM de distintas maneras, no respetando las reglas de programación.</w:t>
            </w:r>
          </w:p>
          <w:p w:rsidR="004F5BDC" w:rsidRPr="004F5BDC" w:rsidRDefault="004F5BDC" w:rsidP="004F5BDC">
            <w:pPr>
              <w:rPr>
                <w:rFonts w:ascii="Calibri Light" w:hAnsi="Calibri Light" w:cs="Times New Roman"/>
              </w:rPr>
            </w:pPr>
            <w:r w:rsidRPr="004F5BDC">
              <w:rPr>
                <w:rFonts w:ascii="Calibri Light" w:hAnsi="Calibri Light" w:cs="Times New Roman"/>
              </w:rPr>
              <w:t>-No se está respetando el modelo de diseño planteado.</w:t>
            </w:r>
          </w:p>
          <w:p w:rsidR="004F5BDC" w:rsidRPr="004F5BDC" w:rsidRDefault="004F5BDC" w:rsidP="004F5BDC">
            <w:pPr>
              <w:rPr>
                <w:rFonts w:ascii="Calibri Light" w:hAnsi="Calibri Light" w:cs="Times New Roman"/>
              </w:rPr>
            </w:pPr>
            <w:r w:rsidRPr="004F5BDC">
              <w:rPr>
                <w:rFonts w:ascii="Calibri Light" w:hAnsi="Calibri Light" w:cs="Times New Roman"/>
              </w:rPr>
              <w:t xml:space="preserve"> </w:t>
            </w:r>
          </w:p>
        </w:tc>
        <w:tc>
          <w:tcPr>
            <w:tcW w:w="2275" w:type="dxa"/>
          </w:tcPr>
          <w:p w:rsidR="004F5BDC" w:rsidRPr="004F5BDC" w:rsidRDefault="004F5BDC" w:rsidP="004F5BDC">
            <w:pPr>
              <w:rPr>
                <w:rFonts w:ascii="Calibri Light" w:hAnsi="Calibri Light" w:cs="Times New Roman"/>
              </w:rPr>
            </w:pPr>
            <w:r w:rsidRPr="004F5BDC">
              <w:rPr>
                <w:rFonts w:ascii="Calibri Light" w:hAnsi="Calibri Light" w:cs="Times New Roman"/>
              </w:rPr>
              <w:t>-Deberíamos respetar las reglas de programación y la arquitectura de diseño planteada, ya que son buenas prácticas.</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856" w:type="dxa"/>
          </w:tcPr>
          <w:p w:rsidR="004F5BDC" w:rsidRPr="004F5BDC" w:rsidRDefault="004F5BDC" w:rsidP="004F5BDC">
            <w:pPr>
              <w:rPr>
                <w:rFonts w:ascii="Calibri Light" w:hAnsi="Calibri Light" w:cs="Times New Roman"/>
              </w:rPr>
            </w:pPr>
            <w:r w:rsidRPr="004F5BDC">
              <w:rPr>
                <w:rFonts w:ascii="Calibri Light" w:hAnsi="Calibri Light" w:cs="Times New Roman"/>
              </w:rPr>
              <w:t>-Se decide realizar un Sprint de Refactoring de código, donde cada uno de los integrantes se compromete a modificar los ABM codificados, respetando los estándares planteados.</w:t>
            </w:r>
          </w:p>
          <w:p w:rsidR="004F5BDC" w:rsidRPr="004F5BDC" w:rsidRDefault="004F5BDC" w:rsidP="004F5BDC">
            <w:pPr>
              <w:rPr>
                <w:rFonts w:ascii="Calibri Light" w:hAnsi="Calibri Light" w:cs="Times New Roman"/>
              </w:rPr>
            </w:pPr>
            <w:r w:rsidRPr="004F5BDC">
              <w:rPr>
                <w:rFonts w:ascii="Calibri Light" w:hAnsi="Calibri Light" w:cs="Times New Roman"/>
              </w:rPr>
              <w:t>-Cada integrante del grupo se compromete a realizar revisión de código cruzada.</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r>
    </w:tbl>
    <w:p w:rsidR="004F5BDC" w:rsidRPr="004F5BDC" w:rsidRDefault="004F5BDC" w:rsidP="004F5BDC">
      <w:pPr>
        <w:spacing w:before="0" w:after="160" w:line="259" w:lineRule="auto"/>
        <w:rPr>
          <w:rFonts w:ascii="Calibri" w:eastAsia="Calibri" w:hAnsi="Calibri" w:cs="Times New Roman"/>
          <w:lang w:val="es-ES" w:eastAsia="en-US"/>
        </w:rPr>
      </w:pPr>
    </w:p>
    <w:p w:rsidR="004F5BDC" w:rsidRDefault="004F5BDC" w:rsidP="004F5BDC">
      <w:pPr>
        <w:pStyle w:val="Ttulo2"/>
        <w:rPr>
          <w:lang w:val="es-ES" w:eastAsia="en-US"/>
        </w:rPr>
      </w:pPr>
      <w:bookmarkStart w:id="303" w:name="_Toc421794584"/>
      <w:r w:rsidRPr="004F5BDC">
        <w:rPr>
          <w:lang w:val="es-ES" w:eastAsia="en-US"/>
        </w:rPr>
        <w:t>RETROSPECTIVA  Sprint #3 – 09/08/2014</w:t>
      </w:r>
      <w:bookmarkEnd w:id="303"/>
    </w:p>
    <w:p w:rsidR="004F5BDC" w:rsidRPr="004F5BDC" w:rsidRDefault="004F5BDC" w:rsidP="004F5BDC">
      <w:pPr>
        <w:rPr>
          <w:lang w:val="es-ES" w:eastAsia="en-US"/>
        </w:rPr>
      </w:pPr>
    </w:p>
    <w:tbl>
      <w:tblPr>
        <w:tblStyle w:val="Tablaconcuadrcula5"/>
        <w:tblW w:w="9781" w:type="dxa"/>
        <w:tblInd w:w="-147" w:type="dxa"/>
        <w:tblLook w:val="04A0" w:firstRow="1" w:lastRow="0" w:firstColumn="1" w:lastColumn="0" w:noHBand="0" w:noVBand="1"/>
      </w:tblPr>
      <w:tblGrid>
        <w:gridCol w:w="2269"/>
        <w:gridCol w:w="2483"/>
        <w:gridCol w:w="2231"/>
        <w:gridCol w:w="2798"/>
      </w:tblGrid>
      <w:tr w:rsidR="004F5BDC" w:rsidRPr="004F5BDC" w:rsidTr="00532DF0">
        <w:tc>
          <w:tcPr>
            <w:tcW w:w="2269"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A"/>
            </w:r>
          </w:p>
        </w:tc>
        <w:tc>
          <w:tcPr>
            <w:tcW w:w="2483"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C"/>
            </w:r>
          </w:p>
        </w:tc>
        <w:tc>
          <w:tcPr>
            <w:tcW w:w="2231"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Lo que podemos mejorar</w:t>
            </w:r>
          </w:p>
        </w:tc>
        <w:tc>
          <w:tcPr>
            <w:tcW w:w="2798"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Acciones Correctivas</w:t>
            </w:r>
          </w:p>
        </w:tc>
      </w:tr>
      <w:tr w:rsidR="004F5BDC" w:rsidRPr="004F5BDC" w:rsidTr="00532DF0">
        <w:tc>
          <w:tcPr>
            <w:tcW w:w="2269" w:type="dxa"/>
          </w:tcPr>
          <w:p w:rsidR="004F5BDC" w:rsidRPr="004F5BDC" w:rsidRDefault="004F5BDC" w:rsidP="004F5BDC">
            <w:pPr>
              <w:rPr>
                <w:rFonts w:ascii="Calibri Light" w:hAnsi="Calibri Light" w:cs="Times New Roman"/>
              </w:rPr>
            </w:pPr>
            <w:r w:rsidRPr="004F5BDC">
              <w:rPr>
                <w:rFonts w:ascii="Calibri Light" w:hAnsi="Calibri Light" w:cs="Times New Roman"/>
              </w:rPr>
              <w:t>-Se llegó a tener una versión de código muy prolija y se cumplió el objetivo de estandarizar el código.</w:t>
            </w:r>
          </w:p>
          <w:p w:rsidR="004F5BDC" w:rsidRPr="004F5BDC" w:rsidRDefault="004F5BDC" w:rsidP="004F5BDC">
            <w:pPr>
              <w:rPr>
                <w:rFonts w:ascii="Calibri Light" w:hAnsi="Calibri Light" w:cs="Times New Roman"/>
              </w:rPr>
            </w:pPr>
            <w:r w:rsidRPr="004F5BDC">
              <w:rPr>
                <w:rFonts w:ascii="Calibri Light" w:hAnsi="Calibri Light" w:cs="Times New Roman"/>
              </w:rPr>
              <w:t>-Se trabajó muy cooperativamente durante este sprint.</w:t>
            </w:r>
          </w:p>
          <w:p w:rsidR="004F5BDC" w:rsidRPr="004F5BDC" w:rsidRDefault="004F5BDC" w:rsidP="004F5BDC">
            <w:pPr>
              <w:rPr>
                <w:rFonts w:ascii="Calibri Light" w:hAnsi="Calibri Light" w:cs="Times New Roman"/>
              </w:rPr>
            </w:pPr>
            <w:r w:rsidRPr="004F5BDC">
              <w:rPr>
                <w:rFonts w:ascii="Calibri Light" w:hAnsi="Calibri Light" w:cs="Times New Roman"/>
              </w:rPr>
              <w:t>-Respetamos las revisiones de código.</w:t>
            </w:r>
          </w:p>
          <w:p w:rsidR="004F5BDC" w:rsidRPr="004F5BDC" w:rsidRDefault="004F5BDC" w:rsidP="004F5BDC">
            <w:pPr>
              <w:rPr>
                <w:rFonts w:ascii="Calibri Light" w:hAnsi="Calibri Light" w:cs="Times New Roman"/>
              </w:rPr>
            </w:pPr>
            <w:r w:rsidRPr="004F5BDC">
              <w:rPr>
                <w:rFonts w:ascii="Calibri Light" w:hAnsi="Calibri Light" w:cs="Times New Roman"/>
              </w:rPr>
              <w:t>-Hubo un buen consenso en las decisiones tomadas.</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483" w:type="dxa"/>
          </w:tcPr>
          <w:p w:rsidR="004F5BDC" w:rsidRPr="004F5BDC" w:rsidRDefault="004F5BDC" w:rsidP="004F5BDC">
            <w:pPr>
              <w:rPr>
                <w:rFonts w:ascii="Calibri Light" w:hAnsi="Calibri Light" w:cs="Times New Roman"/>
              </w:rPr>
            </w:pPr>
            <w:r w:rsidRPr="004F5BDC">
              <w:rPr>
                <w:rFonts w:ascii="Calibri Light" w:hAnsi="Calibri Light" w:cs="Times New Roman"/>
              </w:rPr>
              <w:t>-No se utilizó correctamente la herramienta de gestión ágil.</w:t>
            </w:r>
          </w:p>
          <w:p w:rsidR="004F5BDC" w:rsidRPr="004F5BDC" w:rsidRDefault="004F5BDC" w:rsidP="004F5BDC">
            <w:pPr>
              <w:rPr>
                <w:rFonts w:ascii="Calibri Light" w:hAnsi="Calibri Light" w:cs="Times New Roman"/>
              </w:rPr>
            </w:pPr>
            <w:r w:rsidRPr="004F5BDC">
              <w:rPr>
                <w:rFonts w:ascii="Calibri Light" w:hAnsi="Calibri Light" w:cs="Times New Roman"/>
              </w:rPr>
              <w:t>-Se actualizaron tarde los estados de las tareas en la herramienta para gestión ágil.</w:t>
            </w:r>
          </w:p>
          <w:p w:rsidR="004F5BDC" w:rsidRPr="004F5BDC" w:rsidRDefault="004F5BDC" w:rsidP="004F5BDC">
            <w:pPr>
              <w:rPr>
                <w:rFonts w:ascii="Calibri Light" w:hAnsi="Calibri Light" w:cs="Times New Roman"/>
              </w:rPr>
            </w:pPr>
          </w:p>
        </w:tc>
        <w:tc>
          <w:tcPr>
            <w:tcW w:w="2231" w:type="dxa"/>
          </w:tcPr>
          <w:p w:rsidR="004F5BDC" w:rsidRPr="004F5BDC" w:rsidRDefault="004F5BDC" w:rsidP="004F5BDC">
            <w:pPr>
              <w:rPr>
                <w:rFonts w:ascii="Calibri Light" w:hAnsi="Calibri Light" w:cs="Times New Roman"/>
              </w:rPr>
            </w:pPr>
            <w:r w:rsidRPr="004F5BDC">
              <w:rPr>
                <w:rFonts w:ascii="Calibri Light" w:hAnsi="Calibri Light" w:cs="Times New Roman"/>
              </w:rPr>
              <w:t>-Utilizar la herramienta de mejor forma</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798" w:type="dxa"/>
          </w:tcPr>
          <w:p w:rsidR="004F5BDC" w:rsidRPr="004F5BDC" w:rsidRDefault="004F5BDC" w:rsidP="004F5BDC">
            <w:pPr>
              <w:rPr>
                <w:rFonts w:ascii="Calibri Light" w:hAnsi="Calibri Light" w:cs="Times New Roman"/>
              </w:rPr>
            </w:pPr>
            <w:r w:rsidRPr="004F5BDC">
              <w:rPr>
                <w:rFonts w:ascii="Calibri Light" w:hAnsi="Calibri Light" w:cs="Times New Roman"/>
              </w:rPr>
              <w:t>-Que cada integrante actualice el estado de las tareas a las que se comprometió, es decir, indicar si está en progreso, o si ya fue finalizada. (Responsabilidad de todo el equipo). Referente: Paula Pedrosa</w:t>
            </w:r>
          </w:p>
          <w:p w:rsidR="004F5BDC" w:rsidRPr="004F5BDC" w:rsidRDefault="004F5BDC" w:rsidP="004F5BDC">
            <w:pPr>
              <w:rPr>
                <w:rFonts w:ascii="Calibri Light" w:hAnsi="Calibri Light" w:cs="Times New Roman"/>
              </w:rPr>
            </w:pPr>
            <w:r w:rsidRPr="004F5BDC">
              <w:rPr>
                <w:rFonts w:ascii="Calibri Light" w:hAnsi="Calibri Light" w:cs="Times New Roman"/>
              </w:rPr>
              <w:br/>
            </w:r>
          </w:p>
        </w:tc>
      </w:tr>
    </w:tbl>
    <w:p w:rsidR="004F5BDC" w:rsidRPr="004F5BDC" w:rsidRDefault="004F5BDC" w:rsidP="004F5BDC">
      <w:pPr>
        <w:spacing w:before="0" w:after="160" w:line="259" w:lineRule="auto"/>
        <w:rPr>
          <w:rFonts w:ascii="Calibri" w:eastAsia="Calibri" w:hAnsi="Calibri" w:cs="Times New Roman"/>
          <w:lang w:val="es-ES" w:eastAsia="en-US"/>
        </w:rPr>
      </w:pPr>
    </w:p>
    <w:p w:rsidR="004F5BDC" w:rsidRPr="004F5BDC" w:rsidRDefault="004F5BDC" w:rsidP="004F5BDC">
      <w:pPr>
        <w:spacing w:before="0" w:after="160" w:line="259" w:lineRule="auto"/>
        <w:rPr>
          <w:rFonts w:ascii="Calibri" w:eastAsia="Calibri" w:hAnsi="Calibri" w:cs="Times New Roman"/>
          <w:lang w:val="es-ES" w:eastAsia="en-US"/>
        </w:rPr>
      </w:pPr>
    </w:p>
    <w:p w:rsidR="004F5BDC" w:rsidRDefault="004F5BDC" w:rsidP="004F5BDC">
      <w:pPr>
        <w:pStyle w:val="Ttulo2"/>
        <w:rPr>
          <w:lang w:val="es-ES" w:eastAsia="en-US"/>
        </w:rPr>
      </w:pPr>
      <w:bookmarkStart w:id="304" w:name="_Toc421794585"/>
      <w:r w:rsidRPr="004F5BDC">
        <w:rPr>
          <w:lang w:val="es-ES" w:eastAsia="en-US"/>
        </w:rPr>
        <w:t>RETROSPECTIVA  Sprint #4 – 30/08/2014</w:t>
      </w:r>
      <w:bookmarkEnd w:id="304"/>
    </w:p>
    <w:p w:rsidR="004F5BDC" w:rsidRPr="004F5BDC" w:rsidRDefault="004F5BDC" w:rsidP="004F5BDC">
      <w:pPr>
        <w:rPr>
          <w:lang w:val="es-ES" w:eastAsia="en-US"/>
        </w:rPr>
      </w:pPr>
    </w:p>
    <w:tbl>
      <w:tblPr>
        <w:tblStyle w:val="Tablaconcuadrcula6"/>
        <w:tblW w:w="9923" w:type="dxa"/>
        <w:tblInd w:w="-289" w:type="dxa"/>
        <w:tblLook w:val="04A0" w:firstRow="1" w:lastRow="0" w:firstColumn="1" w:lastColumn="0" w:noHBand="0" w:noVBand="1"/>
      </w:tblPr>
      <w:tblGrid>
        <w:gridCol w:w="2978"/>
        <w:gridCol w:w="1814"/>
        <w:gridCol w:w="2155"/>
        <w:gridCol w:w="2976"/>
      </w:tblGrid>
      <w:tr w:rsidR="004F5BDC" w:rsidRPr="004F5BDC" w:rsidTr="00532DF0">
        <w:tc>
          <w:tcPr>
            <w:tcW w:w="2978"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A"/>
            </w:r>
          </w:p>
        </w:tc>
        <w:tc>
          <w:tcPr>
            <w:tcW w:w="1814"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C"/>
            </w:r>
          </w:p>
        </w:tc>
        <w:tc>
          <w:tcPr>
            <w:tcW w:w="2155"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Lo que podemos mejorar</w:t>
            </w:r>
          </w:p>
        </w:tc>
        <w:tc>
          <w:tcPr>
            <w:tcW w:w="2976"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Acciones Correctivas</w:t>
            </w:r>
          </w:p>
        </w:tc>
      </w:tr>
      <w:tr w:rsidR="004F5BDC" w:rsidRPr="00E36A46" w:rsidTr="00532DF0">
        <w:tc>
          <w:tcPr>
            <w:tcW w:w="2978" w:type="dxa"/>
          </w:tcPr>
          <w:p w:rsidR="004F5BDC" w:rsidRPr="004F5BDC" w:rsidRDefault="004F5BDC" w:rsidP="004F5BDC">
            <w:pPr>
              <w:rPr>
                <w:rFonts w:ascii="Calibri Light" w:hAnsi="Calibri Light" w:cs="Times New Roman"/>
              </w:rPr>
            </w:pPr>
            <w:r w:rsidRPr="004F5BDC">
              <w:rPr>
                <w:rFonts w:ascii="Calibri Light" w:hAnsi="Calibri Light" w:cs="Times New Roman"/>
              </w:rPr>
              <w:t>-Fue un sprint muy bueno, se trabajó de forma rápida y prolija y se terminaron la mayoría de los ABMs.</w:t>
            </w:r>
          </w:p>
          <w:p w:rsidR="004F5BDC" w:rsidRPr="004F5BDC" w:rsidRDefault="004F5BDC" w:rsidP="004F5BDC">
            <w:pPr>
              <w:rPr>
                <w:rFonts w:ascii="Calibri Light" w:hAnsi="Calibri Light" w:cs="Times New Roman"/>
              </w:rPr>
            </w:pPr>
            <w:r w:rsidRPr="004F5BDC">
              <w:rPr>
                <w:rFonts w:ascii="Calibri Light" w:hAnsi="Calibri Light" w:cs="Times New Roman"/>
              </w:rPr>
              <w:t>-Comenzamos a desarrollar funcionalidad más compleja (generación de fixture), y diseñamos la solución entre todos.</w:t>
            </w:r>
          </w:p>
          <w:p w:rsidR="004F5BDC" w:rsidRPr="004F5BDC" w:rsidRDefault="004F5BDC" w:rsidP="004F5BDC">
            <w:pPr>
              <w:rPr>
                <w:rFonts w:ascii="Calibri Light" w:hAnsi="Calibri Light" w:cs="Times New Roman"/>
              </w:rPr>
            </w:pPr>
            <w:r w:rsidRPr="004F5BDC">
              <w:rPr>
                <w:rFonts w:ascii="Calibri Light" w:hAnsi="Calibri Light" w:cs="Times New Roman"/>
              </w:rPr>
              <w:t>-Se le dedicó tiempo al diseño de la solución.</w:t>
            </w:r>
          </w:p>
          <w:p w:rsidR="004F5BDC" w:rsidRPr="004F5BDC" w:rsidRDefault="004F5BDC" w:rsidP="004F5BDC">
            <w:pPr>
              <w:rPr>
                <w:rFonts w:ascii="Calibri Light" w:hAnsi="Calibri Light" w:cs="Times New Roman"/>
              </w:rPr>
            </w:pPr>
            <w:r w:rsidRPr="004F5BDC">
              <w:rPr>
                <w:rFonts w:ascii="Calibri Light" w:hAnsi="Calibri Light" w:cs="Times New Roman"/>
              </w:rPr>
              <w:t xml:space="preserve">-Se dividieron correctamente las tareas de desarrollo. </w:t>
            </w:r>
          </w:p>
          <w:p w:rsidR="004F5BDC" w:rsidRPr="004F5BDC" w:rsidRDefault="004F5BDC" w:rsidP="004F5BDC">
            <w:pPr>
              <w:rPr>
                <w:rFonts w:ascii="Calibri Light" w:hAnsi="Calibri Light" w:cs="Times New Roman"/>
              </w:rPr>
            </w:pPr>
            <w:r w:rsidRPr="004F5BDC">
              <w:rPr>
                <w:rFonts w:ascii="Calibri Light" w:hAnsi="Calibri Light" w:cs="Times New Roman"/>
              </w:rPr>
              <w:t>-Cada vez los días de reunión son más productivos.</w:t>
            </w:r>
          </w:p>
          <w:p w:rsidR="004F5BDC" w:rsidRPr="004F5BDC" w:rsidRDefault="004F5BDC" w:rsidP="004F5BDC">
            <w:pPr>
              <w:rPr>
                <w:rFonts w:ascii="Calibri Light" w:hAnsi="Calibri Light" w:cs="Times New Roman"/>
              </w:rPr>
            </w:pPr>
            <w:r w:rsidRPr="004F5BDC">
              <w:rPr>
                <w:rFonts w:ascii="Calibri Light" w:hAnsi="Calibri Light" w:cs="Times New Roman"/>
              </w:rPr>
              <w:t>-Se aprovechó muy bien el feriado largo, aumentando la cantidad de reuniones durante esos días.</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1814" w:type="dxa"/>
          </w:tcPr>
          <w:p w:rsidR="004F5BDC" w:rsidRPr="004F5BDC" w:rsidRDefault="004F5BDC" w:rsidP="004F5BDC">
            <w:pPr>
              <w:rPr>
                <w:rFonts w:ascii="Calibri Light" w:hAnsi="Calibri Light" w:cs="Times New Roman"/>
              </w:rPr>
            </w:pPr>
            <w:r w:rsidRPr="004F5BDC">
              <w:rPr>
                <w:rFonts w:ascii="Calibri Light" w:hAnsi="Calibri Light" w:cs="Times New Roman"/>
              </w:rPr>
              <w:t>-Seguimos sin usar bien la herramienta de gestión ágil.</w:t>
            </w:r>
          </w:p>
          <w:p w:rsidR="004F5BDC" w:rsidRPr="004F5BDC" w:rsidRDefault="004F5BDC" w:rsidP="004F5BDC">
            <w:pPr>
              <w:rPr>
                <w:rFonts w:ascii="Calibri Light" w:hAnsi="Calibri Light" w:cs="Times New Roman"/>
              </w:rPr>
            </w:pPr>
          </w:p>
        </w:tc>
        <w:tc>
          <w:tcPr>
            <w:tcW w:w="2155" w:type="dxa"/>
          </w:tcPr>
          <w:p w:rsidR="004F5BDC" w:rsidRPr="004F5BDC" w:rsidRDefault="004F5BDC" w:rsidP="004F5BDC">
            <w:pPr>
              <w:rPr>
                <w:rFonts w:ascii="Calibri Light" w:hAnsi="Calibri Light" w:cs="Times New Roman"/>
              </w:rPr>
            </w:pPr>
            <w:r w:rsidRPr="004F5BDC">
              <w:rPr>
                <w:rFonts w:ascii="Calibri Light" w:hAnsi="Calibri Light" w:cs="Times New Roman"/>
              </w:rPr>
              <w:t>-Mejorar uso de herramienta de gestión ágil.</w:t>
            </w:r>
          </w:p>
          <w:p w:rsidR="004F5BDC" w:rsidRPr="004F5BDC" w:rsidRDefault="004F5BDC" w:rsidP="004F5BDC">
            <w:pPr>
              <w:rPr>
                <w:rFonts w:ascii="Calibri Light" w:hAnsi="Calibri Light" w:cs="Times New Roman"/>
              </w:rPr>
            </w:pPr>
            <w:r w:rsidRPr="004F5BDC">
              <w:rPr>
                <w:rFonts w:ascii="Calibri Light" w:hAnsi="Calibri Light" w:cs="Times New Roman"/>
              </w:rPr>
              <w:t>-Testing</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976" w:type="dxa"/>
          </w:tcPr>
          <w:p w:rsidR="004F5BDC" w:rsidRPr="004F5BDC" w:rsidRDefault="004F5BDC" w:rsidP="004F5BDC">
            <w:pPr>
              <w:rPr>
                <w:rFonts w:ascii="Calibri Light" w:hAnsi="Calibri Light" w:cs="Times New Roman"/>
              </w:rPr>
            </w:pPr>
            <w:r w:rsidRPr="004F5BDC">
              <w:rPr>
                <w:rFonts w:ascii="Calibri Light" w:hAnsi="Calibri Light" w:cs="Times New Roman"/>
              </w:rPr>
              <w:t>-Paula se comprometió a subir y darle seguimiento a las tareas de la herramienta de gestión, ya que el resto del equipo no ha estado haciendo uso de la misma.</w:t>
            </w:r>
          </w:p>
        </w:tc>
      </w:tr>
    </w:tbl>
    <w:p w:rsidR="004F5BDC" w:rsidRPr="004F5BDC" w:rsidRDefault="004F5BDC" w:rsidP="004F5BDC">
      <w:pPr>
        <w:spacing w:before="0" w:after="160" w:line="259" w:lineRule="auto"/>
        <w:rPr>
          <w:rFonts w:ascii="Calibri" w:eastAsia="Calibri" w:hAnsi="Calibri" w:cs="Times New Roman"/>
          <w:lang w:val="es-ES" w:eastAsia="en-US"/>
        </w:rPr>
      </w:pPr>
    </w:p>
    <w:p w:rsidR="004F5BDC" w:rsidRPr="004F5BDC" w:rsidRDefault="004F5BDC" w:rsidP="004F5BDC">
      <w:pPr>
        <w:rPr>
          <w:lang w:val="es-ES" w:eastAsia="en-US"/>
        </w:rPr>
      </w:pPr>
    </w:p>
    <w:p w:rsidR="004F5BDC" w:rsidRPr="004F5BDC" w:rsidRDefault="004F5BDC" w:rsidP="004F5BDC">
      <w:pPr>
        <w:rPr>
          <w:lang w:val="es-ES" w:eastAsia="en-US"/>
        </w:rPr>
      </w:pPr>
    </w:p>
    <w:p w:rsidR="004F5BDC" w:rsidRPr="004F5BDC" w:rsidRDefault="004F5BDC" w:rsidP="004F5BDC">
      <w:pPr>
        <w:rPr>
          <w:lang w:val="es-ES" w:eastAsia="en-US"/>
        </w:rPr>
      </w:pPr>
    </w:p>
    <w:p w:rsidR="004F5BDC" w:rsidRPr="006D3429" w:rsidRDefault="004F5BDC" w:rsidP="004F5BDC">
      <w:pPr>
        <w:rPr>
          <w:lang w:val="es-ES"/>
        </w:rPr>
      </w:pPr>
    </w:p>
    <w:p w:rsidR="004F5BDC" w:rsidRDefault="004F5BDC">
      <w:pPr>
        <w:rPr>
          <w:lang w:val="es-ES"/>
        </w:rPr>
      </w:pPr>
      <w:r>
        <w:rPr>
          <w:lang w:val="es-ES"/>
        </w:rPr>
        <w:br w:type="page"/>
      </w:r>
    </w:p>
    <w:p w:rsidR="004F5BDC" w:rsidRDefault="004F5BDC" w:rsidP="004F5BDC">
      <w:pPr>
        <w:pStyle w:val="Ttulo2"/>
        <w:rPr>
          <w:lang w:val="es-ES" w:eastAsia="en-US"/>
        </w:rPr>
      </w:pPr>
      <w:bookmarkStart w:id="305" w:name="_Toc421794586"/>
      <w:r w:rsidRPr="004F5BDC">
        <w:rPr>
          <w:lang w:val="es-ES" w:eastAsia="en-US"/>
        </w:rPr>
        <w:lastRenderedPageBreak/>
        <w:t>RETROSPECTIVA  Sprint #5 – 20/09/2014</w:t>
      </w:r>
      <w:bookmarkEnd w:id="305"/>
    </w:p>
    <w:p w:rsidR="004F5BDC" w:rsidRPr="004F5BDC" w:rsidRDefault="004F5BDC" w:rsidP="004F5BDC">
      <w:pPr>
        <w:rPr>
          <w:lang w:val="es-ES" w:eastAsia="en-US"/>
        </w:rPr>
      </w:pPr>
    </w:p>
    <w:tbl>
      <w:tblPr>
        <w:tblStyle w:val="Tablaconcuadrcula7"/>
        <w:tblW w:w="9923" w:type="dxa"/>
        <w:tblInd w:w="-289" w:type="dxa"/>
        <w:tblLook w:val="04A0" w:firstRow="1" w:lastRow="0" w:firstColumn="1" w:lastColumn="0" w:noHBand="0" w:noVBand="1"/>
      </w:tblPr>
      <w:tblGrid>
        <w:gridCol w:w="2411"/>
        <w:gridCol w:w="2835"/>
        <w:gridCol w:w="1821"/>
        <w:gridCol w:w="2856"/>
      </w:tblGrid>
      <w:tr w:rsidR="004F5BDC" w:rsidRPr="004F5BDC" w:rsidTr="00532DF0">
        <w:tc>
          <w:tcPr>
            <w:tcW w:w="2411"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A"/>
            </w:r>
          </w:p>
        </w:tc>
        <w:tc>
          <w:tcPr>
            <w:tcW w:w="2835"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C"/>
            </w:r>
          </w:p>
        </w:tc>
        <w:tc>
          <w:tcPr>
            <w:tcW w:w="1821"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Lo que podemos mejorar</w:t>
            </w:r>
          </w:p>
        </w:tc>
        <w:tc>
          <w:tcPr>
            <w:tcW w:w="2856"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Acciones Correctivas</w:t>
            </w:r>
          </w:p>
        </w:tc>
      </w:tr>
      <w:tr w:rsidR="004F5BDC" w:rsidRPr="004F5BDC" w:rsidTr="00532DF0">
        <w:tc>
          <w:tcPr>
            <w:tcW w:w="2411" w:type="dxa"/>
          </w:tcPr>
          <w:p w:rsidR="004F5BDC" w:rsidRPr="004F5BDC" w:rsidRDefault="004F5BDC" w:rsidP="004F5BDC">
            <w:pPr>
              <w:rPr>
                <w:rFonts w:ascii="Calibri Light" w:hAnsi="Calibri Light" w:cs="Times New Roman"/>
              </w:rPr>
            </w:pPr>
            <w:r w:rsidRPr="004F5BDC">
              <w:rPr>
                <w:rFonts w:ascii="Calibri Light" w:hAnsi="Calibri Light" w:cs="Times New Roman"/>
              </w:rPr>
              <w:t xml:space="preserve">-Mejoró el uso de las herramientas, se cargaron todas las tareas y se les dio un buen seguimiento. </w:t>
            </w:r>
          </w:p>
          <w:p w:rsidR="004F5BDC" w:rsidRPr="004F5BDC" w:rsidRDefault="004F5BDC" w:rsidP="004F5BDC">
            <w:pPr>
              <w:rPr>
                <w:rFonts w:ascii="Calibri Light" w:hAnsi="Calibri Light" w:cs="Times New Roman"/>
              </w:rPr>
            </w:pPr>
            <w:r w:rsidRPr="004F5BDC">
              <w:rPr>
                <w:rFonts w:ascii="Calibri Light" w:hAnsi="Calibri Light" w:cs="Times New Roman"/>
              </w:rPr>
              <w:t>-Cada vez somos más productivos en las reuniones grupales.</w:t>
            </w:r>
          </w:p>
          <w:p w:rsidR="004F5BDC" w:rsidRPr="004F5BDC" w:rsidRDefault="004F5BDC" w:rsidP="004F5BDC">
            <w:pPr>
              <w:rPr>
                <w:rFonts w:ascii="Calibri Light" w:hAnsi="Calibri Light" w:cs="Times New Roman"/>
              </w:rPr>
            </w:pPr>
            <w:r w:rsidRPr="004F5BDC">
              <w:rPr>
                <w:rFonts w:ascii="Calibri Light" w:hAnsi="Calibri Light" w:cs="Times New Roman"/>
              </w:rPr>
              <w:t>-El clima de trabajo es muy bueno.</w:t>
            </w:r>
          </w:p>
          <w:p w:rsidR="004F5BDC" w:rsidRPr="004F5BDC" w:rsidRDefault="004F5BDC" w:rsidP="004F5BDC">
            <w:pPr>
              <w:rPr>
                <w:rFonts w:ascii="Calibri Light" w:hAnsi="Calibri Light" w:cs="Times New Roman"/>
              </w:rPr>
            </w:pPr>
            <w:r w:rsidRPr="004F5BDC">
              <w:rPr>
                <w:rFonts w:ascii="Calibri Light" w:hAnsi="Calibri Light" w:cs="Times New Roman"/>
              </w:rPr>
              <w:t>-Venimos al día con la planificación planteada.</w:t>
            </w:r>
          </w:p>
          <w:p w:rsidR="004F5BDC" w:rsidRPr="004F5BDC" w:rsidRDefault="004F5BDC" w:rsidP="004F5BDC">
            <w:pPr>
              <w:rPr>
                <w:rFonts w:ascii="Calibri Light" w:hAnsi="Calibri Light" w:cs="Times New Roman"/>
              </w:rPr>
            </w:pPr>
            <w:r w:rsidRPr="004F5BDC">
              <w:rPr>
                <w:rFonts w:ascii="Calibri Light" w:hAnsi="Calibri Light" w:cs="Times New Roman"/>
              </w:rPr>
              <w:t>-Hubo una buena división del trabajo de programación de acuerdo a los conocimientos de cada uno de los integrantes del equipo.</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835" w:type="dxa"/>
          </w:tcPr>
          <w:p w:rsidR="004F5BDC" w:rsidRPr="004F5BDC" w:rsidRDefault="004F5BDC" w:rsidP="004F5BDC">
            <w:pPr>
              <w:rPr>
                <w:rFonts w:ascii="Calibri Light" w:hAnsi="Calibri Light" w:cs="Times New Roman"/>
              </w:rPr>
            </w:pPr>
            <w:r w:rsidRPr="004F5BDC">
              <w:rPr>
                <w:rFonts w:ascii="Calibri Light" w:hAnsi="Calibri Light" w:cs="Times New Roman"/>
              </w:rPr>
              <w:t>-Estamos realizando poco testing.</w:t>
            </w:r>
          </w:p>
          <w:p w:rsidR="004F5BDC" w:rsidRPr="004F5BDC" w:rsidRDefault="004F5BDC" w:rsidP="004F5BDC">
            <w:pPr>
              <w:rPr>
                <w:rFonts w:ascii="Calibri Light" w:hAnsi="Calibri Light" w:cs="Times New Roman"/>
              </w:rPr>
            </w:pPr>
            <w:r w:rsidRPr="004F5BDC">
              <w:rPr>
                <w:rFonts w:ascii="Calibri Light" w:hAnsi="Calibri Light" w:cs="Times New Roman"/>
              </w:rPr>
              <w:t>-Debido a viajes de algunos de los integrantes, no se realizaron todas las reuniones que veníamos realizando a lo largo de los otros sprints.</w:t>
            </w:r>
          </w:p>
          <w:p w:rsidR="004F5BDC" w:rsidRPr="004F5BDC" w:rsidRDefault="004F5BDC" w:rsidP="004F5BDC">
            <w:pPr>
              <w:rPr>
                <w:rFonts w:ascii="Calibri Light" w:hAnsi="Calibri Light" w:cs="Times New Roman"/>
              </w:rPr>
            </w:pPr>
            <w:r w:rsidRPr="004F5BDC">
              <w:rPr>
                <w:rFonts w:ascii="Calibri Light" w:hAnsi="Calibri Light" w:cs="Times New Roman"/>
              </w:rPr>
              <w:t>-Seguimos sin estimar las tareas adecuadamente en la herramienta de gestión ágil.</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1821" w:type="dxa"/>
          </w:tcPr>
          <w:p w:rsidR="004F5BDC" w:rsidRPr="004F5BDC" w:rsidRDefault="004F5BDC" w:rsidP="004F5BDC">
            <w:pPr>
              <w:rPr>
                <w:rFonts w:ascii="Calibri Light" w:hAnsi="Calibri Light" w:cs="Times New Roman"/>
              </w:rPr>
            </w:pPr>
            <w:r w:rsidRPr="004F5BDC">
              <w:rPr>
                <w:rFonts w:ascii="Calibri Light" w:hAnsi="Calibri Light" w:cs="Times New Roman"/>
              </w:rPr>
              <w:t>-Hacer más foco en testing.</w:t>
            </w:r>
          </w:p>
          <w:p w:rsidR="004F5BDC" w:rsidRPr="004F5BDC" w:rsidRDefault="004F5BDC" w:rsidP="004F5BDC">
            <w:pPr>
              <w:rPr>
                <w:rFonts w:ascii="Calibri Light" w:hAnsi="Calibri Light" w:cs="Times New Roman"/>
              </w:rPr>
            </w:pPr>
            <w:r w:rsidRPr="004F5BDC">
              <w:rPr>
                <w:rFonts w:ascii="Calibri Light" w:hAnsi="Calibri Light" w:cs="Times New Roman"/>
              </w:rPr>
              <w:t>-Mejorar uso de herramienta de gestión ágil.</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856" w:type="dxa"/>
          </w:tcPr>
          <w:p w:rsidR="004F5BDC" w:rsidRPr="004F5BDC" w:rsidRDefault="004F5BDC" w:rsidP="004F5BDC">
            <w:pPr>
              <w:rPr>
                <w:rFonts w:ascii="Calibri Light" w:hAnsi="Calibri Light" w:cs="Times New Roman"/>
              </w:rPr>
            </w:pPr>
            <w:r w:rsidRPr="004F5BDC">
              <w:rPr>
                <w:rFonts w:ascii="Calibri Light" w:hAnsi="Calibri Light" w:cs="Times New Roman"/>
              </w:rPr>
              <w:t xml:space="preserve">-Que cada integrante estime la cantidad de horas que le va a llevar la realización de cada tarea a la que se comprometió. (Responsabilidad de todo el equipo.) Referente: Paula Pedrosa </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r w:rsidRPr="004F5BDC">
              <w:rPr>
                <w:rFonts w:ascii="Calibri Light" w:hAnsi="Calibri Light" w:cs="Times New Roman"/>
              </w:rPr>
              <w:br/>
            </w:r>
          </w:p>
        </w:tc>
      </w:tr>
    </w:tbl>
    <w:p w:rsidR="004F5BDC" w:rsidRPr="004F5BDC" w:rsidRDefault="004F5BDC" w:rsidP="004F5BDC">
      <w:pPr>
        <w:spacing w:before="0" w:after="160" w:line="259" w:lineRule="auto"/>
        <w:rPr>
          <w:rFonts w:ascii="Calibri" w:eastAsia="Calibri" w:hAnsi="Calibri" w:cs="Times New Roman"/>
          <w:lang w:val="es-ES" w:eastAsia="en-US"/>
        </w:rPr>
      </w:pPr>
    </w:p>
    <w:p w:rsidR="004F5BDC" w:rsidRPr="004F5BDC" w:rsidRDefault="004F5BDC" w:rsidP="004F5BDC">
      <w:pPr>
        <w:spacing w:before="0" w:after="160" w:line="259" w:lineRule="auto"/>
        <w:rPr>
          <w:rFonts w:ascii="Calibri" w:eastAsia="Calibri" w:hAnsi="Calibri" w:cs="Times New Roman"/>
          <w:lang w:val="es-ES" w:eastAsia="en-US"/>
        </w:rPr>
      </w:pPr>
    </w:p>
    <w:p w:rsidR="004F5BDC" w:rsidRDefault="004F5BDC">
      <w:pPr>
        <w:rPr>
          <w:rFonts w:ascii="Calibri" w:eastAsia="Calibri" w:hAnsi="Calibri" w:cs="Times New Roman"/>
          <w:lang w:val="es-ES" w:eastAsia="en-US"/>
        </w:rPr>
      </w:pPr>
      <w:r>
        <w:rPr>
          <w:rFonts w:ascii="Calibri" w:eastAsia="Calibri" w:hAnsi="Calibri" w:cs="Times New Roman"/>
          <w:lang w:val="es-ES" w:eastAsia="en-US"/>
        </w:rPr>
        <w:br w:type="page"/>
      </w:r>
    </w:p>
    <w:p w:rsidR="004F5BDC" w:rsidRDefault="004F5BDC" w:rsidP="004F5BDC">
      <w:pPr>
        <w:pStyle w:val="Ttulo2"/>
        <w:rPr>
          <w:lang w:val="es-ES" w:eastAsia="en-US"/>
        </w:rPr>
      </w:pPr>
      <w:bookmarkStart w:id="306" w:name="_Toc421794587"/>
      <w:r w:rsidRPr="004F5BDC">
        <w:rPr>
          <w:lang w:val="es-ES" w:eastAsia="en-US"/>
        </w:rPr>
        <w:lastRenderedPageBreak/>
        <w:t>RETROSPECTIVA  Sprint #6 – 11/10/2014</w:t>
      </w:r>
      <w:bookmarkEnd w:id="306"/>
    </w:p>
    <w:p w:rsidR="004F5BDC" w:rsidRPr="004F5BDC" w:rsidRDefault="004F5BDC" w:rsidP="004F5BDC">
      <w:pPr>
        <w:rPr>
          <w:lang w:val="es-ES" w:eastAsia="en-US"/>
        </w:rPr>
      </w:pPr>
    </w:p>
    <w:tbl>
      <w:tblPr>
        <w:tblStyle w:val="Tablaconcuadrcula8"/>
        <w:tblW w:w="9923" w:type="dxa"/>
        <w:tblInd w:w="-289" w:type="dxa"/>
        <w:tblLook w:val="04A0" w:firstRow="1" w:lastRow="0" w:firstColumn="1" w:lastColumn="0" w:noHBand="0" w:noVBand="1"/>
      </w:tblPr>
      <w:tblGrid>
        <w:gridCol w:w="2552"/>
        <w:gridCol w:w="2240"/>
        <w:gridCol w:w="2275"/>
        <w:gridCol w:w="2856"/>
      </w:tblGrid>
      <w:tr w:rsidR="004F5BDC" w:rsidRPr="004F5BDC" w:rsidTr="00F424CC">
        <w:tc>
          <w:tcPr>
            <w:tcW w:w="2552"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A"/>
            </w:r>
          </w:p>
        </w:tc>
        <w:tc>
          <w:tcPr>
            <w:tcW w:w="2240"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C"/>
            </w:r>
          </w:p>
        </w:tc>
        <w:tc>
          <w:tcPr>
            <w:tcW w:w="2275"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Lo que podemos mejorar</w:t>
            </w:r>
          </w:p>
        </w:tc>
        <w:tc>
          <w:tcPr>
            <w:tcW w:w="2856"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Acciones Correctivas</w:t>
            </w:r>
          </w:p>
        </w:tc>
      </w:tr>
      <w:tr w:rsidR="004F5BDC" w:rsidRPr="00E36A46" w:rsidTr="00F424CC">
        <w:tc>
          <w:tcPr>
            <w:tcW w:w="2552" w:type="dxa"/>
          </w:tcPr>
          <w:p w:rsidR="004F5BDC" w:rsidRPr="004F5BDC" w:rsidRDefault="004F5BDC" w:rsidP="004F5BDC">
            <w:pPr>
              <w:rPr>
                <w:rFonts w:ascii="Calibri Light" w:hAnsi="Calibri Light" w:cs="Times New Roman"/>
              </w:rPr>
            </w:pPr>
            <w:r w:rsidRPr="004F5BDC">
              <w:rPr>
                <w:rFonts w:ascii="Calibri Light" w:hAnsi="Calibri Light" w:cs="Times New Roman"/>
              </w:rPr>
              <w:t xml:space="preserve">-Mejoró el uso de la herramienta. </w:t>
            </w:r>
          </w:p>
          <w:p w:rsidR="004F5BDC" w:rsidRPr="004F5BDC" w:rsidRDefault="004F5BDC" w:rsidP="004F5BDC">
            <w:pPr>
              <w:rPr>
                <w:rFonts w:ascii="Calibri Light" w:hAnsi="Calibri Light" w:cs="Times New Roman"/>
              </w:rPr>
            </w:pPr>
            <w:r w:rsidRPr="004F5BDC">
              <w:rPr>
                <w:rFonts w:ascii="Calibri Light" w:hAnsi="Calibri Light" w:cs="Times New Roman"/>
              </w:rPr>
              <w:t>-Se pudieron resolver todas las dificultades que se presentaron.</w:t>
            </w:r>
          </w:p>
          <w:p w:rsidR="004F5BDC" w:rsidRPr="004F5BDC" w:rsidRDefault="004F5BDC" w:rsidP="004F5BDC">
            <w:pPr>
              <w:rPr>
                <w:rFonts w:ascii="Calibri Light" w:hAnsi="Calibri Light" w:cs="Times New Roman"/>
              </w:rPr>
            </w:pPr>
            <w:r w:rsidRPr="004F5BDC">
              <w:rPr>
                <w:rFonts w:ascii="Calibri Light" w:hAnsi="Calibri Light" w:cs="Times New Roman"/>
              </w:rPr>
              <w:t>-Hubo una buena división del trabajo de programación de acuerdo a los conocimientos de cada uno de los integrantes del equipo.</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240" w:type="dxa"/>
          </w:tcPr>
          <w:p w:rsidR="004F5BDC" w:rsidRPr="004F5BDC" w:rsidRDefault="004F5BDC" w:rsidP="004F5BDC">
            <w:pPr>
              <w:rPr>
                <w:rFonts w:ascii="Calibri Light" w:hAnsi="Calibri Light" w:cs="Times New Roman"/>
              </w:rPr>
            </w:pPr>
            <w:r w:rsidRPr="004F5BDC">
              <w:rPr>
                <w:rFonts w:ascii="Calibri Light" w:hAnsi="Calibri Light" w:cs="Times New Roman"/>
              </w:rPr>
              <w:t>-Estamos realizando poco testing.</w:t>
            </w:r>
          </w:p>
          <w:p w:rsidR="004F5BDC" w:rsidRPr="004F5BDC" w:rsidRDefault="004F5BDC" w:rsidP="004F5BDC">
            <w:pPr>
              <w:rPr>
                <w:rFonts w:ascii="Calibri Light" w:hAnsi="Calibri Light" w:cs="Times New Roman"/>
              </w:rPr>
            </w:pPr>
            <w:r w:rsidRPr="004F5BDC">
              <w:rPr>
                <w:rFonts w:ascii="Calibri Light" w:hAnsi="Calibri Light" w:cs="Times New Roman"/>
              </w:rPr>
              <w:t xml:space="preserve">-Nos faltan cerrar las funcionalidades que estamos desarrollando. </w:t>
            </w:r>
          </w:p>
          <w:p w:rsidR="004F5BDC" w:rsidRPr="004F5BDC" w:rsidRDefault="004F5BDC" w:rsidP="004F5BDC">
            <w:pPr>
              <w:rPr>
                <w:rFonts w:ascii="Calibri Light" w:hAnsi="Calibri Light" w:cs="Times New Roman"/>
              </w:rPr>
            </w:pPr>
            <w:r w:rsidRPr="004F5BDC">
              <w:rPr>
                <w:rFonts w:ascii="Calibri Light" w:hAnsi="Calibri Light" w:cs="Times New Roman"/>
              </w:rPr>
              <w:t>-Nos están quedando varios bugs abiertos.</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275" w:type="dxa"/>
          </w:tcPr>
          <w:p w:rsidR="004F5BDC" w:rsidRPr="004F5BDC" w:rsidRDefault="004F5BDC" w:rsidP="004F5BDC">
            <w:pPr>
              <w:rPr>
                <w:rFonts w:ascii="Calibri Light" w:hAnsi="Calibri Light" w:cs="Times New Roman"/>
              </w:rPr>
            </w:pPr>
            <w:r w:rsidRPr="004F5BDC">
              <w:rPr>
                <w:rFonts w:ascii="Calibri Light" w:hAnsi="Calibri Light" w:cs="Times New Roman"/>
              </w:rPr>
              <w:t>-Hacer más foco en testing.</w:t>
            </w:r>
          </w:p>
          <w:p w:rsidR="004F5BDC" w:rsidRPr="004F5BDC" w:rsidRDefault="004F5BDC" w:rsidP="004F5BDC">
            <w:pPr>
              <w:rPr>
                <w:rFonts w:ascii="Calibri Light" w:hAnsi="Calibri Light" w:cs="Times New Roman"/>
              </w:rPr>
            </w:pPr>
            <w:r w:rsidRPr="004F5BDC">
              <w:rPr>
                <w:rFonts w:ascii="Calibri Light" w:hAnsi="Calibri Light" w:cs="Times New Roman"/>
              </w:rPr>
              <w:t>-Tratar de ser enfocarnos más en cerrar funcionalidades que en estar desarrollando múltiples funcionalidades paralelamente.</w:t>
            </w:r>
          </w:p>
          <w:p w:rsidR="004F5BDC" w:rsidRPr="004F5BDC" w:rsidRDefault="004F5BDC" w:rsidP="004F5BDC">
            <w:pPr>
              <w:rPr>
                <w:rFonts w:ascii="Calibri Light" w:hAnsi="Calibri Light" w:cs="Times New Roman"/>
              </w:rPr>
            </w:pPr>
            <w:r w:rsidRPr="004F5BDC">
              <w:rPr>
                <w:rFonts w:ascii="Calibri Light" w:hAnsi="Calibri Light" w:cs="Times New Roman"/>
              </w:rPr>
              <w:t>-Dedicar más tiempo a corregir bugs.</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856" w:type="dxa"/>
          </w:tcPr>
          <w:p w:rsidR="004F5BDC" w:rsidRPr="004F5BDC" w:rsidRDefault="004F5BDC" w:rsidP="004F5BDC">
            <w:pPr>
              <w:rPr>
                <w:rFonts w:ascii="Calibri Light" w:hAnsi="Calibri Light" w:cs="Times New Roman"/>
              </w:rPr>
            </w:pPr>
            <w:r w:rsidRPr="004F5BDC">
              <w:rPr>
                <w:rFonts w:ascii="Calibri Light" w:hAnsi="Calibri Light" w:cs="Times New Roman"/>
              </w:rPr>
              <w:t>-Dedicar más horas a la corrección de bugs (referente: Facundo y Antonio)</w:t>
            </w:r>
          </w:p>
          <w:p w:rsidR="004F5BDC" w:rsidRPr="004F5BDC" w:rsidRDefault="004F5BDC" w:rsidP="004F5BDC">
            <w:pPr>
              <w:rPr>
                <w:rFonts w:ascii="Calibri Light" w:hAnsi="Calibri Light" w:cs="Times New Roman"/>
              </w:rPr>
            </w:pPr>
            <w:r w:rsidRPr="004F5BDC">
              <w:rPr>
                <w:rFonts w:ascii="Calibri Light" w:hAnsi="Calibri Light" w:cs="Times New Roman"/>
              </w:rPr>
              <w:t>-Dejar algunas tareas en espera y dedicar más tiempo a cerrar las funcionalidades principales.</w:t>
            </w:r>
          </w:p>
          <w:p w:rsidR="004F5BDC" w:rsidRPr="004F5BDC" w:rsidRDefault="004F5BDC" w:rsidP="004F5BDC">
            <w:pPr>
              <w:rPr>
                <w:rFonts w:ascii="Calibri Light" w:hAnsi="Calibri Light" w:cs="Times New Roman"/>
              </w:rPr>
            </w:pPr>
            <w:r w:rsidRPr="004F5BDC">
              <w:rPr>
                <w:rFonts w:ascii="Calibri Light" w:hAnsi="Calibri Light" w:cs="Times New Roman"/>
              </w:rPr>
              <w:t>-Definir todos los casos de prueba faltantes (de las principales funcionalidades)</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r w:rsidRPr="004F5BDC">
              <w:rPr>
                <w:rFonts w:ascii="Calibri Light" w:hAnsi="Calibri Light" w:cs="Times New Roman"/>
              </w:rPr>
              <w:br/>
            </w:r>
          </w:p>
        </w:tc>
      </w:tr>
    </w:tbl>
    <w:p w:rsidR="004F5BDC" w:rsidRPr="004F5BDC" w:rsidRDefault="004F5BDC" w:rsidP="004F5BDC">
      <w:pPr>
        <w:spacing w:before="0" w:after="160" w:line="259" w:lineRule="auto"/>
        <w:rPr>
          <w:rFonts w:ascii="Calibri" w:eastAsia="Calibri" w:hAnsi="Calibri" w:cs="Times New Roman"/>
          <w:lang w:val="es-ES" w:eastAsia="en-US"/>
        </w:rPr>
      </w:pPr>
    </w:p>
    <w:p w:rsidR="004F5BDC" w:rsidRDefault="004F5BDC" w:rsidP="00AF3B10">
      <w:pPr>
        <w:pStyle w:val="Ttulo2"/>
        <w:rPr>
          <w:lang w:val="es-ES" w:eastAsia="en-US"/>
        </w:rPr>
      </w:pPr>
      <w:r>
        <w:rPr>
          <w:rFonts w:ascii="Calibri" w:hAnsi="Calibri"/>
          <w:lang w:val="es-ES" w:eastAsia="en-US"/>
        </w:rPr>
        <w:br w:type="page"/>
      </w:r>
      <w:bookmarkStart w:id="307" w:name="_Toc421794588"/>
      <w:r w:rsidRPr="004F5BDC">
        <w:rPr>
          <w:lang w:val="es-ES" w:eastAsia="en-US"/>
        </w:rPr>
        <w:lastRenderedPageBreak/>
        <w:t>RETROSPECTIVA  Sprint #7 – 01/11/2014</w:t>
      </w:r>
      <w:bookmarkEnd w:id="307"/>
    </w:p>
    <w:p w:rsidR="004F5BDC" w:rsidRPr="004F5BDC" w:rsidRDefault="004F5BDC" w:rsidP="004F5BDC">
      <w:pPr>
        <w:rPr>
          <w:lang w:val="es-ES" w:eastAsia="en-US"/>
        </w:rPr>
      </w:pPr>
    </w:p>
    <w:tbl>
      <w:tblPr>
        <w:tblStyle w:val="Tablaconcuadrcula9"/>
        <w:tblW w:w="10036" w:type="dxa"/>
        <w:tblInd w:w="-289" w:type="dxa"/>
        <w:tblLook w:val="04A0" w:firstRow="1" w:lastRow="0" w:firstColumn="1" w:lastColumn="0" w:noHBand="0" w:noVBand="1"/>
      </w:tblPr>
      <w:tblGrid>
        <w:gridCol w:w="2411"/>
        <w:gridCol w:w="2381"/>
        <w:gridCol w:w="2275"/>
        <w:gridCol w:w="2969"/>
      </w:tblGrid>
      <w:tr w:rsidR="004F5BDC" w:rsidRPr="004F5BDC" w:rsidTr="00F424CC">
        <w:tc>
          <w:tcPr>
            <w:tcW w:w="2411"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A"/>
            </w:r>
          </w:p>
        </w:tc>
        <w:tc>
          <w:tcPr>
            <w:tcW w:w="2381"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C"/>
            </w:r>
          </w:p>
        </w:tc>
        <w:tc>
          <w:tcPr>
            <w:tcW w:w="2275"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Lo que podemos mejorar</w:t>
            </w:r>
          </w:p>
        </w:tc>
        <w:tc>
          <w:tcPr>
            <w:tcW w:w="2969"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Acciones Correctivas</w:t>
            </w:r>
          </w:p>
        </w:tc>
      </w:tr>
      <w:tr w:rsidR="004F5BDC" w:rsidRPr="00E36A46" w:rsidTr="00F424CC">
        <w:tc>
          <w:tcPr>
            <w:tcW w:w="2411" w:type="dxa"/>
          </w:tcPr>
          <w:p w:rsidR="004F5BDC" w:rsidRPr="004F5BDC" w:rsidRDefault="004F5BDC" w:rsidP="004F5BDC">
            <w:pPr>
              <w:rPr>
                <w:rFonts w:ascii="Calibri Light" w:hAnsi="Calibri Light" w:cs="Times New Roman"/>
              </w:rPr>
            </w:pPr>
            <w:r w:rsidRPr="004F5BDC">
              <w:rPr>
                <w:rFonts w:ascii="Calibri Light" w:hAnsi="Calibri Light" w:cs="Times New Roman"/>
              </w:rPr>
              <w:t>-Pudimos centrarnos en cerrar funcionalidades</w:t>
            </w:r>
          </w:p>
          <w:p w:rsidR="004F5BDC" w:rsidRPr="004F5BDC" w:rsidRDefault="004F5BDC" w:rsidP="004F5BDC">
            <w:pPr>
              <w:rPr>
                <w:rFonts w:ascii="Calibri Light" w:hAnsi="Calibri Light" w:cs="Times New Roman"/>
              </w:rPr>
            </w:pPr>
            <w:r w:rsidRPr="004F5BDC">
              <w:rPr>
                <w:rFonts w:ascii="Calibri Light" w:hAnsi="Calibri Light" w:cs="Times New Roman"/>
              </w:rPr>
              <w:t>-Nos sacamos un 10 en la presentación de regularidad</w:t>
            </w:r>
          </w:p>
          <w:p w:rsidR="004F5BDC" w:rsidRPr="004F5BDC" w:rsidRDefault="004F5BDC" w:rsidP="004F5BDC">
            <w:pPr>
              <w:rPr>
                <w:rFonts w:ascii="Calibri Light" w:hAnsi="Calibri Light" w:cs="Times New Roman"/>
              </w:rPr>
            </w:pPr>
            <w:r w:rsidRPr="004F5BDC">
              <w:rPr>
                <w:rFonts w:ascii="Calibri Light" w:hAnsi="Calibri Light" w:cs="Times New Roman"/>
              </w:rPr>
              <w:t xml:space="preserve">-Corregimos todos los bugs </w:t>
            </w:r>
          </w:p>
          <w:p w:rsidR="004F5BDC" w:rsidRPr="004F5BDC" w:rsidRDefault="004F5BDC" w:rsidP="004F5BDC">
            <w:pPr>
              <w:rPr>
                <w:rFonts w:ascii="Calibri Light" w:hAnsi="Calibri Light" w:cs="Times New Roman"/>
              </w:rPr>
            </w:pPr>
            <w:r w:rsidRPr="004F5BDC">
              <w:rPr>
                <w:rFonts w:ascii="Calibri Light" w:hAnsi="Calibri Light" w:cs="Times New Roman"/>
              </w:rPr>
              <w:t>-Llegamos bien con el tiempo para todas las actividades del sprint</w:t>
            </w:r>
          </w:p>
          <w:p w:rsidR="004F5BDC" w:rsidRPr="004F5BDC" w:rsidRDefault="004F5BDC" w:rsidP="004F5BDC">
            <w:pPr>
              <w:rPr>
                <w:rFonts w:ascii="Calibri Light" w:hAnsi="Calibri Light" w:cs="Times New Roman"/>
              </w:rPr>
            </w:pPr>
          </w:p>
        </w:tc>
        <w:tc>
          <w:tcPr>
            <w:tcW w:w="2381" w:type="dxa"/>
          </w:tcPr>
          <w:p w:rsidR="004F5BDC" w:rsidRPr="004F5BDC" w:rsidRDefault="004F5BDC" w:rsidP="004F5BDC">
            <w:pPr>
              <w:rPr>
                <w:rFonts w:ascii="Calibri Light" w:hAnsi="Calibri Light" w:cs="Times New Roman"/>
              </w:rPr>
            </w:pPr>
            <w:r w:rsidRPr="004F5BDC">
              <w:rPr>
                <w:rFonts w:ascii="Calibri Light" w:hAnsi="Calibri Light" w:cs="Times New Roman"/>
              </w:rPr>
              <w:t xml:space="preserve">-No cargamos el avance de tareas y el Sprint Burndown Chart quedó hecho un desastre debido a que descuidamos registrar el avance de tareas. </w:t>
            </w:r>
          </w:p>
          <w:p w:rsidR="004F5BDC" w:rsidRPr="004F5BDC" w:rsidRDefault="004F5BDC" w:rsidP="004F5BDC">
            <w:pPr>
              <w:rPr>
                <w:rFonts w:ascii="Calibri Light" w:hAnsi="Calibri Light" w:cs="Times New Roman"/>
              </w:rPr>
            </w:pPr>
            <w:r w:rsidRPr="004F5BDC">
              <w:rPr>
                <w:rFonts w:ascii="Calibri Light" w:hAnsi="Calibri Light" w:cs="Times New Roman"/>
              </w:rPr>
              <w:t>-El Sprint Burndown Chart no nos refleja nada.</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275" w:type="dxa"/>
          </w:tcPr>
          <w:p w:rsidR="004F5BDC" w:rsidRPr="004F5BDC" w:rsidRDefault="004F5BDC" w:rsidP="004F5BDC">
            <w:pPr>
              <w:rPr>
                <w:rFonts w:ascii="Calibri Light" w:hAnsi="Calibri Light" w:cs="Times New Roman"/>
              </w:rPr>
            </w:pPr>
            <w:r w:rsidRPr="004F5BDC">
              <w:rPr>
                <w:rFonts w:ascii="Calibri Light" w:hAnsi="Calibri Light" w:cs="Times New Roman"/>
              </w:rPr>
              <w:t>-Ver cómo mejorar o cambiar la métrica de  Sprint Burndown Chart porq no nos esa siendo representativa</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969" w:type="dxa"/>
          </w:tcPr>
          <w:p w:rsidR="004F5BDC" w:rsidRPr="004F5BDC" w:rsidRDefault="004F5BDC" w:rsidP="004F5BDC">
            <w:pPr>
              <w:rPr>
                <w:rFonts w:ascii="Calibri Light" w:hAnsi="Calibri Light" w:cs="Times New Roman"/>
              </w:rPr>
            </w:pPr>
            <w:r w:rsidRPr="004F5BDC">
              <w:rPr>
                <w:rFonts w:ascii="Calibri Light" w:hAnsi="Calibri Light" w:cs="Times New Roman"/>
              </w:rPr>
              <w:t>-Dejar de tomar  la métrica de Sprint Burndown Chart ya que no es representativa (Pau)</w:t>
            </w:r>
          </w:p>
          <w:p w:rsidR="004F5BDC" w:rsidRPr="004F5BDC" w:rsidRDefault="004F5BDC" w:rsidP="004F5BDC">
            <w:pPr>
              <w:rPr>
                <w:rFonts w:ascii="Calibri Light" w:hAnsi="Calibri Light" w:cs="Times New Roman"/>
              </w:rPr>
            </w:pPr>
            <w:r w:rsidRPr="004F5BDC">
              <w:rPr>
                <w:rFonts w:ascii="Calibri Light" w:hAnsi="Calibri Light" w:cs="Times New Roman"/>
              </w:rPr>
              <w:t>-Definir una métrica más representativa para empezar a tomar (Flor y Pau)</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r w:rsidRPr="004F5BDC">
              <w:rPr>
                <w:rFonts w:ascii="Calibri Light" w:hAnsi="Calibri Light" w:cs="Times New Roman"/>
              </w:rPr>
              <w:br/>
            </w:r>
          </w:p>
        </w:tc>
      </w:tr>
    </w:tbl>
    <w:p w:rsidR="004F5BDC" w:rsidRDefault="004F5BDC" w:rsidP="004F5BDC">
      <w:pPr>
        <w:spacing w:before="0" w:after="160" w:line="259" w:lineRule="auto"/>
        <w:rPr>
          <w:rFonts w:ascii="Calibri" w:eastAsia="Calibri" w:hAnsi="Calibri" w:cs="Times New Roman"/>
          <w:lang w:val="es-ES" w:eastAsia="en-US"/>
        </w:rPr>
      </w:pPr>
    </w:p>
    <w:p w:rsidR="004F5BDC" w:rsidRDefault="004F5BDC" w:rsidP="004F5BDC">
      <w:pPr>
        <w:pStyle w:val="Ttulo2"/>
        <w:rPr>
          <w:lang w:val="es-ES" w:eastAsia="en-US"/>
        </w:rPr>
      </w:pPr>
      <w:bookmarkStart w:id="308" w:name="_Toc421794589"/>
      <w:r w:rsidRPr="004F5BDC">
        <w:rPr>
          <w:lang w:val="es-ES" w:eastAsia="en-US"/>
        </w:rPr>
        <w:t>RETROSPECTIVA  Sprint #8 – 22/11/2014</w:t>
      </w:r>
      <w:bookmarkEnd w:id="308"/>
    </w:p>
    <w:p w:rsidR="004F5BDC" w:rsidRPr="004F5BDC" w:rsidRDefault="004F5BDC" w:rsidP="004F5BDC">
      <w:pPr>
        <w:rPr>
          <w:lang w:val="es-ES" w:eastAsia="en-US"/>
        </w:rPr>
      </w:pPr>
    </w:p>
    <w:tbl>
      <w:tblPr>
        <w:tblStyle w:val="Tablaconcuadrcula10"/>
        <w:tblW w:w="10036" w:type="dxa"/>
        <w:tblInd w:w="-289" w:type="dxa"/>
        <w:tblLook w:val="04A0" w:firstRow="1" w:lastRow="0" w:firstColumn="1" w:lastColumn="0" w:noHBand="0" w:noVBand="1"/>
      </w:tblPr>
      <w:tblGrid>
        <w:gridCol w:w="2552"/>
        <w:gridCol w:w="2694"/>
        <w:gridCol w:w="1821"/>
        <w:gridCol w:w="2969"/>
      </w:tblGrid>
      <w:tr w:rsidR="004F5BDC" w:rsidRPr="004F5BDC" w:rsidTr="00F424CC">
        <w:tc>
          <w:tcPr>
            <w:tcW w:w="2552"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A"/>
            </w:r>
          </w:p>
        </w:tc>
        <w:tc>
          <w:tcPr>
            <w:tcW w:w="2694"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sym w:font="Wingdings" w:char="F04C"/>
            </w:r>
          </w:p>
        </w:tc>
        <w:tc>
          <w:tcPr>
            <w:tcW w:w="1821"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Lo que podemos mejorar</w:t>
            </w:r>
          </w:p>
        </w:tc>
        <w:tc>
          <w:tcPr>
            <w:tcW w:w="2969" w:type="dxa"/>
            <w:shd w:val="clear" w:color="auto" w:fill="D9D9D9" w:themeFill="background1" w:themeFillShade="D9"/>
            <w:vAlign w:val="center"/>
          </w:tcPr>
          <w:p w:rsidR="004F5BDC" w:rsidRPr="004F5BDC" w:rsidRDefault="004F5BDC" w:rsidP="004F5BDC">
            <w:pPr>
              <w:jc w:val="center"/>
              <w:rPr>
                <w:rFonts w:ascii="Calibri Light" w:hAnsi="Calibri Light" w:cs="Times New Roman"/>
                <w:b/>
                <w:color w:val="385623"/>
              </w:rPr>
            </w:pPr>
            <w:r w:rsidRPr="004F5BDC">
              <w:rPr>
                <w:rFonts w:ascii="Calibri Light" w:hAnsi="Calibri Light" w:cs="Times New Roman"/>
                <w:b/>
                <w:color w:val="385623"/>
              </w:rPr>
              <w:t>Acciones Correctivas</w:t>
            </w:r>
          </w:p>
        </w:tc>
      </w:tr>
      <w:tr w:rsidR="004F5BDC" w:rsidRPr="008E4C55" w:rsidTr="00F424CC">
        <w:tc>
          <w:tcPr>
            <w:tcW w:w="2552" w:type="dxa"/>
          </w:tcPr>
          <w:p w:rsidR="004F5BDC" w:rsidRPr="004F5BDC" w:rsidRDefault="004F5BDC" w:rsidP="004F5BDC">
            <w:pPr>
              <w:rPr>
                <w:rFonts w:ascii="Calibri Light" w:hAnsi="Calibri Light" w:cs="Times New Roman"/>
              </w:rPr>
            </w:pPr>
            <w:r w:rsidRPr="004F5BDC">
              <w:rPr>
                <w:rFonts w:ascii="Calibri Light" w:hAnsi="Calibri Light" w:cs="Times New Roman"/>
              </w:rPr>
              <w:t>-“Limpiamos” el código y mejoramos muchos aspectos de la programación del sistema</w:t>
            </w:r>
          </w:p>
          <w:p w:rsidR="004F5BDC" w:rsidRPr="004F5BDC" w:rsidRDefault="004F5BDC" w:rsidP="004F5BDC">
            <w:pPr>
              <w:rPr>
                <w:rFonts w:ascii="Calibri Light" w:hAnsi="Calibri Light" w:cs="Times New Roman"/>
              </w:rPr>
            </w:pPr>
            <w:r w:rsidRPr="004F5BDC">
              <w:rPr>
                <w:rFonts w:ascii="Calibri Light" w:hAnsi="Calibri Light" w:cs="Times New Roman"/>
              </w:rPr>
              <w:t>-Pudimos mantener nuestra capacidad, pese a que ya no cursábamos y estábamos con finales y entregas de otras materias.</w:t>
            </w:r>
          </w:p>
          <w:p w:rsidR="004F5BDC" w:rsidRPr="004F5BDC" w:rsidRDefault="004F5BDC" w:rsidP="004F5BDC">
            <w:pPr>
              <w:rPr>
                <w:rFonts w:ascii="Calibri Light" w:hAnsi="Calibri Light" w:cs="Times New Roman"/>
              </w:rPr>
            </w:pPr>
            <w:r w:rsidRPr="004F5BDC">
              <w:rPr>
                <w:rFonts w:ascii="Calibri Light" w:hAnsi="Calibri Light" w:cs="Times New Roman"/>
              </w:rPr>
              <w:t xml:space="preserve"> </w:t>
            </w:r>
          </w:p>
        </w:tc>
        <w:tc>
          <w:tcPr>
            <w:tcW w:w="2694" w:type="dxa"/>
          </w:tcPr>
          <w:p w:rsidR="004F5BDC" w:rsidRPr="004F5BDC" w:rsidRDefault="004F5BDC" w:rsidP="004F5BDC">
            <w:pPr>
              <w:rPr>
                <w:rFonts w:ascii="Calibri Light" w:hAnsi="Calibri Light" w:cs="Times New Roman"/>
              </w:rPr>
            </w:pPr>
            <w:r w:rsidRPr="004F5BDC">
              <w:rPr>
                <w:rFonts w:ascii="Calibri Light" w:hAnsi="Calibri Light" w:cs="Times New Roman"/>
              </w:rPr>
              <w:t>-Nos costó más juntarnos, ya que no cursamos.</w:t>
            </w:r>
          </w:p>
          <w:p w:rsidR="004F5BDC" w:rsidRPr="004F5BDC" w:rsidRDefault="004F5BDC" w:rsidP="004F5BDC">
            <w:pPr>
              <w:rPr>
                <w:rFonts w:ascii="Calibri Light" w:hAnsi="Calibri Light" w:cs="Times New Roman"/>
              </w:rPr>
            </w:pPr>
            <w:r w:rsidRPr="004F5BDC">
              <w:rPr>
                <w:rFonts w:ascii="Calibri Light" w:hAnsi="Calibri Light" w:cs="Times New Roman"/>
              </w:rPr>
              <w:t>-Nos costó un poco más priorizar la tesis antes las entregas de tp de otras materias.</w:t>
            </w:r>
          </w:p>
          <w:p w:rsidR="004F5BDC" w:rsidRPr="004F5BDC" w:rsidRDefault="004F5BDC" w:rsidP="004F5BDC">
            <w:pPr>
              <w:rPr>
                <w:rFonts w:ascii="Calibri Light" w:hAnsi="Calibri Light" w:cs="Times New Roman"/>
              </w:rPr>
            </w:pPr>
            <w:r w:rsidRPr="004F5BDC">
              <w:rPr>
                <w:rFonts w:ascii="Calibri Light" w:hAnsi="Calibri Light" w:cs="Times New Roman"/>
              </w:rPr>
              <w:t>-dedicamos el sprint completo a corregir y mejorar el código, peor no pudimos avanzar en ninguna historia nueva.</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1821" w:type="dxa"/>
          </w:tcPr>
          <w:p w:rsidR="004F5BDC" w:rsidRPr="004F5BDC" w:rsidRDefault="004F5BDC" w:rsidP="004F5BDC">
            <w:pPr>
              <w:rPr>
                <w:rFonts w:ascii="Calibri Light" w:hAnsi="Calibri Light" w:cs="Times New Roman"/>
              </w:rPr>
            </w:pPr>
            <w:r w:rsidRPr="004F5BDC">
              <w:rPr>
                <w:rFonts w:ascii="Calibri Light" w:hAnsi="Calibri Light" w:cs="Times New Roman"/>
              </w:rPr>
              <w:t>-Tratar de comprometernos más con la tesis en estas instancias finales.</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p>
        </w:tc>
        <w:tc>
          <w:tcPr>
            <w:tcW w:w="2969" w:type="dxa"/>
          </w:tcPr>
          <w:p w:rsidR="004F5BDC" w:rsidRPr="004F5BDC" w:rsidRDefault="004F5BDC" w:rsidP="004F5BDC">
            <w:pPr>
              <w:rPr>
                <w:rFonts w:ascii="Calibri Light" w:hAnsi="Calibri Light" w:cs="Times New Roman"/>
              </w:rPr>
            </w:pPr>
            <w:r w:rsidRPr="004F5BDC">
              <w:rPr>
                <w:rFonts w:ascii="Calibri Light" w:hAnsi="Calibri Light" w:cs="Times New Roman"/>
              </w:rPr>
              <w:t>-Rearmar el calendario de cuando nos juntaríamos, ya que los martes y sábado ya no nos quedan cómodos a todo el equipo.(Flor)</w:t>
            </w:r>
          </w:p>
          <w:p w:rsidR="004F5BDC" w:rsidRPr="004F5BDC" w:rsidRDefault="004F5BDC" w:rsidP="004F5BDC">
            <w:pPr>
              <w:rPr>
                <w:rFonts w:ascii="Calibri Light" w:hAnsi="Calibri Light" w:cs="Times New Roman"/>
              </w:rPr>
            </w:pPr>
            <w:r w:rsidRPr="004F5BDC">
              <w:rPr>
                <w:rFonts w:ascii="Calibri Light" w:hAnsi="Calibri Light" w:cs="Times New Roman"/>
              </w:rPr>
              <w:t>-Comprometernos a un mínimo de 2 días de juntarnos a trabajar, como veníamos haciendo, pero definiendo los días q nos queden más cómodos a todos (Todos)</w:t>
            </w:r>
          </w:p>
          <w:p w:rsidR="004F5BDC" w:rsidRPr="004F5BDC" w:rsidRDefault="004F5BDC" w:rsidP="004F5BDC">
            <w:pPr>
              <w:rPr>
                <w:rFonts w:ascii="Calibri Light" w:hAnsi="Calibri Light" w:cs="Times New Roman"/>
              </w:rPr>
            </w:pPr>
          </w:p>
          <w:p w:rsidR="004F5BDC" w:rsidRPr="004F5BDC" w:rsidRDefault="004F5BDC" w:rsidP="004F5BDC">
            <w:pPr>
              <w:rPr>
                <w:rFonts w:ascii="Calibri Light" w:hAnsi="Calibri Light" w:cs="Times New Roman"/>
              </w:rPr>
            </w:pPr>
            <w:r w:rsidRPr="004F5BDC">
              <w:rPr>
                <w:rFonts w:ascii="Calibri Light" w:hAnsi="Calibri Light" w:cs="Times New Roman"/>
              </w:rPr>
              <w:br/>
            </w:r>
          </w:p>
        </w:tc>
      </w:tr>
    </w:tbl>
    <w:p w:rsidR="004F5BDC" w:rsidRPr="004F5BDC" w:rsidRDefault="004F5BDC" w:rsidP="004F5BDC">
      <w:pPr>
        <w:spacing w:before="0" w:after="160" w:line="259" w:lineRule="auto"/>
        <w:rPr>
          <w:rFonts w:ascii="Calibri" w:eastAsia="Calibri" w:hAnsi="Calibri" w:cs="Times New Roman"/>
          <w:lang w:val="es-ES" w:eastAsia="en-US"/>
        </w:rPr>
      </w:pPr>
    </w:p>
    <w:p w:rsidR="004F5BDC" w:rsidRPr="004F5BDC" w:rsidRDefault="004F5BDC" w:rsidP="004F5BDC">
      <w:pPr>
        <w:spacing w:before="0" w:after="160" w:line="259" w:lineRule="auto"/>
        <w:rPr>
          <w:rFonts w:ascii="Calibri" w:eastAsia="Calibri" w:hAnsi="Calibri" w:cs="Times New Roman"/>
          <w:lang w:val="es-ES" w:eastAsia="en-US"/>
        </w:rPr>
      </w:pPr>
    </w:p>
    <w:p w:rsidR="004F5BDC" w:rsidRPr="004F5BDC" w:rsidRDefault="004F5BDC" w:rsidP="004F5BDC">
      <w:pPr>
        <w:spacing w:before="0" w:after="160" w:line="259" w:lineRule="auto"/>
        <w:rPr>
          <w:rFonts w:ascii="Calibri" w:eastAsia="Calibri" w:hAnsi="Calibri" w:cs="Times New Roman"/>
          <w:lang w:val="es-ES" w:eastAsia="en-US"/>
        </w:rPr>
      </w:pPr>
    </w:p>
    <w:p w:rsidR="004F5BDC" w:rsidRPr="004F5BDC" w:rsidRDefault="004F5BDC" w:rsidP="004F5BDC">
      <w:pPr>
        <w:tabs>
          <w:tab w:val="left" w:pos="6600"/>
        </w:tabs>
        <w:spacing w:before="0" w:after="160" w:line="259" w:lineRule="auto"/>
        <w:rPr>
          <w:rFonts w:ascii="Calibri" w:eastAsia="Calibri" w:hAnsi="Calibri" w:cs="Times New Roman"/>
          <w:lang w:val="es-ES" w:eastAsia="en-US"/>
        </w:rPr>
      </w:pPr>
    </w:p>
    <w:p w:rsidR="004F5BDC" w:rsidRDefault="004F5BDC">
      <w:pPr>
        <w:rPr>
          <w:rFonts w:ascii="Calibri" w:eastAsia="Calibri" w:hAnsi="Calibri" w:cs="Times New Roman"/>
          <w:lang w:val="es-ES" w:eastAsia="en-US"/>
        </w:rPr>
      </w:pPr>
    </w:p>
    <w:p w:rsidR="007B18E0" w:rsidRDefault="007B18E0" w:rsidP="00856694">
      <w:pPr>
        <w:pStyle w:val="Ttulo2"/>
        <w:rPr>
          <w:lang w:val="es-ES" w:eastAsia="en-US"/>
        </w:rPr>
      </w:pPr>
      <w:bookmarkStart w:id="309" w:name="_Toc421794590"/>
      <w:r w:rsidRPr="007B18E0">
        <w:rPr>
          <w:lang w:val="es-ES" w:eastAsia="en-US"/>
        </w:rPr>
        <w:t>RETROSPECTIVA  Sprint #9 – 17/12/2014</w:t>
      </w:r>
      <w:bookmarkEnd w:id="309"/>
    </w:p>
    <w:p w:rsidR="00856694" w:rsidRPr="00856694" w:rsidRDefault="00856694" w:rsidP="00856694">
      <w:pPr>
        <w:rPr>
          <w:lang w:val="es-ES" w:eastAsia="en-US"/>
        </w:rPr>
      </w:pPr>
    </w:p>
    <w:tbl>
      <w:tblPr>
        <w:tblStyle w:val="Tablaconcuadrcula11"/>
        <w:tblW w:w="9498" w:type="dxa"/>
        <w:tblInd w:w="-5" w:type="dxa"/>
        <w:tblLook w:val="04A0" w:firstRow="1" w:lastRow="0" w:firstColumn="1" w:lastColumn="0" w:noHBand="0" w:noVBand="1"/>
      </w:tblPr>
      <w:tblGrid>
        <w:gridCol w:w="1673"/>
        <w:gridCol w:w="2722"/>
        <w:gridCol w:w="2268"/>
        <w:gridCol w:w="2835"/>
      </w:tblGrid>
      <w:tr w:rsidR="007B18E0" w:rsidRPr="007B18E0" w:rsidTr="00F424CC">
        <w:tc>
          <w:tcPr>
            <w:tcW w:w="1673" w:type="dxa"/>
            <w:shd w:val="clear" w:color="auto" w:fill="D9D9D9" w:themeFill="background1" w:themeFillShade="D9"/>
            <w:vAlign w:val="center"/>
          </w:tcPr>
          <w:p w:rsidR="007B18E0" w:rsidRPr="007B18E0" w:rsidRDefault="007B18E0" w:rsidP="007B18E0">
            <w:pPr>
              <w:jc w:val="center"/>
              <w:rPr>
                <w:rFonts w:ascii="Calibri Light" w:hAnsi="Calibri Light" w:cs="Times New Roman"/>
                <w:b/>
                <w:color w:val="385623"/>
              </w:rPr>
            </w:pPr>
            <w:r w:rsidRPr="007B18E0">
              <w:rPr>
                <w:rFonts w:ascii="Calibri Light" w:hAnsi="Calibri Light" w:cs="Times New Roman"/>
                <w:b/>
                <w:color w:val="385623"/>
              </w:rPr>
              <w:sym w:font="Wingdings" w:char="F04A"/>
            </w:r>
          </w:p>
        </w:tc>
        <w:tc>
          <w:tcPr>
            <w:tcW w:w="2722" w:type="dxa"/>
            <w:shd w:val="clear" w:color="auto" w:fill="D9D9D9" w:themeFill="background1" w:themeFillShade="D9"/>
            <w:vAlign w:val="center"/>
          </w:tcPr>
          <w:p w:rsidR="007B18E0" w:rsidRPr="007B18E0" w:rsidRDefault="007B18E0" w:rsidP="007B18E0">
            <w:pPr>
              <w:jc w:val="center"/>
              <w:rPr>
                <w:rFonts w:ascii="Calibri Light" w:hAnsi="Calibri Light" w:cs="Times New Roman"/>
                <w:b/>
                <w:color w:val="385623"/>
              </w:rPr>
            </w:pPr>
            <w:r w:rsidRPr="007B18E0">
              <w:rPr>
                <w:rFonts w:ascii="Calibri Light" w:hAnsi="Calibri Light" w:cs="Times New Roman"/>
                <w:b/>
                <w:color w:val="385623"/>
              </w:rPr>
              <w:sym w:font="Wingdings" w:char="F04C"/>
            </w:r>
          </w:p>
        </w:tc>
        <w:tc>
          <w:tcPr>
            <w:tcW w:w="2268" w:type="dxa"/>
            <w:shd w:val="clear" w:color="auto" w:fill="D9D9D9" w:themeFill="background1" w:themeFillShade="D9"/>
            <w:vAlign w:val="center"/>
          </w:tcPr>
          <w:p w:rsidR="007B18E0" w:rsidRPr="007B18E0" w:rsidRDefault="007B18E0" w:rsidP="007B18E0">
            <w:pPr>
              <w:jc w:val="center"/>
              <w:rPr>
                <w:rFonts w:ascii="Calibri Light" w:hAnsi="Calibri Light" w:cs="Times New Roman"/>
                <w:b/>
                <w:color w:val="385623"/>
              </w:rPr>
            </w:pPr>
            <w:r w:rsidRPr="007B18E0">
              <w:rPr>
                <w:rFonts w:ascii="Calibri Light" w:hAnsi="Calibri Light" w:cs="Times New Roman"/>
                <w:b/>
                <w:color w:val="385623"/>
              </w:rPr>
              <w:t>Lo que podemos mejorar</w:t>
            </w:r>
          </w:p>
        </w:tc>
        <w:tc>
          <w:tcPr>
            <w:tcW w:w="2835" w:type="dxa"/>
            <w:shd w:val="clear" w:color="auto" w:fill="D9D9D9" w:themeFill="background1" w:themeFillShade="D9"/>
            <w:vAlign w:val="center"/>
          </w:tcPr>
          <w:p w:rsidR="007B18E0" w:rsidRPr="007B18E0" w:rsidRDefault="007B18E0" w:rsidP="007B18E0">
            <w:pPr>
              <w:jc w:val="center"/>
              <w:rPr>
                <w:rFonts w:ascii="Calibri Light" w:hAnsi="Calibri Light" w:cs="Times New Roman"/>
                <w:b/>
                <w:color w:val="385623"/>
              </w:rPr>
            </w:pPr>
            <w:r w:rsidRPr="007B18E0">
              <w:rPr>
                <w:rFonts w:ascii="Calibri Light" w:hAnsi="Calibri Light" w:cs="Times New Roman"/>
                <w:b/>
                <w:color w:val="385623"/>
              </w:rPr>
              <w:t>Acciones Correctivas</w:t>
            </w:r>
          </w:p>
        </w:tc>
      </w:tr>
      <w:tr w:rsidR="007B18E0" w:rsidRPr="008E4C55" w:rsidTr="00F424CC">
        <w:tc>
          <w:tcPr>
            <w:tcW w:w="1673" w:type="dxa"/>
          </w:tcPr>
          <w:p w:rsidR="007B18E0" w:rsidRPr="007B18E0" w:rsidRDefault="007B18E0" w:rsidP="007B18E0">
            <w:pPr>
              <w:rPr>
                <w:rFonts w:ascii="Calibri Light" w:hAnsi="Calibri Light" w:cs="Times New Roman"/>
              </w:rPr>
            </w:pPr>
            <w:r w:rsidRPr="007B18E0">
              <w:rPr>
                <w:rFonts w:ascii="Calibri Light" w:hAnsi="Calibri Light" w:cs="Times New Roman"/>
              </w:rPr>
              <w:t>-Cambiamos los días de reunión y pudimos acomodar mejor nuestros horarios para dedicarle al proyecto.</w:t>
            </w:r>
          </w:p>
          <w:p w:rsidR="007B18E0" w:rsidRPr="007B18E0" w:rsidRDefault="007B18E0" w:rsidP="007B18E0">
            <w:pPr>
              <w:rPr>
                <w:rFonts w:ascii="Calibri Light" w:hAnsi="Calibri Light" w:cs="Times New Roman"/>
              </w:rPr>
            </w:pPr>
            <w:r w:rsidRPr="007B18E0">
              <w:rPr>
                <w:rFonts w:ascii="Calibri Light" w:hAnsi="Calibri Light" w:cs="Times New Roman"/>
              </w:rPr>
              <w:t xml:space="preserve"> </w:t>
            </w:r>
          </w:p>
        </w:tc>
        <w:tc>
          <w:tcPr>
            <w:tcW w:w="2722" w:type="dxa"/>
          </w:tcPr>
          <w:p w:rsidR="007B18E0" w:rsidRPr="007B18E0" w:rsidRDefault="007B18E0" w:rsidP="007B18E0">
            <w:pPr>
              <w:rPr>
                <w:rFonts w:ascii="Calibri Light" w:hAnsi="Calibri Light" w:cs="Times New Roman"/>
              </w:rPr>
            </w:pPr>
            <w:r w:rsidRPr="007B18E0">
              <w:rPr>
                <w:rFonts w:ascii="Calibri Light" w:hAnsi="Calibri Light" w:cs="Times New Roman"/>
              </w:rPr>
              <w:t xml:space="preserve">-No alcanzamos las expectativas de trabajo que teníamos. </w:t>
            </w:r>
          </w:p>
          <w:p w:rsidR="007B18E0" w:rsidRPr="007B18E0" w:rsidRDefault="007B18E0" w:rsidP="007B18E0">
            <w:pPr>
              <w:rPr>
                <w:rFonts w:ascii="Calibri Light" w:hAnsi="Calibri Light" w:cs="Times New Roman"/>
              </w:rPr>
            </w:pPr>
            <w:r w:rsidRPr="007B18E0">
              <w:rPr>
                <w:rFonts w:ascii="Calibri Light" w:hAnsi="Calibri Light" w:cs="Times New Roman"/>
              </w:rPr>
              <w:t>-Quedaron cosas pendientes para hacer del lado del administrador cuando deberíamos haber cerrado todo este sprint.</w:t>
            </w:r>
          </w:p>
          <w:p w:rsidR="007B18E0" w:rsidRPr="007B18E0" w:rsidRDefault="007B18E0" w:rsidP="007B18E0">
            <w:pPr>
              <w:rPr>
                <w:rFonts w:ascii="Calibri Light" w:hAnsi="Calibri Light" w:cs="Times New Roman"/>
              </w:rPr>
            </w:pPr>
            <w:r w:rsidRPr="007B18E0">
              <w:rPr>
                <w:rFonts w:ascii="Calibri Light" w:hAnsi="Calibri Light" w:cs="Times New Roman"/>
              </w:rPr>
              <w:t>-Registramos la velocidad más baja hasta ahora.</w:t>
            </w:r>
          </w:p>
          <w:p w:rsidR="007B18E0" w:rsidRPr="007B18E0" w:rsidRDefault="007B18E0" w:rsidP="007B18E0">
            <w:pPr>
              <w:rPr>
                <w:rFonts w:ascii="Calibri Light" w:hAnsi="Calibri Light" w:cs="Times New Roman"/>
              </w:rPr>
            </w:pPr>
            <w:r w:rsidRPr="007B18E0">
              <w:rPr>
                <w:rFonts w:ascii="Calibri Light" w:hAnsi="Calibri Light" w:cs="Times New Roman"/>
              </w:rPr>
              <w:t>-Quedan cosas pendientes para después de las vacaciones, y sabemos que van a ser más difíciles de retomar para entonces.</w:t>
            </w:r>
          </w:p>
          <w:p w:rsidR="007B18E0" w:rsidRPr="007B18E0" w:rsidRDefault="007B18E0" w:rsidP="007B18E0">
            <w:pPr>
              <w:rPr>
                <w:rFonts w:ascii="Calibri Light" w:hAnsi="Calibri Light" w:cs="Times New Roman"/>
              </w:rPr>
            </w:pPr>
          </w:p>
          <w:p w:rsidR="007B18E0" w:rsidRPr="007B18E0" w:rsidRDefault="007B18E0" w:rsidP="007B18E0">
            <w:pPr>
              <w:rPr>
                <w:rFonts w:ascii="Calibri Light" w:hAnsi="Calibri Light" w:cs="Times New Roman"/>
              </w:rPr>
            </w:pPr>
          </w:p>
          <w:p w:rsidR="007B18E0" w:rsidRPr="007B18E0" w:rsidRDefault="007B18E0" w:rsidP="007B18E0">
            <w:pPr>
              <w:rPr>
                <w:rFonts w:ascii="Calibri Light" w:hAnsi="Calibri Light" w:cs="Times New Roman"/>
              </w:rPr>
            </w:pPr>
          </w:p>
        </w:tc>
        <w:tc>
          <w:tcPr>
            <w:tcW w:w="2268" w:type="dxa"/>
          </w:tcPr>
          <w:p w:rsidR="007B18E0" w:rsidRPr="007B18E0" w:rsidRDefault="007B18E0" w:rsidP="007B18E0">
            <w:pPr>
              <w:rPr>
                <w:rFonts w:ascii="Calibri Light" w:hAnsi="Calibri Light" w:cs="Times New Roman"/>
              </w:rPr>
            </w:pPr>
            <w:r w:rsidRPr="007B18E0">
              <w:rPr>
                <w:rFonts w:ascii="Calibri Light" w:hAnsi="Calibri Light" w:cs="Times New Roman"/>
              </w:rPr>
              <w:t>-Tratar de cerrar tareas pendientes antes de las vacaciones</w:t>
            </w:r>
          </w:p>
          <w:p w:rsidR="007B18E0" w:rsidRPr="007B18E0" w:rsidRDefault="007B18E0" w:rsidP="007B18E0">
            <w:pPr>
              <w:rPr>
                <w:rFonts w:ascii="Calibri Light" w:hAnsi="Calibri Light" w:cs="Times New Roman"/>
              </w:rPr>
            </w:pPr>
            <w:r w:rsidRPr="007B18E0">
              <w:rPr>
                <w:rFonts w:ascii="Calibri Light" w:hAnsi="Calibri Light" w:cs="Times New Roman"/>
              </w:rPr>
              <w:t>-Tomar no más de 20 días de vacaciones para que no se nos extiendan las fechas de finalización del proyecto</w:t>
            </w:r>
          </w:p>
          <w:p w:rsidR="007B18E0" w:rsidRPr="007B18E0" w:rsidRDefault="007B18E0" w:rsidP="007B18E0">
            <w:pPr>
              <w:rPr>
                <w:rFonts w:ascii="Calibri Light" w:hAnsi="Calibri Light" w:cs="Times New Roman"/>
              </w:rPr>
            </w:pPr>
          </w:p>
          <w:p w:rsidR="007B18E0" w:rsidRPr="007B18E0" w:rsidRDefault="007B18E0" w:rsidP="007B18E0">
            <w:pPr>
              <w:rPr>
                <w:rFonts w:ascii="Calibri Light" w:hAnsi="Calibri Light" w:cs="Times New Roman"/>
              </w:rPr>
            </w:pPr>
          </w:p>
          <w:p w:rsidR="007B18E0" w:rsidRPr="007B18E0" w:rsidRDefault="007B18E0" w:rsidP="007B18E0">
            <w:pPr>
              <w:rPr>
                <w:rFonts w:ascii="Calibri Light" w:hAnsi="Calibri Light" w:cs="Times New Roman"/>
              </w:rPr>
            </w:pPr>
          </w:p>
          <w:p w:rsidR="007B18E0" w:rsidRPr="007B18E0" w:rsidRDefault="007B18E0" w:rsidP="007B18E0">
            <w:pPr>
              <w:rPr>
                <w:rFonts w:ascii="Calibri Light" w:hAnsi="Calibri Light" w:cs="Times New Roman"/>
              </w:rPr>
            </w:pPr>
          </w:p>
          <w:p w:rsidR="007B18E0" w:rsidRPr="007B18E0" w:rsidRDefault="007B18E0" w:rsidP="007B18E0">
            <w:pPr>
              <w:rPr>
                <w:rFonts w:ascii="Calibri Light" w:hAnsi="Calibri Light" w:cs="Times New Roman"/>
              </w:rPr>
            </w:pPr>
          </w:p>
          <w:p w:rsidR="007B18E0" w:rsidRPr="007B18E0" w:rsidRDefault="007B18E0" w:rsidP="007B18E0">
            <w:pPr>
              <w:rPr>
                <w:rFonts w:ascii="Calibri Light" w:hAnsi="Calibri Light" w:cs="Times New Roman"/>
              </w:rPr>
            </w:pPr>
          </w:p>
        </w:tc>
        <w:tc>
          <w:tcPr>
            <w:tcW w:w="2835" w:type="dxa"/>
          </w:tcPr>
          <w:p w:rsidR="007B18E0" w:rsidRPr="007B18E0" w:rsidRDefault="007B18E0" w:rsidP="007B18E0">
            <w:pPr>
              <w:rPr>
                <w:rFonts w:ascii="Calibri Light" w:hAnsi="Calibri Light" w:cs="Times New Roman"/>
              </w:rPr>
            </w:pPr>
            <w:r w:rsidRPr="007B18E0">
              <w:rPr>
                <w:rFonts w:ascii="Calibri Light" w:hAnsi="Calibri Light" w:cs="Times New Roman"/>
              </w:rPr>
              <w:t>-Modificar la planificación. Pasar el Sprint 10 para después de las vacaciones y reorganizar los Sprint siguientes.  (Flor)</w:t>
            </w:r>
          </w:p>
          <w:p w:rsidR="007B18E0" w:rsidRPr="007B18E0" w:rsidRDefault="007B18E0" w:rsidP="007B18E0">
            <w:pPr>
              <w:rPr>
                <w:rFonts w:ascii="Calibri Light" w:hAnsi="Calibri Light" w:cs="Times New Roman"/>
              </w:rPr>
            </w:pPr>
            <w:r w:rsidRPr="007B18E0">
              <w:rPr>
                <w:rFonts w:ascii="Calibri Light" w:hAnsi="Calibri Light" w:cs="Times New Roman"/>
              </w:rPr>
              <w:t>-Tomar una semana más de trabajo antes de las fiestas para dedicarnos a corregir bugs pendientes en:</w:t>
            </w:r>
          </w:p>
          <w:p w:rsidR="007B18E0" w:rsidRPr="007B18E0" w:rsidRDefault="007B18E0" w:rsidP="007B18E0">
            <w:pPr>
              <w:numPr>
                <w:ilvl w:val="0"/>
                <w:numId w:val="36"/>
              </w:numPr>
              <w:contextualSpacing/>
              <w:rPr>
                <w:rFonts w:ascii="Calibri Light" w:hAnsi="Calibri Light" w:cs="Times New Roman"/>
              </w:rPr>
            </w:pPr>
            <w:r w:rsidRPr="007B18E0">
              <w:rPr>
                <w:rFonts w:ascii="Calibri Light" w:hAnsi="Calibri Light" w:cs="Times New Roman"/>
              </w:rPr>
              <w:t>Elegir equipos que pasan a la siguiente fase(Flor y Antonio)</w:t>
            </w:r>
          </w:p>
          <w:p w:rsidR="007B18E0" w:rsidRPr="007B18E0" w:rsidRDefault="007B18E0" w:rsidP="007B18E0">
            <w:pPr>
              <w:numPr>
                <w:ilvl w:val="0"/>
                <w:numId w:val="36"/>
              </w:numPr>
              <w:contextualSpacing/>
              <w:rPr>
                <w:rFonts w:ascii="Calibri Light" w:hAnsi="Calibri Light" w:cs="Times New Roman"/>
              </w:rPr>
            </w:pPr>
            <w:r w:rsidRPr="007B18E0">
              <w:rPr>
                <w:rFonts w:ascii="Calibri Light" w:hAnsi="Calibri Light" w:cs="Times New Roman"/>
              </w:rPr>
              <w:t>Sanciones (Pau)</w:t>
            </w:r>
          </w:p>
          <w:p w:rsidR="007B18E0" w:rsidRPr="007B18E0" w:rsidRDefault="007B18E0" w:rsidP="007B18E0">
            <w:pPr>
              <w:numPr>
                <w:ilvl w:val="0"/>
                <w:numId w:val="36"/>
              </w:numPr>
              <w:contextualSpacing/>
              <w:rPr>
                <w:rFonts w:ascii="Calibri Light" w:hAnsi="Calibri Light" w:cs="Times New Roman"/>
              </w:rPr>
            </w:pPr>
            <w:r w:rsidRPr="007B18E0">
              <w:rPr>
                <w:rFonts w:ascii="Calibri Light" w:hAnsi="Calibri Light" w:cs="Times New Roman"/>
              </w:rPr>
              <w:t>Errores que no se muestran después de implementar gestor de errores (Facu)</w:t>
            </w:r>
          </w:p>
          <w:p w:rsidR="007B18E0" w:rsidRPr="007B18E0" w:rsidRDefault="007B18E0" w:rsidP="007B18E0">
            <w:pPr>
              <w:rPr>
                <w:rFonts w:ascii="Calibri Light" w:hAnsi="Calibri Light" w:cs="Times New Roman"/>
              </w:rPr>
            </w:pPr>
          </w:p>
          <w:p w:rsidR="007B18E0" w:rsidRPr="007B18E0" w:rsidRDefault="007B18E0" w:rsidP="007B18E0">
            <w:pPr>
              <w:rPr>
                <w:rFonts w:ascii="Calibri Light" w:hAnsi="Calibri Light" w:cs="Times New Roman"/>
              </w:rPr>
            </w:pPr>
          </w:p>
          <w:p w:rsidR="007B18E0" w:rsidRPr="007B18E0" w:rsidRDefault="007B18E0" w:rsidP="007B18E0">
            <w:pPr>
              <w:rPr>
                <w:rFonts w:ascii="Calibri Light" w:hAnsi="Calibri Light" w:cs="Times New Roman"/>
              </w:rPr>
            </w:pPr>
            <w:r w:rsidRPr="007B18E0">
              <w:rPr>
                <w:rFonts w:ascii="Calibri Light" w:hAnsi="Calibri Light" w:cs="Times New Roman"/>
              </w:rPr>
              <w:br/>
            </w:r>
          </w:p>
        </w:tc>
      </w:tr>
    </w:tbl>
    <w:p w:rsidR="007B18E0" w:rsidRPr="007B18E0" w:rsidRDefault="007B18E0" w:rsidP="007B18E0">
      <w:pPr>
        <w:spacing w:before="0" w:after="160" w:line="259" w:lineRule="auto"/>
        <w:rPr>
          <w:rFonts w:ascii="Calibri" w:eastAsia="Calibri" w:hAnsi="Calibri" w:cs="Times New Roman"/>
          <w:lang w:val="es-ES" w:eastAsia="en-US"/>
        </w:rPr>
      </w:pPr>
    </w:p>
    <w:p w:rsidR="004F5BDC" w:rsidRPr="004F5BDC" w:rsidRDefault="004F5BDC" w:rsidP="004F5BDC">
      <w:pPr>
        <w:tabs>
          <w:tab w:val="left" w:pos="6600"/>
        </w:tabs>
        <w:spacing w:before="0" w:after="160" w:line="259" w:lineRule="auto"/>
        <w:rPr>
          <w:rFonts w:ascii="Calibri" w:eastAsia="Calibri" w:hAnsi="Calibri" w:cs="Times New Roman"/>
          <w:lang w:val="es-ES" w:eastAsia="en-US"/>
        </w:rPr>
      </w:pPr>
    </w:p>
    <w:p w:rsidR="00856694" w:rsidRDefault="00856694">
      <w:pPr>
        <w:rPr>
          <w:rFonts w:ascii="Calibri Light" w:eastAsia="Calibri" w:hAnsi="Calibri Light" w:cs="Times New Roman"/>
          <w:b/>
          <w:color w:val="385623"/>
          <w:lang w:val="es-ES" w:eastAsia="en-US"/>
        </w:rPr>
      </w:pPr>
      <w:r>
        <w:rPr>
          <w:rFonts w:ascii="Calibri Light" w:eastAsia="Calibri" w:hAnsi="Calibri Light" w:cs="Times New Roman"/>
          <w:b/>
          <w:color w:val="385623"/>
          <w:lang w:val="es-ES" w:eastAsia="en-US"/>
        </w:rPr>
        <w:br w:type="page"/>
      </w:r>
    </w:p>
    <w:p w:rsidR="00856694" w:rsidRDefault="00856694" w:rsidP="00856694">
      <w:pPr>
        <w:pStyle w:val="Ttulo2"/>
        <w:rPr>
          <w:lang w:val="es-ES" w:eastAsia="en-US"/>
        </w:rPr>
      </w:pPr>
      <w:bookmarkStart w:id="310" w:name="_Toc421794591"/>
      <w:r w:rsidRPr="00856694">
        <w:rPr>
          <w:lang w:val="es-ES" w:eastAsia="en-US"/>
        </w:rPr>
        <w:lastRenderedPageBreak/>
        <w:t>RETROSPECTIVA  Sprint #10 – 20/02/2015</w:t>
      </w:r>
      <w:bookmarkEnd w:id="310"/>
    </w:p>
    <w:p w:rsidR="00856694" w:rsidRPr="00856694" w:rsidRDefault="00856694" w:rsidP="00856694">
      <w:pPr>
        <w:rPr>
          <w:lang w:val="es-ES" w:eastAsia="en-US"/>
        </w:rPr>
      </w:pPr>
    </w:p>
    <w:tbl>
      <w:tblPr>
        <w:tblStyle w:val="Tablaconcuadrcula12"/>
        <w:tblW w:w="9781" w:type="dxa"/>
        <w:tblInd w:w="-147" w:type="dxa"/>
        <w:tblLook w:val="04A0" w:firstRow="1" w:lastRow="0" w:firstColumn="1" w:lastColumn="0" w:noHBand="0" w:noVBand="1"/>
      </w:tblPr>
      <w:tblGrid>
        <w:gridCol w:w="2127"/>
        <w:gridCol w:w="2523"/>
        <w:gridCol w:w="2013"/>
        <w:gridCol w:w="3118"/>
      </w:tblGrid>
      <w:tr w:rsidR="00856694" w:rsidRPr="00856694" w:rsidTr="00F424CC">
        <w:tc>
          <w:tcPr>
            <w:tcW w:w="2127" w:type="dxa"/>
            <w:shd w:val="clear" w:color="auto" w:fill="D9D9D9" w:themeFill="background1" w:themeFillShade="D9"/>
            <w:vAlign w:val="center"/>
          </w:tcPr>
          <w:p w:rsidR="00856694" w:rsidRPr="00856694" w:rsidRDefault="00856694" w:rsidP="00856694">
            <w:pPr>
              <w:jc w:val="center"/>
              <w:rPr>
                <w:rFonts w:ascii="Calibri Light" w:hAnsi="Calibri Light" w:cs="Times New Roman"/>
                <w:b/>
                <w:color w:val="385623"/>
              </w:rPr>
            </w:pPr>
            <w:r w:rsidRPr="00856694">
              <w:rPr>
                <w:rFonts w:ascii="Calibri Light" w:hAnsi="Calibri Light" w:cs="Times New Roman"/>
                <w:b/>
                <w:color w:val="385623"/>
              </w:rPr>
              <w:sym w:font="Wingdings" w:char="F04A"/>
            </w:r>
          </w:p>
        </w:tc>
        <w:tc>
          <w:tcPr>
            <w:tcW w:w="2523" w:type="dxa"/>
            <w:shd w:val="clear" w:color="auto" w:fill="D9D9D9" w:themeFill="background1" w:themeFillShade="D9"/>
            <w:vAlign w:val="center"/>
          </w:tcPr>
          <w:p w:rsidR="00856694" w:rsidRPr="00856694" w:rsidRDefault="00856694" w:rsidP="00856694">
            <w:pPr>
              <w:jc w:val="center"/>
              <w:rPr>
                <w:rFonts w:ascii="Calibri Light" w:hAnsi="Calibri Light" w:cs="Times New Roman"/>
                <w:b/>
                <w:color w:val="385623"/>
              </w:rPr>
            </w:pPr>
            <w:r w:rsidRPr="00856694">
              <w:rPr>
                <w:rFonts w:ascii="Calibri Light" w:hAnsi="Calibri Light" w:cs="Times New Roman"/>
                <w:b/>
                <w:color w:val="385623"/>
              </w:rPr>
              <w:sym w:font="Wingdings" w:char="F04C"/>
            </w:r>
          </w:p>
        </w:tc>
        <w:tc>
          <w:tcPr>
            <w:tcW w:w="2013" w:type="dxa"/>
            <w:shd w:val="clear" w:color="auto" w:fill="D9D9D9" w:themeFill="background1" w:themeFillShade="D9"/>
            <w:vAlign w:val="center"/>
          </w:tcPr>
          <w:p w:rsidR="00856694" w:rsidRPr="00856694" w:rsidRDefault="00856694" w:rsidP="00856694">
            <w:pPr>
              <w:jc w:val="center"/>
              <w:rPr>
                <w:rFonts w:ascii="Calibri Light" w:hAnsi="Calibri Light" w:cs="Times New Roman"/>
                <w:b/>
                <w:color w:val="385623"/>
              </w:rPr>
            </w:pPr>
            <w:r w:rsidRPr="00856694">
              <w:rPr>
                <w:rFonts w:ascii="Calibri Light" w:hAnsi="Calibri Light" w:cs="Times New Roman"/>
                <w:b/>
                <w:color w:val="385623"/>
              </w:rPr>
              <w:t>Lo que podemos mejorar</w:t>
            </w:r>
          </w:p>
        </w:tc>
        <w:tc>
          <w:tcPr>
            <w:tcW w:w="3118" w:type="dxa"/>
            <w:shd w:val="clear" w:color="auto" w:fill="D9D9D9" w:themeFill="background1" w:themeFillShade="D9"/>
            <w:vAlign w:val="center"/>
          </w:tcPr>
          <w:p w:rsidR="00856694" w:rsidRPr="00856694" w:rsidRDefault="00856694" w:rsidP="00856694">
            <w:pPr>
              <w:jc w:val="center"/>
              <w:rPr>
                <w:rFonts w:ascii="Calibri Light" w:hAnsi="Calibri Light" w:cs="Times New Roman"/>
                <w:b/>
                <w:color w:val="385623"/>
              </w:rPr>
            </w:pPr>
            <w:r w:rsidRPr="00856694">
              <w:rPr>
                <w:rFonts w:ascii="Calibri Light" w:hAnsi="Calibri Light" w:cs="Times New Roman"/>
                <w:b/>
                <w:color w:val="385623"/>
              </w:rPr>
              <w:t>Acciones Correctivas</w:t>
            </w:r>
          </w:p>
        </w:tc>
      </w:tr>
      <w:tr w:rsidR="00856694" w:rsidRPr="008E4C55" w:rsidTr="00F424CC">
        <w:tc>
          <w:tcPr>
            <w:tcW w:w="2127" w:type="dxa"/>
          </w:tcPr>
          <w:p w:rsidR="00856694" w:rsidRPr="00856694" w:rsidRDefault="00856694" w:rsidP="00856694">
            <w:pPr>
              <w:rPr>
                <w:rFonts w:ascii="Calibri Light" w:hAnsi="Calibri Light" w:cs="Times New Roman"/>
              </w:rPr>
            </w:pPr>
            <w:r w:rsidRPr="00856694">
              <w:rPr>
                <w:rFonts w:ascii="Calibri Light" w:hAnsi="Calibri Light" w:cs="Times New Roman"/>
              </w:rPr>
              <w:t>-Mejoramos nuestra velocidad.</w:t>
            </w:r>
          </w:p>
          <w:p w:rsidR="00856694" w:rsidRPr="00856694" w:rsidRDefault="00856694" w:rsidP="00856694">
            <w:pPr>
              <w:rPr>
                <w:rFonts w:ascii="Calibri Light" w:hAnsi="Calibri Light" w:cs="Times New Roman"/>
              </w:rPr>
            </w:pPr>
            <w:r w:rsidRPr="00856694">
              <w:rPr>
                <w:rFonts w:ascii="Calibri Light" w:hAnsi="Calibri Light" w:cs="Times New Roman"/>
              </w:rPr>
              <w:t>-Dedicamos horas al refactoring pero también a nuevas historias.</w:t>
            </w: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r w:rsidRPr="00856694">
              <w:rPr>
                <w:rFonts w:ascii="Calibri Light" w:hAnsi="Calibri Light" w:cs="Times New Roman"/>
              </w:rPr>
              <w:t xml:space="preserve"> </w:t>
            </w:r>
          </w:p>
        </w:tc>
        <w:tc>
          <w:tcPr>
            <w:tcW w:w="2523" w:type="dxa"/>
          </w:tcPr>
          <w:p w:rsidR="00856694" w:rsidRPr="00856694" w:rsidRDefault="00856694" w:rsidP="00856694">
            <w:pPr>
              <w:rPr>
                <w:rFonts w:ascii="Calibri Light" w:hAnsi="Calibri Light" w:cs="Times New Roman"/>
              </w:rPr>
            </w:pPr>
            <w:r w:rsidRPr="00856694">
              <w:rPr>
                <w:rFonts w:ascii="Calibri Light" w:hAnsi="Calibri Light" w:cs="Times New Roman"/>
              </w:rPr>
              <w:t>-Nos tomamos más vacaciones de lo previsto.</w:t>
            </w:r>
          </w:p>
          <w:p w:rsidR="00856694" w:rsidRPr="00856694" w:rsidRDefault="00856694" w:rsidP="00856694">
            <w:pPr>
              <w:rPr>
                <w:rFonts w:ascii="Calibri Light" w:hAnsi="Calibri Light" w:cs="Times New Roman"/>
              </w:rPr>
            </w:pPr>
            <w:r w:rsidRPr="00856694">
              <w:rPr>
                <w:rFonts w:ascii="Calibri Light" w:hAnsi="Calibri Light" w:cs="Times New Roman"/>
              </w:rPr>
              <w:t>-No todos los integrantes del grupo respetaron la fecha acordada para retomar, y eso atrasó el inicio.</w:t>
            </w:r>
          </w:p>
          <w:p w:rsidR="00856694" w:rsidRPr="00856694" w:rsidRDefault="00856694" w:rsidP="00856694">
            <w:pPr>
              <w:rPr>
                <w:rFonts w:ascii="Calibri Light" w:hAnsi="Calibri Light" w:cs="Times New Roman"/>
              </w:rPr>
            </w:pPr>
            <w:r w:rsidRPr="00856694">
              <w:rPr>
                <w:rFonts w:ascii="Calibri Light" w:hAnsi="Calibri Light" w:cs="Times New Roman"/>
              </w:rPr>
              <w:t>-Teníamos expectativas de empezar con el nuevo módulo, pero aún quedaban cosas sin cerrar de la parte del administrador.</w:t>
            </w:r>
          </w:p>
          <w:p w:rsidR="00856694" w:rsidRPr="00856694" w:rsidRDefault="00856694" w:rsidP="00856694">
            <w:pPr>
              <w:rPr>
                <w:rFonts w:ascii="Calibri Light" w:hAnsi="Calibri Light" w:cs="Times New Roman"/>
              </w:rPr>
            </w:pPr>
            <w:r w:rsidRPr="00856694">
              <w:rPr>
                <w:rFonts w:ascii="Calibri Light" w:hAnsi="Calibri Light" w:cs="Times New Roman"/>
              </w:rPr>
              <w:t>-No se notó el mismo compromiso por parte de todos los integrantes del equipo.</w:t>
            </w:r>
          </w:p>
          <w:p w:rsidR="00856694" w:rsidRPr="00856694" w:rsidRDefault="00856694" w:rsidP="00856694">
            <w:pPr>
              <w:rPr>
                <w:rFonts w:ascii="Calibri Light" w:hAnsi="Calibri Light" w:cs="Times New Roman"/>
              </w:rPr>
            </w:pPr>
            <w:r w:rsidRPr="00856694">
              <w:rPr>
                <w:rFonts w:ascii="Calibri Light" w:hAnsi="Calibri Light" w:cs="Times New Roman"/>
              </w:rPr>
              <w:t>-el horario de inicio de las reuniones no se está respetando</w:t>
            </w: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tc>
        <w:tc>
          <w:tcPr>
            <w:tcW w:w="2013" w:type="dxa"/>
          </w:tcPr>
          <w:p w:rsidR="00856694" w:rsidRPr="00856694" w:rsidRDefault="00856694" w:rsidP="00856694">
            <w:pPr>
              <w:rPr>
                <w:rFonts w:ascii="Calibri Light" w:hAnsi="Calibri Light" w:cs="Times New Roman"/>
              </w:rPr>
            </w:pPr>
            <w:r w:rsidRPr="00856694">
              <w:rPr>
                <w:rFonts w:ascii="Calibri Light" w:hAnsi="Calibri Light" w:cs="Times New Roman"/>
              </w:rPr>
              <w:t>-Reforzar el compromiso de todos los integrantes.</w:t>
            </w: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tc>
        <w:tc>
          <w:tcPr>
            <w:tcW w:w="3118" w:type="dxa"/>
          </w:tcPr>
          <w:p w:rsidR="00856694" w:rsidRPr="00856694" w:rsidRDefault="00856694" w:rsidP="00856694">
            <w:pPr>
              <w:rPr>
                <w:rFonts w:ascii="Calibri Light" w:hAnsi="Calibri Light" w:cs="Times New Roman"/>
              </w:rPr>
            </w:pPr>
            <w:r w:rsidRPr="00856694">
              <w:rPr>
                <w:rFonts w:ascii="Calibri Light" w:hAnsi="Calibri Light" w:cs="Times New Roman"/>
              </w:rPr>
              <w:t>-Definir entre todos nuevamente la cantidad de reuniones por semana, y el horario de inicio y fin de cada jornada (todos).</w:t>
            </w:r>
          </w:p>
          <w:p w:rsidR="00856694" w:rsidRPr="00856694" w:rsidRDefault="00856694" w:rsidP="00856694">
            <w:pPr>
              <w:rPr>
                <w:rFonts w:ascii="Calibri Light" w:hAnsi="Calibri Light" w:cs="Times New Roman"/>
              </w:rPr>
            </w:pPr>
            <w:r w:rsidRPr="00856694">
              <w:rPr>
                <w:rFonts w:ascii="Calibri Light" w:hAnsi="Calibri Light" w:cs="Times New Roman"/>
              </w:rPr>
              <w:t>-Comenzar si o si en el Sprint 11 con tareas de la parte Torneo.</w:t>
            </w: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p>
          <w:p w:rsidR="00856694" w:rsidRPr="00856694" w:rsidRDefault="00856694" w:rsidP="00856694">
            <w:pPr>
              <w:rPr>
                <w:rFonts w:ascii="Calibri Light" w:hAnsi="Calibri Light" w:cs="Times New Roman"/>
              </w:rPr>
            </w:pPr>
            <w:r w:rsidRPr="00856694">
              <w:rPr>
                <w:rFonts w:ascii="Calibri Light" w:hAnsi="Calibri Light" w:cs="Times New Roman"/>
              </w:rPr>
              <w:br/>
            </w:r>
          </w:p>
        </w:tc>
      </w:tr>
    </w:tbl>
    <w:p w:rsidR="00856694" w:rsidRDefault="00856694" w:rsidP="00856694">
      <w:pPr>
        <w:spacing w:before="0" w:after="160" w:line="259" w:lineRule="auto"/>
        <w:rPr>
          <w:rFonts w:ascii="Calibri" w:eastAsia="Calibri" w:hAnsi="Calibri" w:cs="Times New Roman"/>
          <w:lang w:val="es-ES" w:eastAsia="en-US"/>
        </w:rPr>
      </w:pPr>
    </w:p>
    <w:p w:rsidR="00B90622" w:rsidRDefault="00B90622">
      <w:pPr>
        <w:rPr>
          <w:rFonts w:ascii="Calibri" w:eastAsia="Calibri" w:hAnsi="Calibri" w:cs="Times New Roman"/>
          <w:lang w:val="es-ES" w:eastAsia="en-US"/>
        </w:rPr>
      </w:pPr>
      <w:r>
        <w:rPr>
          <w:rFonts w:ascii="Calibri" w:eastAsia="Calibri" w:hAnsi="Calibri" w:cs="Times New Roman"/>
          <w:lang w:val="es-ES" w:eastAsia="en-US"/>
        </w:rPr>
        <w:br w:type="page"/>
      </w:r>
    </w:p>
    <w:p w:rsidR="00B90622" w:rsidRDefault="00B90622" w:rsidP="00B90622">
      <w:pPr>
        <w:pStyle w:val="Ttulo2"/>
        <w:rPr>
          <w:lang w:val="es-ES" w:eastAsia="en-US"/>
        </w:rPr>
      </w:pPr>
      <w:bookmarkStart w:id="311" w:name="_Toc421794592"/>
      <w:r w:rsidRPr="00B90622">
        <w:rPr>
          <w:lang w:val="es-ES" w:eastAsia="en-US"/>
        </w:rPr>
        <w:lastRenderedPageBreak/>
        <w:t>RETROSPECTIVA  Sprint #11 – 13/03/2015</w:t>
      </w:r>
      <w:bookmarkEnd w:id="311"/>
    </w:p>
    <w:p w:rsidR="00B90622" w:rsidRPr="00B90622" w:rsidRDefault="00B90622" w:rsidP="00B90622">
      <w:pPr>
        <w:rPr>
          <w:lang w:val="es-ES" w:eastAsia="en-US"/>
        </w:rPr>
      </w:pPr>
    </w:p>
    <w:tbl>
      <w:tblPr>
        <w:tblStyle w:val="Tablaconcuadrcula13"/>
        <w:tblW w:w="9781" w:type="dxa"/>
        <w:tblInd w:w="-147" w:type="dxa"/>
        <w:tblLook w:val="04A0" w:firstRow="1" w:lastRow="0" w:firstColumn="1" w:lastColumn="0" w:noHBand="0" w:noVBand="1"/>
      </w:tblPr>
      <w:tblGrid>
        <w:gridCol w:w="1815"/>
        <w:gridCol w:w="2835"/>
        <w:gridCol w:w="2275"/>
        <w:gridCol w:w="2856"/>
      </w:tblGrid>
      <w:tr w:rsidR="00B90622" w:rsidRPr="00B90622" w:rsidTr="00F424CC">
        <w:tc>
          <w:tcPr>
            <w:tcW w:w="1815" w:type="dxa"/>
            <w:shd w:val="clear" w:color="auto" w:fill="D9D9D9" w:themeFill="background1" w:themeFillShade="D9"/>
            <w:vAlign w:val="center"/>
          </w:tcPr>
          <w:p w:rsidR="00B90622" w:rsidRPr="00B90622" w:rsidRDefault="00B90622" w:rsidP="00B90622">
            <w:pPr>
              <w:jc w:val="center"/>
              <w:rPr>
                <w:rFonts w:ascii="Calibri Light" w:hAnsi="Calibri Light" w:cs="Times New Roman"/>
                <w:b/>
                <w:color w:val="385623"/>
              </w:rPr>
            </w:pPr>
            <w:r w:rsidRPr="00B90622">
              <w:rPr>
                <w:rFonts w:ascii="Calibri Light" w:hAnsi="Calibri Light" w:cs="Times New Roman"/>
                <w:b/>
                <w:color w:val="385623"/>
              </w:rPr>
              <w:sym w:font="Wingdings" w:char="F04A"/>
            </w:r>
          </w:p>
        </w:tc>
        <w:tc>
          <w:tcPr>
            <w:tcW w:w="2835" w:type="dxa"/>
            <w:shd w:val="clear" w:color="auto" w:fill="D9D9D9" w:themeFill="background1" w:themeFillShade="D9"/>
            <w:vAlign w:val="center"/>
          </w:tcPr>
          <w:p w:rsidR="00B90622" w:rsidRPr="00B90622" w:rsidRDefault="00B90622" w:rsidP="00B90622">
            <w:pPr>
              <w:jc w:val="center"/>
              <w:rPr>
                <w:rFonts w:ascii="Calibri Light" w:hAnsi="Calibri Light" w:cs="Times New Roman"/>
                <w:b/>
                <w:color w:val="385623"/>
              </w:rPr>
            </w:pPr>
            <w:r w:rsidRPr="00B90622">
              <w:rPr>
                <w:rFonts w:ascii="Calibri Light" w:hAnsi="Calibri Light" w:cs="Times New Roman"/>
                <w:b/>
                <w:color w:val="385623"/>
              </w:rPr>
              <w:sym w:font="Wingdings" w:char="F04C"/>
            </w:r>
          </w:p>
        </w:tc>
        <w:tc>
          <w:tcPr>
            <w:tcW w:w="2275" w:type="dxa"/>
            <w:shd w:val="clear" w:color="auto" w:fill="D9D9D9" w:themeFill="background1" w:themeFillShade="D9"/>
            <w:vAlign w:val="center"/>
          </w:tcPr>
          <w:p w:rsidR="00B90622" w:rsidRPr="00B90622" w:rsidRDefault="00B90622" w:rsidP="00B90622">
            <w:pPr>
              <w:jc w:val="center"/>
              <w:rPr>
                <w:rFonts w:ascii="Calibri Light" w:hAnsi="Calibri Light" w:cs="Times New Roman"/>
                <w:b/>
                <w:color w:val="385623"/>
              </w:rPr>
            </w:pPr>
            <w:r w:rsidRPr="00B90622">
              <w:rPr>
                <w:rFonts w:ascii="Calibri Light" w:hAnsi="Calibri Light" w:cs="Times New Roman"/>
                <w:b/>
                <w:color w:val="385623"/>
              </w:rPr>
              <w:t>Lo que podemos mejorar</w:t>
            </w:r>
          </w:p>
        </w:tc>
        <w:tc>
          <w:tcPr>
            <w:tcW w:w="2856" w:type="dxa"/>
            <w:shd w:val="clear" w:color="auto" w:fill="D9D9D9" w:themeFill="background1" w:themeFillShade="D9"/>
            <w:vAlign w:val="center"/>
          </w:tcPr>
          <w:p w:rsidR="00B90622" w:rsidRPr="00B90622" w:rsidRDefault="00B90622" w:rsidP="00B90622">
            <w:pPr>
              <w:jc w:val="center"/>
              <w:rPr>
                <w:rFonts w:ascii="Calibri Light" w:hAnsi="Calibri Light" w:cs="Times New Roman"/>
                <w:b/>
                <w:color w:val="385623"/>
              </w:rPr>
            </w:pPr>
            <w:r w:rsidRPr="00B90622">
              <w:rPr>
                <w:rFonts w:ascii="Calibri Light" w:hAnsi="Calibri Light" w:cs="Times New Roman"/>
                <w:b/>
                <w:color w:val="385623"/>
              </w:rPr>
              <w:t>Acciones Correctivas</w:t>
            </w:r>
          </w:p>
        </w:tc>
      </w:tr>
      <w:tr w:rsidR="00B90622" w:rsidRPr="008E4C55" w:rsidTr="00F424CC">
        <w:trPr>
          <w:trHeight w:val="4961"/>
        </w:trPr>
        <w:tc>
          <w:tcPr>
            <w:tcW w:w="1815" w:type="dxa"/>
          </w:tcPr>
          <w:p w:rsidR="00B90622" w:rsidRPr="00B90622" w:rsidRDefault="00B90622" w:rsidP="00B90622">
            <w:pPr>
              <w:rPr>
                <w:rFonts w:ascii="Calibri Light" w:hAnsi="Calibri Light" w:cs="Times New Roman"/>
              </w:rPr>
            </w:pPr>
            <w:r w:rsidRPr="00B90622">
              <w:rPr>
                <w:rFonts w:ascii="Calibri Light" w:hAnsi="Calibri Light" w:cs="Times New Roman"/>
              </w:rPr>
              <w:t>-Mejoramos el ritmo de trabajo</w:t>
            </w:r>
          </w:p>
          <w:p w:rsidR="00B90622" w:rsidRPr="00B90622" w:rsidRDefault="00B90622" w:rsidP="00B90622">
            <w:pPr>
              <w:rPr>
                <w:rFonts w:ascii="Calibri Light" w:hAnsi="Calibri Light" w:cs="Times New Roman"/>
              </w:rPr>
            </w:pPr>
          </w:p>
          <w:p w:rsidR="00B90622" w:rsidRPr="00B90622" w:rsidRDefault="00B90622" w:rsidP="00B90622">
            <w:pPr>
              <w:ind w:firstLine="708"/>
              <w:rPr>
                <w:rFonts w:ascii="Calibri Light" w:hAnsi="Calibri Light" w:cs="Times New Roman"/>
              </w:rPr>
            </w:pPr>
          </w:p>
        </w:tc>
        <w:tc>
          <w:tcPr>
            <w:tcW w:w="2835" w:type="dxa"/>
          </w:tcPr>
          <w:p w:rsidR="00B90622" w:rsidRPr="00B90622" w:rsidRDefault="00B90622" w:rsidP="00B90622">
            <w:pPr>
              <w:rPr>
                <w:rFonts w:ascii="Calibri Light" w:hAnsi="Calibri Light" w:cs="Times New Roman"/>
              </w:rPr>
            </w:pPr>
            <w:r w:rsidRPr="00B90622">
              <w:rPr>
                <w:rFonts w:ascii="Calibri Light" w:hAnsi="Calibri Light" w:cs="Times New Roman"/>
              </w:rPr>
              <w:t>-No comenzamos con la parte nueva, cuando deberíamos haberla arrancado hace dos sprint atrás, y nos seguimos quedando en tareas de soporte.</w:t>
            </w:r>
          </w:p>
          <w:p w:rsidR="00B90622" w:rsidRPr="00B90622" w:rsidRDefault="00B90622" w:rsidP="00B90622">
            <w:pPr>
              <w:rPr>
                <w:rFonts w:ascii="Calibri Light" w:hAnsi="Calibri Light" w:cs="Times New Roman"/>
              </w:rPr>
            </w:pPr>
            <w:r w:rsidRPr="00B90622">
              <w:rPr>
                <w:rFonts w:ascii="Calibri Light" w:hAnsi="Calibri Light" w:cs="Times New Roman"/>
              </w:rPr>
              <w:t>-Sentimos que no avanzamos como deberíamos.</w:t>
            </w:r>
          </w:p>
          <w:p w:rsidR="00B90622" w:rsidRPr="00B90622" w:rsidRDefault="00B90622" w:rsidP="00B90622">
            <w:pPr>
              <w:rPr>
                <w:rFonts w:ascii="Calibri Light" w:hAnsi="Calibri Light" w:cs="Times New Roman"/>
              </w:rPr>
            </w:pPr>
            <w:r w:rsidRPr="00B90622">
              <w:rPr>
                <w:rFonts w:ascii="Calibri Light" w:hAnsi="Calibri Light" w:cs="Times New Roman"/>
              </w:rPr>
              <w:t>-Se complica el tema de juntarse ahora que los chicos trabajan algunas tardes.</w:t>
            </w:r>
          </w:p>
          <w:p w:rsidR="00B90622" w:rsidRPr="00B90622" w:rsidRDefault="00B90622" w:rsidP="00B90622">
            <w:pPr>
              <w:rPr>
                <w:rFonts w:ascii="Calibri Light" w:hAnsi="Calibri Light" w:cs="Times New Roman"/>
              </w:rPr>
            </w:pPr>
            <w:r w:rsidRPr="00B90622">
              <w:rPr>
                <w:rFonts w:ascii="Calibri Light" w:hAnsi="Calibri Light" w:cs="Times New Roman"/>
              </w:rPr>
              <w:t>-Facu expresa que avanza más en su casa que juntándose, para las interfaces de la parte nueva.</w:t>
            </w:r>
          </w:p>
          <w:p w:rsidR="00B90622" w:rsidRPr="00B90622" w:rsidRDefault="00B90622" w:rsidP="00B90622">
            <w:pPr>
              <w:rPr>
                <w:rFonts w:ascii="Calibri Light" w:hAnsi="Calibri Light" w:cs="Times New Roman"/>
              </w:rPr>
            </w:pPr>
          </w:p>
        </w:tc>
        <w:tc>
          <w:tcPr>
            <w:tcW w:w="2275" w:type="dxa"/>
          </w:tcPr>
          <w:p w:rsidR="00B90622" w:rsidRPr="00B90622" w:rsidRDefault="00B90622" w:rsidP="00B90622">
            <w:pPr>
              <w:rPr>
                <w:rFonts w:ascii="Calibri Light" w:hAnsi="Calibri Light" w:cs="Times New Roman"/>
              </w:rPr>
            </w:pPr>
            <w:r w:rsidRPr="00B90622">
              <w:rPr>
                <w:rFonts w:ascii="Calibri Light" w:hAnsi="Calibri Light" w:cs="Times New Roman"/>
              </w:rPr>
              <w:t>-Dedicar el 80% del tiempo del próximo sprint sólo a nueva funcionalidad.</w:t>
            </w:r>
          </w:p>
          <w:p w:rsidR="00B90622" w:rsidRPr="00B90622" w:rsidRDefault="00B90622" w:rsidP="00B90622">
            <w:pPr>
              <w:rPr>
                <w:rFonts w:ascii="Calibri Light" w:hAnsi="Calibri Light" w:cs="Times New Roman"/>
              </w:rPr>
            </w:pPr>
            <w:r w:rsidRPr="00B90622">
              <w:rPr>
                <w:rFonts w:ascii="Calibri Light" w:hAnsi="Calibri Light" w:cs="Times New Roman"/>
              </w:rPr>
              <w:t>-Trabajar remotamente, respetando el tiempo de trabajo.</w:t>
            </w: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tc>
        <w:tc>
          <w:tcPr>
            <w:tcW w:w="2856" w:type="dxa"/>
          </w:tcPr>
          <w:p w:rsidR="00B90622" w:rsidRPr="00B90622" w:rsidRDefault="00B90622" w:rsidP="00B90622">
            <w:pPr>
              <w:rPr>
                <w:rFonts w:ascii="Calibri Light" w:hAnsi="Calibri Light" w:cs="Times New Roman"/>
              </w:rPr>
            </w:pPr>
            <w:r w:rsidRPr="00B90622">
              <w:rPr>
                <w:rFonts w:ascii="Calibri Light" w:hAnsi="Calibri Light" w:cs="Times New Roman"/>
              </w:rPr>
              <w:t>-trabajar remotamente cuando se considere necesario, respetando el compromiso y tiempo de trabajo de todo el equipo.</w:t>
            </w:r>
          </w:p>
          <w:p w:rsidR="00B90622" w:rsidRPr="00B90622" w:rsidRDefault="00B90622" w:rsidP="00B90622">
            <w:pPr>
              <w:rPr>
                <w:rFonts w:ascii="Calibri Light" w:hAnsi="Calibri Light" w:cs="Times New Roman"/>
              </w:rPr>
            </w:pPr>
            <w:r w:rsidRPr="00B90622">
              <w:rPr>
                <w:rFonts w:ascii="Calibri Light" w:hAnsi="Calibri Light" w:cs="Times New Roman"/>
              </w:rPr>
              <w:t>-Agregar en el próximo sprint backlog sólo nuevas historias y no tareas de corrección de bugs.</w:t>
            </w:r>
          </w:p>
          <w:p w:rsidR="00B90622" w:rsidRPr="00B90622" w:rsidRDefault="00B90622" w:rsidP="00B90622">
            <w:pPr>
              <w:rPr>
                <w:rFonts w:ascii="Calibri Light" w:hAnsi="Calibri Light" w:cs="Times New Roman"/>
              </w:rPr>
            </w:pPr>
            <w:r w:rsidRPr="00B90622">
              <w:rPr>
                <w:rFonts w:ascii="Calibri Light" w:hAnsi="Calibri Light" w:cs="Times New Roman"/>
              </w:rPr>
              <w:t>-Dejar registrados todos los bugs q se encuentren que queden con su resolución pendiente.</w:t>
            </w: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p>
          <w:p w:rsidR="00B90622" w:rsidRPr="00B90622" w:rsidRDefault="00B90622" w:rsidP="00B90622">
            <w:pPr>
              <w:rPr>
                <w:rFonts w:ascii="Calibri Light" w:hAnsi="Calibri Light" w:cs="Times New Roman"/>
              </w:rPr>
            </w:pPr>
            <w:r w:rsidRPr="00B90622">
              <w:rPr>
                <w:rFonts w:ascii="Calibri Light" w:hAnsi="Calibri Light" w:cs="Times New Roman"/>
              </w:rPr>
              <w:br/>
            </w:r>
          </w:p>
        </w:tc>
      </w:tr>
    </w:tbl>
    <w:p w:rsidR="00B90622" w:rsidRDefault="00B90622" w:rsidP="00856694">
      <w:pPr>
        <w:spacing w:before="0" w:after="160" w:line="259" w:lineRule="auto"/>
        <w:rPr>
          <w:rFonts w:ascii="Calibri" w:eastAsia="Calibri" w:hAnsi="Calibri" w:cs="Times New Roman"/>
          <w:lang w:val="es-ES" w:eastAsia="en-US"/>
        </w:rPr>
      </w:pPr>
    </w:p>
    <w:p w:rsidR="00513ABD" w:rsidRDefault="00513ABD" w:rsidP="00513ABD">
      <w:pPr>
        <w:pStyle w:val="Ttulo2"/>
        <w:rPr>
          <w:lang w:val="es-ES" w:eastAsia="en-US"/>
        </w:rPr>
      </w:pPr>
      <w:bookmarkStart w:id="312" w:name="_Toc421794593"/>
      <w:r w:rsidRPr="00513ABD">
        <w:rPr>
          <w:lang w:val="es-ES" w:eastAsia="en-US"/>
        </w:rPr>
        <w:t>RETROSPECTIVA  Sprint #12 – 02/04/2015</w:t>
      </w:r>
      <w:bookmarkEnd w:id="312"/>
    </w:p>
    <w:p w:rsidR="00513ABD" w:rsidRPr="00513ABD" w:rsidRDefault="00513ABD" w:rsidP="00513ABD">
      <w:pPr>
        <w:rPr>
          <w:lang w:val="es-ES" w:eastAsia="en-US"/>
        </w:rPr>
      </w:pPr>
    </w:p>
    <w:tbl>
      <w:tblPr>
        <w:tblStyle w:val="Tablaconcuadrcula14"/>
        <w:tblW w:w="9781" w:type="dxa"/>
        <w:tblInd w:w="-147" w:type="dxa"/>
        <w:tblLook w:val="04A0" w:firstRow="1" w:lastRow="0" w:firstColumn="1" w:lastColumn="0" w:noHBand="0" w:noVBand="1"/>
      </w:tblPr>
      <w:tblGrid>
        <w:gridCol w:w="1815"/>
        <w:gridCol w:w="2835"/>
        <w:gridCol w:w="2275"/>
        <w:gridCol w:w="2856"/>
      </w:tblGrid>
      <w:tr w:rsidR="00513ABD" w:rsidRPr="00513ABD" w:rsidTr="00F424CC">
        <w:tc>
          <w:tcPr>
            <w:tcW w:w="1815"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sym w:font="Wingdings" w:char="F04A"/>
            </w:r>
          </w:p>
        </w:tc>
        <w:tc>
          <w:tcPr>
            <w:tcW w:w="2835"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sym w:font="Wingdings" w:char="F04C"/>
            </w:r>
          </w:p>
        </w:tc>
        <w:tc>
          <w:tcPr>
            <w:tcW w:w="2275"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t>Lo que podemos mejorar</w:t>
            </w:r>
          </w:p>
        </w:tc>
        <w:tc>
          <w:tcPr>
            <w:tcW w:w="2856"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t>Acciones Correctivas</w:t>
            </w:r>
          </w:p>
        </w:tc>
      </w:tr>
      <w:tr w:rsidR="00513ABD" w:rsidRPr="008E4C55" w:rsidTr="00F424CC">
        <w:tc>
          <w:tcPr>
            <w:tcW w:w="1815" w:type="dxa"/>
          </w:tcPr>
          <w:p w:rsidR="00513ABD" w:rsidRPr="00513ABD" w:rsidRDefault="00513ABD" w:rsidP="00513ABD">
            <w:pPr>
              <w:rPr>
                <w:rFonts w:ascii="Calibri Light" w:hAnsi="Calibri Light" w:cs="Times New Roman"/>
              </w:rPr>
            </w:pPr>
            <w:r w:rsidRPr="00513ABD">
              <w:rPr>
                <w:rFonts w:ascii="Calibri Light" w:hAnsi="Calibri Light" w:cs="Times New Roman"/>
              </w:rPr>
              <w:t>-Comenzamos a darle cara a la parte nueva</w:t>
            </w:r>
          </w:p>
          <w:p w:rsidR="00513ABD" w:rsidRPr="00513ABD" w:rsidRDefault="00513ABD" w:rsidP="00513ABD">
            <w:pPr>
              <w:rPr>
                <w:rFonts w:ascii="Calibri Light" w:hAnsi="Calibri Light" w:cs="Times New Roman"/>
              </w:rPr>
            </w:pPr>
            <w:r w:rsidRPr="00513ABD">
              <w:rPr>
                <w:rFonts w:ascii="Calibri Light" w:hAnsi="Calibri Light" w:cs="Times New Roman"/>
              </w:rPr>
              <w:t>-Dejamos todos los documentos actualizados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ind w:firstLine="708"/>
              <w:rPr>
                <w:rFonts w:ascii="Calibri Light" w:hAnsi="Calibri Light" w:cs="Times New Roman"/>
              </w:rPr>
            </w:pPr>
          </w:p>
        </w:tc>
        <w:tc>
          <w:tcPr>
            <w:tcW w:w="2835" w:type="dxa"/>
          </w:tcPr>
          <w:p w:rsidR="00513ABD" w:rsidRPr="00513ABD" w:rsidRDefault="00513ABD" w:rsidP="00513ABD">
            <w:pPr>
              <w:rPr>
                <w:rFonts w:ascii="Calibri Light" w:hAnsi="Calibri Light" w:cs="Times New Roman"/>
              </w:rPr>
            </w:pPr>
            <w:r w:rsidRPr="00513ABD">
              <w:rPr>
                <w:rFonts w:ascii="Calibri Light" w:hAnsi="Calibri Light" w:cs="Times New Roman"/>
              </w:rPr>
              <w:t>-La parte nueva probablemente nos lleve mucho más tiempo del estimado si seguimos así.</w:t>
            </w:r>
          </w:p>
          <w:p w:rsidR="00513ABD" w:rsidRPr="00513ABD" w:rsidRDefault="00513ABD" w:rsidP="00513ABD">
            <w:pPr>
              <w:rPr>
                <w:rFonts w:ascii="Calibri Light" w:hAnsi="Calibri Light" w:cs="Times New Roman"/>
              </w:rPr>
            </w:pPr>
            <w:r w:rsidRPr="00513ABD">
              <w:rPr>
                <w:rFonts w:ascii="Calibri Light" w:hAnsi="Calibri Light" w:cs="Times New Roman"/>
              </w:rPr>
              <w:t>-Seguimos arreglando bugs.</w:t>
            </w:r>
          </w:p>
          <w:p w:rsidR="00513ABD" w:rsidRPr="00513ABD" w:rsidRDefault="00513ABD" w:rsidP="00513ABD">
            <w:pPr>
              <w:rPr>
                <w:rFonts w:ascii="Calibri Light" w:hAnsi="Calibri Light" w:cs="Times New Roman"/>
              </w:rPr>
            </w:pPr>
            <w:r w:rsidRPr="00513ABD">
              <w:rPr>
                <w:rFonts w:ascii="Calibri Light" w:hAnsi="Calibri Light" w:cs="Times New Roman"/>
              </w:rPr>
              <w:t>-Estams muy trabados con la parte nueva y eso desmotiva</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tc>
        <w:tc>
          <w:tcPr>
            <w:tcW w:w="2275" w:type="dxa"/>
          </w:tcPr>
          <w:p w:rsidR="00513ABD" w:rsidRPr="00513ABD" w:rsidRDefault="00513ABD" w:rsidP="00513ABD">
            <w:pPr>
              <w:rPr>
                <w:rFonts w:ascii="Calibri Light" w:hAnsi="Calibri Light" w:cs="Times New Roman"/>
              </w:rPr>
            </w:pPr>
            <w:r w:rsidRPr="00513ABD">
              <w:rPr>
                <w:rFonts w:ascii="Calibri Light" w:hAnsi="Calibri Light" w:cs="Times New Roman"/>
              </w:rPr>
              <w:t>-Mejorar la selección de tareas.</w:t>
            </w:r>
          </w:p>
          <w:p w:rsidR="00513ABD" w:rsidRPr="00513ABD" w:rsidRDefault="00513ABD" w:rsidP="00513ABD">
            <w:pPr>
              <w:rPr>
                <w:rFonts w:ascii="Calibri Light" w:hAnsi="Calibri Light" w:cs="Times New Roman"/>
              </w:rPr>
            </w:pPr>
            <w:r w:rsidRPr="00513ABD">
              <w:rPr>
                <w:rFonts w:ascii="Calibri Light" w:hAnsi="Calibri Light" w:cs="Times New Roman"/>
              </w:rPr>
              <w:t>-Enfocarnos solamente en la parte nueva para poder terminar el proyecto en el tiempo planificado.</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tc>
        <w:tc>
          <w:tcPr>
            <w:tcW w:w="2856" w:type="dxa"/>
          </w:tcPr>
          <w:p w:rsidR="00513ABD" w:rsidRPr="00513ABD" w:rsidRDefault="00513ABD" w:rsidP="00513ABD">
            <w:pPr>
              <w:rPr>
                <w:rFonts w:ascii="Calibri Light" w:hAnsi="Calibri Light" w:cs="Times New Roman"/>
              </w:rPr>
            </w:pPr>
            <w:r w:rsidRPr="00513ABD">
              <w:rPr>
                <w:rFonts w:ascii="Calibri Light" w:hAnsi="Calibri Light" w:cs="Times New Roman"/>
              </w:rPr>
              <w:t>-Comprometernos en el próximo Sprint a tener un entregable de la parte nueva.</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br/>
            </w:r>
          </w:p>
        </w:tc>
      </w:tr>
    </w:tbl>
    <w:p w:rsidR="00513ABD" w:rsidRDefault="00513ABD" w:rsidP="00513ABD">
      <w:pPr>
        <w:spacing w:before="0" w:after="160" w:line="259" w:lineRule="auto"/>
        <w:rPr>
          <w:rFonts w:ascii="Calibri" w:eastAsia="Calibri" w:hAnsi="Calibri" w:cs="Times New Roman"/>
          <w:lang w:val="es-ES" w:eastAsia="en-US"/>
        </w:rPr>
      </w:pPr>
    </w:p>
    <w:p w:rsidR="00513ABD" w:rsidRDefault="00513ABD">
      <w:pPr>
        <w:rPr>
          <w:rFonts w:ascii="Calibri" w:eastAsia="Calibri" w:hAnsi="Calibri" w:cs="Times New Roman"/>
          <w:lang w:val="es-ES" w:eastAsia="en-US"/>
        </w:rPr>
      </w:pPr>
      <w:r>
        <w:rPr>
          <w:rFonts w:ascii="Calibri" w:eastAsia="Calibri" w:hAnsi="Calibri" w:cs="Times New Roman"/>
          <w:lang w:val="es-ES" w:eastAsia="en-US"/>
        </w:rPr>
        <w:br w:type="page"/>
      </w:r>
    </w:p>
    <w:p w:rsidR="00513ABD" w:rsidRDefault="00513ABD" w:rsidP="00513ABD">
      <w:pPr>
        <w:pStyle w:val="Ttulo2"/>
        <w:rPr>
          <w:lang w:val="es-ES" w:eastAsia="en-US"/>
        </w:rPr>
      </w:pPr>
      <w:bookmarkStart w:id="313" w:name="_Toc421794594"/>
      <w:r w:rsidRPr="00513ABD">
        <w:rPr>
          <w:lang w:val="es-ES" w:eastAsia="en-US"/>
        </w:rPr>
        <w:lastRenderedPageBreak/>
        <w:t>RETROSPECTIVA  Sprint #13 – 23/04/2015</w:t>
      </w:r>
      <w:bookmarkEnd w:id="313"/>
    </w:p>
    <w:p w:rsidR="00513ABD" w:rsidRPr="00513ABD" w:rsidRDefault="00513ABD" w:rsidP="00513ABD">
      <w:pPr>
        <w:rPr>
          <w:lang w:val="es-ES" w:eastAsia="en-US"/>
        </w:rPr>
      </w:pPr>
    </w:p>
    <w:tbl>
      <w:tblPr>
        <w:tblStyle w:val="Tablaconcuadrcula15"/>
        <w:tblW w:w="10036" w:type="dxa"/>
        <w:tblInd w:w="-289" w:type="dxa"/>
        <w:tblLook w:val="04A0" w:firstRow="1" w:lastRow="0" w:firstColumn="1" w:lastColumn="0" w:noHBand="0" w:noVBand="1"/>
      </w:tblPr>
      <w:tblGrid>
        <w:gridCol w:w="2552"/>
        <w:gridCol w:w="2552"/>
        <w:gridCol w:w="1963"/>
        <w:gridCol w:w="2969"/>
      </w:tblGrid>
      <w:tr w:rsidR="00513ABD" w:rsidRPr="00513ABD" w:rsidTr="00F424CC">
        <w:tc>
          <w:tcPr>
            <w:tcW w:w="2552"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sym w:font="Wingdings" w:char="F04A"/>
            </w:r>
          </w:p>
        </w:tc>
        <w:tc>
          <w:tcPr>
            <w:tcW w:w="2552"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sym w:font="Wingdings" w:char="F04C"/>
            </w:r>
          </w:p>
        </w:tc>
        <w:tc>
          <w:tcPr>
            <w:tcW w:w="1963"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t>Lo que podemos mejorar</w:t>
            </w:r>
          </w:p>
        </w:tc>
        <w:tc>
          <w:tcPr>
            <w:tcW w:w="2969"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t>Acciones Correctivas</w:t>
            </w:r>
          </w:p>
        </w:tc>
      </w:tr>
      <w:tr w:rsidR="00513ABD" w:rsidRPr="00E36A46" w:rsidTr="00F424CC">
        <w:tc>
          <w:tcPr>
            <w:tcW w:w="2552" w:type="dxa"/>
          </w:tcPr>
          <w:p w:rsidR="00513ABD" w:rsidRPr="00513ABD" w:rsidRDefault="00513ABD" w:rsidP="00513ABD">
            <w:pPr>
              <w:rPr>
                <w:rFonts w:ascii="Calibri Light" w:hAnsi="Calibri Light" w:cs="Times New Roman"/>
              </w:rPr>
            </w:pPr>
            <w:r w:rsidRPr="00513ABD">
              <w:rPr>
                <w:rFonts w:ascii="Calibri Light" w:hAnsi="Calibri Light" w:cs="Times New Roman"/>
              </w:rPr>
              <w:t>-Avanzamos un montón en la parte nueva.</w:t>
            </w:r>
          </w:p>
          <w:p w:rsidR="00513ABD" w:rsidRPr="00513ABD" w:rsidRDefault="00513ABD" w:rsidP="00513ABD">
            <w:pPr>
              <w:rPr>
                <w:rFonts w:ascii="Calibri Light" w:hAnsi="Calibri Light" w:cs="Times New Roman"/>
              </w:rPr>
            </w:pPr>
            <w:r w:rsidRPr="00513ABD">
              <w:rPr>
                <w:rFonts w:ascii="Calibri Light" w:hAnsi="Calibri Light" w:cs="Times New Roman"/>
              </w:rPr>
              <w:t>-Nos propusimos un objetivo y lo cumplimos.</w:t>
            </w:r>
          </w:p>
          <w:p w:rsidR="00513ABD" w:rsidRPr="00513ABD" w:rsidRDefault="00513ABD" w:rsidP="00513ABD">
            <w:pPr>
              <w:rPr>
                <w:rFonts w:ascii="Calibri Light" w:hAnsi="Calibri Light" w:cs="Times New Roman"/>
              </w:rPr>
            </w:pPr>
            <w:r w:rsidRPr="00513ABD">
              <w:rPr>
                <w:rFonts w:ascii="Calibri Light" w:hAnsi="Calibri Light" w:cs="Times New Roman"/>
              </w:rPr>
              <w:t>-Hicimos una buena división de tareas para avanzar paralelamente desde el lado del servidor y la IU.</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ind w:firstLine="708"/>
              <w:rPr>
                <w:rFonts w:ascii="Calibri Light" w:hAnsi="Calibri Light" w:cs="Times New Roman"/>
              </w:rPr>
            </w:pPr>
          </w:p>
        </w:tc>
        <w:tc>
          <w:tcPr>
            <w:tcW w:w="2552" w:type="dxa"/>
          </w:tcPr>
          <w:p w:rsidR="00513ABD" w:rsidRPr="00513ABD" w:rsidRDefault="00513ABD" w:rsidP="00513ABD">
            <w:pPr>
              <w:rPr>
                <w:rFonts w:ascii="Calibri Light" w:hAnsi="Calibri Light" w:cs="Times New Roman"/>
              </w:rPr>
            </w:pPr>
            <w:r w:rsidRPr="00513ABD">
              <w:rPr>
                <w:rFonts w:ascii="Calibri Light" w:hAnsi="Calibri Light" w:cs="Times New Roman"/>
              </w:rPr>
              <w:t>-Tuvimos varias discusiones y malos tratos. Creemos que se debe al cansancio y estrés que genera tantas horas de trabajo dedicadas al proyecto.</w:t>
            </w:r>
          </w:p>
          <w:p w:rsidR="00513ABD" w:rsidRPr="00513ABD" w:rsidRDefault="00513ABD" w:rsidP="00513ABD">
            <w:pPr>
              <w:rPr>
                <w:rFonts w:ascii="Calibri Light" w:hAnsi="Calibri Light" w:cs="Times New Roman"/>
              </w:rPr>
            </w:pPr>
            <w:r w:rsidRPr="00513ABD">
              <w:rPr>
                <w:rFonts w:ascii="Calibri Light" w:hAnsi="Calibri Light" w:cs="Times New Roman"/>
              </w:rPr>
              <w:t>-Nos cuesta definir cuándo vamos a terminar el producto</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tc>
        <w:tc>
          <w:tcPr>
            <w:tcW w:w="1963" w:type="dxa"/>
          </w:tcPr>
          <w:p w:rsidR="00513ABD" w:rsidRPr="00513ABD" w:rsidRDefault="00513ABD" w:rsidP="00513ABD">
            <w:pPr>
              <w:rPr>
                <w:rFonts w:ascii="Calibri Light" w:hAnsi="Calibri Light" w:cs="Times New Roman"/>
              </w:rPr>
            </w:pPr>
            <w:r w:rsidRPr="00513ABD">
              <w:rPr>
                <w:rFonts w:ascii="Calibri Light" w:hAnsi="Calibri Light" w:cs="Times New Roman"/>
              </w:rPr>
              <w:t xml:space="preserve">-Tratar de mejorar el clima de trabajo </w:t>
            </w:r>
          </w:p>
          <w:p w:rsidR="00513ABD" w:rsidRPr="00513ABD" w:rsidRDefault="00513ABD" w:rsidP="00513ABD">
            <w:pPr>
              <w:rPr>
                <w:rFonts w:ascii="Calibri Light" w:hAnsi="Calibri Light" w:cs="Times New Roman"/>
              </w:rPr>
            </w:pPr>
            <w:r w:rsidRPr="00513ABD">
              <w:rPr>
                <w:rFonts w:ascii="Calibri Light" w:hAnsi="Calibri Light" w:cs="Times New Roman"/>
              </w:rPr>
              <w:t>-Definir una fecha de finalización probable y que después de esa fecha no se programa más.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tc>
        <w:tc>
          <w:tcPr>
            <w:tcW w:w="2969" w:type="dxa"/>
          </w:tcPr>
          <w:p w:rsidR="00513ABD" w:rsidRPr="00513ABD" w:rsidRDefault="00513ABD" w:rsidP="00513ABD">
            <w:pPr>
              <w:rPr>
                <w:rFonts w:ascii="Calibri Light" w:hAnsi="Calibri Light" w:cs="Times New Roman"/>
              </w:rPr>
            </w:pPr>
            <w:r w:rsidRPr="00513ABD">
              <w:rPr>
                <w:rFonts w:ascii="Calibri Light" w:hAnsi="Calibri Light" w:cs="Times New Roman"/>
              </w:rPr>
              <w:t>- Tratar de mejorar el clima de trabajo.</w:t>
            </w:r>
          </w:p>
          <w:p w:rsidR="00513ABD" w:rsidRPr="00513ABD" w:rsidRDefault="00513ABD" w:rsidP="00513ABD">
            <w:pPr>
              <w:rPr>
                <w:rFonts w:ascii="Calibri Light" w:hAnsi="Calibri Light" w:cs="Times New Roman"/>
              </w:rPr>
            </w:pPr>
            <w:r w:rsidRPr="00513ABD">
              <w:rPr>
                <w:rFonts w:ascii="Calibri Light" w:hAnsi="Calibri Light" w:cs="Times New Roman"/>
              </w:rPr>
              <w:t>-Contactar al profe y pedirle realizar una demo del producto, a modo de meternos presión para terminar el producto y dejar de agregarle cosas.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br/>
            </w:r>
          </w:p>
        </w:tc>
      </w:tr>
    </w:tbl>
    <w:p w:rsidR="00513ABD" w:rsidRPr="00513ABD" w:rsidRDefault="00513ABD" w:rsidP="00513ABD">
      <w:pPr>
        <w:spacing w:before="0" w:after="160" w:line="259" w:lineRule="auto"/>
        <w:rPr>
          <w:rFonts w:ascii="Calibri" w:eastAsia="Calibri" w:hAnsi="Calibri" w:cs="Times New Roman"/>
          <w:lang w:val="es-ES" w:eastAsia="en-US"/>
        </w:rPr>
      </w:pPr>
    </w:p>
    <w:p w:rsidR="00513ABD" w:rsidRDefault="00513ABD" w:rsidP="00513ABD">
      <w:pPr>
        <w:pStyle w:val="Ttulo2"/>
        <w:rPr>
          <w:lang w:val="es-ES" w:eastAsia="en-US"/>
        </w:rPr>
      </w:pPr>
      <w:bookmarkStart w:id="314" w:name="_Toc421794595"/>
      <w:r w:rsidRPr="00513ABD">
        <w:rPr>
          <w:lang w:val="es-ES" w:eastAsia="en-US"/>
        </w:rPr>
        <w:t>RETROSPECTIVA  Sprint #14 – 15/05/2015</w:t>
      </w:r>
      <w:bookmarkEnd w:id="314"/>
    </w:p>
    <w:p w:rsidR="00513ABD" w:rsidRPr="00513ABD" w:rsidRDefault="00513ABD" w:rsidP="00513ABD">
      <w:pPr>
        <w:rPr>
          <w:lang w:val="es-ES" w:eastAsia="en-US"/>
        </w:rPr>
      </w:pPr>
    </w:p>
    <w:tbl>
      <w:tblPr>
        <w:tblStyle w:val="Tablaconcuadrcula16"/>
        <w:tblW w:w="10036" w:type="dxa"/>
        <w:tblInd w:w="-289" w:type="dxa"/>
        <w:tblLook w:val="04A0" w:firstRow="1" w:lastRow="0" w:firstColumn="1" w:lastColumn="0" w:noHBand="0" w:noVBand="1"/>
      </w:tblPr>
      <w:tblGrid>
        <w:gridCol w:w="2552"/>
        <w:gridCol w:w="2240"/>
        <w:gridCol w:w="2275"/>
        <w:gridCol w:w="2969"/>
      </w:tblGrid>
      <w:tr w:rsidR="00513ABD" w:rsidRPr="00513ABD" w:rsidTr="00F424CC">
        <w:tc>
          <w:tcPr>
            <w:tcW w:w="2552"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sym w:font="Wingdings" w:char="F04A"/>
            </w:r>
          </w:p>
        </w:tc>
        <w:tc>
          <w:tcPr>
            <w:tcW w:w="2240"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sym w:font="Wingdings" w:char="F04C"/>
            </w:r>
          </w:p>
        </w:tc>
        <w:tc>
          <w:tcPr>
            <w:tcW w:w="2275"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t>Lo que podemos mejorar</w:t>
            </w:r>
          </w:p>
        </w:tc>
        <w:tc>
          <w:tcPr>
            <w:tcW w:w="2969"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t>Acciones Correctivas</w:t>
            </w:r>
          </w:p>
        </w:tc>
      </w:tr>
      <w:tr w:rsidR="00513ABD" w:rsidRPr="00513ABD" w:rsidTr="00F424CC">
        <w:tc>
          <w:tcPr>
            <w:tcW w:w="2552" w:type="dxa"/>
          </w:tcPr>
          <w:p w:rsidR="00513ABD" w:rsidRPr="00513ABD" w:rsidRDefault="00513ABD" w:rsidP="00513ABD">
            <w:pPr>
              <w:rPr>
                <w:rFonts w:ascii="Calibri Light" w:hAnsi="Calibri Light" w:cs="Times New Roman"/>
              </w:rPr>
            </w:pPr>
            <w:r w:rsidRPr="00513ABD">
              <w:rPr>
                <w:rFonts w:ascii="Calibri Light" w:hAnsi="Calibri Light" w:cs="Times New Roman"/>
              </w:rPr>
              <w:t>-Terminamos el sistema: D.</w:t>
            </w:r>
          </w:p>
          <w:p w:rsidR="00513ABD" w:rsidRPr="00513ABD" w:rsidRDefault="00513ABD" w:rsidP="00513ABD">
            <w:pPr>
              <w:rPr>
                <w:rFonts w:ascii="Calibri Light" w:hAnsi="Calibri Light" w:cs="Times New Roman"/>
              </w:rPr>
            </w:pPr>
            <w:r w:rsidRPr="00513ABD">
              <w:rPr>
                <w:rFonts w:ascii="Calibri Light" w:hAnsi="Calibri Light" w:cs="Times New Roman"/>
              </w:rPr>
              <w:t>-Nos propusimos un objetivo y lo cumplimos.</w:t>
            </w:r>
          </w:p>
          <w:p w:rsidR="00513ABD" w:rsidRPr="00513ABD" w:rsidRDefault="00513ABD" w:rsidP="00513ABD">
            <w:pPr>
              <w:rPr>
                <w:rFonts w:ascii="Calibri Light" w:hAnsi="Calibri Light" w:cs="Times New Roman"/>
              </w:rPr>
            </w:pPr>
            <w:r w:rsidRPr="00513ABD">
              <w:rPr>
                <w:rFonts w:ascii="Calibri Light" w:hAnsi="Calibri Light" w:cs="Times New Roman"/>
              </w:rPr>
              <w:t>-Buena división de tareas.</w:t>
            </w:r>
          </w:p>
          <w:p w:rsidR="00513ABD" w:rsidRPr="00513ABD" w:rsidRDefault="00513ABD" w:rsidP="00513ABD">
            <w:pPr>
              <w:rPr>
                <w:rFonts w:ascii="Calibri Light" w:hAnsi="Calibri Light" w:cs="Times New Roman"/>
              </w:rPr>
            </w:pPr>
            <w:r w:rsidRPr="00513ABD">
              <w:rPr>
                <w:rFonts w:ascii="Calibri Light" w:hAnsi="Calibri Light" w:cs="Times New Roman"/>
              </w:rPr>
              <w:t>-Estamos muy orgullosos de lo logrado.</w:t>
            </w:r>
          </w:p>
          <w:p w:rsidR="00513ABD" w:rsidRPr="00513ABD" w:rsidRDefault="00513ABD" w:rsidP="00513ABD">
            <w:pPr>
              <w:rPr>
                <w:rFonts w:ascii="Calibri Light" w:hAnsi="Calibri Light" w:cs="Times New Roman"/>
              </w:rPr>
            </w:pPr>
            <w:r w:rsidRPr="00513ABD">
              <w:rPr>
                <w:rFonts w:ascii="Calibri Light" w:hAnsi="Calibri Light" w:cs="Times New Roman"/>
              </w:rPr>
              <w:t xml:space="preserve">-Agendamos una reunión con el profe para la semana que viene. </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ind w:firstLine="708"/>
              <w:rPr>
                <w:rFonts w:ascii="Calibri Light" w:hAnsi="Calibri Light" w:cs="Times New Roman"/>
              </w:rPr>
            </w:pPr>
          </w:p>
        </w:tc>
        <w:tc>
          <w:tcPr>
            <w:tcW w:w="2240" w:type="dxa"/>
          </w:tcPr>
          <w:p w:rsidR="00513ABD" w:rsidRPr="00513ABD" w:rsidRDefault="00513ABD" w:rsidP="00513ABD">
            <w:pPr>
              <w:rPr>
                <w:rFonts w:ascii="Calibri Light" w:hAnsi="Calibri Light" w:cs="Times New Roman"/>
              </w:rPr>
            </w:pPr>
            <w:r w:rsidRPr="00513ABD">
              <w:rPr>
                <w:rFonts w:ascii="Calibri Light" w:hAnsi="Calibri Light" w:cs="Times New Roman"/>
              </w:rPr>
              <w:t>-Había muchos errores en la parte nueva que cometimos por apurados y hubo que destinar tiempo a corregir y cambi</w:t>
            </w:r>
            <w:r w:rsidRPr="00513ABD">
              <w:rPr>
                <w:rFonts w:ascii="Calibri Light" w:hAnsi="Calibri Light" w:cs="Times New Roman"/>
              </w:rPr>
              <w:lastRenderedPageBreak/>
              <w:t>ar varias cosas.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tc>
        <w:tc>
          <w:tcPr>
            <w:tcW w:w="2275" w:type="dxa"/>
          </w:tcPr>
          <w:p w:rsidR="00513ABD" w:rsidRPr="00513ABD" w:rsidRDefault="00513ABD" w:rsidP="00513ABD">
            <w:pPr>
              <w:rPr>
                <w:rFonts w:ascii="Calibri Light" w:hAnsi="Calibri Light" w:cs="Times New Roman"/>
              </w:rPr>
            </w:pPr>
            <w:r w:rsidRPr="00513ABD">
              <w:rPr>
                <w:rFonts w:ascii="Calibri Light" w:hAnsi="Calibri Light" w:cs="Times New Roman"/>
              </w:rPr>
              <w:t>-Podemos seguir mejorando el producto de manera que podamos encarar esto como un  emprendimiento juntos.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tc>
        <w:tc>
          <w:tcPr>
            <w:tcW w:w="2969" w:type="dxa"/>
          </w:tcPr>
          <w:p w:rsidR="00513ABD" w:rsidRPr="00513ABD" w:rsidRDefault="00513ABD" w:rsidP="00513ABD">
            <w:pPr>
              <w:numPr>
                <w:ilvl w:val="0"/>
                <w:numId w:val="37"/>
              </w:numPr>
              <w:contextualSpacing/>
              <w:rPr>
                <w:rFonts w:ascii="Calibri Light" w:hAnsi="Calibri Light" w:cs="Times New Roman"/>
              </w:rPr>
            </w:pPr>
            <w:r w:rsidRPr="00513ABD">
              <w:rPr>
                <w:rFonts w:ascii="Calibri Light" w:hAnsi="Calibri Light" w:cs="Times New Roman"/>
              </w:rPr>
              <w:t>N/A.</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br/>
            </w:r>
          </w:p>
        </w:tc>
      </w:tr>
    </w:tbl>
    <w:p w:rsidR="00513ABD" w:rsidRPr="00513ABD" w:rsidRDefault="00513ABD" w:rsidP="00513ABD">
      <w:pPr>
        <w:spacing w:before="0" w:after="160" w:line="259" w:lineRule="auto"/>
        <w:rPr>
          <w:rFonts w:ascii="Calibri" w:eastAsia="Calibri" w:hAnsi="Calibri" w:cs="Times New Roman"/>
          <w:lang w:val="es-ES" w:eastAsia="en-US"/>
        </w:rPr>
      </w:pPr>
    </w:p>
    <w:p w:rsidR="00513ABD" w:rsidRDefault="00513ABD" w:rsidP="00513ABD">
      <w:pPr>
        <w:tabs>
          <w:tab w:val="left" w:pos="6600"/>
        </w:tabs>
        <w:spacing w:before="0" w:after="160" w:line="259" w:lineRule="auto"/>
        <w:rPr>
          <w:rFonts w:ascii="Calibri" w:eastAsia="Calibri" w:hAnsi="Calibri" w:cs="Times New Roman"/>
          <w:lang w:val="es-ES" w:eastAsia="en-US"/>
        </w:rPr>
      </w:pPr>
    </w:p>
    <w:p w:rsidR="003920FA" w:rsidRPr="00513ABD" w:rsidRDefault="003920FA" w:rsidP="00513ABD">
      <w:pPr>
        <w:tabs>
          <w:tab w:val="left" w:pos="6600"/>
        </w:tabs>
        <w:spacing w:before="0" w:after="160" w:line="259" w:lineRule="auto"/>
        <w:rPr>
          <w:rFonts w:ascii="Calibri" w:eastAsia="Calibri" w:hAnsi="Calibri" w:cs="Times New Roman"/>
          <w:lang w:val="es-ES" w:eastAsia="en-US"/>
        </w:rPr>
      </w:pPr>
    </w:p>
    <w:p w:rsidR="00513ABD" w:rsidRDefault="00513ABD" w:rsidP="00513ABD">
      <w:pPr>
        <w:pStyle w:val="Ttulo2"/>
        <w:rPr>
          <w:lang w:val="es-ES" w:eastAsia="en-US"/>
        </w:rPr>
      </w:pPr>
      <w:bookmarkStart w:id="315" w:name="_Toc421794596"/>
      <w:r w:rsidRPr="00513ABD">
        <w:rPr>
          <w:lang w:val="es-ES" w:eastAsia="en-US"/>
        </w:rPr>
        <w:t>RETROSPECTIVA  Global</w:t>
      </w:r>
      <w:bookmarkEnd w:id="315"/>
    </w:p>
    <w:p w:rsidR="00513ABD" w:rsidRPr="00513ABD" w:rsidRDefault="00513ABD" w:rsidP="00513ABD">
      <w:pPr>
        <w:rPr>
          <w:lang w:val="es-ES" w:eastAsia="en-US"/>
        </w:rPr>
      </w:pPr>
      <w:r w:rsidRPr="00513ABD">
        <w:rPr>
          <w:lang w:val="es-ES" w:eastAsia="en-US"/>
        </w:rPr>
        <w:t xml:space="preserve"> </w:t>
      </w:r>
    </w:p>
    <w:tbl>
      <w:tblPr>
        <w:tblStyle w:val="Tablaconcuadrcula17"/>
        <w:tblW w:w="9781" w:type="dxa"/>
        <w:tblInd w:w="-147" w:type="dxa"/>
        <w:tblLook w:val="04A0" w:firstRow="1" w:lastRow="0" w:firstColumn="1" w:lastColumn="0" w:noHBand="0" w:noVBand="1"/>
      </w:tblPr>
      <w:tblGrid>
        <w:gridCol w:w="3232"/>
        <w:gridCol w:w="3289"/>
        <w:gridCol w:w="3260"/>
      </w:tblGrid>
      <w:tr w:rsidR="00513ABD" w:rsidRPr="00513ABD" w:rsidTr="00F424CC">
        <w:tc>
          <w:tcPr>
            <w:tcW w:w="3232"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sym w:font="Wingdings" w:char="F04A"/>
            </w:r>
          </w:p>
        </w:tc>
        <w:tc>
          <w:tcPr>
            <w:tcW w:w="3289" w:type="dxa"/>
            <w:shd w:val="clear" w:color="auto" w:fill="D9D9D9" w:themeFill="background1" w:themeFillShade="D9"/>
            <w:vAlign w:val="center"/>
          </w:tcPr>
          <w:p w:rsidR="00513ABD" w:rsidRPr="00513ABD" w:rsidRDefault="00513ABD" w:rsidP="00513ABD">
            <w:pPr>
              <w:jc w:val="center"/>
              <w:rPr>
                <w:rFonts w:ascii="Calibri Light" w:hAnsi="Calibri Light" w:cs="Times New Roman"/>
                <w:b/>
                <w:color w:val="385623"/>
              </w:rPr>
            </w:pPr>
            <w:r w:rsidRPr="00513ABD">
              <w:rPr>
                <w:rFonts w:ascii="Calibri Light" w:hAnsi="Calibri Light" w:cs="Times New Roman"/>
                <w:b/>
                <w:color w:val="385623"/>
              </w:rPr>
              <w:sym w:font="Wingdings" w:char="F04C"/>
            </w:r>
          </w:p>
        </w:tc>
        <w:tc>
          <w:tcPr>
            <w:tcW w:w="3260" w:type="dxa"/>
            <w:shd w:val="clear" w:color="auto" w:fill="D9D9D9" w:themeFill="background1" w:themeFillShade="D9"/>
            <w:vAlign w:val="center"/>
          </w:tcPr>
          <w:p w:rsidR="00513ABD" w:rsidRPr="00513ABD" w:rsidRDefault="00513ABD" w:rsidP="00513ABD">
            <w:pPr>
              <w:ind w:left="-108"/>
              <w:jc w:val="center"/>
              <w:rPr>
                <w:rFonts w:ascii="Calibri Light" w:hAnsi="Calibri Light" w:cs="Times New Roman"/>
                <w:b/>
                <w:color w:val="385623"/>
              </w:rPr>
            </w:pPr>
            <w:r w:rsidRPr="00513ABD">
              <w:rPr>
                <w:rFonts w:ascii="Calibri Light" w:hAnsi="Calibri Light" w:cs="Times New Roman"/>
                <w:b/>
                <w:color w:val="385623"/>
              </w:rPr>
              <w:t>Lo que podemos mejorar</w:t>
            </w:r>
          </w:p>
        </w:tc>
      </w:tr>
      <w:tr w:rsidR="00513ABD" w:rsidRPr="00E36A46" w:rsidTr="00F424CC">
        <w:tc>
          <w:tcPr>
            <w:tcW w:w="3232" w:type="dxa"/>
          </w:tcPr>
          <w:p w:rsidR="00513ABD" w:rsidRPr="00513ABD" w:rsidRDefault="00513ABD" w:rsidP="00513ABD">
            <w:pPr>
              <w:rPr>
                <w:rFonts w:ascii="Calibri Light" w:hAnsi="Calibri Light" w:cs="Times New Roman"/>
              </w:rPr>
            </w:pPr>
            <w:r w:rsidRPr="00513ABD">
              <w:rPr>
                <w:rFonts w:ascii="Calibri Light" w:hAnsi="Calibri Light" w:cs="Times New Roman"/>
              </w:rPr>
              <w:t>-Somos un gran equipo de trabajo.</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-Cada cual supo encontrar su rol y aportar a la tesis.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-Supimos adaptar la metodología de trabajo a nosotros.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-Si bien no utilizamos ningún framework, supimos  crear nuestro propio framework, generar librerías que después pudimos reutilizar y seguir reutilizando en proyectos futuros.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 xml:space="preserve">-Logramos un producto que superó ampliamente los objetivos individuales de cada uno. </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-Supimos dividir muy bien el trabajo.</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-Pudimos manejarnos bien con los tiempos luego de terminar el cursado, el cual era uno de nuestros miedos.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-Existió un gran compromiso de parte de todo el equipo con el proyecto y el producto.</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-Cuando estábamos siendo desprolijos, supimos parar y dedicar tiempo a mejorar y reparar lo que estábamos descuidando o haciendo mal.</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-Buena comunicación en el equipo.</w:t>
            </w:r>
          </w:p>
          <w:p w:rsidR="00513ABD" w:rsidRPr="00513ABD" w:rsidRDefault="00513ABD" w:rsidP="00513ABD">
            <w:pPr>
              <w:rPr>
                <w:rFonts w:ascii="Calibri Light" w:hAnsi="Calibri Light" w:cs="Times New Roman"/>
              </w:rPr>
            </w:pPr>
          </w:p>
        </w:tc>
        <w:tc>
          <w:tcPr>
            <w:tcW w:w="3289" w:type="dxa"/>
          </w:tcPr>
          <w:p w:rsidR="00513ABD" w:rsidRPr="00513ABD" w:rsidRDefault="00513ABD" w:rsidP="00513ABD">
            <w:pPr>
              <w:rPr>
                <w:rFonts w:ascii="Calibri Light" w:hAnsi="Calibri Light" w:cs="Times New Roman"/>
              </w:rPr>
            </w:pPr>
            <w:r w:rsidRPr="00513ABD">
              <w:rPr>
                <w:rFonts w:ascii="Calibri Light" w:hAnsi="Calibri Light" w:cs="Times New Roman"/>
              </w:rPr>
              <w:t>-No definir bien claramente un techo. Decir hasta acá hacemos. Por momentos era difícil determinar cuando íbamos a terminar.</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-Dedicamos mucho tiempo en pequeños detalles que no sumaban al producto.</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-No terminar en el tiempo previsto</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-Nos faltó definir con detalle un Criterio de Hecho (Nos faltó un Product Owner más formal). Definir un punto de cuando las cosas están listas.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-Nunca llegamos a implementar testing automatizado, lo cual era una de las ideas del principio.</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tc>
        <w:tc>
          <w:tcPr>
            <w:tcW w:w="3260" w:type="dxa"/>
          </w:tcPr>
          <w:p w:rsidR="00513ABD" w:rsidRPr="00513ABD" w:rsidRDefault="00513ABD" w:rsidP="00513ABD">
            <w:pPr>
              <w:rPr>
                <w:rFonts w:ascii="Calibri Light" w:hAnsi="Calibri Light" w:cs="Times New Roman"/>
              </w:rPr>
            </w:pPr>
            <w:r w:rsidRPr="00513ABD">
              <w:rPr>
                <w:rFonts w:ascii="Calibri Light" w:hAnsi="Calibri Light" w:cs="Times New Roman"/>
              </w:rPr>
              <w:t>-Mejorar a la hora definir el alcance del sistema, para que al final no nos encontremos con un mundo de cosas que no se terminan nunca.</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-Utilizar alguna herramienta/librería que nos agilizara ciertas tareas que fueron bastante “artesanales” y posiblemente con el uso de un framework se hubieran reducido tiempos.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r w:rsidRPr="00513ABD">
              <w:rPr>
                <w:rFonts w:ascii="Calibri Light" w:hAnsi="Calibri Light" w:cs="Times New Roman"/>
              </w:rPr>
              <w:t>-Podemos seguir mejorando el producto de manera que podamos encarar esto como un  emprendimiento juntos.</w:t>
            </w: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p w:rsidR="00513ABD" w:rsidRPr="00513ABD" w:rsidRDefault="00513ABD" w:rsidP="00513ABD">
            <w:pPr>
              <w:rPr>
                <w:rFonts w:ascii="Calibri Light" w:hAnsi="Calibri Light" w:cs="Times New Roman"/>
              </w:rPr>
            </w:pPr>
          </w:p>
        </w:tc>
      </w:tr>
    </w:tbl>
    <w:p w:rsidR="004E568E" w:rsidRDefault="004E568E" w:rsidP="00F424CC">
      <w:pPr>
        <w:rPr>
          <w:lang w:val="es-ES"/>
        </w:rPr>
      </w:pPr>
    </w:p>
    <w:sectPr w:rsidR="004E568E" w:rsidSect="00525807">
      <w:headerReference w:type="default" r:id="rId58"/>
      <w:footerReference w:type="default" r:id="rId59"/>
      <w:pgSz w:w="12240" w:h="15840"/>
      <w:pgMar w:top="1242" w:right="1440" w:bottom="1135" w:left="1440" w:header="72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CE1" w:rsidRDefault="007C6CE1">
      <w:pPr>
        <w:spacing w:after="0" w:line="240" w:lineRule="auto"/>
      </w:pPr>
      <w:r>
        <w:separator/>
      </w:r>
    </w:p>
  </w:endnote>
  <w:endnote w:type="continuationSeparator" w:id="0">
    <w:p w:rsidR="007C6CE1" w:rsidRDefault="007C6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League Gothic">
    <w:altName w:val="Arial"/>
    <w:panose1 w:val="00000000000000000000"/>
    <w:charset w:val="00"/>
    <w:family w:val="modern"/>
    <w:notTrueType/>
    <w:pitch w:val="variable"/>
    <w:sig w:usb0="00000001" w:usb1="00000000" w:usb2="00000000" w:usb3="00000000" w:csb0="00000093" w:csb1="00000000"/>
  </w:font>
  <w:font w:name="MS PGothic">
    <w:panose1 w:val="020B0600070205080204"/>
    <w:charset w:val="80"/>
    <w:family w:val="swiss"/>
    <w:pitch w:val="variable"/>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600" w:firstRow="0" w:lastRow="0" w:firstColumn="0" w:lastColumn="0" w:noHBand="1" w:noVBand="1"/>
    </w:tblPr>
    <w:tblGrid>
      <w:gridCol w:w="6946"/>
      <w:gridCol w:w="2414"/>
    </w:tblGrid>
    <w:tr w:rsidR="005809CA" w:rsidTr="006F065A">
      <w:trPr>
        <w:trHeight w:hRule="exact" w:val="115"/>
        <w:jc w:val="center"/>
      </w:trPr>
      <w:tc>
        <w:tcPr>
          <w:tcW w:w="6946" w:type="dxa"/>
          <w:shd w:val="clear" w:color="auto" w:fill="A6A6A6" w:themeFill="background1" w:themeFillShade="A6"/>
          <w:tcMar>
            <w:top w:w="0" w:type="dxa"/>
            <w:bottom w:w="0" w:type="dxa"/>
          </w:tcMar>
        </w:tcPr>
        <w:p w:rsidR="005809CA" w:rsidRPr="00DA154B" w:rsidRDefault="005809CA" w:rsidP="00F441C0">
          <w:pPr>
            <w:pStyle w:val="Encabezado"/>
            <w:rPr>
              <w:caps/>
              <w:sz w:val="2"/>
            </w:rPr>
          </w:pPr>
        </w:p>
      </w:tc>
      <w:tc>
        <w:tcPr>
          <w:tcW w:w="2414" w:type="dxa"/>
          <w:shd w:val="clear" w:color="auto" w:fill="A6A6A6" w:themeFill="background1" w:themeFillShade="A6"/>
          <w:tcMar>
            <w:top w:w="0" w:type="dxa"/>
            <w:bottom w:w="0" w:type="dxa"/>
          </w:tcMar>
        </w:tcPr>
        <w:p w:rsidR="005809CA" w:rsidRDefault="005809CA" w:rsidP="00F441C0">
          <w:pPr>
            <w:pStyle w:val="Encabezado"/>
            <w:jc w:val="right"/>
            <w:rPr>
              <w:caps/>
              <w:sz w:val="18"/>
            </w:rPr>
          </w:pPr>
        </w:p>
      </w:tc>
    </w:tr>
    <w:tr w:rsidR="005809CA" w:rsidTr="00525807">
      <w:trPr>
        <w:trHeight w:val="113"/>
        <w:jc w:val="center"/>
      </w:trPr>
      <w:tc>
        <w:tcPr>
          <w:tcW w:w="6946" w:type="dxa"/>
          <w:shd w:val="clear" w:color="auto" w:fill="auto"/>
          <w:vAlign w:val="center"/>
        </w:tcPr>
        <w:p w:rsidR="005809CA" w:rsidRPr="00F441C0" w:rsidRDefault="005809CA" w:rsidP="00F441C0">
          <w:pPr>
            <w:pStyle w:val="Piedepgina"/>
            <w:rPr>
              <w:caps/>
              <w:color w:val="808080" w:themeColor="background1" w:themeShade="80"/>
              <w:sz w:val="18"/>
              <w:szCs w:val="18"/>
              <w:lang w:val="es-ES"/>
            </w:rPr>
          </w:pPr>
          <w:r w:rsidRPr="00F441C0">
            <w:rPr>
              <w:color w:val="808080" w:themeColor="background1" w:themeShade="80"/>
              <w:sz w:val="18"/>
              <w:szCs w:val="18"/>
              <w:lang w:val="es-ES"/>
            </w:rPr>
            <w:t xml:space="preserve">Autores: Allemand Facundo, Herrera Antonio, Pedrosa Paula, Rojas </w:t>
          </w:r>
          <w:r>
            <w:rPr>
              <w:color w:val="808080" w:themeColor="background1" w:themeShade="80"/>
              <w:sz w:val="18"/>
              <w:szCs w:val="18"/>
              <w:lang w:val="es-ES"/>
            </w:rPr>
            <w:t xml:space="preserve">Amaya M. </w:t>
          </w:r>
          <w:r w:rsidRPr="00F441C0">
            <w:rPr>
              <w:color w:val="808080" w:themeColor="background1" w:themeShade="80"/>
              <w:sz w:val="18"/>
              <w:szCs w:val="18"/>
              <w:lang w:val="es-ES"/>
            </w:rPr>
            <w:t>Florencia</w:t>
          </w:r>
        </w:p>
        <w:p w:rsidR="005809CA" w:rsidRPr="00F441C0" w:rsidRDefault="005809CA" w:rsidP="00F441C0">
          <w:pPr>
            <w:pStyle w:val="Piedepgina"/>
            <w:rPr>
              <w:caps/>
              <w:color w:val="808080" w:themeColor="background1" w:themeShade="80"/>
              <w:sz w:val="18"/>
              <w:szCs w:val="18"/>
              <w:lang w:val="es-ES"/>
            </w:rPr>
          </w:pPr>
        </w:p>
      </w:tc>
      <w:tc>
        <w:tcPr>
          <w:tcW w:w="2414" w:type="dxa"/>
          <w:shd w:val="clear" w:color="auto" w:fill="auto"/>
          <w:vAlign w:val="center"/>
        </w:tcPr>
        <w:p w:rsidR="005809CA" w:rsidRDefault="005809CA" w:rsidP="00F441C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E3733" w:rsidRPr="001E3733">
            <w:rPr>
              <w:caps/>
              <w:noProof/>
              <w:color w:val="808080" w:themeColor="background1" w:themeShade="80"/>
              <w:sz w:val="18"/>
              <w:szCs w:val="18"/>
              <w:lang w:val="es-ES"/>
            </w:rPr>
            <w:t>1</w:t>
          </w:r>
          <w:r>
            <w:rPr>
              <w:caps/>
              <w:color w:val="808080" w:themeColor="background1" w:themeShade="80"/>
              <w:sz w:val="18"/>
              <w:szCs w:val="18"/>
            </w:rPr>
            <w:fldChar w:fldCharType="end"/>
          </w:r>
        </w:p>
      </w:tc>
    </w:tr>
  </w:tbl>
  <w:p w:rsidR="005809CA" w:rsidRDefault="005809CA">
    <w:pPr>
      <w:pStyle w:val="Piedepgina"/>
      <w:jc w:val="center"/>
      <w:rPr>
        <w:caps/>
        <w:color w:val="99CB38" w:themeColor="accent1"/>
      </w:rPr>
    </w:pPr>
  </w:p>
  <w:p w:rsidR="005809CA" w:rsidRDefault="005809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CE1" w:rsidRDefault="007C6CE1">
      <w:pPr>
        <w:spacing w:after="0" w:line="240" w:lineRule="auto"/>
      </w:pPr>
      <w:r>
        <w:separator/>
      </w:r>
    </w:p>
  </w:footnote>
  <w:footnote w:type="continuationSeparator" w:id="0">
    <w:p w:rsidR="007C6CE1" w:rsidRDefault="007C6CE1">
      <w:pPr>
        <w:spacing w:after="0" w:line="240" w:lineRule="auto"/>
      </w:pPr>
      <w:r>
        <w:continuationSeparator/>
      </w:r>
    </w:p>
  </w:footnote>
  <w:footnote w:id="1">
    <w:p w:rsidR="005809CA" w:rsidRPr="00F6385E" w:rsidRDefault="005809CA">
      <w:pPr>
        <w:pStyle w:val="Textonotapie"/>
        <w:rPr>
          <w:lang w:val="es-ES"/>
        </w:rPr>
      </w:pPr>
      <w:r>
        <w:rPr>
          <w:rStyle w:val="Refdenotaalpie"/>
        </w:rPr>
        <w:footnoteRef/>
      </w:r>
      <w:r w:rsidRPr="00525C08">
        <w:rPr>
          <w:lang w:val="es-ES"/>
        </w:rPr>
        <w:t xml:space="preserve"> Qué es SCRUM- Proyectos Ágiles </w:t>
      </w:r>
      <w:r w:rsidRPr="00525C08">
        <w:rPr>
          <w:b/>
          <w:i/>
          <w:lang w:val="es-ES"/>
        </w:rPr>
        <w:t>www.proyectosagiles.org/</w:t>
      </w:r>
    </w:p>
  </w:footnote>
  <w:footnote w:id="2">
    <w:p w:rsidR="005809CA" w:rsidRPr="004E2062" w:rsidRDefault="005809CA">
      <w:pPr>
        <w:pStyle w:val="Textonotapie"/>
        <w:rPr>
          <w:lang w:val="es-ES"/>
        </w:rPr>
      </w:pPr>
      <w:r>
        <w:rPr>
          <w:rStyle w:val="Refdenotaalpie"/>
        </w:rPr>
        <w:footnoteRef/>
      </w:r>
      <w:r w:rsidRPr="004E2062">
        <w:rPr>
          <w:lang w:val="es-ES"/>
        </w:rPr>
        <w:t xml:space="preserve"> </w:t>
      </w:r>
      <w:r>
        <w:rPr>
          <w:lang w:val="es-ES"/>
        </w:rPr>
        <w:t xml:space="preserve">Ceremonias de Scrum </w:t>
      </w:r>
      <w:r w:rsidRPr="004E2062">
        <w:rPr>
          <w:b/>
          <w:i/>
          <w:lang w:val="es-ES"/>
        </w:rPr>
        <w:t>ww.desarrolloweb.com/articulos/ceremonias-scrum.html</w:t>
      </w:r>
    </w:p>
  </w:footnote>
  <w:footnote w:id="3">
    <w:p w:rsidR="005809CA" w:rsidRPr="001F2FD4" w:rsidRDefault="005809CA">
      <w:pPr>
        <w:pStyle w:val="Textonotapie"/>
        <w:rPr>
          <w:lang w:val="es-ES"/>
        </w:rPr>
      </w:pPr>
      <w:r>
        <w:rPr>
          <w:rStyle w:val="Refdenotaalpie"/>
        </w:rPr>
        <w:footnoteRef/>
      </w:r>
      <w:r w:rsidRPr="00ED2C88">
        <w:rPr>
          <w:lang w:val="es-ES"/>
        </w:rPr>
        <w:t xml:space="preserve"> </w:t>
      </w:r>
      <w:r>
        <w:rPr>
          <w:lang w:val="es-ES"/>
        </w:rPr>
        <w:t xml:space="preserve">Los Roles en Scrum </w:t>
      </w:r>
      <w:r w:rsidRPr="00ED2C88">
        <w:rPr>
          <w:b/>
          <w:i/>
          <w:lang w:val="es-ES"/>
        </w:rPr>
        <w:t>http://www.desarrolloweb.com/articulos/roles-scrum.html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09CA" w:rsidRDefault="005809CA">
    <w:pPr>
      <w:pStyle w:val="Encabezado"/>
    </w:pPr>
    <w:r>
      <w:rPr>
        <w:noProof/>
        <w:lang w:val="es-ES" w:eastAsia="es-ES"/>
      </w:rPr>
      <mc:AlternateContent>
        <mc:Choice Requires="wpg">
          <w:drawing>
            <wp:anchor distT="0" distB="0" distL="114300" distR="114300" simplePos="0" relativeHeight="251661312" behindDoc="0" locked="0" layoutInCell="1" allowOverlap="1" wp14:anchorId="55D5E576" wp14:editId="09D0CFD0">
              <wp:simplePos x="0" y="0"/>
              <wp:positionH relativeFrom="column">
                <wp:posOffset>-145415</wp:posOffset>
              </wp:positionH>
              <wp:positionV relativeFrom="paragraph">
                <wp:posOffset>-98070</wp:posOffset>
              </wp:positionV>
              <wp:extent cx="6325235" cy="391160"/>
              <wp:effectExtent l="0" t="0" r="0" b="8890"/>
              <wp:wrapNone/>
              <wp:docPr id="4" name="Grupo 4"/>
              <wp:cNvGraphicFramePr/>
              <a:graphic xmlns:a="http://schemas.openxmlformats.org/drawingml/2006/main">
                <a:graphicData uri="http://schemas.microsoft.com/office/word/2010/wordprocessingGroup">
                  <wpg:wgp>
                    <wpg:cNvGrpSpPr/>
                    <wpg:grpSpPr>
                      <a:xfrm>
                        <a:off x="0" y="0"/>
                        <a:ext cx="6325235" cy="391160"/>
                        <a:chOff x="0" y="0"/>
                        <a:chExt cx="6325235" cy="391160"/>
                      </a:xfrm>
                    </wpg:grpSpPr>
                    <wps:wsp>
                      <wps:cNvPr id="71" name="Llamada rectangular 1"/>
                      <wps:cNvSpPr/>
                      <wps:spPr>
                        <a:xfrm>
                          <a:off x="0" y="0"/>
                          <a:ext cx="6325235" cy="391160"/>
                        </a:xfrm>
                        <a:custGeom>
                          <a:avLst/>
                          <a:gdLst>
                            <a:gd name="connsiteX0" fmla="*/ 0 w 6325235"/>
                            <a:gd name="connsiteY0" fmla="*/ 0 h 356235"/>
                            <a:gd name="connsiteX1" fmla="*/ 1054206 w 6325235"/>
                            <a:gd name="connsiteY1" fmla="*/ 0 h 356235"/>
                            <a:gd name="connsiteX2" fmla="*/ 1054206 w 6325235"/>
                            <a:gd name="connsiteY2" fmla="*/ 0 h 356235"/>
                            <a:gd name="connsiteX3" fmla="*/ 2635515 w 6325235"/>
                            <a:gd name="connsiteY3" fmla="*/ 0 h 356235"/>
                            <a:gd name="connsiteX4" fmla="*/ 6325235 w 6325235"/>
                            <a:gd name="connsiteY4" fmla="*/ 0 h 356235"/>
                            <a:gd name="connsiteX5" fmla="*/ 6325235 w 6325235"/>
                            <a:gd name="connsiteY5" fmla="*/ 207804 h 356235"/>
                            <a:gd name="connsiteX6" fmla="*/ 6325235 w 6325235"/>
                            <a:gd name="connsiteY6" fmla="*/ 207804 h 356235"/>
                            <a:gd name="connsiteX7" fmla="*/ 6325235 w 6325235"/>
                            <a:gd name="connsiteY7" fmla="*/ 296863 h 356235"/>
                            <a:gd name="connsiteX8" fmla="*/ 6325235 w 6325235"/>
                            <a:gd name="connsiteY8" fmla="*/ 356235 h 356235"/>
                            <a:gd name="connsiteX9" fmla="*/ 2635515 w 6325235"/>
                            <a:gd name="connsiteY9" fmla="*/ 356235 h 356235"/>
                            <a:gd name="connsiteX10" fmla="*/ 1170548 w 6325235"/>
                            <a:gd name="connsiteY10" fmla="*/ 446662 h 356235"/>
                            <a:gd name="connsiteX11" fmla="*/ 1054206 w 6325235"/>
                            <a:gd name="connsiteY11" fmla="*/ 356235 h 356235"/>
                            <a:gd name="connsiteX12" fmla="*/ 0 w 6325235"/>
                            <a:gd name="connsiteY12" fmla="*/ 356235 h 356235"/>
                            <a:gd name="connsiteX13" fmla="*/ 0 w 6325235"/>
                            <a:gd name="connsiteY13" fmla="*/ 296863 h 356235"/>
                            <a:gd name="connsiteX14" fmla="*/ 0 w 6325235"/>
                            <a:gd name="connsiteY14" fmla="*/ 207804 h 356235"/>
                            <a:gd name="connsiteX15" fmla="*/ 0 w 6325235"/>
                            <a:gd name="connsiteY15" fmla="*/ 207804 h 356235"/>
                            <a:gd name="connsiteX16" fmla="*/ 0 w 6325235"/>
                            <a:gd name="connsiteY16" fmla="*/ 0 h 356235"/>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105420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39426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21268"/>
                            <a:gd name="connsiteX1" fmla="*/ 1054206 w 6325235"/>
                            <a:gd name="connsiteY1" fmla="*/ 0 h 421268"/>
                            <a:gd name="connsiteX2" fmla="*/ 1054206 w 6325235"/>
                            <a:gd name="connsiteY2" fmla="*/ 0 h 421268"/>
                            <a:gd name="connsiteX3" fmla="*/ 2635515 w 6325235"/>
                            <a:gd name="connsiteY3" fmla="*/ 0 h 421268"/>
                            <a:gd name="connsiteX4" fmla="*/ 6325235 w 6325235"/>
                            <a:gd name="connsiteY4" fmla="*/ 0 h 421268"/>
                            <a:gd name="connsiteX5" fmla="*/ 6325235 w 6325235"/>
                            <a:gd name="connsiteY5" fmla="*/ 207804 h 421268"/>
                            <a:gd name="connsiteX6" fmla="*/ 6325235 w 6325235"/>
                            <a:gd name="connsiteY6" fmla="*/ 207804 h 421268"/>
                            <a:gd name="connsiteX7" fmla="*/ 6325235 w 6325235"/>
                            <a:gd name="connsiteY7" fmla="*/ 296863 h 421268"/>
                            <a:gd name="connsiteX8" fmla="*/ 6325235 w 6325235"/>
                            <a:gd name="connsiteY8" fmla="*/ 356235 h 421268"/>
                            <a:gd name="connsiteX9" fmla="*/ 1293925 w 6325235"/>
                            <a:gd name="connsiteY9" fmla="*/ 366827 h 421268"/>
                            <a:gd name="connsiteX10" fmla="*/ 516814 w 6325235"/>
                            <a:gd name="connsiteY10" fmla="*/ 421267 h 421268"/>
                            <a:gd name="connsiteX11" fmla="*/ 394266 w 6325235"/>
                            <a:gd name="connsiteY11" fmla="*/ 356235 h 421268"/>
                            <a:gd name="connsiteX12" fmla="*/ 0 w 6325235"/>
                            <a:gd name="connsiteY12" fmla="*/ 356235 h 421268"/>
                            <a:gd name="connsiteX13" fmla="*/ 0 w 6325235"/>
                            <a:gd name="connsiteY13" fmla="*/ 296863 h 421268"/>
                            <a:gd name="connsiteX14" fmla="*/ 0 w 6325235"/>
                            <a:gd name="connsiteY14" fmla="*/ 207804 h 421268"/>
                            <a:gd name="connsiteX15" fmla="*/ 0 w 6325235"/>
                            <a:gd name="connsiteY15" fmla="*/ 207804 h 421268"/>
                            <a:gd name="connsiteX16" fmla="*/ 0 w 6325235"/>
                            <a:gd name="connsiteY16" fmla="*/ 0 h 421268"/>
                            <a:gd name="connsiteX0" fmla="*/ 0 w 6325235"/>
                            <a:gd name="connsiteY0" fmla="*/ 0 h 421267"/>
                            <a:gd name="connsiteX1" fmla="*/ 1054206 w 6325235"/>
                            <a:gd name="connsiteY1" fmla="*/ 0 h 421267"/>
                            <a:gd name="connsiteX2" fmla="*/ 1054206 w 6325235"/>
                            <a:gd name="connsiteY2" fmla="*/ 0 h 421267"/>
                            <a:gd name="connsiteX3" fmla="*/ 2635515 w 6325235"/>
                            <a:gd name="connsiteY3" fmla="*/ 0 h 421267"/>
                            <a:gd name="connsiteX4" fmla="*/ 6325235 w 6325235"/>
                            <a:gd name="connsiteY4" fmla="*/ 0 h 421267"/>
                            <a:gd name="connsiteX5" fmla="*/ 6325235 w 6325235"/>
                            <a:gd name="connsiteY5" fmla="*/ 207804 h 421267"/>
                            <a:gd name="connsiteX6" fmla="*/ 6325235 w 6325235"/>
                            <a:gd name="connsiteY6" fmla="*/ 207804 h 421267"/>
                            <a:gd name="connsiteX7" fmla="*/ 6325235 w 6325235"/>
                            <a:gd name="connsiteY7" fmla="*/ 296863 h 421267"/>
                            <a:gd name="connsiteX8" fmla="*/ 6325235 w 6325235"/>
                            <a:gd name="connsiteY8" fmla="*/ 356235 h 421267"/>
                            <a:gd name="connsiteX9" fmla="*/ 1293925 w 6325235"/>
                            <a:gd name="connsiteY9" fmla="*/ 366827 h 421267"/>
                            <a:gd name="connsiteX10" fmla="*/ 516814 w 6325235"/>
                            <a:gd name="connsiteY10" fmla="*/ 421267 h 421267"/>
                            <a:gd name="connsiteX11" fmla="*/ 232901 w 6325235"/>
                            <a:gd name="connsiteY11" fmla="*/ 356235 h 421267"/>
                            <a:gd name="connsiteX12" fmla="*/ 0 w 6325235"/>
                            <a:gd name="connsiteY12" fmla="*/ 356235 h 421267"/>
                            <a:gd name="connsiteX13" fmla="*/ 0 w 6325235"/>
                            <a:gd name="connsiteY13" fmla="*/ 296863 h 421267"/>
                            <a:gd name="connsiteX14" fmla="*/ 0 w 6325235"/>
                            <a:gd name="connsiteY14" fmla="*/ 207804 h 421267"/>
                            <a:gd name="connsiteX15" fmla="*/ 0 w 6325235"/>
                            <a:gd name="connsiteY15" fmla="*/ 207804 h 421267"/>
                            <a:gd name="connsiteX16" fmla="*/ 0 w 6325235"/>
                            <a:gd name="connsiteY16" fmla="*/ 0 h 421267"/>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1293925 w 6325235"/>
                            <a:gd name="connsiteY9" fmla="*/ 366827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402282 w 6325235"/>
                            <a:gd name="connsiteY9" fmla="*/ 361742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02282 w 6325235"/>
                            <a:gd name="connsiteY9" fmla="*/ 361742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3657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5562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47182"/>
                            <a:gd name="connsiteX1" fmla="*/ 1054206 w 6325235"/>
                            <a:gd name="connsiteY1" fmla="*/ 0 h 447182"/>
                            <a:gd name="connsiteX2" fmla="*/ 1054206 w 6325235"/>
                            <a:gd name="connsiteY2" fmla="*/ 0 h 447182"/>
                            <a:gd name="connsiteX3" fmla="*/ 2635515 w 6325235"/>
                            <a:gd name="connsiteY3" fmla="*/ 0 h 447182"/>
                            <a:gd name="connsiteX4" fmla="*/ 6325235 w 6325235"/>
                            <a:gd name="connsiteY4" fmla="*/ 0 h 447182"/>
                            <a:gd name="connsiteX5" fmla="*/ 6325235 w 6325235"/>
                            <a:gd name="connsiteY5" fmla="*/ 207804 h 447182"/>
                            <a:gd name="connsiteX6" fmla="*/ 6325235 w 6325235"/>
                            <a:gd name="connsiteY6" fmla="*/ 207804 h 447182"/>
                            <a:gd name="connsiteX7" fmla="*/ 6325235 w 6325235"/>
                            <a:gd name="connsiteY7" fmla="*/ 296863 h 447182"/>
                            <a:gd name="connsiteX8" fmla="*/ 6325235 w 6325235"/>
                            <a:gd name="connsiteY8" fmla="*/ 356235 h 447182"/>
                            <a:gd name="connsiteX9" fmla="*/ 455622 w 6325235"/>
                            <a:gd name="connsiteY9" fmla="*/ 357392 h 447182"/>
                            <a:gd name="connsiteX10" fmla="*/ 329225 w 6325235"/>
                            <a:gd name="connsiteY10" fmla="*/ 447181 h 447182"/>
                            <a:gd name="connsiteX11" fmla="*/ 204326 w 6325235"/>
                            <a:gd name="connsiteY11" fmla="*/ 358410 h 447182"/>
                            <a:gd name="connsiteX12" fmla="*/ 0 w 6325235"/>
                            <a:gd name="connsiteY12" fmla="*/ 356235 h 447182"/>
                            <a:gd name="connsiteX13" fmla="*/ 0 w 6325235"/>
                            <a:gd name="connsiteY13" fmla="*/ 296863 h 447182"/>
                            <a:gd name="connsiteX14" fmla="*/ 0 w 6325235"/>
                            <a:gd name="connsiteY14" fmla="*/ 207804 h 447182"/>
                            <a:gd name="connsiteX15" fmla="*/ 0 w 6325235"/>
                            <a:gd name="connsiteY15" fmla="*/ 207804 h 447182"/>
                            <a:gd name="connsiteX16" fmla="*/ 0 w 6325235"/>
                            <a:gd name="connsiteY16" fmla="*/ 0 h 44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25235" h="447182">
                              <a:moveTo>
                                <a:pt x="0" y="0"/>
                              </a:moveTo>
                              <a:lnTo>
                                <a:pt x="1054206" y="0"/>
                              </a:lnTo>
                              <a:lnTo>
                                <a:pt x="1054206" y="0"/>
                              </a:lnTo>
                              <a:lnTo>
                                <a:pt x="2635515" y="0"/>
                              </a:lnTo>
                              <a:lnTo>
                                <a:pt x="6325235" y="0"/>
                              </a:lnTo>
                              <a:lnTo>
                                <a:pt x="6325235" y="207804"/>
                              </a:lnTo>
                              <a:lnTo>
                                <a:pt x="6325235" y="207804"/>
                              </a:lnTo>
                              <a:lnTo>
                                <a:pt x="6325235" y="296863"/>
                              </a:lnTo>
                              <a:lnTo>
                                <a:pt x="6325235" y="356235"/>
                              </a:lnTo>
                              <a:lnTo>
                                <a:pt x="455622" y="357392"/>
                              </a:lnTo>
                              <a:lnTo>
                                <a:pt x="329225" y="447181"/>
                              </a:lnTo>
                              <a:lnTo>
                                <a:pt x="204326" y="358410"/>
                              </a:lnTo>
                              <a:lnTo>
                                <a:pt x="0" y="356235"/>
                              </a:lnTo>
                              <a:lnTo>
                                <a:pt x="0" y="296863"/>
                              </a:lnTo>
                              <a:lnTo>
                                <a:pt x="0" y="207804"/>
                              </a:lnTo>
                              <a:lnTo>
                                <a:pt x="0" y="207804"/>
                              </a:lnTo>
                              <a:lnTo>
                                <a:pt x="0" y="0"/>
                              </a:lnTo>
                              <a:close/>
                            </a:path>
                          </a:pathLst>
                        </a:cu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09CA" w:rsidRPr="005517BE" w:rsidRDefault="005809CA"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5809CA" w:rsidRPr="00244A7E" w:rsidRDefault="005809CA" w:rsidP="0029515B">
                            <w:pPr>
                              <w:rPr>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Imagen 5"/>
                        <pic:cNvPicPr>
                          <a:picLocks noChangeAspect="1"/>
                        </pic:cNvPicPr>
                      </pic:nvPicPr>
                      <pic:blipFill>
                        <a:blip r:embed="rId1">
                          <a:grayscl/>
                          <a:extLst>
                            <a:ext uri="{28A0092B-C50C-407E-A947-70E740481C1C}">
                              <a14:useLocalDpi xmlns:a14="http://schemas.microsoft.com/office/drawing/2010/main" val="0"/>
                            </a:ext>
                          </a:extLst>
                        </a:blip>
                        <a:stretch>
                          <a:fillRect/>
                        </a:stretch>
                      </pic:blipFill>
                      <pic:spPr>
                        <a:xfrm>
                          <a:off x="175564" y="21945"/>
                          <a:ext cx="332105" cy="335280"/>
                        </a:xfrm>
                        <a:prstGeom prst="rect">
                          <a:avLst/>
                        </a:prstGeom>
                      </pic:spPr>
                    </pic:pic>
                  </wpg:wgp>
                </a:graphicData>
              </a:graphic>
            </wp:anchor>
          </w:drawing>
        </mc:Choice>
        <mc:Fallback>
          <w:pict>
            <v:group w14:anchorId="55D5E576" id="Grupo 4" o:spid="_x0000_s1068" style="position:absolute;margin-left:-11.45pt;margin-top:-7.7pt;width:498.05pt;height:30.8pt;z-index:251661312" coordsize="63252,3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">
              <v:shape id="Llamada rectangular 1" o:spid="_x0000_s1069" style="position:absolute;width:63252;height:3911;visibility:visible;mso-wrap-style:square;v-text-anchor:middle" coordsize="6325235,44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1iMQA&#10;AADbAAAADwAAAGRycy9kb3ducmV2LnhtbESPQWvCQBSE7wX/w/IEb80mHmxJs4oKgmAPJvbQ4yP7&#10;mgSzb8PuGmN/fbdQ6HGYmW+YYjOZXozkfGdZQZakIIhrqztuFHxcDs+vIHxA1thbJgUP8rBZz54K&#10;zLW9c0ljFRoRIexzVNCGMORS+rolgz6xA3H0vqwzGKJ0jdQO7xFuerlM05U02HFcaHGgfUv1tboZ&#10;BdfPY5ld3k+mCw7Ph9P3iLuzVGoxn7ZvIAJN4T/81z5qBS8Z/H6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19YjEAAAA2wAAAA8AAAAAAAAAAAAAAAAAmAIAAGRycy9k&#10;b3ducmV2LnhtbFBLBQYAAAAABAAEAPUAAACJAwAAAAA=&#10;" adj="-11796480,,5400" path="m,l1054206,r,l2635515,,6325235,r,207804l6325235,207804r,89059l6325235,356235,455622,357392,329225,447181,204326,358410,,356235,,296863,,207804r,l,xe" fillcolor="#a5a5a5 [2092]" stroked="f" strokeweight="1pt">
                <v:stroke joinstyle="miter"/>
                <v:formulas/>
                <v:path arrowok="t" o:connecttype="custom" o:connectlocs="0,0;1054206,0;1054206,0;2635515,0;6325235,0;6325235,181771;6325235,181771;6325235,259673;6325235,311607;455622,312619;329225,391159;204326,313509;0,311607;0,259673;0,181771;0,181771;0,0" o:connectangles="0,0,0,0,0,0,0,0,0,0,0,0,0,0,0,0,0" textboxrect="0,0,6325235,447182"/>
                <v:textbox>
                  <w:txbxContent>
                    <w:p w:rsidR="00E36A46" w:rsidRPr="005517BE" w:rsidRDefault="00E36A46"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E36A46" w:rsidRPr="00244A7E" w:rsidRDefault="00E36A46" w:rsidP="0029515B">
                      <w:pPr>
                        <w:rPr>
                          <w:lang w:val="es-AR"/>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70" type="#_x0000_t75" style="position:absolute;left:1755;top:219;width:3321;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1JhrFAAAA2wAAAA8AAABkcnMvZG93bnJldi54bWxEj0FLw0AUhO+C/2F5gje7SQ+mxG5LFQSt&#10;p6Yl1Nsj+0xid9+G3bVN/fXdguBxmJlvmPlytEYcyYfesYJ8koEgbpzuuVWw274+zECEiKzROCYF&#10;ZwqwXNzezLHU7sQbOlaxFQnCoUQFXYxDKWVoOrIYJm4gTt6X8xZjkr6V2uMpwa2R0yx7lBZ7Tgsd&#10;DvTSUXOofqyC+tmsi5D7/QcWnzL+vpuq/s6Vur8bV08gIo3xP/zXftMKiilcv6QfIB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dSYaxQAAANsAAAAPAAAAAAAAAAAAAAAA&#10;AJ8CAABkcnMvZG93bnJldi54bWxQSwUGAAAAAAQABAD3AAAAkQMAAAAA&#10;">
                <v:imagedata r:id="rId2" o:title="" grayscale="t"/>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8771A"/>
    <w:multiLevelType w:val="hybridMultilevel"/>
    <w:tmpl w:val="D8501F26"/>
    <w:lvl w:ilvl="0" w:tplc="400EB660">
      <w:start w:val="1"/>
      <w:numFmt w:val="bullet"/>
      <w:lvlText w:val=""/>
      <w:lvlJc w:val="left"/>
      <w:pPr>
        <w:ind w:left="360" w:hanging="360"/>
      </w:pPr>
      <w:rPr>
        <w:rFonts w:ascii="Symbol" w:hAnsi="Symbol" w:hint="default"/>
        <w:color w:val="729928"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D69347F"/>
    <w:multiLevelType w:val="hybridMultilevel"/>
    <w:tmpl w:val="4B9E5A62"/>
    <w:lvl w:ilvl="0" w:tplc="C1F8BFBE">
      <w:start w:val="1"/>
      <w:numFmt w:val="bullet"/>
      <w:lvlText w:val=""/>
      <w:lvlJc w:val="left"/>
      <w:pPr>
        <w:ind w:left="360" w:hanging="360"/>
      </w:pPr>
      <w:rPr>
        <w:rFonts w:ascii="Symbol" w:hAnsi="Symbol" w:hint="default"/>
        <w:color w:val="729928"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10885E5F"/>
    <w:multiLevelType w:val="hybridMultilevel"/>
    <w:tmpl w:val="58425388"/>
    <w:lvl w:ilvl="0" w:tplc="4782BE44">
      <w:start w:val="1"/>
      <w:numFmt w:val="bullet"/>
      <w:lvlText w:val=""/>
      <w:lvlJc w:val="left"/>
      <w:pPr>
        <w:ind w:left="1066" w:hanging="360"/>
      </w:pPr>
      <w:rPr>
        <w:rFonts w:ascii="Symbol" w:hAnsi="Symbol" w:hint="default"/>
        <w:color w:val="4D671B" w:themeColor="accent1" w:themeShade="80"/>
      </w:rPr>
    </w:lvl>
    <w:lvl w:ilvl="1" w:tplc="0C0A0003" w:tentative="1">
      <w:start w:val="1"/>
      <w:numFmt w:val="bullet"/>
      <w:lvlText w:val="o"/>
      <w:lvlJc w:val="left"/>
      <w:pPr>
        <w:ind w:left="1786" w:hanging="360"/>
      </w:pPr>
      <w:rPr>
        <w:rFonts w:ascii="Courier New" w:hAnsi="Courier New" w:cs="Courier New" w:hint="default"/>
      </w:rPr>
    </w:lvl>
    <w:lvl w:ilvl="2" w:tplc="0C0A0005" w:tentative="1">
      <w:start w:val="1"/>
      <w:numFmt w:val="bullet"/>
      <w:lvlText w:val=""/>
      <w:lvlJc w:val="left"/>
      <w:pPr>
        <w:ind w:left="2506" w:hanging="360"/>
      </w:pPr>
      <w:rPr>
        <w:rFonts w:ascii="Wingdings" w:hAnsi="Wingdings" w:hint="default"/>
      </w:rPr>
    </w:lvl>
    <w:lvl w:ilvl="3" w:tplc="0C0A0001" w:tentative="1">
      <w:start w:val="1"/>
      <w:numFmt w:val="bullet"/>
      <w:lvlText w:val=""/>
      <w:lvlJc w:val="left"/>
      <w:pPr>
        <w:ind w:left="3226" w:hanging="360"/>
      </w:pPr>
      <w:rPr>
        <w:rFonts w:ascii="Symbol" w:hAnsi="Symbol" w:hint="default"/>
      </w:rPr>
    </w:lvl>
    <w:lvl w:ilvl="4" w:tplc="0C0A0003" w:tentative="1">
      <w:start w:val="1"/>
      <w:numFmt w:val="bullet"/>
      <w:lvlText w:val="o"/>
      <w:lvlJc w:val="left"/>
      <w:pPr>
        <w:ind w:left="3946" w:hanging="360"/>
      </w:pPr>
      <w:rPr>
        <w:rFonts w:ascii="Courier New" w:hAnsi="Courier New" w:cs="Courier New" w:hint="default"/>
      </w:rPr>
    </w:lvl>
    <w:lvl w:ilvl="5" w:tplc="0C0A0005" w:tentative="1">
      <w:start w:val="1"/>
      <w:numFmt w:val="bullet"/>
      <w:lvlText w:val=""/>
      <w:lvlJc w:val="left"/>
      <w:pPr>
        <w:ind w:left="4666" w:hanging="360"/>
      </w:pPr>
      <w:rPr>
        <w:rFonts w:ascii="Wingdings" w:hAnsi="Wingdings" w:hint="default"/>
      </w:rPr>
    </w:lvl>
    <w:lvl w:ilvl="6" w:tplc="0C0A0001" w:tentative="1">
      <w:start w:val="1"/>
      <w:numFmt w:val="bullet"/>
      <w:lvlText w:val=""/>
      <w:lvlJc w:val="left"/>
      <w:pPr>
        <w:ind w:left="5386" w:hanging="360"/>
      </w:pPr>
      <w:rPr>
        <w:rFonts w:ascii="Symbol" w:hAnsi="Symbol" w:hint="default"/>
      </w:rPr>
    </w:lvl>
    <w:lvl w:ilvl="7" w:tplc="0C0A0003" w:tentative="1">
      <w:start w:val="1"/>
      <w:numFmt w:val="bullet"/>
      <w:lvlText w:val="o"/>
      <w:lvlJc w:val="left"/>
      <w:pPr>
        <w:ind w:left="6106" w:hanging="360"/>
      </w:pPr>
      <w:rPr>
        <w:rFonts w:ascii="Courier New" w:hAnsi="Courier New" w:cs="Courier New" w:hint="default"/>
      </w:rPr>
    </w:lvl>
    <w:lvl w:ilvl="8" w:tplc="0C0A0005" w:tentative="1">
      <w:start w:val="1"/>
      <w:numFmt w:val="bullet"/>
      <w:lvlText w:val=""/>
      <w:lvlJc w:val="left"/>
      <w:pPr>
        <w:ind w:left="6826" w:hanging="360"/>
      </w:pPr>
      <w:rPr>
        <w:rFonts w:ascii="Wingdings" w:hAnsi="Wingdings" w:hint="default"/>
      </w:rPr>
    </w:lvl>
  </w:abstractNum>
  <w:abstractNum w:abstractNumId="3">
    <w:nsid w:val="113A0A0C"/>
    <w:multiLevelType w:val="hybridMultilevel"/>
    <w:tmpl w:val="278A5F76"/>
    <w:lvl w:ilvl="0" w:tplc="C4C4350A">
      <w:start w:val="1"/>
      <w:numFmt w:val="bullet"/>
      <w:lvlText w:val=""/>
      <w:lvlJc w:val="left"/>
      <w:pPr>
        <w:ind w:left="360" w:hanging="360"/>
      </w:pPr>
      <w:rPr>
        <w:rFonts w:ascii="Symbol" w:hAnsi="Symbol" w:hint="default"/>
        <w:color w:val="729928"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6F5FEA"/>
    <w:multiLevelType w:val="hybridMultilevel"/>
    <w:tmpl w:val="25DCC502"/>
    <w:lvl w:ilvl="0" w:tplc="60B689CA">
      <w:start w:val="1"/>
      <w:numFmt w:val="bullet"/>
      <w:lvlText w:val=""/>
      <w:lvlJc w:val="left"/>
      <w:pPr>
        <w:ind w:left="720" w:hanging="360"/>
      </w:pPr>
      <w:rPr>
        <w:rFonts w:ascii="Symbol" w:hAnsi="Symbol" w:hint="default"/>
        <w:color w:val="4A7B29"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6538D8"/>
    <w:multiLevelType w:val="hybridMultilevel"/>
    <w:tmpl w:val="E410E67A"/>
    <w:lvl w:ilvl="0" w:tplc="48462A2A">
      <w:start w:val="1"/>
      <w:numFmt w:val="bullet"/>
      <w:lvlText w:val=""/>
      <w:lvlJc w:val="left"/>
      <w:pPr>
        <w:ind w:left="720" w:hanging="360"/>
      </w:pPr>
      <w:rPr>
        <w:rFonts w:ascii="Symbol" w:hAnsi="Symbol" w:hint="default"/>
        <w:color w:val="729928"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9C83C81"/>
    <w:multiLevelType w:val="hybridMultilevel"/>
    <w:tmpl w:val="2B9A3FEA"/>
    <w:lvl w:ilvl="0" w:tplc="4782BE44">
      <w:start w:val="1"/>
      <w:numFmt w:val="bullet"/>
      <w:lvlText w:val=""/>
      <w:lvlJc w:val="left"/>
      <w:pPr>
        <w:ind w:left="915" w:hanging="360"/>
      </w:pPr>
      <w:rPr>
        <w:rFonts w:ascii="Symbol" w:hAnsi="Symbol" w:hint="default"/>
        <w:color w:val="4D671B" w:themeColor="accent1" w:themeShade="80"/>
      </w:rPr>
    </w:lvl>
    <w:lvl w:ilvl="1" w:tplc="0C0A0003" w:tentative="1">
      <w:start w:val="1"/>
      <w:numFmt w:val="bullet"/>
      <w:lvlText w:val="o"/>
      <w:lvlJc w:val="left"/>
      <w:pPr>
        <w:ind w:left="1635" w:hanging="360"/>
      </w:pPr>
      <w:rPr>
        <w:rFonts w:ascii="Courier New" w:hAnsi="Courier New" w:cs="Courier New" w:hint="default"/>
      </w:rPr>
    </w:lvl>
    <w:lvl w:ilvl="2" w:tplc="0C0A0005" w:tentative="1">
      <w:start w:val="1"/>
      <w:numFmt w:val="bullet"/>
      <w:lvlText w:val=""/>
      <w:lvlJc w:val="left"/>
      <w:pPr>
        <w:ind w:left="2355" w:hanging="360"/>
      </w:pPr>
      <w:rPr>
        <w:rFonts w:ascii="Wingdings" w:hAnsi="Wingdings" w:hint="default"/>
      </w:rPr>
    </w:lvl>
    <w:lvl w:ilvl="3" w:tplc="0C0A0001" w:tentative="1">
      <w:start w:val="1"/>
      <w:numFmt w:val="bullet"/>
      <w:lvlText w:val=""/>
      <w:lvlJc w:val="left"/>
      <w:pPr>
        <w:ind w:left="3075" w:hanging="360"/>
      </w:pPr>
      <w:rPr>
        <w:rFonts w:ascii="Symbol" w:hAnsi="Symbol" w:hint="default"/>
      </w:rPr>
    </w:lvl>
    <w:lvl w:ilvl="4" w:tplc="0C0A0003" w:tentative="1">
      <w:start w:val="1"/>
      <w:numFmt w:val="bullet"/>
      <w:lvlText w:val="o"/>
      <w:lvlJc w:val="left"/>
      <w:pPr>
        <w:ind w:left="3795" w:hanging="360"/>
      </w:pPr>
      <w:rPr>
        <w:rFonts w:ascii="Courier New" w:hAnsi="Courier New" w:cs="Courier New" w:hint="default"/>
      </w:rPr>
    </w:lvl>
    <w:lvl w:ilvl="5" w:tplc="0C0A0005" w:tentative="1">
      <w:start w:val="1"/>
      <w:numFmt w:val="bullet"/>
      <w:lvlText w:val=""/>
      <w:lvlJc w:val="left"/>
      <w:pPr>
        <w:ind w:left="4515" w:hanging="360"/>
      </w:pPr>
      <w:rPr>
        <w:rFonts w:ascii="Wingdings" w:hAnsi="Wingdings" w:hint="default"/>
      </w:rPr>
    </w:lvl>
    <w:lvl w:ilvl="6" w:tplc="0C0A0001" w:tentative="1">
      <w:start w:val="1"/>
      <w:numFmt w:val="bullet"/>
      <w:lvlText w:val=""/>
      <w:lvlJc w:val="left"/>
      <w:pPr>
        <w:ind w:left="5235" w:hanging="360"/>
      </w:pPr>
      <w:rPr>
        <w:rFonts w:ascii="Symbol" w:hAnsi="Symbol" w:hint="default"/>
      </w:rPr>
    </w:lvl>
    <w:lvl w:ilvl="7" w:tplc="0C0A0003" w:tentative="1">
      <w:start w:val="1"/>
      <w:numFmt w:val="bullet"/>
      <w:lvlText w:val="o"/>
      <w:lvlJc w:val="left"/>
      <w:pPr>
        <w:ind w:left="5955" w:hanging="360"/>
      </w:pPr>
      <w:rPr>
        <w:rFonts w:ascii="Courier New" w:hAnsi="Courier New" w:cs="Courier New" w:hint="default"/>
      </w:rPr>
    </w:lvl>
    <w:lvl w:ilvl="8" w:tplc="0C0A0005" w:tentative="1">
      <w:start w:val="1"/>
      <w:numFmt w:val="bullet"/>
      <w:lvlText w:val=""/>
      <w:lvlJc w:val="left"/>
      <w:pPr>
        <w:ind w:left="6675" w:hanging="360"/>
      </w:pPr>
      <w:rPr>
        <w:rFonts w:ascii="Wingdings" w:hAnsi="Wingdings" w:hint="default"/>
      </w:rPr>
    </w:lvl>
  </w:abstractNum>
  <w:abstractNum w:abstractNumId="7">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762F4B"/>
    <w:multiLevelType w:val="hybridMultilevel"/>
    <w:tmpl w:val="9C54E1A0"/>
    <w:lvl w:ilvl="0" w:tplc="4C108E52">
      <w:start w:val="1"/>
      <w:numFmt w:val="bullet"/>
      <w:lvlText w:val=""/>
      <w:lvlJc w:val="left"/>
      <w:pPr>
        <w:ind w:left="360" w:hanging="360"/>
      </w:pPr>
      <w:rPr>
        <w:rFonts w:ascii="Symbol" w:hAnsi="Symbol" w:hint="default"/>
        <w:color w:val="729928"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7BE58D7"/>
    <w:multiLevelType w:val="hybridMultilevel"/>
    <w:tmpl w:val="E34EA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6A6EFF"/>
    <w:multiLevelType w:val="hybridMultilevel"/>
    <w:tmpl w:val="D10C4002"/>
    <w:lvl w:ilvl="0" w:tplc="D980AA12">
      <w:start w:val="1"/>
      <w:numFmt w:val="bullet"/>
      <w:lvlText w:val=""/>
      <w:lvlJc w:val="left"/>
      <w:pPr>
        <w:ind w:left="720" w:hanging="360"/>
      </w:pPr>
      <w:rPr>
        <w:rFonts w:ascii="Symbol" w:hAnsi="Symbol" w:hint="default"/>
        <w:color w:val="4A7B29"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AC03EAB"/>
    <w:multiLevelType w:val="hybridMultilevel"/>
    <w:tmpl w:val="C9DA6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2B14D9"/>
    <w:multiLevelType w:val="hybridMultilevel"/>
    <w:tmpl w:val="63EEFE06"/>
    <w:lvl w:ilvl="0" w:tplc="D266509C">
      <w:start w:val="1"/>
      <w:numFmt w:val="bullet"/>
      <w:lvlText w:val=""/>
      <w:lvlJc w:val="left"/>
      <w:pPr>
        <w:ind w:left="765" w:hanging="360"/>
      </w:pPr>
      <w:rPr>
        <w:rFonts w:ascii="Symbol" w:hAnsi="Symbol" w:hint="default"/>
        <w:color w:val="4A7B29" w:themeColor="accent2" w:themeShade="BF"/>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3">
    <w:nsid w:val="309038A7"/>
    <w:multiLevelType w:val="hybridMultilevel"/>
    <w:tmpl w:val="2692F7D8"/>
    <w:lvl w:ilvl="0" w:tplc="EF145D4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4D036D"/>
    <w:multiLevelType w:val="hybridMultilevel"/>
    <w:tmpl w:val="274842F8"/>
    <w:lvl w:ilvl="0" w:tplc="48462A2A">
      <w:start w:val="1"/>
      <w:numFmt w:val="bullet"/>
      <w:lvlText w:val=""/>
      <w:lvlJc w:val="left"/>
      <w:pPr>
        <w:ind w:left="720" w:hanging="360"/>
      </w:pPr>
      <w:rPr>
        <w:rFonts w:ascii="Symbol" w:hAnsi="Symbol" w:hint="default"/>
        <w:color w:val="729928"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D2678F"/>
    <w:multiLevelType w:val="hybridMultilevel"/>
    <w:tmpl w:val="4F84FB66"/>
    <w:lvl w:ilvl="0" w:tplc="48462A2A">
      <w:start w:val="1"/>
      <w:numFmt w:val="bullet"/>
      <w:lvlText w:val=""/>
      <w:lvlJc w:val="left"/>
      <w:pPr>
        <w:ind w:left="720" w:hanging="360"/>
      </w:pPr>
      <w:rPr>
        <w:rFonts w:ascii="Symbol" w:hAnsi="Symbol" w:hint="default"/>
        <w:color w:val="729928"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33262C"/>
    <w:multiLevelType w:val="hybridMultilevel"/>
    <w:tmpl w:val="256E3C72"/>
    <w:lvl w:ilvl="0" w:tplc="4782BE44">
      <w:start w:val="1"/>
      <w:numFmt w:val="bullet"/>
      <w:lvlText w:val=""/>
      <w:lvlJc w:val="left"/>
      <w:pPr>
        <w:ind w:left="720" w:hanging="360"/>
      </w:pPr>
      <w:rPr>
        <w:rFonts w:ascii="Symbol" w:hAnsi="Symbol" w:hint="default"/>
        <w:color w:val="4D671B"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155C99"/>
    <w:multiLevelType w:val="hybridMultilevel"/>
    <w:tmpl w:val="41E07BA8"/>
    <w:lvl w:ilvl="0" w:tplc="48462A2A">
      <w:start w:val="1"/>
      <w:numFmt w:val="bullet"/>
      <w:lvlText w:val=""/>
      <w:lvlJc w:val="left"/>
      <w:pPr>
        <w:ind w:left="720" w:hanging="360"/>
      </w:pPr>
      <w:rPr>
        <w:rFonts w:ascii="Symbol" w:hAnsi="Symbol" w:hint="default"/>
        <w:color w:val="729928"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D11892"/>
    <w:multiLevelType w:val="hybridMultilevel"/>
    <w:tmpl w:val="DBDE7CF6"/>
    <w:lvl w:ilvl="0" w:tplc="513CE354">
      <w:start w:val="1"/>
      <w:numFmt w:val="bullet"/>
      <w:lvlText w:val=""/>
      <w:lvlJc w:val="left"/>
      <w:pPr>
        <w:ind w:left="360" w:hanging="360"/>
      </w:pPr>
      <w:rPr>
        <w:rFonts w:ascii="Symbol" w:hAnsi="Symbol" w:hint="default"/>
        <w:color w:val="729928"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455B076E"/>
    <w:multiLevelType w:val="hybridMultilevel"/>
    <w:tmpl w:val="B0DEC2BE"/>
    <w:lvl w:ilvl="0" w:tplc="60B689CA">
      <w:start w:val="1"/>
      <w:numFmt w:val="bullet"/>
      <w:lvlText w:val=""/>
      <w:lvlJc w:val="left"/>
      <w:pPr>
        <w:ind w:left="720" w:hanging="360"/>
      </w:pPr>
      <w:rPr>
        <w:rFonts w:ascii="Symbol" w:hAnsi="Symbol" w:hint="default"/>
        <w:color w:val="4A7B29"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CFB79BF"/>
    <w:multiLevelType w:val="hybridMultilevel"/>
    <w:tmpl w:val="822C39CE"/>
    <w:lvl w:ilvl="0" w:tplc="4782BE44">
      <w:start w:val="1"/>
      <w:numFmt w:val="bullet"/>
      <w:lvlText w:val=""/>
      <w:lvlJc w:val="left"/>
      <w:pPr>
        <w:ind w:left="720" w:hanging="360"/>
      </w:pPr>
      <w:rPr>
        <w:rFonts w:ascii="Symbol" w:hAnsi="Symbol" w:hint="default"/>
        <w:color w:val="4D671B" w:themeColor="accent1" w:themeShade="8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D075CD7"/>
    <w:multiLevelType w:val="hybridMultilevel"/>
    <w:tmpl w:val="E586F99C"/>
    <w:lvl w:ilvl="0" w:tplc="4782BE44">
      <w:start w:val="1"/>
      <w:numFmt w:val="bullet"/>
      <w:lvlText w:val=""/>
      <w:lvlJc w:val="left"/>
      <w:pPr>
        <w:ind w:left="1066" w:hanging="360"/>
      </w:pPr>
      <w:rPr>
        <w:rFonts w:ascii="Symbol" w:hAnsi="Symbol" w:hint="default"/>
        <w:color w:val="4D671B" w:themeColor="accent1" w:themeShade="80"/>
      </w:rPr>
    </w:lvl>
    <w:lvl w:ilvl="1" w:tplc="0C0A0003" w:tentative="1">
      <w:start w:val="1"/>
      <w:numFmt w:val="bullet"/>
      <w:lvlText w:val="o"/>
      <w:lvlJc w:val="left"/>
      <w:pPr>
        <w:ind w:left="1786" w:hanging="360"/>
      </w:pPr>
      <w:rPr>
        <w:rFonts w:ascii="Courier New" w:hAnsi="Courier New" w:cs="Courier New" w:hint="default"/>
      </w:rPr>
    </w:lvl>
    <w:lvl w:ilvl="2" w:tplc="0C0A0005" w:tentative="1">
      <w:start w:val="1"/>
      <w:numFmt w:val="bullet"/>
      <w:lvlText w:val=""/>
      <w:lvlJc w:val="left"/>
      <w:pPr>
        <w:ind w:left="2506" w:hanging="360"/>
      </w:pPr>
      <w:rPr>
        <w:rFonts w:ascii="Wingdings" w:hAnsi="Wingdings" w:hint="default"/>
      </w:rPr>
    </w:lvl>
    <w:lvl w:ilvl="3" w:tplc="0C0A0001" w:tentative="1">
      <w:start w:val="1"/>
      <w:numFmt w:val="bullet"/>
      <w:lvlText w:val=""/>
      <w:lvlJc w:val="left"/>
      <w:pPr>
        <w:ind w:left="3226" w:hanging="360"/>
      </w:pPr>
      <w:rPr>
        <w:rFonts w:ascii="Symbol" w:hAnsi="Symbol" w:hint="default"/>
      </w:rPr>
    </w:lvl>
    <w:lvl w:ilvl="4" w:tplc="0C0A0003" w:tentative="1">
      <w:start w:val="1"/>
      <w:numFmt w:val="bullet"/>
      <w:lvlText w:val="o"/>
      <w:lvlJc w:val="left"/>
      <w:pPr>
        <w:ind w:left="3946" w:hanging="360"/>
      </w:pPr>
      <w:rPr>
        <w:rFonts w:ascii="Courier New" w:hAnsi="Courier New" w:cs="Courier New" w:hint="default"/>
      </w:rPr>
    </w:lvl>
    <w:lvl w:ilvl="5" w:tplc="0C0A0005" w:tentative="1">
      <w:start w:val="1"/>
      <w:numFmt w:val="bullet"/>
      <w:lvlText w:val=""/>
      <w:lvlJc w:val="left"/>
      <w:pPr>
        <w:ind w:left="4666" w:hanging="360"/>
      </w:pPr>
      <w:rPr>
        <w:rFonts w:ascii="Wingdings" w:hAnsi="Wingdings" w:hint="default"/>
      </w:rPr>
    </w:lvl>
    <w:lvl w:ilvl="6" w:tplc="0C0A0001" w:tentative="1">
      <w:start w:val="1"/>
      <w:numFmt w:val="bullet"/>
      <w:lvlText w:val=""/>
      <w:lvlJc w:val="left"/>
      <w:pPr>
        <w:ind w:left="5386" w:hanging="360"/>
      </w:pPr>
      <w:rPr>
        <w:rFonts w:ascii="Symbol" w:hAnsi="Symbol" w:hint="default"/>
      </w:rPr>
    </w:lvl>
    <w:lvl w:ilvl="7" w:tplc="0C0A0003" w:tentative="1">
      <w:start w:val="1"/>
      <w:numFmt w:val="bullet"/>
      <w:lvlText w:val="o"/>
      <w:lvlJc w:val="left"/>
      <w:pPr>
        <w:ind w:left="6106" w:hanging="360"/>
      </w:pPr>
      <w:rPr>
        <w:rFonts w:ascii="Courier New" w:hAnsi="Courier New" w:cs="Courier New" w:hint="default"/>
      </w:rPr>
    </w:lvl>
    <w:lvl w:ilvl="8" w:tplc="0C0A0005" w:tentative="1">
      <w:start w:val="1"/>
      <w:numFmt w:val="bullet"/>
      <w:lvlText w:val=""/>
      <w:lvlJc w:val="left"/>
      <w:pPr>
        <w:ind w:left="6826" w:hanging="360"/>
      </w:pPr>
      <w:rPr>
        <w:rFonts w:ascii="Wingdings" w:hAnsi="Wingdings" w:hint="default"/>
      </w:rPr>
    </w:lvl>
  </w:abstractNum>
  <w:abstractNum w:abstractNumId="22">
    <w:nsid w:val="54626C35"/>
    <w:multiLevelType w:val="hybridMultilevel"/>
    <w:tmpl w:val="509605BA"/>
    <w:lvl w:ilvl="0" w:tplc="F7761EBE">
      <w:start w:val="1"/>
      <w:numFmt w:val="bullet"/>
      <w:lvlText w:val=""/>
      <w:lvlJc w:val="left"/>
      <w:pPr>
        <w:ind w:left="360" w:hanging="360"/>
      </w:pPr>
      <w:rPr>
        <w:rFonts w:ascii="Symbol" w:hAnsi="Symbol" w:hint="default"/>
        <w:color w:val="729928"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5483798A"/>
    <w:multiLevelType w:val="hybridMultilevel"/>
    <w:tmpl w:val="F79487D6"/>
    <w:lvl w:ilvl="0" w:tplc="48462A2A">
      <w:start w:val="1"/>
      <w:numFmt w:val="bullet"/>
      <w:lvlText w:val=""/>
      <w:lvlJc w:val="left"/>
      <w:pPr>
        <w:ind w:left="720" w:hanging="360"/>
      </w:pPr>
      <w:rPr>
        <w:rFonts w:ascii="Symbol" w:hAnsi="Symbol" w:hint="default"/>
        <w:color w:val="729928"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875698"/>
    <w:multiLevelType w:val="hybridMultilevel"/>
    <w:tmpl w:val="70BC6F6E"/>
    <w:lvl w:ilvl="0" w:tplc="1BE43E96">
      <w:numFmt w:val="bullet"/>
      <w:lvlText w:val="-"/>
      <w:lvlJc w:val="left"/>
      <w:pPr>
        <w:ind w:left="405" w:hanging="360"/>
      </w:pPr>
      <w:rPr>
        <w:rFonts w:ascii="Calibri Light" w:eastAsiaTheme="minorHAnsi" w:hAnsi="Calibri Light" w:cstheme="minorBid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7">
    <w:nsid w:val="58075590"/>
    <w:multiLevelType w:val="hybridMultilevel"/>
    <w:tmpl w:val="BEC41F38"/>
    <w:lvl w:ilvl="0" w:tplc="2BD020CE">
      <w:start w:val="1"/>
      <w:numFmt w:val="bullet"/>
      <w:lvlText w:val=""/>
      <w:lvlJc w:val="left"/>
      <w:pPr>
        <w:ind w:left="360" w:hanging="360"/>
      </w:pPr>
      <w:rPr>
        <w:rFonts w:ascii="Symbol" w:hAnsi="Symbol" w:hint="default"/>
        <w:color w:val="729928"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C742AE1"/>
    <w:multiLevelType w:val="hybridMultilevel"/>
    <w:tmpl w:val="EDA0BDA0"/>
    <w:lvl w:ilvl="0" w:tplc="218EC7F2">
      <w:start w:val="1"/>
      <w:numFmt w:val="bullet"/>
      <w:lvlText w:val=""/>
      <w:lvlJc w:val="left"/>
      <w:pPr>
        <w:ind w:left="360" w:hanging="360"/>
      </w:pPr>
      <w:rPr>
        <w:rFonts w:ascii="Symbol" w:hAnsi="Symbol" w:hint="default"/>
        <w:color w:val="729928"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6202220C"/>
    <w:multiLevelType w:val="hybridMultilevel"/>
    <w:tmpl w:val="461A9F06"/>
    <w:lvl w:ilvl="0" w:tplc="48462A2A">
      <w:start w:val="1"/>
      <w:numFmt w:val="bullet"/>
      <w:lvlText w:val=""/>
      <w:lvlJc w:val="left"/>
      <w:pPr>
        <w:ind w:left="360" w:hanging="360"/>
      </w:pPr>
      <w:rPr>
        <w:rFonts w:ascii="Symbol" w:hAnsi="Symbol" w:hint="default"/>
        <w:color w:val="729928" w:themeColor="accent1" w:themeShade="BF"/>
      </w:rPr>
    </w:lvl>
    <w:lvl w:ilvl="1" w:tplc="E9A2AF14">
      <w:numFmt w:val="bullet"/>
      <w:lvlText w:val="•"/>
      <w:lvlJc w:val="left"/>
      <w:pPr>
        <w:ind w:left="1440" w:hanging="720"/>
      </w:pPr>
      <w:rPr>
        <w:rFonts w:ascii="Corbel" w:eastAsiaTheme="minorEastAsia" w:hAnsi="Corbel"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633063C1"/>
    <w:multiLevelType w:val="hybridMultilevel"/>
    <w:tmpl w:val="CE6CA95E"/>
    <w:lvl w:ilvl="0" w:tplc="26141212">
      <w:start w:val="1"/>
      <w:numFmt w:val="bullet"/>
      <w:lvlText w:val=""/>
      <w:lvlJc w:val="left"/>
      <w:pPr>
        <w:ind w:left="720" w:hanging="360"/>
      </w:pPr>
      <w:rPr>
        <w:rFonts w:ascii="Symbol" w:hAnsi="Symbol" w:hint="default"/>
        <w:color w:val="808080" w:themeColor="background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3E46A07"/>
    <w:multiLevelType w:val="hybridMultilevel"/>
    <w:tmpl w:val="951CDBD0"/>
    <w:lvl w:ilvl="0" w:tplc="48462A2A">
      <w:start w:val="1"/>
      <w:numFmt w:val="bullet"/>
      <w:lvlText w:val=""/>
      <w:lvlJc w:val="left"/>
      <w:pPr>
        <w:ind w:left="720" w:hanging="360"/>
      </w:pPr>
      <w:rPr>
        <w:rFonts w:ascii="Symbol" w:hAnsi="Symbol" w:hint="default"/>
        <w:color w:val="729928"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252EB4"/>
    <w:multiLevelType w:val="hybridMultilevel"/>
    <w:tmpl w:val="CB46D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3406B4"/>
    <w:multiLevelType w:val="hybridMultilevel"/>
    <w:tmpl w:val="441695E4"/>
    <w:lvl w:ilvl="0" w:tplc="4782BE44">
      <w:start w:val="1"/>
      <w:numFmt w:val="bullet"/>
      <w:lvlText w:val=""/>
      <w:lvlJc w:val="left"/>
      <w:pPr>
        <w:ind w:left="720" w:hanging="360"/>
      </w:pPr>
      <w:rPr>
        <w:rFonts w:ascii="Symbol" w:hAnsi="Symbol" w:hint="default"/>
        <w:color w:val="4D671B"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584AAC"/>
    <w:multiLevelType w:val="hybridMultilevel"/>
    <w:tmpl w:val="E63E6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E421B8E"/>
    <w:multiLevelType w:val="hybridMultilevel"/>
    <w:tmpl w:val="B7B081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404835"/>
    <w:multiLevelType w:val="hybridMultilevel"/>
    <w:tmpl w:val="234EB4AE"/>
    <w:lvl w:ilvl="0" w:tplc="EE421B60">
      <w:start w:val="1"/>
      <w:numFmt w:val="bullet"/>
      <w:lvlText w:val=""/>
      <w:lvlJc w:val="left"/>
      <w:pPr>
        <w:ind w:left="360" w:hanging="360"/>
      </w:pPr>
      <w:rPr>
        <w:rFonts w:ascii="Symbol" w:hAnsi="Symbol" w:hint="default"/>
        <w:color w:val="729928" w:themeColor="accent1" w:themeShade="BF"/>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5"/>
  </w:num>
  <w:num w:numId="2">
    <w:abstractNumId w:val="7"/>
  </w:num>
  <w:num w:numId="3">
    <w:abstractNumId w:val="24"/>
  </w:num>
  <w:num w:numId="4">
    <w:abstractNumId w:val="29"/>
  </w:num>
  <w:num w:numId="5">
    <w:abstractNumId w:val="13"/>
  </w:num>
  <w:num w:numId="6">
    <w:abstractNumId w:val="28"/>
  </w:num>
  <w:num w:numId="7">
    <w:abstractNumId w:val="8"/>
  </w:num>
  <w:num w:numId="8">
    <w:abstractNumId w:val="36"/>
  </w:num>
  <w:num w:numId="9">
    <w:abstractNumId w:val="27"/>
  </w:num>
  <w:num w:numId="10">
    <w:abstractNumId w:val="22"/>
  </w:num>
  <w:num w:numId="11">
    <w:abstractNumId w:val="18"/>
  </w:num>
  <w:num w:numId="12">
    <w:abstractNumId w:val="0"/>
  </w:num>
  <w:num w:numId="13">
    <w:abstractNumId w:val="3"/>
  </w:num>
  <w:num w:numId="14">
    <w:abstractNumId w:val="1"/>
  </w:num>
  <w:num w:numId="15">
    <w:abstractNumId w:val="10"/>
  </w:num>
  <w:num w:numId="16">
    <w:abstractNumId w:val="19"/>
  </w:num>
  <w:num w:numId="17">
    <w:abstractNumId w:val="34"/>
  </w:num>
  <w:num w:numId="18">
    <w:abstractNumId w:val="11"/>
  </w:num>
  <w:num w:numId="19">
    <w:abstractNumId w:val="35"/>
  </w:num>
  <w:num w:numId="20">
    <w:abstractNumId w:val="12"/>
  </w:num>
  <w:num w:numId="21">
    <w:abstractNumId w:val="4"/>
  </w:num>
  <w:num w:numId="22">
    <w:abstractNumId w:val="20"/>
  </w:num>
  <w:num w:numId="23">
    <w:abstractNumId w:val="6"/>
  </w:num>
  <w:num w:numId="24">
    <w:abstractNumId w:val="2"/>
  </w:num>
  <w:num w:numId="25">
    <w:abstractNumId w:val="21"/>
  </w:num>
  <w:num w:numId="26">
    <w:abstractNumId w:val="33"/>
  </w:num>
  <w:num w:numId="27">
    <w:abstractNumId w:val="16"/>
  </w:num>
  <w:num w:numId="28">
    <w:abstractNumId w:val="30"/>
  </w:num>
  <w:num w:numId="29">
    <w:abstractNumId w:val="9"/>
  </w:num>
  <w:num w:numId="30">
    <w:abstractNumId w:val="31"/>
  </w:num>
  <w:num w:numId="31">
    <w:abstractNumId w:val="17"/>
  </w:num>
  <w:num w:numId="32">
    <w:abstractNumId w:val="15"/>
  </w:num>
  <w:num w:numId="33">
    <w:abstractNumId w:val="23"/>
  </w:num>
  <w:num w:numId="34">
    <w:abstractNumId w:val="5"/>
  </w:num>
  <w:num w:numId="35">
    <w:abstractNumId w:val="14"/>
  </w:num>
  <w:num w:numId="36">
    <w:abstractNumId w:val="32"/>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n-US" w:vendorID="64" w:dllVersion="131078" w:nlCheck="1" w:checkStyle="1"/>
  <w:activeWritingStyle w:appName="MSWord" w:lang="es-ES" w:vendorID="64" w:dllVersion="131078" w:nlCheck="1" w:checkStyle="1"/>
  <w:activeWritingStyle w:appName="MSWord" w:lang="es-AR" w:vendorID="64" w:dllVersion="131078" w:nlCheck="1" w:checkStyle="1"/>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6D0"/>
    <w:rsid w:val="00005935"/>
    <w:rsid w:val="0003090A"/>
    <w:rsid w:val="00036F7F"/>
    <w:rsid w:val="0006530A"/>
    <w:rsid w:val="00092D82"/>
    <w:rsid w:val="000A5996"/>
    <w:rsid w:val="000B2CDD"/>
    <w:rsid w:val="00143A4C"/>
    <w:rsid w:val="0018221A"/>
    <w:rsid w:val="001856BF"/>
    <w:rsid w:val="00197EFE"/>
    <w:rsid w:val="001B1938"/>
    <w:rsid w:val="001D69E5"/>
    <w:rsid w:val="001E3733"/>
    <w:rsid w:val="001F1D2A"/>
    <w:rsid w:val="001F2FD4"/>
    <w:rsid w:val="00203449"/>
    <w:rsid w:val="00211DF3"/>
    <w:rsid w:val="00214004"/>
    <w:rsid w:val="00215451"/>
    <w:rsid w:val="00244A7E"/>
    <w:rsid w:val="00267A02"/>
    <w:rsid w:val="0029515B"/>
    <w:rsid w:val="002B3579"/>
    <w:rsid w:val="002B66C0"/>
    <w:rsid w:val="002C75A4"/>
    <w:rsid w:val="00305864"/>
    <w:rsid w:val="00317947"/>
    <w:rsid w:val="00335C9B"/>
    <w:rsid w:val="00350C0A"/>
    <w:rsid w:val="00385BF5"/>
    <w:rsid w:val="003920FA"/>
    <w:rsid w:val="003B2922"/>
    <w:rsid w:val="003E78DA"/>
    <w:rsid w:val="003F4620"/>
    <w:rsid w:val="004376D0"/>
    <w:rsid w:val="004722F6"/>
    <w:rsid w:val="004912C3"/>
    <w:rsid w:val="004A728E"/>
    <w:rsid w:val="004C3DC8"/>
    <w:rsid w:val="004E2062"/>
    <w:rsid w:val="004E568E"/>
    <w:rsid w:val="004F1565"/>
    <w:rsid w:val="004F5BDC"/>
    <w:rsid w:val="00502D0F"/>
    <w:rsid w:val="00513ABD"/>
    <w:rsid w:val="00525807"/>
    <w:rsid w:val="00525C08"/>
    <w:rsid w:val="00532DF0"/>
    <w:rsid w:val="005517BE"/>
    <w:rsid w:val="005561C1"/>
    <w:rsid w:val="00560272"/>
    <w:rsid w:val="005632B7"/>
    <w:rsid w:val="005809CA"/>
    <w:rsid w:val="005A0D6F"/>
    <w:rsid w:val="005B327C"/>
    <w:rsid w:val="00642304"/>
    <w:rsid w:val="00660C1C"/>
    <w:rsid w:val="00664EFA"/>
    <w:rsid w:val="006D3429"/>
    <w:rsid w:val="006D7FF0"/>
    <w:rsid w:val="006E2628"/>
    <w:rsid w:val="006F065A"/>
    <w:rsid w:val="00710F4C"/>
    <w:rsid w:val="0072630B"/>
    <w:rsid w:val="0073647E"/>
    <w:rsid w:val="00744E41"/>
    <w:rsid w:val="00745397"/>
    <w:rsid w:val="00750FE8"/>
    <w:rsid w:val="00755FE1"/>
    <w:rsid w:val="00784E1F"/>
    <w:rsid w:val="007912F8"/>
    <w:rsid w:val="007A2B70"/>
    <w:rsid w:val="007B18E0"/>
    <w:rsid w:val="007C6CE1"/>
    <w:rsid w:val="00810A39"/>
    <w:rsid w:val="008442CA"/>
    <w:rsid w:val="00856694"/>
    <w:rsid w:val="00870A86"/>
    <w:rsid w:val="008C07B1"/>
    <w:rsid w:val="008D33D1"/>
    <w:rsid w:val="008E4C55"/>
    <w:rsid w:val="008E614D"/>
    <w:rsid w:val="008F5F96"/>
    <w:rsid w:val="008F7DA3"/>
    <w:rsid w:val="00920366"/>
    <w:rsid w:val="00935C39"/>
    <w:rsid w:val="00936697"/>
    <w:rsid w:val="009372CD"/>
    <w:rsid w:val="00961232"/>
    <w:rsid w:val="009E1259"/>
    <w:rsid w:val="009E6E0A"/>
    <w:rsid w:val="00A075D7"/>
    <w:rsid w:val="00A12B43"/>
    <w:rsid w:val="00A13615"/>
    <w:rsid w:val="00A42E97"/>
    <w:rsid w:val="00A43FC2"/>
    <w:rsid w:val="00A716C7"/>
    <w:rsid w:val="00A90A9F"/>
    <w:rsid w:val="00A91303"/>
    <w:rsid w:val="00AC0F15"/>
    <w:rsid w:val="00AD706C"/>
    <w:rsid w:val="00AE38A2"/>
    <w:rsid w:val="00AF3B10"/>
    <w:rsid w:val="00AF5F5B"/>
    <w:rsid w:val="00B02704"/>
    <w:rsid w:val="00B677C3"/>
    <w:rsid w:val="00B839A4"/>
    <w:rsid w:val="00B90622"/>
    <w:rsid w:val="00BB7212"/>
    <w:rsid w:val="00C01A5A"/>
    <w:rsid w:val="00C0272B"/>
    <w:rsid w:val="00C22A10"/>
    <w:rsid w:val="00C30053"/>
    <w:rsid w:val="00C4012E"/>
    <w:rsid w:val="00C565CB"/>
    <w:rsid w:val="00C97D51"/>
    <w:rsid w:val="00CC1CBE"/>
    <w:rsid w:val="00CC2789"/>
    <w:rsid w:val="00CD3E51"/>
    <w:rsid w:val="00CD4F9B"/>
    <w:rsid w:val="00CF23F4"/>
    <w:rsid w:val="00CF6842"/>
    <w:rsid w:val="00D220CD"/>
    <w:rsid w:val="00D24DB6"/>
    <w:rsid w:val="00D529AB"/>
    <w:rsid w:val="00D65023"/>
    <w:rsid w:val="00D710D7"/>
    <w:rsid w:val="00DA154B"/>
    <w:rsid w:val="00DA2E96"/>
    <w:rsid w:val="00DA48BB"/>
    <w:rsid w:val="00DB627E"/>
    <w:rsid w:val="00DB6A8C"/>
    <w:rsid w:val="00E01300"/>
    <w:rsid w:val="00E135EB"/>
    <w:rsid w:val="00E36A46"/>
    <w:rsid w:val="00E67264"/>
    <w:rsid w:val="00E777FB"/>
    <w:rsid w:val="00EA3A53"/>
    <w:rsid w:val="00ED2C88"/>
    <w:rsid w:val="00ED2CE9"/>
    <w:rsid w:val="00EE6BA4"/>
    <w:rsid w:val="00F00B9E"/>
    <w:rsid w:val="00F03BB3"/>
    <w:rsid w:val="00F14DD3"/>
    <w:rsid w:val="00F14E13"/>
    <w:rsid w:val="00F17FA8"/>
    <w:rsid w:val="00F41380"/>
    <w:rsid w:val="00F424CC"/>
    <w:rsid w:val="00F441C0"/>
    <w:rsid w:val="00F6385E"/>
    <w:rsid w:val="00F65034"/>
    <w:rsid w:val="00F8150A"/>
    <w:rsid w:val="00F82038"/>
    <w:rsid w:val="00FE1A8F"/>
    <w:rsid w:val="00FE2D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2FA574-D20A-4A0B-A1D8-F6C077B56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F065A"/>
    <w:pPr>
      <w:pBdr>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pBdr>
      <w:shd w:val="clear" w:color="auto" w:fill="A6A6A6" w:themeFill="background1" w:themeFillShade="A6"/>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6F065A"/>
    <w:pPr>
      <w:pBdr>
        <w:top w:val="single" w:sz="24" w:space="0" w:color="D9D9D9" w:themeColor="background1" w:themeShade="D9"/>
        <w:left w:val="single" w:sz="24" w:space="0" w:color="D9D9D9" w:themeColor="background1" w:themeShade="D9"/>
        <w:bottom w:val="single" w:sz="24" w:space="0" w:color="D9D9D9" w:themeColor="background1" w:themeShade="D9"/>
        <w:right w:val="single" w:sz="24" w:space="0" w:color="D9D9D9" w:themeColor="background1" w:themeShade="D9"/>
      </w:pBdr>
      <w:shd w:val="clear" w:color="auto" w:fill="D9D9D9" w:themeFill="background1" w:themeFillShade="D9"/>
      <w:spacing w:after="0"/>
      <w:outlineLvl w:val="1"/>
    </w:pPr>
    <w:rPr>
      <w:rFonts w:asciiTheme="majorHAnsi" w:eastAsiaTheme="majorEastAsia" w:hAnsiTheme="majorHAnsi" w:cstheme="majorBidi"/>
      <w:caps/>
      <w:spacing w:val="15"/>
      <w:sz w:val="20"/>
    </w:rPr>
  </w:style>
  <w:style w:type="paragraph" w:styleId="Ttulo3">
    <w:name w:val="heading 3"/>
    <w:basedOn w:val="Normal"/>
    <w:next w:val="Normal"/>
    <w:link w:val="Ttulo3Car"/>
    <w:uiPriority w:val="9"/>
    <w:unhideWhenUsed/>
    <w:qFormat/>
    <w:pPr>
      <w:pBdr>
        <w:top w:val="single" w:sz="6" w:space="2" w:color="63A537" w:themeColor="text2"/>
      </w:pBdr>
      <w:spacing w:before="300" w:after="0"/>
      <w:outlineLvl w:val="2"/>
    </w:pPr>
    <w:rPr>
      <w:rFonts w:asciiTheme="majorHAnsi" w:eastAsiaTheme="majorEastAsia" w:hAnsiTheme="majorHAnsi" w:cstheme="majorBidi"/>
      <w:caps/>
      <w:color w:val="31521B" w:themeColor="text2" w:themeShade="80"/>
      <w:spacing w:val="15"/>
    </w:rPr>
  </w:style>
  <w:style w:type="paragraph" w:styleId="Ttulo4">
    <w:name w:val="heading 4"/>
    <w:basedOn w:val="Normal"/>
    <w:next w:val="Normal"/>
    <w:link w:val="Ttulo4Car"/>
    <w:uiPriority w:val="9"/>
    <w:unhideWhenUsed/>
    <w:qFormat/>
    <w:pPr>
      <w:pBdr>
        <w:top w:val="dotted" w:sz="6" w:space="2" w:color="63A537" w:themeColor="text2"/>
      </w:pBdr>
      <w:spacing w:before="200" w:after="0"/>
      <w:outlineLvl w:val="3"/>
    </w:pPr>
    <w:rPr>
      <w:rFonts w:asciiTheme="majorHAnsi" w:eastAsiaTheme="majorEastAsia" w:hAnsiTheme="majorHAnsi" w:cstheme="majorBidi"/>
      <w:caps/>
      <w:color w:val="4A7B29" w:themeColor="text2" w:themeShade="BF"/>
      <w:spacing w:val="10"/>
    </w:rPr>
  </w:style>
  <w:style w:type="paragraph" w:styleId="Ttulo5">
    <w:name w:val="heading 5"/>
    <w:basedOn w:val="Normal"/>
    <w:next w:val="Normal"/>
    <w:link w:val="Ttulo5Car"/>
    <w:uiPriority w:val="9"/>
    <w:unhideWhenUsed/>
    <w:qFormat/>
    <w:pPr>
      <w:pBdr>
        <w:bottom w:val="single" w:sz="6" w:space="1" w:color="63A537" w:themeColor="text2"/>
      </w:pBdr>
      <w:spacing w:before="200" w:after="0"/>
      <w:outlineLvl w:val="4"/>
    </w:pPr>
    <w:rPr>
      <w:rFonts w:asciiTheme="majorHAnsi" w:eastAsiaTheme="majorEastAsia" w:hAnsiTheme="majorHAnsi" w:cstheme="majorBidi"/>
      <w:caps/>
      <w:color w:val="4A7B29" w:themeColor="text2" w:themeShade="BF"/>
      <w:spacing w:val="10"/>
    </w:rPr>
  </w:style>
  <w:style w:type="paragraph" w:styleId="Ttulo6">
    <w:name w:val="heading 6"/>
    <w:basedOn w:val="Normal"/>
    <w:next w:val="Normal"/>
    <w:link w:val="Ttulo6Car"/>
    <w:uiPriority w:val="9"/>
    <w:unhideWhenUsed/>
    <w:qFormat/>
    <w:pPr>
      <w:pBdr>
        <w:bottom w:val="dotted" w:sz="6" w:space="1" w:color="63A537" w:themeColor="text2"/>
      </w:pBdr>
      <w:spacing w:before="200" w:after="0"/>
      <w:outlineLvl w:val="5"/>
    </w:pPr>
    <w:rPr>
      <w:rFonts w:asciiTheme="majorHAnsi" w:eastAsiaTheme="majorEastAsia" w:hAnsiTheme="majorHAnsi" w:cstheme="majorBidi"/>
      <w:caps/>
      <w:color w:val="4A7B29" w:themeColor="text2" w:themeShade="BF"/>
      <w:spacing w:val="10"/>
    </w:rPr>
  </w:style>
  <w:style w:type="paragraph" w:styleId="Ttulo7">
    <w:name w:val="heading 7"/>
    <w:basedOn w:val="Normal"/>
    <w:next w:val="Normal"/>
    <w:link w:val="Ttulo7Car"/>
    <w:uiPriority w:val="9"/>
    <w:unhideWhenUsed/>
    <w:qFormat/>
    <w:pPr>
      <w:spacing w:before="200" w:after="0"/>
      <w:outlineLvl w:val="6"/>
    </w:pPr>
    <w:rPr>
      <w:rFonts w:asciiTheme="majorHAnsi" w:eastAsiaTheme="majorEastAsia" w:hAnsiTheme="majorHAnsi" w:cstheme="majorBidi"/>
      <w:caps/>
      <w:color w:val="4A7B29"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065A"/>
    <w:rPr>
      <w:rFonts w:asciiTheme="majorHAnsi" w:eastAsiaTheme="majorEastAsia" w:hAnsiTheme="majorHAnsi" w:cstheme="majorBidi"/>
      <w:caps/>
      <w:color w:val="FFFFFF" w:themeColor="background1"/>
      <w:spacing w:val="15"/>
      <w:shd w:val="clear" w:color="auto" w:fill="A6A6A6" w:themeFill="background1" w:themeFillShade="A6"/>
    </w:rPr>
  </w:style>
  <w:style w:type="character" w:customStyle="1" w:styleId="Ttulo2Car">
    <w:name w:val="Título 2 Car"/>
    <w:basedOn w:val="Fuentedeprrafopredeter"/>
    <w:link w:val="Ttulo2"/>
    <w:uiPriority w:val="9"/>
    <w:rsid w:val="006F065A"/>
    <w:rPr>
      <w:rFonts w:asciiTheme="majorHAnsi" w:eastAsiaTheme="majorEastAsia" w:hAnsiTheme="majorHAnsi" w:cstheme="majorBidi"/>
      <w:caps/>
      <w:spacing w:val="15"/>
      <w:sz w:val="20"/>
      <w:shd w:val="clear" w:color="auto" w:fill="D9D9D9" w:themeFill="background1" w:themeFillShade="D9"/>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31521B" w:themeColor="text2" w:themeShade="80"/>
      <w:spacing w:val="1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4A7B29"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4A7B29"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4A7B29"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4A7B29"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table" w:styleId="Tablaconcuadrcula">
    <w:name w:val="Table Grid"/>
    <w:basedOn w:val="Tablanormal"/>
    <w:uiPriority w:val="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uesto">
    <w:name w:val="Title"/>
    <w:aliases w:val="Titulo 3"/>
    <w:basedOn w:val="Normal"/>
    <w:next w:val="Normal"/>
    <w:link w:val="PuestoCar"/>
    <w:qFormat/>
    <w:pPr>
      <w:spacing w:before="0" w:after="0"/>
    </w:pPr>
    <w:rPr>
      <w:rFonts w:asciiTheme="majorHAnsi" w:eastAsiaTheme="majorEastAsia" w:hAnsiTheme="majorHAnsi" w:cstheme="majorBidi"/>
      <w:caps/>
      <w:color w:val="63A537" w:themeColor="text2"/>
      <w:spacing w:val="10"/>
      <w:sz w:val="52"/>
      <w:szCs w:val="52"/>
    </w:rPr>
  </w:style>
  <w:style w:type="character" w:customStyle="1" w:styleId="PuestoCar">
    <w:name w:val="Puesto Car"/>
    <w:aliases w:val="Titulo 3 Car"/>
    <w:basedOn w:val="Fuentedeprrafopredeter"/>
    <w:link w:val="Puesto"/>
    <w:rPr>
      <w:rFonts w:asciiTheme="majorHAnsi" w:eastAsiaTheme="majorEastAsia" w:hAnsiTheme="majorHAnsi" w:cstheme="majorBidi"/>
      <w:caps/>
      <w:color w:val="63A537"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Pr>
      <w:caps/>
      <w:color w:val="595959" w:themeColor="text1" w:themeTint="A6"/>
      <w:spacing w:val="10"/>
      <w:sz w:val="21"/>
      <w:szCs w:val="21"/>
    </w:rPr>
  </w:style>
  <w:style w:type="paragraph" w:styleId="Prrafodelista">
    <w:name w:val="List Paragraph"/>
    <w:aliases w:val="Precio"/>
    <w:basedOn w:val="Normal"/>
    <w:link w:val="PrrafodelistaCar"/>
    <w:uiPriority w:val="34"/>
    <w:qFormat/>
    <w:pPr>
      <w:ind w:left="720"/>
      <w:contextualSpacing/>
    </w:pPr>
  </w:style>
  <w:style w:type="character" w:styleId="Referenciasutil">
    <w:name w:val="Subtle Reference"/>
    <w:uiPriority w:val="31"/>
    <w:qFormat/>
    <w:rPr>
      <w:b w:val="0"/>
      <w:bCs w:val="0"/>
      <w:color w:val="63A537" w:themeColor="text2"/>
    </w:rPr>
  </w:style>
  <w:style w:type="character" w:styleId="nfasissutil">
    <w:name w:val="Subtle Emphasis"/>
    <w:uiPriority w:val="19"/>
    <w:qFormat/>
    <w:rPr>
      <w:i/>
      <w:iCs/>
      <w:color w:val="31521B"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31521B"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63A537" w:themeColor="text2"/>
      <w:sz w:val="24"/>
      <w:szCs w:val="24"/>
    </w:rPr>
  </w:style>
  <w:style w:type="character" w:customStyle="1" w:styleId="CitadestacadaCar">
    <w:name w:val="Cita destacada Car"/>
    <w:basedOn w:val="Fuentedeprrafopredeter"/>
    <w:link w:val="Citadestacada"/>
    <w:uiPriority w:val="30"/>
    <w:rPr>
      <w:color w:val="63A537" w:themeColor="text2"/>
      <w:sz w:val="24"/>
      <w:szCs w:val="24"/>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4A7B29" w:themeColor="text2" w:themeShade="BF"/>
      <w:sz w:val="16"/>
      <w:szCs w:val="16"/>
    </w:rPr>
  </w:style>
  <w:style w:type="character" w:styleId="Referenciaintensa">
    <w:name w:val="Intense Reference"/>
    <w:uiPriority w:val="32"/>
    <w:qFormat/>
    <w:rPr>
      <w:b w:val="0"/>
      <w:bCs w:val="0"/>
      <w:i/>
      <w:iCs/>
      <w:caps/>
      <w:color w:val="63A537" w:themeColor="text2"/>
    </w:rPr>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9372C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9372CD"/>
  </w:style>
  <w:style w:type="paragraph" w:styleId="Piedepgina">
    <w:name w:val="footer"/>
    <w:basedOn w:val="Normal"/>
    <w:link w:val="PiedepginaCar"/>
    <w:uiPriority w:val="99"/>
    <w:unhideWhenUsed/>
    <w:rsid w:val="009372C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9372CD"/>
  </w:style>
  <w:style w:type="table" w:styleId="Tabladecuadrcula3-nfasis1">
    <w:name w:val="Grid Table 3 Accent 1"/>
    <w:basedOn w:val="Tablanormal"/>
    <w:uiPriority w:val="48"/>
    <w:rsid w:val="008F7DA3"/>
    <w:pPr>
      <w:spacing w:after="0" w:line="240" w:lineRule="auto"/>
    </w:pPr>
    <w:tblPr>
      <w:tblStyleRowBandSize w:val="1"/>
      <w:tblStyleColBandSize w:val="1"/>
      <w:tblInd w:w="0" w:type="dxa"/>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table" w:styleId="Tabladecuadrcula5oscura-nfasis1">
    <w:name w:val="Grid Table 5 Dark Accent 1"/>
    <w:basedOn w:val="Tablanormal"/>
    <w:uiPriority w:val="50"/>
    <w:rsid w:val="00B677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Tabladecuadrcula4-nfasis2">
    <w:name w:val="Grid Table 4 Accent 2"/>
    <w:basedOn w:val="Tablanormal"/>
    <w:uiPriority w:val="49"/>
    <w:rsid w:val="00B677C3"/>
    <w:pPr>
      <w:spacing w:after="0" w:line="240" w:lineRule="auto"/>
    </w:pPr>
    <w:tblPr>
      <w:tblStyleRowBandSize w:val="1"/>
      <w:tblStyleColBandSize w:val="1"/>
      <w:tblInd w:w="0" w:type="dxa"/>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Tabladecuadrcula5oscura-nfasis2">
    <w:name w:val="Grid Table 5 Dark Accent 2"/>
    <w:basedOn w:val="Tablanormal"/>
    <w:uiPriority w:val="50"/>
    <w:rsid w:val="00B677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styleId="TDC3">
    <w:name w:val="toc 3"/>
    <w:basedOn w:val="Normal"/>
    <w:next w:val="Normal"/>
    <w:autoRedefine/>
    <w:uiPriority w:val="39"/>
    <w:unhideWhenUsed/>
    <w:rsid w:val="00FE1A8F"/>
    <w:pPr>
      <w:spacing w:after="100"/>
      <w:ind w:left="440"/>
    </w:pPr>
  </w:style>
  <w:style w:type="paragraph" w:styleId="TDC1">
    <w:name w:val="toc 1"/>
    <w:basedOn w:val="Normal"/>
    <w:next w:val="Normal"/>
    <w:autoRedefine/>
    <w:uiPriority w:val="39"/>
    <w:unhideWhenUsed/>
    <w:rsid w:val="00FE1A8F"/>
    <w:pPr>
      <w:spacing w:after="100"/>
    </w:pPr>
  </w:style>
  <w:style w:type="paragraph" w:styleId="TDC2">
    <w:name w:val="toc 2"/>
    <w:basedOn w:val="Normal"/>
    <w:next w:val="Normal"/>
    <w:autoRedefine/>
    <w:uiPriority w:val="39"/>
    <w:unhideWhenUsed/>
    <w:rsid w:val="00FE1A8F"/>
    <w:pPr>
      <w:spacing w:after="100"/>
      <w:ind w:left="220"/>
    </w:pPr>
  </w:style>
  <w:style w:type="character" w:styleId="Hipervnculo">
    <w:name w:val="Hyperlink"/>
    <w:basedOn w:val="Fuentedeprrafopredeter"/>
    <w:uiPriority w:val="99"/>
    <w:unhideWhenUsed/>
    <w:rsid w:val="00FE1A8F"/>
    <w:rPr>
      <w:color w:val="EE7B08" w:themeColor="hyperlink"/>
      <w:u w:val="single"/>
    </w:rPr>
  </w:style>
  <w:style w:type="table" w:styleId="Tabladecuadrcula2-nfasis2">
    <w:name w:val="Grid Table 2 Accent 2"/>
    <w:basedOn w:val="Tablanormal"/>
    <w:uiPriority w:val="47"/>
    <w:rsid w:val="004376D0"/>
    <w:pPr>
      <w:spacing w:after="0" w:line="240" w:lineRule="auto"/>
    </w:pPr>
    <w:tblPr>
      <w:tblStyleRowBandSize w:val="1"/>
      <w:tblStyleColBandSize w:val="1"/>
      <w:tblInd w:w="0" w:type="dxa"/>
      <w:tblBorders>
        <w:top w:val="single" w:sz="2" w:space="0" w:color="9FD37C" w:themeColor="accent2" w:themeTint="99"/>
        <w:bottom w:val="single" w:sz="2" w:space="0" w:color="9FD37C" w:themeColor="accent2" w:themeTint="99"/>
        <w:insideH w:val="single" w:sz="2" w:space="0" w:color="9FD37C" w:themeColor="accent2" w:themeTint="99"/>
        <w:insideV w:val="single" w:sz="2" w:space="0" w:color="9FD37C" w:themeColor="accent2" w:themeTint="99"/>
      </w:tblBorders>
      <w:tblCellMar>
        <w:top w:w="0" w:type="dxa"/>
        <w:left w:w="108" w:type="dxa"/>
        <w:bottom w:w="0" w:type="dxa"/>
        <w:right w:w="108" w:type="dxa"/>
      </w:tblCellMar>
    </w:tblPr>
    <w:tblStylePr w:type="firstRow">
      <w:rPr>
        <w:b/>
        <w:bCs/>
      </w:rPr>
      <w:tblPr/>
      <w:tcPr>
        <w:tcBorders>
          <w:top w:val="nil"/>
          <w:bottom w:val="single" w:sz="12" w:space="0" w:color="9FD37C" w:themeColor="accent2" w:themeTint="99"/>
          <w:insideH w:val="nil"/>
          <w:insideV w:val="nil"/>
        </w:tcBorders>
        <w:shd w:val="clear" w:color="auto" w:fill="FFFFFF" w:themeFill="background1"/>
      </w:tcPr>
    </w:tblStylePr>
    <w:tblStylePr w:type="lastRow">
      <w:rPr>
        <w:b/>
        <w:bCs/>
      </w:rPr>
      <w:tblPr/>
      <w:tcPr>
        <w:tcBorders>
          <w:top w:val="double" w:sz="2" w:space="0" w:color="9FD37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character" w:customStyle="1" w:styleId="apple-converted-space">
    <w:name w:val="apple-converted-space"/>
    <w:basedOn w:val="Fuentedeprrafopredeter"/>
    <w:rsid w:val="00E135EB"/>
  </w:style>
  <w:style w:type="table" w:customStyle="1" w:styleId="Tabladecuadrcula5oscura-nfasis21">
    <w:name w:val="Tabla de cuadrícula 5 oscura - Énfasis 21"/>
    <w:basedOn w:val="Tablanormal"/>
    <w:uiPriority w:val="50"/>
    <w:rsid w:val="00E135E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table" w:customStyle="1" w:styleId="Tabladecuadrcula2-nfasis21">
    <w:name w:val="Tabla de cuadrícula 2 - Énfasis 21"/>
    <w:basedOn w:val="Tablanormal"/>
    <w:uiPriority w:val="47"/>
    <w:rsid w:val="00E135EB"/>
    <w:pPr>
      <w:spacing w:after="0" w:line="240" w:lineRule="auto"/>
    </w:pPr>
    <w:tblPr>
      <w:tblStyleRowBandSize w:val="1"/>
      <w:tblStyleColBandSize w:val="1"/>
      <w:tblInd w:w="0" w:type="dxa"/>
      <w:tblBorders>
        <w:top w:val="single" w:sz="2" w:space="0" w:color="9FD37C" w:themeColor="accent2" w:themeTint="99"/>
        <w:bottom w:val="single" w:sz="2" w:space="0" w:color="9FD37C" w:themeColor="accent2" w:themeTint="99"/>
        <w:insideH w:val="single" w:sz="2" w:space="0" w:color="9FD37C" w:themeColor="accent2" w:themeTint="99"/>
        <w:insideV w:val="single" w:sz="2" w:space="0" w:color="9FD37C" w:themeColor="accent2" w:themeTint="99"/>
      </w:tblBorders>
      <w:tblCellMar>
        <w:top w:w="0" w:type="dxa"/>
        <w:left w:w="108" w:type="dxa"/>
        <w:bottom w:w="0" w:type="dxa"/>
        <w:right w:w="108" w:type="dxa"/>
      </w:tblCellMar>
    </w:tblPr>
    <w:tblStylePr w:type="firstRow">
      <w:rPr>
        <w:b/>
        <w:bCs/>
      </w:rPr>
      <w:tblPr/>
      <w:tcPr>
        <w:tcBorders>
          <w:top w:val="nil"/>
          <w:bottom w:val="single" w:sz="12" w:space="0" w:color="9FD37C" w:themeColor="accent2" w:themeTint="99"/>
          <w:insideH w:val="nil"/>
          <w:insideV w:val="nil"/>
        </w:tcBorders>
        <w:shd w:val="clear" w:color="auto" w:fill="FFFFFF" w:themeFill="background1"/>
      </w:tcPr>
    </w:tblStylePr>
    <w:tblStylePr w:type="lastRow">
      <w:rPr>
        <w:b/>
        <w:bCs/>
      </w:rPr>
      <w:tblPr/>
      <w:tcPr>
        <w:tcBorders>
          <w:top w:val="double" w:sz="2" w:space="0" w:color="9FD37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customStyle="1" w:styleId="Tabladecuadrcula2-nfasis22">
    <w:name w:val="Tabla de cuadrícula 2 - Énfasis 22"/>
    <w:basedOn w:val="Tablanormal"/>
    <w:next w:val="Tabladecuadrcula2-nfasis2"/>
    <w:uiPriority w:val="47"/>
    <w:rsid w:val="00E135EB"/>
    <w:pPr>
      <w:spacing w:after="0" w:line="240" w:lineRule="auto"/>
    </w:pPr>
    <w:tblPr>
      <w:tblStyleRowBandSize w:val="1"/>
      <w:tblStyleColBandSize w:val="1"/>
      <w:tblInd w:w="0" w:type="dxa"/>
      <w:tblBorders>
        <w:top w:val="single" w:sz="2" w:space="0" w:color="9FD37C" w:themeColor="accent2" w:themeTint="99"/>
        <w:bottom w:val="single" w:sz="2" w:space="0" w:color="9FD37C" w:themeColor="accent2" w:themeTint="99"/>
        <w:insideH w:val="single" w:sz="2" w:space="0" w:color="9FD37C" w:themeColor="accent2" w:themeTint="99"/>
        <w:insideV w:val="single" w:sz="2" w:space="0" w:color="9FD37C" w:themeColor="accent2" w:themeTint="99"/>
      </w:tblBorders>
      <w:tblCellMar>
        <w:top w:w="0" w:type="dxa"/>
        <w:left w:w="108" w:type="dxa"/>
        <w:bottom w:w="0" w:type="dxa"/>
        <w:right w:w="108" w:type="dxa"/>
      </w:tblCellMar>
    </w:tblPr>
    <w:tblStylePr w:type="firstRow">
      <w:rPr>
        <w:b/>
        <w:bCs/>
      </w:rPr>
      <w:tblPr/>
      <w:tcPr>
        <w:tcBorders>
          <w:top w:val="nil"/>
          <w:bottom w:val="single" w:sz="12" w:space="0" w:color="9FD37C" w:themeColor="accent2" w:themeTint="99"/>
          <w:insideH w:val="nil"/>
          <w:insideV w:val="nil"/>
        </w:tcBorders>
        <w:shd w:val="clear" w:color="auto" w:fill="FFFFFF" w:themeFill="background1"/>
      </w:tcPr>
    </w:tblStylePr>
    <w:tblStylePr w:type="lastRow">
      <w:rPr>
        <w:b/>
        <w:bCs/>
      </w:rPr>
      <w:tblPr/>
      <w:tcPr>
        <w:tcBorders>
          <w:top w:val="double" w:sz="2" w:space="0" w:color="9FD37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character" w:customStyle="1" w:styleId="PrrafodelistaCar">
    <w:name w:val="Párrafo de lista Car"/>
    <w:aliases w:val="Precio Car"/>
    <w:basedOn w:val="Fuentedeprrafopredeter"/>
    <w:link w:val="Prrafodelista"/>
    <w:uiPriority w:val="34"/>
    <w:rsid w:val="00C22A10"/>
  </w:style>
  <w:style w:type="paragraph" w:customStyle="1" w:styleId="Titular2Caratula">
    <w:name w:val="Titular 2 Caratula"/>
    <w:basedOn w:val="Normal"/>
    <w:link w:val="Titular2CaratulaCar"/>
    <w:rsid w:val="00C22A10"/>
    <w:pPr>
      <w:spacing w:before="0" w:after="0" w:line="240" w:lineRule="auto"/>
      <w:jc w:val="right"/>
    </w:pPr>
    <w:rPr>
      <w:rFonts w:ascii="Cambria" w:eastAsia="Times New Roman" w:hAnsi="Cambria" w:cs="Times New Roman"/>
      <w:b/>
      <w:i/>
      <w:spacing w:val="20"/>
      <w:w w:val="130"/>
      <w:sz w:val="24"/>
      <w:szCs w:val="32"/>
      <w:lang w:val="es-AR" w:eastAsia="es-ES"/>
    </w:rPr>
  </w:style>
  <w:style w:type="character" w:customStyle="1" w:styleId="Titular2CaratulaCar">
    <w:name w:val="Titular 2 Caratula Car"/>
    <w:basedOn w:val="Fuentedeprrafopredeter"/>
    <w:link w:val="Titular2Caratula"/>
    <w:rsid w:val="00C22A10"/>
    <w:rPr>
      <w:rFonts w:ascii="Cambria" w:eastAsia="Times New Roman" w:hAnsi="Cambria" w:cs="Times New Roman"/>
      <w:b/>
      <w:i/>
      <w:spacing w:val="20"/>
      <w:w w:val="130"/>
      <w:sz w:val="24"/>
      <w:szCs w:val="32"/>
      <w:lang w:val="es-AR" w:eastAsia="es-ES"/>
    </w:rPr>
  </w:style>
  <w:style w:type="paragraph" w:styleId="TDC4">
    <w:name w:val="toc 4"/>
    <w:basedOn w:val="Normal"/>
    <w:next w:val="Normal"/>
    <w:autoRedefine/>
    <w:uiPriority w:val="39"/>
    <w:unhideWhenUsed/>
    <w:rsid w:val="008E614D"/>
    <w:pPr>
      <w:spacing w:before="0" w:after="100" w:line="259" w:lineRule="auto"/>
      <w:ind w:left="660"/>
    </w:pPr>
    <w:rPr>
      <w:lang w:val="es-ES" w:eastAsia="es-ES"/>
    </w:rPr>
  </w:style>
  <w:style w:type="paragraph" w:styleId="TDC5">
    <w:name w:val="toc 5"/>
    <w:basedOn w:val="Normal"/>
    <w:next w:val="Normal"/>
    <w:autoRedefine/>
    <w:uiPriority w:val="39"/>
    <w:unhideWhenUsed/>
    <w:rsid w:val="008E614D"/>
    <w:pPr>
      <w:spacing w:before="0" w:after="100" w:line="259" w:lineRule="auto"/>
      <w:ind w:left="880"/>
    </w:pPr>
    <w:rPr>
      <w:lang w:val="es-ES" w:eastAsia="es-ES"/>
    </w:rPr>
  </w:style>
  <w:style w:type="paragraph" w:styleId="TDC6">
    <w:name w:val="toc 6"/>
    <w:basedOn w:val="Normal"/>
    <w:next w:val="Normal"/>
    <w:autoRedefine/>
    <w:uiPriority w:val="39"/>
    <w:unhideWhenUsed/>
    <w:rsid w:val="008E614D"/>
    <w:pPr>
      <w:spacing w:before="0" w:after="100" w:line="259" w:lineRule="auto"/>
      <w:ind w:left="1100"/>
    </w:pPr>
    <w:rPr>
      <w:lang w:val="es-ES" w:eastAsia="es-ES"/>
    </w:rPr>
  </w:style>
  <w:style w:type="paragraph" w:styleId="TDC7">
    <w:name w:val="toc 7"/>
    <w:basedOn w:val="Normal"/>
    <w:next w:val="Normal"/>
    <w:autoRedefine/>
    <w:uiPriority w:val="39"/>
    <w:unhideWhenUsed/>
    <w:rsid w:val="008E614D"/>
    <w:pPr>
      <w:spacing w:before="0" w:after="100" w:line="259" w:lineRule="auto"/>
      <w:ind w:left="1320"/>
    </w:pPr>
    <w:rPr>
      <w:lang w:val="es-ES" w:eastAsia="es-ES"/>
    </w:rPr>
  </w:style>
  <w:style w:type="paragraph" w:styleId="TDC8">
    <w:name w:val="toc 8"/>
    <w:basedOn w:val="Normal"/>
    <w:next w:val="Normal"/>
    <w:autoRedefine/>
    <w:uiPriority w:val="39"/>
    <w:unhideWhenUsed/>
    <w:rsid w:val="008E614D"/>
    <w:pPr>
      <w:spacing w:before="0" w:after="100" w:line="259" w:lineRule="auto"/>
      <w:ind w:left="1540"/>
    </w:pPr>
    <w:rPr>
      <w:lang w:val="es-ES" w:eastAsia="es-ES"/>
    </w:rPr>
  </w:style>
  <w:style w:type="paragraph" w:styleId="TDC9">
    <w:name w:val="toc 9"/>
    <w:basedOn w:val="Normal"/>
    <w:next w:val="Normal"/>
    <w:autoRedefine/>
    <w:uiPriority w:val="39"/>
    <w:unhideWhenUsed/>
    <w:rsid w:val="008E614D"/>
    <w:pPr>
      <w:spacing w:before="0" w:after="100" w:line="259" w:lineRule="auto"/>
      <w:ind w:left="1760"/>
    </w:pPr>
    <w:rPr>
      <w:lang w:val="es-ES" w:eastAsia="es-ES"/>
    </w:rPr>
  </w:style>
  <w:style w:type="character" w:styleId="Nmerodelnea">
    <w:name w:val="line number"/>
    <w:basedOn w:val="Fuentedeprrafopredeter"/>
    <w:uiPriority w:val="99"/>
    <w:semiHidden/>
    <w:unhideWhenUsed/>
    <w:rsid w:val="004A728E"/>
  </w:style>
  <w:style w:type="table" w:customStyle="1" w:styleId="Tablaconcuadrcula1">
    <w:name w:val="Tabla con cuadrícula1"/>
    <w:basedOn w:val="Tablanormal"/>
    <w:next w:val="Tablaconcuadrcula"/>
    <w:uiPriority w:val="39"/>
    <w:rsid w:val="00F441C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1"/>
    <w:rsid w:val="00F441C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CF23F4"/>
    <w:pPr>
      <w:autoSpaceDE w:val="0"/>
      <w:autoSpaceDN w:val="0"/>
      <w:adjustRightInd w:val="0"/>
      <w:spacing w:before="0" w:after="0" w:line="240" w:lineRule="auto"/>
    </w:pPr>
    <w:rPr>
      <w:rFonts w:ascii="Calibri" w:hAnsi="Calibri" w:cs="Calibri"/>
      <w:color w:val="000000"/>
      <w:sz w:val="24"/>
      <w:szCs w:val="24"/>
      <w:lang w:val="es-ES"/>
    </w:rPr>
  </w:style>
  <w:style w:type="paragraph" w:styleId="Textonotapie">
    <w:name w:val="footnote text"/>
    <w:basedOn w:val="Normal"/>
    <w:link w:val="TextonotapieCar"/>
    <w:uiPriority w:val="99"/>
    <w:semiHidden/>
    <w:unhideWhenUsed/>
    <w:rsid w:val="00F6385E"/>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6385E"/>
    <w:rPr>
      <w:sz w:val="20"/>
      <w:szCs w:val="20"/>
    </w:rPr>
  </w:style>
  <w:style w:type="character" w:styleId="Refdenotaalpie">
    <w:name w:val="footnote reference"/>
    <w:basedOn w:val="Fuentedeprrafopredeter"/>
    <w:uiPriority w:val="99"/>
    <w:semiHidden/>
    <w:unhideWhenUsed/>
    <w:rsid w:val="00F6385E"/>
    <w:rPr>
      <w:vertAlign w:val="superscript"/>
    </w:rPr>
  </w:style>
  <w:style w:type="table" w:customStyle="1" w:styleId="Tablaconcuadrcula3">
    <w:name w:val="Tabla con cuadrícula3"/>
    <w:basedOn w:val="Tablanormal"/>
    <w:next w:val="Tablaconcuadrcula"/>
    <w:uiPriority w:val="59"/>
    <w:rsid w:val="004F5BDC"/>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uiPriority w:val="59"/>
    <w:rsid w:val="004F5BDC"/>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next w:val="Tablaconcuadrcula"/>
    <w:uiPriority w:val="59"/>
    <w:rsid w:val="004F5BDC"/>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next w:val="Tablaconcuadrcula"/>
    <w:uiPriority w:val="59"/>
    <w:rsid w:val="004F5BDC"/>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next w:val="Tablaconcuadrcula"/>
    <w:uiPriority w:val="59"/>
    <w:rsid w:val="004F5BDC"/>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next w:val="Tablaconcuadrcula"/>
    <w:uiPriority w:val="59"/>
    <w:rsid w:val="004F5BDC"/>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next w:val="Tablaconcuadrcula"/>
    <w:uiPriority w:val="59"/>
    <w:rsid w:val="004F5BDC"/>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next w:val="Tablaconcuadrcula"/>
    <w:uiPriority w:val="59"/>
    <w:rsid w:val="004F5BDC"/>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next w:val="Tablaconcuadrcula"/>
    <w:uiPriority w:val="59"/>
    <w:rsid w:val="007B18E0"/>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next w:val="Tablaconcuadrcula"/>
    <w:uiPriority w:val="59"/>
    <w:rsid w:val="00856694"/>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next w:val="Tablaconcuadrcula"/>
    <w:uiPriority w:val="59"/>
    <w:rsid w:val="00B90622"/>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next w:val="Tablaconcuadrcula"/>
    <w:uiPriority w:val="59"/>
    <w:rsid w:val="00513ABD"/>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next w:val="Tablaconcuadrcula"/>
    <w:uiPriority w:val="59"/>
    <w:rsid w:val="00513ABD"/>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next w:val="Tablaconcuadrcula"/>
    <w:uiPriority w:val="59"/>
    <w:rsid w:val="00513ABD"/>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next w:val="Tablaconcuadrcula"/>
    <w:uiPriority w:val="59"/>
    <w:rsid w:val="00513ABD"/>
    <w:pPr>
      <w:spacing w:before="0" w:after="0" w:line="240" w:lineRule="auto"/>
    </w:pPr>
    <w:rPr>
      <w:rFonts w:eastAsia="Calibri"/>
      <w:lang w:val="es-A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2-nfasis1">
    <w:name w:val="Grid Table 2 Accent 1"/>
    <w:basedOn w:val="Tablanormal"/>
    <w:uiPriority w:val="47"/>
    <w:rsid w:val="00A42E97"/>
    <w:pPr>
      <w:spacing w:after="0" w:line="240" w:lineRule="auto"/>
    </w:pPr>
    <w:tblPr>
      <w:tblStyleRowBandSize w:val="1"/>
      <w:tblStyleColBandSize w:val="1"/>
      <w:tblInd w:w="0" w:type="dxa"/>
      <w:tblBorders>
        <w:top w:val="single" w:sz="2" w:space="0" w:color="C1DF87" w:themeColor="accent1" w:themeTint="99"/>
        <w:bottom w:val="single" w:sz="2" w:space="0" w:color="C1DF87" w:themeColor="accent1" w:themeTint="99"/>
        <w:insideH w:val="single" w:sz="2" w:space="0" w:color="C1DF87" w:themeColor="accent1" w:themeTint="99"/>
        <w:insideV w:val="single" w:sz="2" w:space="0" w:color="C1DF87" w:themeColor="accent1" w:themeTint="99"/>
      </w:tblBorders>
      <w:tblCellMar>
        <w:top w:w="0" w:type="dxa"/>
        <w:left w:w="108" w:type="dxa"/>
        <w:bottom w:w="0" w:type="dxa"/>
        <w:right w:w="108" w:type="dxa"/>
      </w:tblCellMar>
    </w:tblPr>
    <w:tblStylePr w:type="firstRow">
      <w:rPr>
        <w:b/>
        <w:bCs/>
      </w:rPr>
      <w:tblPr/>
      <w:tcPr>
        <w:tcBorders>
          <w:top w:val="nil"/>
          <w:bottom w:val="single" w:sz="12" w:space="0" w:color="C1DF87" w:themeColor="accent1" w:themeTint="99"/>
          <w:insideH w:val="nil"/>
          <w:insideV w:val="nil"/>
        </w:tcBorders>
        <w:shd w:val="clear" w:color="auto" w:fill="FFFFFF" w:themeFill="background1"/>
      </w:tcPr>
    </w:tblStylePr>
    <w:tblStylePr w:type="lastRow">
      <w:rPr>
        <w:b/>
        <w:bCs/>
      </w:rPr>
      <w:tblPr/>
      <w:tcPr>
        <w:tcBorders>
          <w:top w:val="double" w:sz="2" w:space="0" w:color="C1DF8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styleId="Tabladecuadrcula1clara-nfasis1">
    <w:name w:val="Grid Table 1 Light Accent 1"/>
    <w:basedOn w:val="Tablanormal"/>
    <w:uiPriority w:val="46"/>
    <w:rsid w:val="00A42E97"/>
    <w:pPr>
      <w:spacing w:after="0" w:line="240" w:lineRule="auto"/>
    </w:pPr>
    <w:tblPr>
      <w:tblStyleRowBandSize w:val="1"/>
      <w:tblStyleColBandSize w:val="1"/>
      <w:tblInd w:w="0" w:type="dxa"/>
      <w:tblBorders>
        <w:top w:val="single" w:sz="4" w:space="0" w:color="D6EAAF" w:themeColor="accent1" w:themeTint="66"/>
        <w:left w:val="single" w:sz="4" w:space="0" w:color="D6EAAF" w:themeColor="accent1" w:themeTint="66"/>
        <w:bottom w:val="single" w:sz="4" w:space="0" w:color="D6EAAF" w:themeColor="accent1" w:themeTint="66"/>
        <w:right w:val="single" w:sz="4" w:space="0" w:color="D6EAAF" w:themeColor="accent1" w:themeTint="66"/>
        <w:insideH w:val="single" w:sz="4" w:space="0" w:color="D6EAAF" w:themeColor="accent1" w:themeTint="66"/>
        <w:insideV w:val="single" w:sz="4" w:space="0" w:color="D6EAAF" w:themeColor="accent1" w:themeTint="66"/>
      </w:tblBorders>
      <w:tblCellMar>
        <w:top w:w="0" w:type="dxa"/>
        <w:left w:w="108" w:type="dxa"/>
        <w:bottom w:w="0" w:type="dxa"/>
        <w:right w:w="108" w:type="dxa"/>
      </w:tblCellMar>
    </w:tblPr>
    <w:tblStylePr w:type="firstRow">
      <w:rPr>
        <w:b/>
        <w:bCs/>
      </w:rPr>
      <w:tblPr/>
      <w:tcPr>
        <w:tcBorders>
          <w:bottom w:val="single" w:sz="12" w:space="0" w:color="C1DF87" w:themeColor="accent1" w:themeTint="99"/>
        </w:tcBorders>
      </w:tcPr>
    </w:tblStylePr>
    <w:tblStylePr w:type="lastRow">
      <w:rPr>
        <w:b/>
        <w:bCs/>
      </w:rPr>
      <w:tblPr/>
      <w:tcPr>
        <w:tcBorders>
          <w:top w:val="double" w:sz="2" w:space="0" w:color="C1DF87" w:themeColor="accent1" w:themeTint="99"/>
        </w:tcBorders>
      </w:tcPr>
    </w:tblStylePr>
    <w:tblStylePr w:type="firstCol">
      <w:rPr>
        <w:b/>
        <w:bCs/>
      </w:rPr>
    </w:tblStylePr>
    <w:tblStylePr w:type="lastCol">
      <w:rPr>
        <w:b/>
        <w:bCs/>
      </w:rPr>
    </w:tblStylePr>
  </w:style>
  <w:style w:type="table" w:styleId="Cuadrculadetablaclara">
    <w:name w:val="Grid Table Light"/>
    <w:basedOn w:val="Tablanormal"/>
    <w:uiPriority w:val="40"/>
    <w:rsid w:val="002B66C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normal1">
    <w:name w:val="Plain Table 1"/>
    <w:basedOn w:val="Tablanormal"/>
    <w:uiPriority w:val="41"/>
    <w:rsid w:val="002B66C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2B66C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66C0"/>
    <w:rPr>
      <w:rFonts w:ascii="Segoe UI" w:hAnsi="Segoe UI" w:cs="Segoe UI"/>
      <w:sz w:val="18"/>
      <w:szCs w:val="18"/>
    </w:rPr>
  </w:style>
  <w:style w:type="paragraph" w:styleId="NormalWeb">
    <w:name w:val="Normal (Web)"/>
    <w:basedOn w:val="Normal"/>
    <w:uiPriority w:val="99"/>
    <w:semiHidden/>
    <w:unhideWhenUsed/>
    <w:rsid w:val="00F8150A"/>
    <w:pPr>
      <w:spacing w:before="100" w:beforeAutospacing="1" w:after="100" w:afterAutospacing="1" w:line="240" w:lineRule="auto"/>
    </w:pPr>
    <w:rPr>
      <w:rFonts w:ascii="Times New Roman" w:hAnsi="Times New Roman" w:cs="Times New Roman"/>
      <w:sz w:val="24"/>
      <w:szCs w:val="24"/>
      <w:lang w:val="es-AR" w:eastAsia="es-AR"/>
    </w:rPr>
  </w:style>
  <w:style w:type="character" w:styleId="Hipervnculovisitado">
    <w:name w:val="FollowedHyperlink"/>
    <w:basedOn w:val="Fuentedeprrafopredeter"/>
    <w:uiPriority w:val="99"/>
    <w:semiHidden/>
    <w:unhideWhenUsed/>
    <w:rsid w:val="00F8150A"/>
    <w:rPr>
      <w:color w:val="977B2D" w:themeColor="followedHyperlink"/>
      <w:u w:val="single"/>
    </w:rPr>
  </w:style>
  <w:style w:type="table" w:styleId="Tabladecuadrcula1Claro-nfasis2">
    <w:name w:val="Grid Table 1 Light Accent 2"/>
    <w:basedOn w:val="Tablanormal"/>
    <w:uiPriority w:val="46"/>
    <w:rsid w:val="00C0272B"/>
    <w:pPr>
      <w:spacing w:after="0" w:line="240" w:lineRule="auto"/>
    </w:pPr>
    <w:tblPr>
      <w:tblStyleRowBandSize w:val="1"/>
      <w:tblStyleColBandSize w:val="1"/>
      <w:tblInd w:w="0" w:type="dxa"/>
      <w:tblBorders>
        <w:top w:val="single" w:sz="4" w:space="0" w:color="BFE2A8" w:themeColor="accent2" w:themeTint="66"/>
        <w:left w:val="single" w:sz="4" w:space="0" w:color="BFE2A8" w:themeColor="accent2" w:themeTint="66"/>
        <w:bottom w:val="single" w:sz="4" w:space="0" w:color="BFE2A8" w:themeColor="accent2" w:themeTint="66"/>
        <w:right w:val="single" w:sz="4" w:space="0" w:color="BFE2A8" w:themeColor="accent2" w:themeTint="66"/>
        <w:insideH w:val="single" w:sz="4" w:space="0" w:color="BFE2A8" w:themeColor="accent2" w:themeTint="66"/>
        <w:insideV w:val="single" w:sz="4" w:space="0" w:color="BFE2A8" w:themeColor="accent2" w:themeTint="66"/>
      </w:tblBorders>
      <w:tblCellMar>
        <w:top w:w="0" w:type="dxa"/>
        <w:left w:w="108" w:type="dxa"/>
        <w:bottom w:w="0" w:type="dxa"/>
        <w:right w:w="108" w:type="dxa"/>
      </w:tblCellMar>
    </w:tblPr>
    <w:tblStylePr w:type="firstRow">
      <w:rPr>
        <w:b/>
        <w:bCs/>
      </w:rPr>
      <w:tblPr/>
      <w:tcPr>
        <w:tcBorders>
          <w:bottom w:val="single" w:sz="12" w:space="0" w:color="9FD37C" w:themeColor="accent2" w:themeTint="99"/>
        </w:tcBorders>
      </w:tcPr>
    </w:tblStylePr>
    <w:tblStylePr w:type="lastRow">
      <w:rPr>
        <w:b/>
        <w:bCs/>
      </w:rPr>
      <w:tblPr/>
      <w:tcPr>
        <w:tcBorders>
          <w:top w:val="double" w:sz="2" w:space="0" w:color="9FD37C"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99226863">
      <w:bodyDiv w:val="1"/>
      <w:marLeft w:val="0"/>
      <w:marRight w:val="0"/>
      <w:marTop w:val="0"/>
      <w:marBottom w:val="0"/>
      <w:divBdr>
        <w:top w:val="none" w:sz="0" w:space="0" w:color="auto"/>
        <w:left w:val="none" w:sz="0" w:space="0" w:color="auto"/>
        <w:bottom w:val="none" w:sz="0" w:space="0" w:color="auto"/>
        <w:right w:val="none" w:sz="0" w:space="0" w:color="auto"/>
      </w:divBdr>
    </w:div>
    <w:div w:id="134567759">
      <w:bodyDiv w:val="1"/>
      <w:marLeft w:val="0"/>
      <w:marRight w:val="0"/>
      <w:marTop w:val="0"/>
      <w:marBottom w:val="0"/>
      <w:divBdr>
        <w:top w:val="none" w:sz="0" w:space="0" w:color="auto"/>
        <w:left w:val="none" w:sz="0" w:space="0" w:color="auto"/>
        <w:bottom w:val="none" w:sz="0" w:space="0" w:color="auto"/>
        <w:right w:val="none" w:sz="0" w:space="0" w:color="auto"/>
      </w:divBdr>
    </w:div>
    <w:div w:id="157501408">
      <w:bodyDiv w:val="1"/>
      <w:marLeft w:val="0"/>
      <w:marRight w:val="0"/>
      <w:marTop w:val="0"/>
      <w:marBottom w:val="0"/>
      <w:divBdr>
        <w:top w:val="none" w:sz="0" w:space="0" w:color="auto"/>
        <w:left w:val="none" w:sz="0" w:space="0" w:color="auto"/>
        <w:bottom w:val="none" w:sz="0" w:space="0" w:color="auto"/>
        <w:right w:val="none" w:sz="0" w:space="0" w:color="auto"/>
      </w:divBdr>
    </w:div>
    <w:div w:id="237056113">
      <w:bodyDiv w:val="1"/>
      <w:marLeft w:val="0"/>
      <w:marRight w:val="0"/>
      <w:marTop w:val="0"/>
      <w:marBottom w:val="0"/>
      <w:divBdr>
        <w:top w:val="none" w:sz="0" w:space="0" w:color="auto"/>
        <w:left w:val="none" w:sz="0" w:space="0" w:color="auto"/>
        <w:bottom w:val="none" w:sz="0" w:space="0" w:color="auto"/>
        <w:right w:val="none" w:sz="0" w:space="0" w:color="auto"/>
      </w:divBdr>
    </w:div>
    <w:div w:id="281420677">
      <w:bodyDiv w:val="1"/>
      <w:marLeft w:val="0"/>
      <w:marRight w:val="0"/>
      <w:marTop w:val="0"/>
      <w:marBottom w:val="0"/>
      <w:divBdr>
        <w:top w:val="none" w:sz="0" w:space="0" w:color="auto"/>
        <w:left w:val="none" w:sz="0" w:space="0" w:color="auto"/>
        <w:bottom w:val="none" w:sz="0" w:space="0" w:color="auto"/>
        <w:right w:val="none" w:sz="0" w:space="0" w:color="auto"/>
      </w:divBdr>
    </w:div>
    <w:div w:id="358285318">
      <w:bodyDiv w:val="1"/>
      <w:marLeft w:val="0"/>
      <w:marRight w:val="0"/>
      <w:marTop w:val="0"/>
      <w:marBottom w:val="0"/>
      <w:divBdr>
        <w:top w:val="none" w:sz="0" w:space="0" w:color="auto"/>
        <w:left w:val="none" w:sz="0" w:space="0" w:color="auto"/>
        <w:bottom w:val="none" w:sz="0" w:space="0" w:color="auto"/>
        <w:right w:val="none" w:sz="0" w:space="0" w:color="auto"/>
      </w:divBdr>
    </w:div>
    <w:div w:id="387925813">
      <w:bodyDiv w:val="1"/>
      <w:marLeft w:val="0"/>
      <w:marRight w:val="0"/>
      <w:marTop w:val="0"/>
      <w:marBottom w:val="0"/>
      <w:divBdr>
        <w:top w:val="none" w:sz="0" w:space="0" w:color="auto"/>
        <w:left w:val="none" w:sz="0" w:space="0" w:color="auto"/>
        <w:bottom w:val="none" w:sz="0" w:space="0" w:color="auto"/>
        <w:right w:val="none" w:sz="0" w:space="0" w:color="auto"/>
      </w:divBdr>
    </w:div>
    <w:div w:id="500047098">
      <w:bodyDiv w:val="1"/>
      <w:marLeft w:val="0"/>
      <w:marRight w:val="0"/>
      <w:marTop w:val="0"/>
      <w:marBottom w:val="0"/>
      <w:divBdr>
        <w:top w:val="none" w:sz="0" w:space="0" w:color="auto"/>
        <w:left w:val="none" w:sz="0" w:space="0" w:color="auto"/>
        <w:bottom w:val="none" w:sz="0" w:space="0" w:color="auto"/>
        <w:right w:val="none" w:sz="0" w:space="0" w:color="auto"/>
      </w:divBdr>
    </w:div>
    <w:div w:id="614799042">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37438251">
      <w:bodyDiv w:val="1"/>
      <w:marLeft w:val="0"/>
      <w:marRight w:val="0"/>
      <w:marTop w:val="0"/>
      <w:marBottom w:val="0"/>
      <w:divBdr>
        <w:top w:val="none" w:sz="0" w:space="0" w:color="auto"/>
        <w:left w:val="none" w:sz="0" w:space="0" w:color="auto"/>
        <w:bottom w:val="none" w:sz="0" w:space="0" w:color="auto"/>
        <w:right w:val="none" w:sz="0" w:space="0" w:color="auto"/>
      </w:divBdr>
    </w:div>
    <w:div w:id="748582736">
      <w:bodyDiv w:val="1"/>
      <w:marLeft w:val="0"/>
      <w:marRight w:val="0"/>
      <w:marTop w:val="0"/>
      <w:marBottom w:val="0"/>
      <w:divBdr>
        <w:top w:val="none" w:sz="0" w:space="0" w:color="auto"/>
        <w:left w:val="none" w:sz="0" w:space="0" w:color="auto"/>
        <w:bottom w:val="none" w:sz="0" w:space="0" w:color="auto"/>
        <w:right w:val="none" w:sz="0" w:space="0" w:color="auto"/>
      </w:divBdr>
    </w:div>
    <w:div w:id="950165974">
      <w:bodyDiv w:val="1"/>
      <w:marLeft w:val="0"/>
      <w:marRight w:val="0"/>
      <w:marTop w:val="0"/>
      <w:marBottom w:val="0"/>
      <w:divBdr>
        <w:top w:val="none" w:sz="0" w:space="0" w:color="auto"/>
        <w:left w:val="none" w:sz="0" w:space="0" w:color="auto"/>
        <w:bottom w:val="none" w:sz="0" w:space="0" w:color="auto"/>
        <w:right w:val="none" w:sz="0" w:space="0" w:color="auto"/>
      </w:divBdr>
    </w:div>
    <w:div w:id="993295708">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19446203">
      <w:bodyDiv w:val="1"/>
      <w:marLeft w:val="0"/>
      <w:marRight w:val="0"/>
      <w:marTop w:val="0"/>
      <w:marBottom w:val="0"/>
      <w:divBdr>
        <w:top w:val="none" w:sz="0" w:space="0" w:color="auto"/>
        <w:left w:val="none" w:sz="0" w:space="0" w:color="auto"/>
        <w:bottom w:val="none" w:sz="0" w:space="0" w:color="auto"/>
        <w:right w:val="none" w:sz="0" w:space="0" w:color="auto"/>
      </w:divBdr>
    </w:div>
    <w:div w:id="1211651792">
      <w:bodyDiv w:val="1"/>
      <w:marLeft w:val="0"/>
      <w:marRight w:val="0"/>
      <w:marTop w:val="0"/>
      <w:marBottom w:val="0"/>
      <w:divBdr>
        <w:top w:val="none" w:sz="0" w:space="0" w:color="auto"/>
        <w:left w:val="none" w:sz="0" w:space="0" w:color="auto"/>
        <w:bottom w:val="none" w:sz="0" w:space="0" w:color="auto"/>
        <w:right w:val="none" w:sz="0" w:space="0" w:color="auto"/>
      </w:divBdr>
    </w:div>
    <w:div w:id="1340934528">
      <w:bodyDiv w:val="1"/>
      <w:marLeft w:val="0"/>
      <w:marRight w:val="0"/>
      <w:marTop w:val="0"/>
      <w:marBottom w:val="0"/>
      <w:divBdr>
        <w:top w:val="none" w:sz="0" w:space="0" w:color="auto"/>
        <w:left w:val="none" w:sz="0" w:space="0" w:color="auto"/>
        <w:bottom w:val="none" w:sz="0" w:space="0" w:color="auto"/>
        <w:right w:val="none" w:sz="0" w:space="0" w:color="auto"/>
      </w:divBdr>
    </w:div>
    <w:div w:id="1345280850">
      <w:bodyDiv w:val="1"/>
      <w:marLeft w:val="0"/>
      <w:marRight w:val="0"/>
      <w:marTop w:val="0"/>
      <w:marBottom w:val="0"/>
      <w:divBdr>
        <w:top w:val="none" w:sz="0" w:space="0" w:color="auto"/>
        <w:left w:val="none" w:sz="0" w:space="0" w:color="auto"/>
        <w:bottom w:val="none" w:sz="0" w:space="0" w:color="auto"/>
        <w:right w:val="none" w:sz="0" w:space="0" w:color="auto"/>
      </w:divBdr>
    </w:div>
    <w:div w:id="1461607400">
      <w:bodyDiv w:val="1"/>
      <w:marLeft w:val="0"/>
      <w:marRight w:val="0"/>
      <w:marTop w:val="0"/>
      <w:marBottom w:val="0"/>
      <w:divBdr>
        <w:top w:val="none" w:sz="0" w:space="0" w:color="auto"/>
        <w:left w:val="none" w:sz="0" w:space="0" w:color="auto"/>
        <w:bottom w:val="none" w:sz="0" w:space="0" w:color="auto"/>
        <w:right w:val="none" w:sz="0" w:space="0" w:color="auto"/>
      </w:divBdr>
      <w:divsChild>
        <w:div w:id="295307081">
          <w:marLeft w:val="0"/>
          <w:marRight w:val="0"/>
          <w:marTop w:val="100"/>
          <w:marBottom w:val="60"/>
          <w:divBdr>
            <w:top w:val="none" w:sz="0" w:space="0" w:color="auto"/>
            <w:left w:val="none" w:sz="0" w:space="0" w:color="auto"/>
            <w:bottom w:val="none" w:sz="0" w:space="0" w:color="auto"/>
            <w:right w:val="none" w:sz="0" w:space="0" w:color="auto"/>
          </w:divBdr>
        </w:div>
        <w:div w:id="2038656428">
          <w:marLeft w:val="0"/>
          <w:marRight w:val="0"/>
          <w:marTop w:val="100"/>
          <w:marBottom w:val="0"/>
          <w:divBdr>
            <w:top w:val="none" w:sz="0" w:space="0" w:color="auto"/>
            <w:left w:val="none" w:sz="0" w:space="0" w:color="auto"/>
            <w:bottom w:val="none" w:sz="0" w:space="0" w:color="auto"/>
            <w:right w:val="none" w:sz="0" w:space="0" w:color="auto"/>
          </w:divBdr>
        </w:div>
        <w:div w:id="449594171">
          <w:marLeft w:val="0"/>
          <w:marRight w:val="0"/>
          <w:marTop w:val="100"/>
          <w:marBottom w:val="0"/>
          <w:divBdr>
            <w:top w:val="none" w:sz="0" w:space="0" w:color="auto"/>
            <w:left w:val="none" w:sz="0" w:space="0" w:color="auto"/>
            <w:bottom w:val="none" w:sz="0" w:space="0" w:color="auto"/>
            <w:right w:val="none" w:sz="0" w:space="0" w:color="auto"/>
          </w:divBdr>
        </w:div>
        <w:div w:id="1229613073">
          <w:marLeft w:val="0"/>
          <w:marRight w:val="0"/>
          <w:marTop w:val="100"/>
          <w:marBottom w:val="0"/>
          <w:divBdr>
            <w:top w:val="none" w:sz="0" w:space="0" w:color="auto"/>
            <w:left w:val="none" w:sz="0" w:space="0" w:color="auto"/>
            <w:bottom w:val="none" w:sz="0" w:space="0" w:color="auto"/>
            <w:right w:val="none" w:sz="0" w:space="0" w:color="auto"/>
          </w:divBdr>
        </w:div>
        <w:div w:id="1754743036">
          <w:marLeft w:val="0"/>
          <w:marRight w:val="0"/>
          <w:marTop w:val="100"/>
          <w:marBottom w:val="0"/>
          <w:divBdr>
            <w:top w:val="none" w:sz="0" w:space="0" w:color="auto"/>
            <w:left w:val="none" w:sz="0" w:space="0" w:color="auto"/>
            <w:bottom w:val="none" w:sz="0" w:space="0" w:color="auto"/>
            <w:right w:val="none" w:sz="0" w:space="0" w:color="auto"/>
          </w:divBdr>
        </w:div>
        <w:div w:id="645859329">
          <w:marLeft w:val="0"/>
          <w:marRight w:val="0"/>
          <w:marTop w:val="100"/>
          <w:marBottom w:val="0"/>
          <w:divBdr>
            <w:top w:val="none" w:sz="0" w:space="0" w:color="auto"/>
            <w:left w:val="none" w:sz="0" w:space="0" w:color="auto"/>
            <w:bottom w:val="none" w:sz="0" w:space="0" w:color="auto"/>
            <w:right w:val="none" w:sz="0" w:space="0" w:color="auto"/>
          </w:divBdr>
        </w:div>
        <w:div w:id="211423135">
          <w:marLeft w:val="0"/>
          <w:marRight w:val="0"/>
          <w:marTop w:val="100"/>
          <w:marBottom w:val="0"/>
          <w:divBdr>
            <w:top w:val="none" w:sz="0" w:space="0" w:color="auto"/>
            <w:left w:val="none" w:sz="0" w:space="0" w:color="auto"/>
            <w:bottom w:val="none" w:sz="0" w:space="0" w:color="auto"/>
            <w:right w:val="none" w:sz="0" w:space="0" w:color="auto"/>
          </w:divBdr>
        </w:div>
      </w:divsChild>
    </w:div>
    <w:div w:id="148670057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0049709">
      <w:bodyDiv w:val="1"/>
      <w:marLeft w:val="0"/>
      <w:marRight w:val="0"/>
      <w:marTop w:val="0"/>
      <w:marBottom w:val="0"/>
      <w:divBdr>
        <w:top w:val="none" w:sz="0" w:space="0" w:color="auto"/>
        <w:left w:val="none" w:sz="0" w:space="0" w:color="auto"/>
        <w:bottom w:val="none" w:sz="0" w:space="0" w:color="auto"/>
        <w:right w:val="none" w:sz="0" w:space="0" w:color="auto"/>
      </w:divBdr>
    </w:div>
    <w:div w:id="1863666035">
      <w:bodyDiv w:val="1"/>
      <w:marLeft w:val="0"/>
      <w:marRight w:val="0"/>
      <w:marTop w:val="0"/>
      <w:marBottom w:val="0"/>
      <w:divBdr>
        <w:top w:val="none" w:sz="0" w:space="0" w:color="auto"/>
        <w:left w:val="none" w:sz="0" w:space="0" w:color="auto"/>
        <w:bottom w:val="none" w:sz="0" w:space="0" w:color="auto"/>
        <w:right w:val="none" w:sz="0" w:space="0" w:color="auto"/>
      </w:divBdr>
    </w:div>
    <w:div w:id="2010595834">
      <w:bodyDiv w:val="1"/>
      <w:marLeft w:val="0"/>
      <w:marRight w:val="0"/>
      <w:marTop w:val="0"/>
      <w:marBottom w:val="0"/>
      <w:divBdr>
        <w:top w:val="none" w:sz="0" w:space="0" w:color="auto"/>
        <w:left w:val="none" w:sz="0" w:space="0" w:color="auto"/>
        <w:bottom w:val="none" w:sz="0" w:space="0" w:color="auto"/>
        <w:right w:val="none" w:sz="0" w:space="0" w:color="auto"/>
      </w:divBdr>
    </w:div>
    <w:div w:id="2029404435">
      <w:bodyDiv w:val="1"/>
      <w:marLeft w:val="0"/>
      <w:marRight w:val="0"/>
      <w:marTop w:val="0"/>
      <w:marBottom w:val="0"/>
      <w:divBdr>
        <w:top w:val="none" w:sz="0" w:space="0" w:color="auto"/>
        <w:left w:val="none" w:sz="0" w:space="0" w:color="auto"/>
        <w:bottom w:val="none" w:sz="0" w:space="0" w:color="auto"/>
        <w:right w:val="none" w:sz="0" w:space="0" w:color="auto"/>
      </w:divBdr>
    </w:div>
    <w:div w:id="2090614632">
      <w:bodyDiv w:val="1"/>
      <w:marLeft w:val="0"/>
      <w:marRight w:val="0"/>
      <w:marTop w:val="0"/>
      <w:marBottom w:val="0"/>
      <w:divBdr>
        <w:top w:val="none" w:sz="0" w:space="0" w:color="auto"/>
        <w:left w:val="none" w:sz="0" w:space="0" w:color="auto"/>
        <w:bottom w:val="none" w:sz="0" w:space="0" w:color="auto"/>
        <w:right w:val="none" w:sz="0" w:space="0" w:color="auto"/>
      </w:divBdr>
    </w:div>
    <w:div w:id="209442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webramientas.com/details_res.php?sbres_id=2064" TargetMode="External"/><Relationship Id="rId26" Type="http://schemas.openxmlformats.org/officeDocument/2006/relationships/image" Target="media/image12.png"/><Relationship Id="rId39" Type="http://schemas.openxmlformats.org/officeDocument/2006/relationships/hyperlink" Target="http://es.wikipedia.org/wiki/Usabilidad" TargetMode="External"/><Relationship Id="rId21" Type="http://schemas.openxmlformats.org/officeDocument/2006/relationships/image" Target="media/image7.png"/><Relationship Id="rId34" Type="http://schemas.openxmlformats.org/officeDocument/2006/relationships/hyperlink" Target="http://es.wikipedia.org/wiki/XML" TargetMode="External"/><Relationship Id="rId42" Type="http://schemas.openxmlformats.org/officeDocument/2006/relationships/hyperlink" Target="http://jasny.github.io/bootstrap/javascript/"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tornealia.com/gestion_de_torneos" TargetMode="External"/><Relationship Id="rId29" Type="http://schemas.openxmlformats.org/officeDocument/2006/relationships/image" Target="media/image14.emf"/><Relationship Id="rId11" Type="http://schemas.openxmlformats.org/officeDocument/2006/relationships/image" Target="media/image2.gif"/><Relationship Id="rId24" Type="http://schemas.openxmlformats.org/officeDocument/2006/relationships/image" Target="media/image10.jpg"/><Relationship Id="rId32" Type="http://schemas.openxmlformats.org/officeDocument/2006/relationships/image" Target="media/image17.PNG"/><Relationship Id="rId37" Type="http://schemas.openxmlformats.org/officeDocument/2006/relationships/hyperlink" Target="http://es.wikipedia.org/wiki/Navegador_web" TargetMode="External"/><Relationship Id="rId40" Type="http://schemas.openxmlformats.org/officeDocument/2006/relationships/hyperlink" Target="http://getbootstrap.com/getting-started/" TargetMode="External"/><Relationship Id="rId45" Type="http://schemas.openxmlformats.org/officeDocument/2006/relationships/chart" Target="charts/chart2.xml"/><Relationship Id="rId53" Type="http://schemas.openxmlformats.org/officeDocument/2006/relationships/image" Target="media/image25.png"/><Relationship Id="rId58" Type="http://schemas.openxmlformats.org/officeDocument/2006/relationships/header" Target="header1.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hyperlink" Target="http://www.ligaprivada.e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mailto:antonioherrera990@gmail.com" TargetMode="External"/><Relationship Id="rId30" Type="http://schemas.openxmlformats.org/officeDocument/2006/relationships/image" Target="media/image15.PNG"/><Relationship Id="rId35" Type="http://schemas.openxmlformats.org/officeDocument/2006/relationships/hyperlink" Target="http://es.wikipedia.org/wiki/Desarrollo_web" TargetMode="External"/><Relationship Id="rId43" Type="http://schemas.openxmlformats.org/officeDocument/2006/relationships/hyperlink" Target="https://quegolazo.googlecode.com/svn/trunk/Documentacion/Seguimiento/M&#233;tricas/M&#233;tricas%Cantidad%de%25Commits%20%20%20%20-%20%20%20%20%20Excel%20de%20seguimiento%20de%20m&#233;tricas%20(Hoja%20de%20COMMITS)" TargetMode="External"/><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www.konkuri.com" TargetMode="External"/><Relationship Id="rId25" Type="http://schemas.openxmlformats.org/officeDocument/2006/relationships/image" Target="media/image11.jpg"/><Relationship Id="rId33" Type="http://schemas.openxmlformats.org/officeDocument/2006/relationships/hyperlink" Target="http://es.wikipedia.org/wiki/JavaScript" TargetMode="External"/><Relationship Id="rId38" Type="http://schemas.openxmlformats.org/officeDocument/2006/relationships/hyperlink" Target="http://es.wikipedia.org/wiki/As%C3%ADncrono" TargetMode="External"/><Relationship Id="rId46" Type="http://schemas.openxmlformats.org/officeDocument/2006/relationships/image" Target="media/image18.png"/><Relationship Id="rId59" Type="http://schemas.openxmlformats.org/officeDocument/2006/relationships/footer" Target="footer1.xml"/><Relationship Id="rId20" Type="http://schemas.openxmlformats.org/officeDocument/2006/relationships/hyperlink" Target="https://quegolazo.visualstudio.com/DefaultCollection/ProyectoFinal/_home/index" TargetMode="External"/><Relationship Id="rId41" Type="http://schemas.openxmlformats.org/officeDocument/2006/relationships/hyperlink" Target="http://api.jquery.com/"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jpg"/><Relationship Id="rId28" Type="http://schemas.openxmlformats.org/officeDocument/2006/relationships/image" Target="media/image13.jpeg"/><Relationship Id="rId36" Type="http://schemas.openxmlformats.org/officeDocument/2006/relationships/hyperlink" Target="http://es.wikipedia.org/wiki/Cliente_(inform%C3%A1tica)"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Escritorio\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lor\Documents\Proyecto%20Final\Documentacion\Seguimiento\Metricas\Seguimiento%20de%20Metric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lor\Documents\Proyecto%20Final\Documentacion\Seguimiento\Metricas\Seguimiento%20de%20Metrica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lumMod val="65000"/>
                    <a:lumOff val="35000"/>
                  </a:schemeClr>
                </a:solidFill>
                <a:latin typeface="Calibri Light" panose="020F0302020204030204" pitchFamily="34" charset="0"/>
                <a:ea typeface="+mn-ea"/>
                <a:cs typeface="+mn-cs"/>
              </a:defRPr>
            </a:pPr>
            <a:r>
              <a:rPr lang="en-US" sz="1100" b="1">
                <a:latin typeface="Calibri Light" panose="020F0302020204030204" pitchFamily="34" charset="0"/>
              </a:rPr>
              <a:t>VELOCIDAD</a:t>
            </a:r>
            <a:r>
              <a:rPr lang="en-US" sz="1100" b="1" baseline="0">
                <a:latin typeface="Calibri Light" panose="020F0302020204030204" pitchFamily="34" charset="0"/>
              </a:rPr>
              <a:t> DEL EQUIPO</a:t>
            </a:r>
            <a:endParaRPr lang="en-US" sz="1100" b="1">
              <a:latin typeface="Calibri Light" panose="020F0302020204030204" pitchFamily="34" charset="0"/>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lumMod val="65000"/>
                  <a:lumOff val="35000"/>
                </a:schemeClr>
              </a:solidFill>
              <a:latin typeface="Calibri Light" panose="020F0302020204030204" pitchFamily="34" charset="0"/>
              <a:ea typeface="+mn-ea"/>
              <a:cs typeface="+mn-cs"/>
            </a:defRPr>
          </a:pPr>
          <a:endParaRPr lang="es-ES"/>
        </a:p>
      </c:txPr>
    </c:title>
    <c:autoTitleDeleted val="0"/>
    <c:plotArea>
      <c:layout/>
      <c:pieChart>
        <c:varyColors val="1"/>
        <c:ser>
          <c:idx val="0"/>
          <c:order val="0"/>
          <c:tx>
            <c:strRef>
              <c:f>VELOCIDAD!$B$6</c:f>
              <c:strCache>
                <c:ptCount val="1"/>
                <c:pt idx="0">
                  <c:v>US Completas</c:v>
                </c:pt>
              </c:strCache>
            </c:strRef>
          </c:tx>
          <c:dPt>
            <c:idx val="0"/>
            <c:bubble3D val="0"/>
            <c:spPr>
              <a:solidFill>
                <a:schemeClr val="accent1"/>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5"/>
              </a:solidFill>
              <a:ln w="19050">
                <a:solidFill>
                  <a:schemeClr val="lt1"/>
                </a:solidFill>
              </a:ln>
              <a:effectLst/>
            </c:spPr>
          </c:dPt>
          <c:dPt>
            <c:idx val="3"/>
            <c:bubble3D val="0"/>
            <c:spPr>
              <a:solidFill>
                <a:schemeClr val="accent1">
                  <a:lumMod val="60000"/>
                </a:schemeClr>
              </a:solidFill>
              <a:ln w="19050">
                <a:solidFill>
                  <a:schemeClr val="lt1"/>
                </a:solidFill>
              </a:ln>
              <a:effectLst/>
            </c:spPr>
          </c:dPt>
          <c:dPt>
            <c:idx val="4"/>
            <c:bubble3D val="0"/>
            <c:spPr>
              <a:solidFill>
                <a:schemeClr val="accent3">
                  <a:lumMod val="60000"/>
                </a:schemeClr>
              </a:solidFill>
              <a:ln w="19050">
                <a:solidFill>
                  <a:schemeClr val="lt1"/>
                </a:solidFill>
              </a:ln>
              <a:effectLst/>
            </c:spPr>
          </c:dPt>
          <c:dPt>
            <c:idx val="5"/>
            <c:bubble3D val="0"/>
            <c:spPr>
              <a:solidFill>
                <a:schemeClr val="accent5">
                  <a:lumMod val="60000"/>
                </a:schemeClr>
              </a:solidFill>
              <a:ln w="19050">
                <a:solidFill>
                  <a:schemeClr val="lt1"/>
                </a:solidFill>
              </a:ln>
              <a:effectLst/>
            </c:spPr>
          </c:dPt>
          <c:dPt>
            <c:idx val="6"/>
            <c:bubble3D val="0"/>
            <c:spPr>
              <a:solidFill>
                <a:schemeClr val="accent1">
                  <a:lumMod val="80000"/>
                  <a:lumOff val="20000"/>
                </a:schemeClr>
              </a:solidFill>
              <a:ln w="19050">
                <a:solidFill>
                  <a:schemeClr val="lt1"/>
                </a:solidFill>
              </a:ln>
              <a:effectLst/>
            </c:spPr>
          </c:dPt>
          <c:dPt>
            <c:idx val="7"/>
            <c:bubble3D val="0"/>
            <c:spPr>
              <a:solidFill>
                <a:schemeClr val="accent3">
                  <a:lumMod val="80000"/>
                  <a:lumOff val="20000"/>
                </a:schemeClr>
              </a:solidFill>
              <a:ln w="19050">
                <a:solidFill>
                  <a:schemeClr val="lt1"/>
                </a:solidFill>
              </a:ln>
              <a:effectLst/>
            </c:spPr>
          </c:dPt>
          <c:dPt>
            <c:idx val="8"/>
            <c:bubble3D val="0"/>
            <c:spPr>
              <a:solidFill>
                <a:schemeClr val="accent5">
                  <a:lumMod val="80000"/>
                  <a:lumOff val="20000"/>
                </a:schemeClr>
              </a:solidFill>
              <a:ln w="19050">
                <a:solidFill>
                  <a:schemeClr val="lt1"/>
                </a:solidFill>
              </a:ln>
              <a:effectLst/>
            </c:spPr>
          </c:dPt>
          <c:dPt>
            <c:idx val="9"/>
            <c:bubble3D val="0"/>
            <c:spPr>
              <a:solidFill>
                <a:schemeClr val="accent1">
                  <a:lumMod val="80000"/>
                </a:schemeClr>
              </a:solidFill>
              <a:ln w="19050">
                <a:solidFill>
                  <a:schemeClr val="lt1"/>
                </a:solidFill>
              </a:ln>
              <a:effectLst/>
            </c:spPr>
          </c:dPt>
          <c:dPt>
            <c:idx val="10"/>
            <c:bubble3D val="0"/>
            <c:spPr>
              <a:solidFill>
                <a:schemeClr val="accent3">
                  <a:lumMod val="80000"/>
                </a:schemeClr>
              </a:solidFill>
              <a:ln w="19050">
                <a:solidFill>
                  <a:schemeClr val="lt1"/>
                </a:solidFill>
              </a:ln>
              <a:effectLst/>
            </c:spPr>
          </c:dPt>
          <c:dPt>
            <c:idx val="11"/>
            <c:bubble3D val="0"/>
            <c:spPr>
              <a:solidFill>
                <a:schemeClr val="accent5">
                  <a:lumMod val="80000"/>
                </a:schemeClr>
              </a:solidFill>
              <a:ln w="19050">
                <a:solidFill>
                  <a:schemeClr val="lt1"/>
                </a:solidFill>
              </a:ln>
              <a:effectLst/>
            </c:spPr>
          </c:dPt>
          <c:dPt>
            <c:idx val="12"/>
            <c:bubble3D val="0"/>
            <c:spPr>
              <a:solidFill>
                <a:schemeClr val="accent1">
                  <a:lumMod val="60000"/>
                  <a:lumOff val="40000"/>
                </a:schemeClr>
              </a:solidFill>
              <a:ln w="19050">
                <a:solidFill>
                  <a:schemeClr val="lt1"/>
                </a:solidFill>
              </a:ln>
              <a:effectLst/>
            </c:spPr>
          </c:dPt>
          <c:dPt>
            <c:idx val="13"/>
            <c:bubble3D val="0"/>
            <c:spPr>
              <a:solidFill>
                <a:schemeClr val="accent3">
                  <a:lumMod val="60000"/>
                  <a:lumOff val="40000"/>
                </a:schemeClr>
              </a:solidFill>
              <a:ln w="19050">
                <a:solidFill>
                  <a:schemeClr val="lt1"/>
                </a:solidFill>
              </a:ln>
              <a:effectLst/>
            </c:spPr>
          </c:dPt>
          <c:dLbls>
            <c:dLbl>
              <c:idx val="0"/>
              <c:layout>
                <c:manualLayout>
                  <c:x val="-3.7291157570820889E-2"/>
                  <c:y val="0.1466901552560167"/>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1"/>
              <c:layout>
                <c:manualLayout>
                  <c:x val="-1.1886402130768137E-2"/>
                  <c:y val="-1.9170425730681982E-2"/>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2"/>
              <c:layout>
                <c:manualLayout>
                  <c:x val="4.9589749557167426E-2"/>
                  <c:y val="-4.971929356288091E-3"/>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3"/>
              <c:layout>
                <c:manualLayout>
                  <c:x val="-8.2176796865909008E-2"/>
                  <c:y val="8.7325058943903203E-2"/>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4"/>
              <c:layout>
                <c:manualLayout>
                  <c:x val="-8.6405621711079225E-2"/>
                  <c:y val="3.3508785978023932E-2"/>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5"/>
              <c:layout>
                <c:manualLayout>
                  <c:x val="-9.1173603299587555E-2"/>
                  <c:y val="-4.9046665776948202E-3"/>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6"/>
              <c:layout>
                <c:manualLayout>
                  <c:x val="-9.1967340289360378E-2"/>
                  <c:y val="-6.8032207838426895E-2"/>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7"/>
              <c:layout>
                <c:manualLayout>
                  <c:x val="5.0618026195001484E-2"/>
                  <c:y val="-3.8025179056007996E-2"/>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8"/>
              <c:layout>
                <c:manualLayout>
                  <c:x val="4.2179641337936204E-2"/>
                  <c:y val="-7.3777303260821213E-3"/>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9"/>
              <c:layout>
                <c:manualLayout>
                  <c:x val="-6.0464553999715551E-2"/>
                  <c:y val="-0.10499684149650786"/>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10"/>
              <c:layout>
                <c:manualLayout>
                  <c:x val="2.1948721927000505E-2"/>
                  <c:y val="-0.10756065661283865"/>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11"/>
              <c:layout>
                <c:manualLayout>
                  <c:x val="0.10036900559843813"/>
                  <c:y val="-0.12836122603318653"/>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12"/>
              <c:layout>
                <c:manualLayout>
                  <c:x val="0.1374860039046843"/>
                  <c:y val="-2.3652653587793053E-2"/>
                </c:manualLayout>
              </c:layout>
              <c:dLblPos val="bestFit"/>
              <c:showLegendKey val="0"/>
              <c:showVal val="0"/>
              <c:showCatName val="1"/>
              <c:showSerName val="0"/>
              <c:showPercent val="1"/>
              <c:showBubbleSize val="0"/>
              <c:extLst>
                <c:ext xmlns:c15="http://schemas.microsoft.com/office/drawing/2012/chart" uri="{CE6537A1-D6FC-4f65-9D91-7224C49458BB}"/>
              </c:extLst>
            </c:dLbl>
            <c:dLbl>
              <c:idx val="13"/>
              <c:layout>
                <c:manualLayout>
                  <c:x val="7.6804106383253815E-2"/>
                  <c:y val="0.1352049468392722"/>
                </c:manualLayout>
              </c:layout>
              <c:dLblPos val="bestFi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85000"/>
                        <a:lumOff val="15000"/>
                      </a:schemeClr>
                    </a:solidFill>
                    <a:latin typeface="Calibri Light" panose="020F0302020204030204" pitchFamily="34" charset="0"/>
                    <a:ea typeface="+mn-ea"/>
                    <a:cs typeface="+mn-cs"/>
                  </a:defRPr>
                </a:pPr>
                <a:endParaRPr lang="es-ES"/>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VELOCIDAD!$A$7:$A$20</c:f>
              <c:strCache>
                <c:ptCount val="14"/>
                <c:pt idx="0">
                  <c:v>Sprint 1</c:v>
                </c:pt>
                <c:pt idx="1">
                  <c:v>Sprint 2</c:v>
                </c:pt>
                <c:pt idx="2">
                  <c:v>Sprint 3</c:v>
                </c:pt>
                <c:pt idx="3">
                  <c:v>Sprint 4</c:v>
                </c:pt>
                <c:pt idx="4">
                  <c:v>Sprint 5</c:v>
                </c:pt>
                <c:pt idx="5">
                  <c:v>Sprint 6</c:v>
                </c:pt>
                <c:pt idx="6">
                  <c:v>Sprint 7</c:v>
                </c:pt>
                <c:pt idx="7">
                  <c:v>Sprint 8</c:v>
                </c:pt>
                <c:pt idx="8">
                  <c:v>Sprint 9</c:v>
                </c:pt>
                <c:pt idx="9">
                  <c:v>Sprint 10</c:v>
                </c:pt>
                <c:pt idx="10">
                  <c:v>Sprint 11</c:v>
                </c:pt>
                <c:pt idx="11">
                  <c:v>Sprint 12</c:v>
                </c:pt>
                <c:pt idx="12">
                  <c:v>Sprint 13</c:v>
                </c:pt>
                <c:pt idx="13">
                  <c:v>Sprint 14</c:v>
                </c:pt>
              </c:strCache>
            </c:strRef>
          </c:cat>
          <c:val>
            <c:numRef>
              <c:f>VELOCIDAD!$B$7:$B$20</c:f>
              <c:numCache>
                <c:formatCode>General</c:formatCode>
                <c:ptCount val="14"/>
                <c:pt idx="0">
                  <c:v>18</c:v>
                </c:pt>
                <c:pt idx="1">
                  <c:v>12</c:v>
                </c:pt>
                <c:pt idx="2">
                  <c:v>5</c:v>
                </c:pt>
                <c:pt idx="3">
                  <c:v>21</c:v>
                </c:pt>
                <c:pt idx="4">
                  <c:v>13</c:v>
                </c:pt>
                <c:pt idx="5">
                  <c:v>15</c:v>
                </c:pt>
                <c:pt idx="6">
                  <c:v>27</c:v>
                </c:pt>
                <c:pt idx="7">
                  <c:v>7</c:v>
                </c:pt>
                <c:pt idx="8">
                  <c:v>5</c:v>
                </c:pt>
                <c:pt idx="9">
                  <c:v>23</c:v>
                </c:pt>
                <c:pt idx="10">
                  <c:v>19</c:v>
                </c:pt>
                <c:pt idx="11">
                  <c:v>32</c:v>
                </c:pt>
                <c:pt idx="12">
                  <c:v>45</c:v>
                </c:pt>
                <c:pt idx="13">
                  <c:v>46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Light" panose="020F0302020204030204" pitchFamily="34" charset="0"/>
                <a:ea typeface="+mn-ea"/>
                <a:cs typeface="+mn-cs"/>
              </a:defRPr>
            </a:pPr>
            <a:r>
              <a:rPr lang="es-ES" sz="1100" b="1">
                <a:latin typeface="Calibri Light" panose="020F0302020204030204" pitchFamily="34" charset="0"/>
              </a:rPr>
              <a:t>Velocidad</a:t>
            </a:r>
            <a:r>
              <a:rPr lang="es-ES" sz="1100" b="1" baseline="0">
                <a:latin typeface="Calibri Light" panose="020F0302020204030204" pitchFamily="34" charset="0"/>
              </a:rPr>
              <a:t> del Equipo</a:t>
            </a:r>
            <a:endParaRPr lang="es-ES" sz="1100" b="1">
              <a:latin typeface="Calibri Light" panose="020F030202020403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Light" panose="020F0302020204030204" pitchFamily="34" charset="0"/>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VELOCIDAD!$B$6</c:f>
              <c:strCache>
                <c:ptCount val="1"/>
                <c:pt idx="0">
                  <c:v>US Completas</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VELOCIDAD!$A$7:$A$20</c:f>
              <c:strCache>
                <c:ptCount val="14"/>
                <c:pt idx="0">
                  <c:v>Sprint 1</c:v>
                </c:pt>
                <c:pt idx="1">
                  <c:v>Sprint 2</c:v>
                </c:pt>
                <c:pt idx="2">
                  <c:v>Sprint 3</c:v>
                </c:pt>
                <c:pt idx="3">
                  <c:v>Sprint 4</c:v>
                </c:pt>
                <c:pt idx="4">
                  <c:v>Sprint 5</c:v>
                </c:pt>
                <c:pt idx="5">
                  <c:v>Sprint 6</c:v>
                </c:pt>
                <c:pt idx="6">
                  <c:v>Sprint 7</c:v>
                </c:pt>
                <c:pt idx="7">
                  <c:v>Sprint 8</c:v>
                </c:pt>
                <c:pt idx="8">
                  <c:v>Sprint 9</c:v>
                </c:pt>
                <c:pt idx="9">
                  <c:v>Sprint 10</c:v>
                </c:pt>
                <c:pt idx="10">
                  <c:v>Sprint 11</c:v>
                </c:pt>
                <c:pt idx="11">
                  <c:v>Sprint 12</c:v>
                </c:pt>
                <c:pt idx="12">
                  <c:v>Sprint 13</c:v>
                </c:pt>
                <c:pt idx="13">
                  <c:v>Sprint 14</c:v>
                </c:pt>
              </c:strCache>
            </c:strRef>
          </c:cat>
          <c:val>
            <c:numRef>
              <c:f>VELOCIDAD!$B$7:$B$20</c:f>
              <c:numCache>
                <c:formatCode>General</c:formatCode>
                <c:ptCount val="14"/>
                <c:pt idx="0">
                  <c:v>18</c:v>
                </c:pt>
                <c:pt idx="1">
                  <c:v>12</c:v>
                </c:pt>
                <c:pt idx="2">
                  <c:v>5</c:v>
                </c:pt>
                <c:pt idx="3">
                  <c:v>21</c:v>
                </c:pt>
                <c:pt idx="4">
                  <c:v>13</c:v>
                </c:pt>
                <c:pt idx="5">
                  <c:v>15</c:v>
                </c:pt>
                <c:pt idx="6">
                  <c:v>27</c:v>
                </c:pt>
                <c:pt idx="7">
                  <c:v>7</c:v>
                </c:pt>
                <c:pt idx="8">
                  <c:v>5</c:v>
                </c:pt>
                <c:pt idx="9">
                  <c:v>23</c:v>
                </c:pt>
                <c:pt idx="10">
                  <c:v>19</c:v>
                </c:pt>
                <c:pt idx="11">
                  <c:v>32</c:v>
                </c:pt>
                <c:pt idx="12">
                  <c:v>45</c:v>
                </c:pt>
                <c:pt idx="13">
                  <c:v>46</c:v>
                </c:pt>
              </c:numCache>
            </c:numRef>
          </c:val>
        </c:ser>
        <c:ser>
          <c:idx val="1"/>
          <c:order val="1"/>
          <c:tx>
            <c:strRef>
              <c:f>VELOCIDAD!$C$6</c:f>
              <c:strCache>
                <c:ptCount val="1"/>
                <c:pt idx="0">
                  <c:v>Re trabajo</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VELOCIDAD!$A$7:$A$20</c:f>
              <c:strCache>
                <c:ptCount val="14"/>
                <c:pt idx="0">
                  <c:v>Sprint 1</c:v>
                </c:pt>
                <c:pt idx="1">
                  <c:v>Sprint 2</c:v>
                </c:pt>
                <c:pt idx="2">
                  <c:v>Sprint 3</c:v>
                </c:pt>
                <c:pt idx="3">
                  <c:v>Sprint 4</c:v>
                </c:pt>
                <c:pt idx="4">
                  <c:v>Sprint 5</c:v>
                </c:pt>
                <c:pt idx="5">
                  <c:v>Sprint 6</c:v>
                </c:pt>
                <c:pt idx="6">
                  <c:v>Sprint 7</c:v>
                </c:pt>
                <c:pt idx="7">
                  <c:v>Sprint 8</c:v>
                </c:pt>
                <c:pt idx="8">
                  <c:v>Sprint 9</c:v>
                </c:pt>
                <c:pt idx="9">
                  <c:v>Sprint 10</c:v>
                </c:pt>
                <c:pt idx="10">
                  <c:v>Sprint 11</c:v>
                </c:pt>
                <c:pt idx="11">
                  <c:v>Sprint 12</c:v>
                </c:pt>
                <c:pt idx="12">
                  <c:v>Sprint 13</c:v>
                </c:pt>
                <c:pt idx="13">
                  <c:v>Sprint 14</c:v>
                </c:pt>
              </c:strCache>
            </c:strRef>
          </c:cat>
          <c:val>
            <c:numRef>
              <c:f>VELOCIDAD!$C$7:$C$20</c:f>
              <c:numCache>
                <c:formatCode>General</c:formatCode>
                <c:ptCount val="14"/>
                <c:pt idx="0">
                  <c:v>0</c:v>
                </c:pt>
                <c:pt idx="1">
                  <c:v>6</c:v>
                </c:pt>
                <c:pt idx="2">
                  <c:v>10</c:v>
                </c:pt>
                <c:pt idx="3">
                  <c:v>5</c:v>
                </c:pt>
                <c:pt idx="4">
                  <c:v>8</c:v>
                </c:pt>
                <c:pt idx="5">
                  <c:v>6</c:v>
                </c:pt>
                <c:pt idx="6">
                  <c:v>7</c:v>
                </c:pt>
                <c:pt idx="7">
                  <c:v>23</c:v>
                </c:pt>
                <c:pt idx="8">
                  <c:v>6</c:v>
                </c:pt>
                <c:pt idx="9">
                  <c:v>16</c:v>
                </c:pt>
                <c:pt idx="10">
                  <c:v>10</c:v>
                </c:pt>
                <c:pt idx="11">
                  <c:v>7</c:v>
                </c:pt>
                <c:pt idx="12">
                  <c:v>25</c:v>
                </c:pt>
                <c:pt idx="13">
                  <c:v>29</c:v>
                </c:pt>
              </c:numCache>
            </c:numRef>
          </c:val>
        </c:ser>
        <c:dLbls>
          <c:showLegendKey val="0"/>
          <c:showVal val="0"/>
          <c:showCatName val="0"/>
          <c:showSerName val="0"/>
          <c:showPercent val="0"/>
          <c:showBubbleSize val="0"/>
        </c:dLbls>
        <c:gapWidth val="150"/>
        <c:shape val="box"/>
        <c:axId val="196448288"/>
        <c:axId val="445267296"/>
        <c:axId val="0"/>
      </c:bar3DChart>
      <c:catAx>
        <c:axId val="196448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crossAx val="445267296"/>
        <c:crosses val="autoZero"/>
        <c:auto val="1"/>
        <c:lblAlgn val="ctr"/>
        <c:lblOffset val="100"/>
        <c:noMultiLvlLbl val="0"/>
      </c:catAx>
      <c:valAx>
        <c:axId val="44526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crossAx val="196448288"/>
        <c:crosses val="autoZero"/>
        <c:crossBetween val="between"/>
      </c:valAx>
      <c:spPr>
        <a:no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Banded">
  <a:themeElements>
    <a:clrScheme name="Personalizado 3">
      <a:dk1>
        <a:sysClr val="windowText" lastClr="000000"/>
      </a:dk1>
      <a:lt1>
        <a:sysClr val="window" lastClr="FFFFFF"/>
      </a:lt1>
      <a:dk2>
        <a:srgbClr val="63A537"/>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UTN FRC</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A979EAA3-EDBB-4DEE-9206-E8C27C6EE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429</TotalTime>
  <Pages>1</Pages>
  <Words>26502</Words>
  <Characters>145761</Characters>
  <Application>Microsoft Office Word</Application>
  <DocSecurity>0</DocSecurity>
  <Lines>1214</Lines>
  <Paragraphs>343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del Documento</vt:lpstr>
      <vt:lpstr/>
    </vt:vector>
  </TitlesOfParts>
  <Company>Sistema de gestión de Campeonatos de Futbol</Company>
  <LinksUpToDate>false</LinksUpToDate>
  <CharactersWithSpaces>171920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dc:title>
  <dc:creator>Flor</dc:creator>
  <cp:keywords/>
  <cp:lastModifiedBy>DEPTO</cp:lastModifiedBy>
  <cp:revision>12</cp:revision>
  <cp:lastPrinted>2015-06-11T16:59:00Z</cp:lastPrinted>
  <dcterms:created xsi:type="dcterms:W3CDTF">2015-06-11T00:11:00Z</dcterms:created>
  <dcterms:modified xsi:type="dcterms:W3CDTF">2015-06-11T22:38:00Z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