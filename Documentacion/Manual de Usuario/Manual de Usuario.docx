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7F7FE" w14:textId="77777777" w:rsidR="005A0D6F" w:rsidRDefault="00335C9B" w:rsidP="00B9285A">
      <w:pPr>
        <w:jc w:val="both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4DF152" wp14:editId="022F8D44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0EB92" w14:textId="77777777" w:rsidR="005B1870" w:rsidRPr="000B2CDD" w:rsidRDefault="005B1870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4DF152" id="Grupo 30" o:spid="_x0000_s1026" style="position:absolute;left:0;text-align:left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14:paraId="0830EB92" w14:textId="77777777" w:rsidR="005B1870" w:rsidRPr="000B2CDD" w:rsidRDefault="005B1870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14:paraId="2551965B" w14:textId="77777777" w:rsidR="005A0D6F" w:rsidRDefault="00135BDD" w:rsidP="00B9285A">
          <w:pPr>
            <w:jc w:val="both"/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07A6D181" wp14:editId="25BFF770">
                    <wp:simplePos x="0" y="0"/>
                    <wp:positionH relativeFrom="column">
                      <wp:posOffset>-200025</wp:posOffset>
                    </wp:positionH>
                    <wp:positionV relativeFrom="paragraph">
                      <wp:posOffset>1733551</wp:posOffset>
                    </wp:positionV>
                    <wp:extent cx="6305550" cy="2030730"/>
                    <wp:effectExtent l="0" t="0" r="19050" b="26670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2030730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27984" w14:textId="21F66AB4" w:rsidR="005B1870" w:rsidRPr="00135BDD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  <w:t>Manual de Usuario</w:t>
                                  </w:r>
                                </w:p>
                                <w:p w14:paraId="11BCAAF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A6D181" id="Grupo 28" o:spid="_x0000_s1031" style="position:absolute;left:0;text-align:left;margin-left:-15.75pt;margin-top:136.5pt;width:496.5pt;height:159.9pt;z-index:251687936;mso-height-relative:margin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" o:spid="_x0000_s1032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14:paraId="7AC27984" w14:textId="21F66AB4" w:rsidR="005B1870" w:rsidRPr="00135BDD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  <w:t>Manual de Usuario</w:t>
                            </w:r>
                          </w:p>
                          <w:p w14:paraId="11BCAAF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33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A12B43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3296" behindDoc="0" locked="0" layoutInCell="1" allowOverlap="1" wp14:anchorId="48752AF4" wp14:editId="51FDBE63">
                    <wp:simplePos x="0" y="0"/>
                    <wp:positionH relativeFrom="column">
                      <wp:posOffset>4987290</wp:posOffset>
                    </wp:positionH>
                    <wp:positionV relativeFrom="paragraph">
                      <wp:posOffset>6734175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28BC4C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F11DC" w14:textId="77777777" w:rsidR="005B1870" w:rsidRPr="00936697" w:rsidRDefault="005B1870" w:rsidP="00036F7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2ACB210" w14:textId="77777777" w:rsidR="005B1870" w:rsidRPr="00187159" w:rsidRDefault="005B1870" w:rsidP="00036F7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BFE726" w14:textId="77777777" w:rsidR="005B1870" w:rsidRPr="00936697" w:rsidRDefault="005B1870" w:rsidP="00036F7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752AF4" id="Grupo 27" o:spid="_x0000_s1034" style="position:absolute;left:0;text-align:left;margin-left:392.7pt;margin-top:530.25pt;width:89.4pt;height:87.7pt;z-index:251703296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">
                    <v:shape id="Cuadro de texto 15" o:spid="_x0000_s1035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14:paraId="7728BC4C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6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14:paraId="775F11DC" w14:textId="77777777" w:rsidR="005B1870" w:rsidRPr="00936697" w:rsidRDefault="005B1870" w:rsidP="00036F7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7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8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14:paraId="62ACB210" w14:textId="77777777" w:rsidR="005B1870" w:rsidRPr="00187159" w:rsidRDefault="005B1870" w:rsidP="00036F7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9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14:paraId="7EBFE726" w14:textId="77777777" w:rsidR="005B1870" w:rsidRPr="00936697" w:rsidRDefault="005B1870" w:rsidP="00036F7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 w:rsidR="001F1D2A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0E7DC8EA" wp14:editId="0A917089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6339205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88D2" w14:textId="77777777" w:rsidR="005B1870" w:rsidRPr="000B2CDD" w:rsidRDefault="005B187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345259" y="393540"/>
                                <a:ext cx="1876425" cy="1036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976A69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  <w:t>DOCENTES</w:t>
                                  </w:r>
                                </w:p>
                                <w:p w14:paraId="2FDA0A4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Zohil, Julio</w:t>
                                  </w:r>
                                </w:p>
                                <w:p w14:paraId="5AC8E7E2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Ing.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Liberatori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, Marcelo</w:t>
                                  </w:r>
                                </w:p>
                                <w:p w14:paraId="6874BBBD" w14:textId="77777777" w:rsidR="005B1870" w:rsidRPr="00036F7F" w:rsidRDefault="005B1870" w:rsidP="00036F7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Jaime, Natalia</w:t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2415537" y="356961"/>
                                <a:ext cx="2571750" cy="119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E52E8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ALUMNOS</w:t>
                                  </w:r>
                                </w:p>
                                <w:p w14:paraId="5C0F656C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Allemand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, Facundo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. 58971 </w:t>
                                  </w:r>
                                </w:p>
                                <w:p w14:paraId="55B2C39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Herrera, Antonio 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57824</w:t>
                                  </w:r>
                                </w:p>
                                <w:p w14:paraId="46064C2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Pedrosa, Paula Melania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58822</w:t>
                                  </w:r>
                                </w:p>
                                <w:p w14:paraId="7AA434E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595959" w:themeColor="text1" w:themeTint="A6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Rojas Amaya, M. Florencia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58577</w:t>
                                  </w:r>
                                </w:p>
                                <w:p w14:paraId="088E7FBA" w14:textId="77777777" w:rsidR="005B1870" w:rsidRPr="00092D82" w:rsidRDefault="005B1870" w:rsidP="005A0D6F">
                                  <w:pPr>
                                    <w:pStyle w:val="Ttulo3"/>
                                    <w:pBdr>
                                      <w:top w:val="single" w:sz="6" w:space="16" w:color="63A537" w:themeColor="text2"/>
                                    </w:pBdr>
                                    <w:rPr>
                                      <w:lang w:val="es-AR"/>
                                    </w:rPr>
                                  </w:pP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7DC8EA" id="Grupo 11" o:spid="_x0000_s1040" style="position:absolute;left:0;text-align:left;margin-left:-35.15pt;margin-top:499.1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">
                    <v:rect id="Rectángulo 120" o:spid="_x0000_s1041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2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3" o:title="" color2="#56ad4f" type="pattern"/>
                      <v:textbox inset="36pt,14.4pt,36pt,36pt">
                        <w:txbxContent>
                          <w:p w14:paraId="425B88D2" w14:textId="77777777" w:rsidR="005B1870" w:rsidRPr="000B2CDD" w:rsidRDefault="005B187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  <v:shape id="Cuadro de texto 8" o:spid="_x0000_s1043" type="#_x0000_t202" style="position:absolute;left:3452;top:3935;width:18764;height:10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  <v:textbox>
                        <w:txbxContent>
                          <w:p w14:paraId="34976A69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  <w:t>DOCENTES</w:t>
                            </w:r>
                          </w:p>
                          <w:p w14:paraId="2FDA0A4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Zohil, Julio</w:t>
                            </w:r>
                          </w:p>
                          <w:p w14:paraId="5AC8E7E2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Liberatori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, Marcelo</w:t>
                            </w:r>
                          </w:p>
                          <w:p w14:paraId="6874BBBD" w14:textId="77777777" w:rsidR="005B1870" w:rsidRPr="00036F7F" w:rsidRDefault="005B1870" w:rsidP="00036F7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Jaime, Natalia</w:t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Cuadro de texto 14" o:spid="_x0000_s1044" type="#_x0000_t202" style="position:absolute;left:24155;top:3569;width:25717;height:11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<v:textbox>
                        <w:txbxContent>
                          <w:p w14:paraId="518E52E8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ALUMNOS</w:t>
                            </w:r>
                          </w:p>
                          <w:p w14:paraId="5C0F656C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Allemand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, Facundo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. 58971 </w:t>
                            </w:r>
                          </w:p>
                          <w:p w14:paraId="55B2C39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Herrera, Antonio 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57824</w:t>
                            </w:r>
                          </w:p>
                          <w:p w14:paraId="46064C2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Pedrosa, Paula Melania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58822</w:t>
                            </w:r>
                          </w:p>
                          <w:p w14:paraId="7AA434E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595959" w:themeColor="text1" w:themeTint="A6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Rojas Amaya, M. Florencia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58577</w:t>
                            </w:r>
                          </w:p>
                          <w:p w14:paraId="088E7FBA" w14:textId="77777777" w:rsidR="005B1870" w:rsidRPr="00092D82" w:rsidRDefault="005B1870" w:rsidP="005A0D6F">
                            <w:pPr>
                              <w:pStyle w:val="Ttulo3"/>
                              <w:pBdr>
                                <w:top w:val="single" w:sz="6" w:space="16" w:color="63A537" w:themeColor="text2"/>
                              </w:pBdr>
                              <w:rPr>
                                <w:lang w:val="es-AR"/>
                              </w:rPr>
                            </w:pP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0896DBBD" wp14:editId="1E789C55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03D96" w14:textId="77777777" w:rsidR="005B1870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0EE7619C" w14:textId="77777777" w:rsidR="005B1870" w:rsidRPr="00092D82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C3AA11" w14:textId="77777777" w:rsidR="005B1870" w:rsidRPr="00036F7F" w:rsidRDefault="005B1870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96DBBD" id="Grupo 31" o:spid="_x0000_s1045" style="position:absolute;left:0;text-align:left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">
                    <v:shape id="Cuadro de texto 5" o:spid="_x0000_s1046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14:paraId="2B203D96" w14:textId="77777777" w:rsidR="005B1870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0EE7619C" w14:textId="77777777" w:rsidR="005B1870" w:rsidRPr="00092D82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7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14:paraId="3AC3AA11" w14:textId="77777777" w:rsidR="005B1870" w:rsidRPr="00036F7F" w:rsidRDefault="005B1870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141224F9" wp14:editId="172131DC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78D91" w14:textId="77777777" w:rsidR="005B1870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4AAEB563" w14:textId="77777777" w:rsidR="005B1870" w:rsidRPr="00092D82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92CB9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14:paraId="49F57DE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50056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14:paraId="235AA867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1224F9" id="Grupo 23" o:spid="_x0000_s1048" style="position:absolute;left:0;text-align:left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">
                    <v:roundrect id="Rectángulo redondeado 19" o:spid="_x0000_s1049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50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14:paraId="27678D91" w14:textId="77777777" w:rsidR="005B1870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4AAEB563" w14:textId="77777777" w:rsidR="005B1870" w:rsidRPr="00092D82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51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5" o:title="" grayscale="t"/>
                      <v:path arrowok="t"/>
                    </v:shape>
                    <v:shape id="Cuadro de texto 21" o:spid="_x0000_s1052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14:paraId="3BB92CB9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14:paraId="49F57DE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53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14:paraId="03350056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FE2DC8"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14:paraId="235AA867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6F8290BF" wp14:editId="7EF7E8B1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708B" w14:textId="08753CF3" w:rsidR="005B1870" w:rsidRPr="00A43FC2" w:rsidRDefault="005B1870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07/10/2014</w:t>
                                </w:r>
                              </w:p>
                              <w:p w14:paraId="34265558" w14:textId="77777777" w:rsidR="005B1870" w:rsidRPr="00A43FC2" w:rsidRDefault="005B1870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290BF" id="Cuadro de texto 7" o:spid="_x0000_s1054" type="#_x0000_t202" style="position:absolute;left:0;text-align:left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" filled="f" stroked="f" strokeweight=".5pt">
                    <v:textbox>
                      <w:txbxContent>
                        <w:p w14:paraId="2D6C708B" w14:textId="08753CF3" w:rsidR="005B1870" w:rsidRPr="00A43FC2" w:rsidRDefault="005B1870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07/10/2014</w:t>
                          </w:r>
                        </w:p>
                        <w:p w14:paraId="34265558" w14:textId="77777777" w:rsidR="005B1870" w:rsidRPr="00A43FC2" w:rsidRDefault="005B1870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  <w:p w14:paraId="4601D4AF" w14:textId="77777777" w:rsidR="000B2CDD" w:rsidRPr="00092D82" w:rsidRDefault="0004519C" w:rsidP="00B9285A">
          <w:pPr>
            <w:jc w:val="both"/>
          </w:pPr>
        </w:p>
      </w:sdtContent>
    </w:sdt>
    <w:tbl>
      <w:tblPr>
        <w:tblStyle w:val="Tabladecuadrcula5oscura-nfasis2"/>
        <w:tblpPr w:leftFromText="141" w:rightFromText="141" w:topFromText="120" w:vertAnchor="text" w:horzAnchor="margin" w:tblpY="-93"/>
        <w:tblW w:w="9493" w:type="dxa"/>
        <w:tblLook w:val="06A0" w:firstRow="1" w:lastRow="0" w:firstColumn="1" w:lastColumn="0" w:noHBand="1" w:noVBand="1"/>
      </w:tblPr>
      <w:tblGrid>
        <w:gridCol w:w="1129"/>
        <w:gridCol w:w="2611"/>
        <w:gridCol w:w="1870"/>
        <w:gridCol w:w="3883"/>
      </w:tblGrid>
      <w:tr w:rsidR="00750FE8" w:rsidRPr="00135BDD" w14:paraId="42F16539" w14:textId="77777777" w:rsidTr="00750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  <w:hideMark/>
          </w:tcPr>
          <w:p w14:paraId="4F491D2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HISTORIAL DE VERSIONES</w:t>
            </w:r>
          </w:p>
        </w:tc>
      </w:tr>
      <w:tr w:rsidR="00750FE8" w:rsidRPr="00135BDD" w14:paraId="744C3D7D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14:paraId="41C50AA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VERSION</w:t>
            </w:r>
          </w:p>
        </w:tc>
        <w:tc>
          <w:tcPr>
            <w:tcW w:w="2611" w:type="dxa"/>
            <w:hideMark/>
          </w:tcPr>
          <w:p w14:paraId="3F37A049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FECHA</w:t>
            </w:r>
          </w:p>
        </w:tc>
        <w:tc>
          <w:tcPr>
            <w:tcW w:w="1870" w:type="dxa"/>
            <w:hideMark/>
          </w:tcPr>
          <w:p w14:paraId="540CD9A6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RESPONSABLE</w:t>
            </w:r>
          </w:p>
        </w:tc>
        <w:tc>
          <w:tcPr>
            <w:tcW w:w="3883" w:type="dxa"/>
            <w:hideMark/>
          </w:tcPr>
          <w:p w14:paraId="0C0699F0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OBSERVACION</w:t>
            </w:r>
          </w:p>
        </w:tc>
      </w:tr>
      <w:tr w:rsidR="00750FE8" w:rsidRPr="00135BDD" w14:paraId="45F6794E" w14:textId="77777777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DFD22F" w14:textId="353B1090" w:rsidR="00750FE8" w:rsidRPr="00135BDD" w:rsidRDefault="00F244E5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2611" w:type="dxa"/>
          </w:tcPr>
          <w:p w14:paraId="448F0C99" w14:textId="35F73A7B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3EE313E9" w14:textId="688B562D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287FB2AE" w14:textId="7919906C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Creación del Documento</w:t>
            </w:r>
          </w:p>
        </w:tc>
      </w:tr>
      <w:tr w:rsidR="00750FE8" w:rsidRPr="00B01339" w14:paraId="6AD3962E" w14:textId="77777777" w:rsidTr="00375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9872BD" w14:textId="64C68474" w:rsidR="00750FE8" w:rsidRPr="00135BDD" w:rsidRDefault="00F244E5" w:rsidP="00B9285A">
            <w:pPr>
              <w:ind w:left="720" w:hanging="720"/>
              <w:jc w:val="both"/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2611" w:type="dxa"/>
          </w:tcPr>
          <w:p w14:paraId="4276887D" w14:textId="64730A27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585EF65B" w14:textId="072B4A59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4E1DDDD2" w14:textId="2C523198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Usuarios</w:t>
            </w:r>
          </w:p>
        </w:tc>
      </w:tr>
      <w:tr w:rsidR="00AC0F15" w:rsidRPr="00B01339" w14:paraId="503F8EBB" w14:textId="77777777" w:rsidTr="00C4445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355B32" w14:textId="2282215B" w:rsidR="00AC0F15" w:rsidRPr="00135BDD" w:rsidRDefault="005345BE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2611" w:type="dxa"/>
          </w:tcPr>
          <w:p w14:paraId="63F86A00" w14:textId="75465D92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10/10/2014</w:t>
            </w:r>
          </w:p>
        </w:tc>
        <w:tc>
          <w:tcPr>
            <w:tcW w:w="1870" w:type="dxa"/>
          </w:tcPr>
          <w:p w14:paraId="4C075DDD" w14:textId="2780AF1D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51A8B549" w14:textId="302B5BFE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Torneos y Ediciones</w:t>
            </w:r>
          </w:p>
        </w:tc>
      </w:tr>
      <w:tr w:rsidR="0060387A" w:rsidRPr="00B01339" w14:paraId="7CE113C5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90E01F" w14:textId="222406BC" w:rsidR="0060387A" w:rsidRDefault="0060387A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2EF30158" w14:textId="4C959939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3B875F04" w14:textId="15E9FCD8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5354F252" w14:textId="1162C9F2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80EE6" w:rsidRPr="00B01339" w14:paraId="0F1E1DFB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DF1F448" w14:textId="1F2E6EF1" w:rsidR="00A80EE6" w:rsidRDefault="00A80EE6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56353D0E" w14:textId="1EB19F06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53742630" w14:textId="6F2CA48D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29E9F30E" w14:textId="5B232AC5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1537446" w14:textId="77777777" w:rsidR="00750FE8" w:rsidRPr="00135BDD" w:rsidRDefault="00750FE8" w:rsidP="00B9285A">
      <w:pPr>
        <w:pStyle w:val="Puesto"/>
        <w:jc w:val="both"/>
        <w:rPr>
          <w:rFonts w:ascii="Calibri Light" w:hAnsi="Calibri Light"/>
          <w:lang w:val="es-AR"/>
        </w:rPr>
      </w:pPr>
    </w:p>
    <w:sdt>
      <w:sdtPr>
        <w:rPr>
          <w:rFonts w:eastAsiaTheme="minorEastAsia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69A08130" w14:textId="77777777" w:rsidR="00FE1A8F" w:rsidRPr="00135BDD" w:rsidRDefault="00FE1A8F" w:rsidP="00B9285A">
          <w:pPr>
            <w:pStyle w:val="TtulodeTDC"/>
            <w:jc w:val="both"/>
          </w:pPr>
          <w:r w:rsidRPr="00135BDD">
            <w:rPr>
              <w:lang w:val="es-ES"/>
            </w:rPr>
            <w:t>Tabla de contenido</w:t>
          </w:r>
        </w:p>
        <w:p w14:paraId="03A1C16E" w14:textId="77777777" w:rsidR="009E245D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 w:rsidRPr="00D35960">
            <w:fldChar w:fldCharType="begin"/>
          </w:r>
          <w:r w:rsidRPr="00D35960">
            <w:instrText xml:space="preserve"> TOC \o "1-3" \h \z \u </w:instrText>
          </w:r>
          <w:r w:rsidRPr="00D35960">
            <w:fldChar w:fldCharType="separate"/>
          </w:r>
          <w:hyperlink w:anchor="_Toc401071606" w:history="1">
            <w:r w:rsidR="009E245D" w:rsidRPr="00B73E5E">
              <w:rPr>
                <w:rStyle w:val="Hipervnculo"/>
                <w:noProof/>
                <w:lang w:val="es-ES"/>
              </w:rPr>
              <w:t>Introducción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_Toc401071606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2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F865859" w14:textId="77777777" w:rsidR="009E245D" w:rsidRDefault="0004519C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7" w:history="1">
            <w:r w:rsidR="009E245D" w:rsidRPr="00B73E5E">
              <w:rPr>
                <w:rStyle w:val="Hipervnculo"/>
                <w:noProof/>
                <w:lang w:val="es-ES"/>
              </w:rPr>
              <w:t>Manual de Usuario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_Toc401071607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2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FF841CD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8" w:history="1">
            <w:r w:rsidR="009E245D" w:rsidRPr="00B73E5E">
              <w:rPr>
                <w:rStyle w:val="Hipervnculo"/>
                <w:noProof/>
                <w:lang w:val="es-ES"/>
              </w:rPr>
              <w:t>Funcionalidades Contempladas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_Toc401071608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2010580" w14:textId="77777777" w:rsidR="009E245D" w:rsidRDefault="0004519C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09" w:history="1">
            <w:r w:rsidR="009E245D" w:rsidRPr="00B73E5E">
              <w:rPr>
                <w:rStyle w:val="Hipervnculo"/>
                <w:noProof/>
                <w:lang w:val="es-ES"/>
              </w:rPr>
              <w:t>1. Gestión de Usuarios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_Toc401071609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3C3CE9E6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0" w:history="1">
            <w:r w:rsidR="009E245D" w:rsidRPr="00B73E5E">
              <w:rPr>
                <w:rStyle w:val="Hipervnculo"/>
                <w:noProof/>
                <w:lang w:val="es-ES"/>
              </w:rPr>
              <w:t>1.1 Registro de Usuario: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_Toc401071610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7E5F3B3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1" w:history="1">
            <w:r w:rsidR="009E245D" w:rsidRPr="00B73E5E">
              <w:rPr>
                <w:rStyle w:val="Hipervnculo"/>
                <w:noProof/>
                <w:lang w:val="es-ES"/>
              </w:rPr>
              <w:t>1.2 Activación de Cuenta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_Toc401071611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1BC2D706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2" w:history="1">
            <w:r w:rsidR="009E245D" w:rsidRPr="00B73E5E">
              <w:rPr>
                <w:rStyle w:val="Hipervnculo"/>
                <w:noProof/>
                <w:lang w:val="es-ES"/>
              </w:rPr>
              <w:t>1.3 Login de Usuario: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_Toc401071612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5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1CBFAF1D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3" w:history="1">
            <w:r w:rsidR="009E245D" w:rsidRPr="00B73E5E">
              <w:rPr>
                <w:rStyle w:val="Hipervnculo"/>
                <w:noProof/>
                <w:lang w:val="es-ES"/>
              </w:rPr>
              <w:t>1.4 Modificación de Datos Usuario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_Toc401071613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6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0ADAC47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4" w:history="1">
            <w:r w:rsidR="009E245D" w:rsidRPr="00B73E5E">
              <w:rPr>
                <w:rStyle w:val="Hipervnculo"/>
                <w:noProof/>
                <w:lang w:val="es-ES"/>
              </w:rPr>
              <w:t>1.5 Recuperación de Contraseña: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_Toc401071614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7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21B6D0E0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5" w:history="1">
            <w:r w:rsidR="009E245D" w:rsidRPr="00B73E5E">
              <w:rPr>
                <w:rStyle w:val="Hipervnculo"/>
                <w:noProof/>
                <w:lang w:val="es-ES"/>
              </w:rPr>
              <w:t>1.6 Cerrar Sesión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_Toc401071615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8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D77D3E0" w14:textId="77777777" w:rsidR="009E245D" w:rsidRDefault="0004519C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6" w:history="1">
            <w:r w:rsidR="009E245D" w:rsidRPr="00B73E5E">
              <w:rPr>
                <w:rStyle w:val="Hipervnculo"/>
                <w:noProof/>
                <w:lang w:val="es-ES"/>
              </w:rPr>
              <w:t>2. Gestión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_Toc401071616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9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9082E0C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7" w:history="1">
            <w:r w:rsidR="009E245D" w:rsidRPr="00B73E5E">
              <w:rPr>
                <w:rStyle w:val="Hipervnculo"/>
                <w:noProof/>
                <w:lang w:val="es-ES"/>
              </w:rPr>
              <w:t>2.1 Creación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_Toc401071617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9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9DB79B8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8" w:history="1">
            <w:r w:rsidR="009E245D" w:rsidRPr="00B73E5E">
              <w:rPr>
                <w:rStyle w:val="Hipervnculo"/>
                <w:noProof/>
                <w:lang w:val="es-ES"/>
              </w:rPr>
              <w:t>2.2 Consulta de Torneos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_Toc401071618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10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3D96F53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19" w:history="1">
            <w:r w:rsidR="009E245D" w:rsidRPr="00B73E5E">
              <w:rPr>
                <w:rStyle w:val="Hipervnculo"/>
                <w:noProof/>
                <w:lang w:val="es-ES"/>
              </w:rPr>
              <w:t>2.3 Modificación de Datos de Torneo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_Toc401071619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10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79070B5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0" w:history="1">
            <w:r w:rsidR="009E245D" w:rsidRPr="00B73E5E">
              <w:rPr>
                <w:rStyle w:val="Hipervnculo"/>
                <w:noProof/>
                <w:lang w:val="es-ES"/>
              </w:rPr>
              <w:t>2.4 Eliminación de Torneo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_Toc401071620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11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0B40BA61" w14:textId="77777777" w:rsidR="009E245D" w:rsidRDefault="0004519C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1" w:history="1">
            <w:r w:rsidR="009E245D" w:rsidRPr="00B73E5E">
              <w:rPr>
                <w:rStyle w:val="Hipervnculo"/>
                <w:noProof/>
                <w:lang w:val="es-ES"/>
              </w:rPr>
              <w:t>3. Gestión de Ediciones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_Toc401071621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12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4D3AE0EC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2" w:history="1">
            <w:r w:rsidR="009E245D" w:rsidRPr="00B73E5E">
              <w:rPr>
                <w:rStyle w:val="Hipervnculo"/>
                <w:noProof/>
                <w:lang w:val="es-ES"/>
              </w:rPr>
              <w:t>3.1 Agregar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_Toc401071622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12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6D394B9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3" w:history="1">
            <w:r w:rsidR="009E245D" w:rsidRPr="00B73E5E">
              <w:rPr>
                <w:rStyle w:val="Hipervnculo"/>
                <w:noProof/>
                <w:lang w:val="es-ES"/>
              </w:rPr>
              <w:t>3.2 Consulta de Ediciones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_Toc401071623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5DFD78FD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4" w:history="1">
            <w:r w:rsidR="009E245D" w:rsidRPr="00B73E5E">
              <w:rPr>
                <w:rStyle w:val="Hipervnculo"/>
                <w:noProof/>
                <w:lang w:val="es-ES"/>
              </w:rPr>
              <w:t>3.3 Modificación de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_Toc401071624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13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60175E72" w14:textId="77777777" w:rsidR="009E245D" w:rsidRDefault="0004519C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071625" w:history="1">
            <w:r w:rsidR="009E245D" w:rsidRPr="00B73E5E">
              <w:rPr>
                <w:rStyle w:val="Hipervnculo"/>
                <w:noProof/>
                <w:lang w:val="es-ES"/>
              </w:rPr>
              <w:t>3.4 Eliminación de Edición</w:t>
            </w:r>
            <w:r w:rsidR="009E245D">
              <w:rPr>
                <w:noProof/>
                <w:webHidden/>
              </w:rPr>
              <w:tab/>
            </w:r>
            <w:r w:rsidR="009E245D">
              <w:rPr>
                <w:noProof/>
                <w:webHidden/>
              </w:rPr>
              <w:fldChar w:fldCharType="begin"/>
            </w:r>
            <w:r w:rsidR="009E245D">
              <w:rPr>
                <w:noProof/>
                <w:webHidden/>
              </w:rPr>
              <w:instrText xml:space="preserve"> PAGEREF _Toc401071625 \h </w:instrText>
            </w:r>
            <w:r w:rsidR="009E245D">
              <w:rPr>
                <w:noProof/>
                <w:webHidden/>
              </w:rPr>
            </w:r>
            <w:r w:rsidR="009E245D">
              <w:rPr>
                <w:noProof/>
                <w:webHidden/>
              </w:rPr>
              <w:fldChar w:fldCharType="separate"/>
            </w:r>
            <w:r w:rsidR="009E245D">
              <w:rPr>
                <w:noProof/>
                <w:webHidden/>
              </w:rPr>
              <w:t>14</w:t>
            </w:r>
            <w:r w:rsidR="009E245D">
              <w:rPr>
                <w:noProof/>
                <w:webHidden/>
              </w:rPr>
              <w:fldChar w:fldCharType="end"/>
            </w:r>
          </w:hyperlink>
        </w:p>
        <w:p w14:paraId="7CB42B2D" w14:textId="77777777" w:rsidR="00FE1A8F" w:rsidRDefault="00FE1A8F" w:rsidP="00B9285A">
          <w:pPr>
            <w:jc w:val="both"/>
          </w:pPr>
          <w:r w:rsidRPr="00D35960">
            <w:rPr>
              <w:b/>
              <w:bCs/>
            </w:rPr>
            <w:fldChar w:fldCharType="end"/>
          </w:r>
        </w:p>
      </w:sdtContent>
    </w:sdt>
    <w:p w14:paraId="1334B0A8" w14:textId="77777777" w:rsidR="00FB3441" w:rsidRDefault="00FB3441" w:rsidP="00B9285A">
      <w:pPr>
        <w:jc w:val="both"/>
        <w:rPr>
          <w:lang w:val="es-AR"/>
        </w:rPr>
      </w:pPr>
    </w:p>
    <w:p w14:paraId="1BF8F518" w14:textId="77777777" w:rsidR="00C44450" w:rsidRDefault="00C44450" w:rsidP="00B9285A">
      <w:pPr>
        <w:jc w:val="both"/>
        <w:rPr>
          <w:lang w:val="es-AR"/>
        </w:rPr>
      </w:pPr>
    </w:p>
    <w:p w14:paraId="38DF4CD2" w14:textId="77777777" w:rsidR="00C44450" w:rsidRDefault="00C44450" w:rsidP="00B9285A">
      <w:pPr>
        <w:jc w:val="both"/>
        <w:rPr>
          <w:lang w:val="es-AR"/>
        </w:rPr>
      </w:pPr>
    </w:p>
    <w:p w14:paraId="6992E97B" w14:textId="77777777" w:rsidR="00C44450" w:rsidRDefault="00C44450" w:rsidP="00B9285A">
      <w:pPr>
        <w:jc w:val="both"/>
        <w:rPr>
          <w:lang w:val="es-AR"/>
        </w:rPr>
      </w:pPr>
    </w:p>
    <w:p w14:paraId="441401AE" w14:textId="77777777" w:rsidR="00C44450" w:rsidRDefault="00C44450" w:rsidP="00B9285A">
      <w:pPr>
        <w:jc w:val="both"/>
        <w:rPr>
          <w:lang w:val="es-AR"/>
        </w:rPr>
      </w:pPr>
    </w:p>
    <w:p w14:paraId="4E913C90" w14:textId="77777777" w:rsidR="00C44450" w:rsidRDefault="00C44450" w:rsidP="00B9285A">
      <w:pPr>
        <w:jc w:val="both"/>
        <w:rPr>
          <w:lang w:val="es-AR"/>
        </w:rPr>
      </w:pPr>
    </w:p>
    <w:p w14:paraId="34CD3DAD" w14:textId="77777777" w:rsidR="00C44450" w:rsidRDefault="00C44450" w:rsidP="00B9285A">
      <w:pPr>
        <w:jc w:val="both"/>
        <w:rPr>
          <w:lang w:val="es-AR"/>
        </w:rPr>
      </w:pPr>
    </w:p>
    <w:p w14:paraId="40C3D5C3" w14:textId="77777777" w:rsidR="00C44450" w:rsidRDefault="00C44450" w:rsidP="00B9285A">
      <w:pPr>
        <w:jc w:val="both"/>
        <w:rPr>
          <w:lang w:val="es-AR"/>
        </w:rPr>
      </w:pPr>
    </w:p>
    <w:p w14:paraId="33EC715B" w14:textId="77777777" w:rsidR="00C44450" w:rsidRDefault="00C44450" w:rsidP="00B9285A">
      <w:pPr>
        <w:jc w:val="both"/>
        <w:rPr>
          <w:lang w:val="es-AR"/>
        </w:rPr>
      </w:pPr>
    </w:p>
    <w:p w14:paraId="10C58FE5" w14:textId="77777777" w:rsidR="00C44450" w:rsidRDefault="00C44450" w:rsidP="00B9285A">
      <w:pPr>
        <w:jc w:val="both"/>
        <w:rPr>
          <w:lang w:val="es-AR"/>
        </w:rPr>
      </w:pPr>
    </w:p>
    <w:p w14:paraId="062E03E2" w14:textId="77777777" w:rsidR="00C44450" w:rsidRDefault="00C44450" w:rsidP="00B9285A">
      <w:pPr>
        <w:jc w:val="both"/>
        <w:rPr>
          <w:lang w:val="es-AR"/>
        </w:rPr>
      </w:pPr>
    </w:p>
    <w:p w14:paraId="2E57B7B7" w14:textId="77777777" w:rsidR="00C44450" w:rsidRDefault="00C44450" w:rsidP="00B9285A">
      <w:pPr>
        <w:jc w:val="both"/>
        <w:rPr>
          <w:lang w:val="es-AR"/>
        </w:rPr>
      </w:pPr>
    </w:p>
    <w:p w14:paraId="762FAD50" w14:textId="77777777" w:rsidR="00C44450" w:rsidRDefault="00C44450" w:rsidP="00B9285A">
      <w:pPr>
        <w:jc w:val="both"/>
        <w:rPr>
          <w:lang w:val="es-AR"/>
        </w:rPr>
      </w:pPr>
    </w:p>
    <w:p w14:paraId="1E18BAFE" w14:textId="77777777" w:rsidR="00C44450" w:rsidRDefault="00C44450" w:rsidP="00B9285A">
      <w:pPr>
        <w:jc w:val="both"/>
        <w:rPr>
          <w:lang w:val="es-AR"/>
        </w:rPr>
      </w:pPr>
    </w:p>
    <w:p w14:paraId="35CA6F87" w14:textId="77777777" w:rsidR="00C44450" w:rsidRDefault="00C44450" w:rsidP="00B9285A">
      <w:pPr>
        <w:jc w:val="both"/>
        <w:rPr>
          <w:lang w:val="es-AR"/>
        </w:rPr>
      </w:pPr>
    </w:p>
    <w:p w14:paraId="32254BEF" w14:textId="77777777" w:rsidR="00C44450" w:rsidRDefault="00C44450" w:rsidP="00B9285A">
      <w:pPr>
        <w:jc w:val="both"/>
        <w:rPr>
          <w:lang w:val="es-AR"/>
        </w:rPr>
      </w:pPr>
    </w:p>
    <w:p w14:paraId="5BDEEB03" w14:textId="77777777" w:rsidR="00C44450" w:rsidRDefault="00C44450" w:rsidP="00B9285A">
      <w:pPr>
        <w:jc w:val="both"/>
        <w:rPr>
          <w:lang w:val="es-AR"/>
        </w:rPr>
      </w:pPr>
    </w:p>
    <w:p w14:paraId="6BC2A098" w14:textId="77777777" w:rsidR="00375A95" w:rsidRDefault="00375A95" w:rsidP="00B9285A">
      <w:pPr>
        <w:jc w:val="both"/>
        <w:rPr>
          <w:lang w:val="es-AR"/>
        </w:rPr>
      </w:pPr>
    </w:p>
    <w:p w14:paraId="3FF19F9A" w14:textId="77777777" w:rsidR="009E245D" w:rsidRDefault="009E245D" w:rsidP="00B9285A">
      <w:pPr>
        <w:jc w:val="both"/>
        <w:rPr>
          <w:lang w:val="es-AR"/>
        </w:rPr>
      </w:pPr>
    </w:p>
    <w:p w14:paraId="26001CC2" w14:textId="77777777" w:rsidR="009E245D" w:rsidRDefault="009E245D" w:rsidP="00B9285A">
      <w:pPr>
        <w:jc w:val="both"/>
        <w:rPr>
          <w:lang w:val="es-AR"/>
        </w:rPr>
      </w:pPr>
    </w:p>
    <w:p w14:paraId="6D5C0BCD" w14:textId="77777777" w:rsidR="009E245D" w:rsidRDefault="009E245D" w:rsidP="00B9285A">
      <w:pPr>
        <w:jc w:val="both"/>
        <w:rPr>
          <w:lang w:val="es-AR"/>
        </w:rPr>
      </w:pPr>
    </w:p>
    <w:p w14:paraId="7F3DA2B1" w14:textId="77777777" w:rsidR="009E245D" w:rsidRDefault="009E245D" w:rsidP="00B9285A">
      <w:pPr>
        <w:jc w:val="both"/>
        <w:rPr>
          <w:lang w:val="es-AR"/>
        </w:rPr>
      </w:pPr>
    </w:p>
    <w:p w14:paraId="7A975DCD" w14:textId="77777777" w:rsidR="009E245D" w:rsidRDefault="009E245D" w:rsidP="00B9285A">
      <w:pPr>
        <w:jc w:val="both"/>
        <w:rPr>
          <w:lang w:val="es-AR"/>
        </w:rPr>
      </w:pPr>
    </w:p>
    <w:p w14:paraId="1BF68B45" w14:textId="77777777" w:rsidR="009E245D" w:rsidRDefault="009E245D" w:rsidP="00B9285A">
      <w:pPr>
        <w:jc w:val="both"/>
        <w:rPr>
          <w:lang w:val="es-AR"/>
        </w:rPr>
      </w:pPr>
    </w:p>
    <w:p w14:paraId="34DC1007" w14:textId="3743BE00" w:rsidR="00FB3441" w:rsidRPr="00135BDD" w:rsidRDefault="00FB3441" w:rsidP="00B9285A">
      <w:pPr>
        <w:pStyle w:val="Ttulo1"/>
        <w:jc w:val="both"/>
        <w:rPr>
          <w:noProof/>
          <w:lang w:val="es-ES"/>
        </w:rPr>
      </w:pPr>
      <w:bookmarkStart w:id="0" w:name="_Toc401071606"/>
      <w:r>
        <w:rPr>
          <w:noProof/>
          <w:lang w:val="es-ES"/>
        </w:rPr>
        <w:lastRenderedPageBreak/>
        <w:t>Introducción</w:t>
      </w:r>
      <w:bookmarkEnd w:id="0"/>
    </w:p>
    <w:p w14:paraId="72434E85" w14:textId="7FA1DE14" w:rsidR="00375A95" w:rsidRDefault="00375A95" w:rsidP="000471F1">
      <w:pPr>
        <w:jc w:val="both"/>
        <w:rPr>
          <w:lang w:val="es-ES"/>
        </w:rPr>
      </w:pPr>
      <w:r w:rsidRPr="00FB3441">
        <w:rPr>
          <w:noProof/>
          <w:lang w:val="es-ES"/>
        </w:rPr>
        <w:t xml:space="preserve">El objetivo de </w:t>
      </w:r>
      <w:r w:rsidRPr="00FB3441">
        <w:rPr>
          <w:lang w:val="es-ES"/>
        </w:rPr>
        <w:t>este documento</w:t>
      </w:r>
      <w:r>
        <w:rPr>
          <w:lang w:val="es-ES"/>
        </w:rPr>
        <w:t xml:space="preserve"> es detallar la guí</w:t>
      </w:r>
      <w:r w:rsidR="002926A4">
        <w:rPr>
          <w:lang w:val="es-ES"/>
        </w:rPr>
        <w:t xml:space="preserve">a para el usuario destinado a dar asistencia </w:t>
      </w:r>
      <w:r w:rsidR="000471F1">
        <w:rPr>
          <w:lang w:val="es-ES"/>
        </w:rPr>
        <w:t>a las personas que utilizarán</w:t>
      </w:r>
      <w:r w:rsidR="002926A4">
        <w:rPr>
          <w:lang w:val="es-ES"/>
        </w:rPr>
        <w:t xml:space="preserve"> el Sistema de Gestión de</w:t>
      </w:r>
      <w:r w:rsidR="000471F1">
        <w:rPr>
          <w:lang w:val="es-ES"/>
        </w:rPr>
        <w:t xml:space="preserve"> Torneos de</w:t>
      </w:r>
      <w:r w:rsidR="002926A4">
        <w:rPr>
          <w:lang w:val="es-ES"/>
        </w:rPr>
        <w:t xml:space="preserve"> Fútbol </w:t>
      </w:r>
      <w:r w:rsidR="002926A4" w:rsidRPr="000471F1">
        <w:rPr>
          <w:i/>
          <w:lang w:val="es-ES"/>
        </w:rPr>
        <w:t>Que Golazo</w:t>
      </w:r>
      <w:r w:rsidR="002926A4">
        <w:rPr>
          <w:lang w:val="es-ES"/>
        </w:rPr>
        <w:t xml:space="preserve">. Contiene </w:t>
      </w:r>
      <w:r w:rsidR="000471F1">
        <w:rPr>
          <w:lang w:val="es-ES"/>
        </w:rPr>
        <w:t>la información asociada a este producto y detalla los pasos a realizar por el actor que interactuará con el sistema para poder llevar a cabo las distintas opciones disponibles.</w:t>
      </w:r>
    </w:p>
    <w:p w14:paraId="74FA4037" w14:textId="77777777" w:rsidR="00A657D6" w:rsidRDefault="00A657D6" w:rsidP="000471F1">
      <w:pPr>
        <w:jc w:val="both"/>
        <w:rPr>
          <w:lang w:val="es-AR"/>
        </w:rPr>
      </w:pPr>
    </w:p>
    <w:p w14:paraId="62E76E42" w14:textId="46BC42A4" w:rsidR="00D529AB" w:rsidRPr="00135BDD" w:rsidRDefault="000471F1" w:rsidP="00B9285A">
      <w:pPr>
        <w:pStyle w:val="Ttulo1"/>
        <w:jc w:val="both"/>
        <w:rPr>
          <w:noProof/>
          <w:lang w:val="es-ES"/>
        </w:rPr>
      </w:pPr>
      <w:bookmarkStart w:id="1" w:name="_Toc401071607"/>
      <w:r>
        <w:rPr>
          <w:noProof/>
          <w:lang w:val="es-ES"/>
        </w:rPr>
        <w:t>Manual de Usuario</w:t>
      </w:r>
      <w:bookmarkEnd w:id="1"/>
    </w:p>
    <w:p w14:paraId="3F5561B9" w14:textId="2EBD6A2D" w:rsidR="000471F1" w:rsidRDefault="000471F1" w:rsidP="000471F1">
      <w:pPr>
        <w:pStyle w:val="Ttulo2"/>
        <w:rPr>
          <w:lang w:val="es-ES"/>
        </w:rPr>
      </w:pPr>
      <w:bookmarkStart w:id="2" w:name="_Toc401071608"/>
      <w:r>
        <w:rPr>
          <w:lang w:val="es-ES"/>
        </w:rPr>
        <w:t>Funcionalidades Contempladas</w:t>
      </w:r>
      <w:bookmarkEnd w:id="2"/>
    </w:p>
    <w:p w14:paraId="4A25810A" w14:textId="10420B95" w:rsidR="00375A95" w:rsidRPr="006C3380" w:rsidRDefault="000471F1" w:rsidP="00375A95">
      <w:pPr>
        <w:jc w:val="both"/>
        <w:rPr>
          <w:lang w:val="es-ES"/>
        </w:rPr>
      </w:pPr>
      <w:r>
        <w:rPr>
          <w:lang w:val="es-ES"/>
        </w:rPr>
        <w:t xml:space="preserve">El Sistema de Gestión de Torneos de Fútbol contempla las </w:t>
      </w:r>
      <w:r w:rsidR="00375A95" w:rsidRPr="006C3380">
        <w:rPr>
          <w:lang w:val="es-ES"/>
        </w:rPr>
        <w:t xml:space="preserve">siguientes </w:t>
      </w:r>
      <w:r>
        <w:rPr>
          <w:lang w:val="es-ES"/>
        </w:rPr>
        <w:t>funcionalidades</w:t>
      </w:r>
      <w:r w:rsidR="00375A95" w:rsidRPr="006C3380">
        <w:rPr>
          <w:lang w:val="es-ES"/>
        </w:rPr>
        <w:t>:</w:t>
      </w:r>
    </w:p>
    <w:p w14:paraId="76CD77D1" w14:textId="4F907C38" w:rsidR="00A657D6" w:rsidRDefault="00A657D6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Usuarios</w:t>
      </w:r>
    </w:p>
    <w:p w14:paraId="39848818" w14:textId="6F5A65BC" w:rsidR="000471F1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 xml:space="preserve">Administración de </w:t>
      </w:r>
      <w:r w:rsidR="000471F1">
        <w:rPr>
          <w:lang w:val="es-ES"/>
        </w:rPr>
        <w:t>Torneos.</w:t>
      </w:r>
    </w:p>
    <w:p w14:paraId="1BD43666" w14:textId="1E8BAC36" w:rsidR="00375A95" w:rsidRPr="006C3380" w:rsidRDefault="000471F1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Ediciones</w:t>
      </w:r>
      <w:r w:rsidR="00375A95">
        <w:rPr>
          <w:lang w:val="es-ES"/>
        </w:rPr>
        <w:t>.</w:t>
      </w:r>
    </w:p>
    <w:p w14:paraId="3737B1C2" w14:textId="77777777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Equipos</w:t>
      </w:r>
      <w:r>
        <w:rPr>
          <w:lang w:val="es-ES"/>
        </w:rPr>
        <w:t>.</w:t>
      </w:r>
    </w:p>
    <w:p w14:paraId="6EAB3CFC" w14:textId="77777777" w:rsidR="00375A95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Árbitros</w:t>
      </w:r>
      <w:r>
        <w:rPr>
          <w:lang w:val="es-ES"/>
        </w:rPr>
        <w:t>.</w:t>
      </w:r>
    </w:p>
    <w:p w14:paraId="52D3C40E" w14:textId="69E13A76" w:rsidR="005B0C80" w:rsidRPr="006C3380" w:rsidRDefault="005B0C80" w:rsidP="005B0C80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Administración de Canchas.</w:t>
      </w:r>
    </w:p>
    <w:p w14:paraId="3A4F83C3" w14:textId="77777777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Administración de Jugadores</w:t>
      </w:r>
      <w:r>
        <w:rPr>
          <w:lang w:val="es-ES"/>
        </w:rPr>
        <w:t>.</w:t>
      </w:r>
    </w:p>
    <w:p w14:paraId="177E9F31" w14:textId="46CE8551" w:rsidR="00375A95" w:rsidRPr="006C3380" w:rsidRDefault="00375A95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 w:rsidRPr="006C3380">
        <w:rPr>
          <w:lang w:val="es-ES"/>
        </w:rPr>
        <w:t>Admini</w:t>
      </w:r>
      <w:r>
        <w:rPr>
          <w:lang w:val="es-ES"/>
        </w:rPr>
        <w:t>s</w:t>
      </w:r>
      <w:r w:rsidRPr="006C3380">
        <w:rPr>
          <w:lang w:val="es-ES"/>
        </w:rPr>
        <w:t>tración de Fixture</w:t>
      </w:r>
      <w:r w:rsidR="005B0C80">
        <w:rPr>
          <w:lang w:val="es-ES"/>
        </w:rPr>
        <w:t>, Fechas, Fases, Grupos, Partidos.</w:t>
      </w:r>
    </w:p>
    <w:p w14:paraId="2D73AFA1" w14:textId="77777777" w:rsidR="00375A95" w:rsidRDefault="00375A95" w:rsidP="00B9285A">
      <w:pPr>
        <w:pStyle w:val="Prrafodelista"/>
        <w:ind w:hanging="720"/>
        <w:jc w:val="both"/>
        <w:rPr>
          <w:noProof/>
          <w:lang w:val="es-ES"/>
        </w:rPr>
      </w:pPr>
    </w:p>
    <w:p w14:paraId="0197B5FC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42D3C5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4671C85A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62000B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F7E6FF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69A4DE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8AAB42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7CE79A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E306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7C33710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5C83E751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B4DFD3F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9F9262B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639EFA7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7AB9DB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DCDD988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D1F19C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D2C222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4C96BA9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E342F27" w14:textId="2B3BC2A5" w:rsidR="009050C9" w:rsidRDefault="005B1870" w:rsidP="00B9285A">
      <w:pPr>
        <w:pStyle w:val="Prrafodelista"/>
        <w:ind w:hanging="720"/>
        <w:jc w:val="both"/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70960F5F" w14:textId="00AD362E" w:rsidR="005B0C80" w:rsidRPr="009050C9" w:rsidRDefault="009050C9" w:rsidP="004F184D">
      <w:pPr>
        <w:pStyle w:val="Ttulo1"/>
        <w:rPr>
          <w:lang w:val="es-ES"/>
        </w:rPr>
      </w:pPr>
      <w:bookmarkStart w:id="3" w:name="_Toc401071609"/>
      <w:r w:rsidRPr="009050C9">
        <w:rPr>
          <w:lang w:val="es-ES"/>
        </w:rPr>
        <w:lastRenderedPageBreak/>
        <w:t xml:space="preserve">1. </w:t>
      </w:r>
      <w:r w:rsidR="004F184D">
        <w:rPr>
          <w:lang w:val="es-ES"/>
        </w:rPr>
        <w:t>Gestión de Usuarios</w:t>
      </w:r>
      <w:bookmarkEnd w:id="3"/>
    </w:p>
    <w:p w14:paraId="3B54CA20" w14:textId="7B8F21C3" w:rsidR="003A2810" w:rsidRDefault="009050C9" w:rsidP="004F184D">
      <w:pPr>
        <w:pStyle w:val="Ttulo2"/>
        <w:rPr>
          <w:noProof/>
          <w:lang w:val="es-ES"/>
        </w:rPr>
      </w:pPr>
      <w:bookmarkStart w:id="4" w:name="_Toc401071610"/>
      <w:r>
        <w:rPr>
          <w:noProof/>
          <w:lang w:val="es-ES"/>
        </w:rPr>
        <w:t>1.1</w:t>
      </w:r>
      <w:r w:rsidRPr="009050C9">
        <w:rPr>
          <w:noProof/>
          <w:lang w:val="es-ES"/>
        </w:rPr>
        <w:t xml:space="preserve"> </w:t>
      </w:r>
      <w:r w:rsidR="003A2810">
        <w:rPr>
          <w:noProof/>
          <w:lang w:val="es-ES"/>
        </w:rPr>
        <w:t>Registro de Usuario</w:t>
      </w:r>
      <w:bookmarkEnd w:id="4"/>
    </w:p>
    <w:p w14:paraId="3A31D401" w14:textId="13388F47" w:rsidR="00663A3F" w:rsidRDefault="003A2810" w:rsidP="009050C9">
      <w:pPr>
        <w:rPr>
          <w:noProof/>
          <w:lang w:val="es-ES"/>
        </w:rPr>
      </w:pPr>
      <w:r>
        <w:rPr>
          <w:noProof/>
          <w:lang w:val="es-ES"/>
        </w:rPr>
        <w:t xml:space="preserve">1.1.1 </w:t>
      </w:r>
      <w:r w:rsidR="009050C9" w:rsidRPr="009050C9">
        <w:rPr>
          <w:noProof/>
          <w:lang w:val="es-ES"/>
        </w:rPr>
        <w:t>En la pant</w:t>
      </w:r>
      <w:r w:rsidR="004E0791">
        <w:rPr>
          <w:noProof/>
          <w:lang w:val="es-ES"/>
        </w:rPr>
        <w:t xml:space="preserve">alla principal, se encuentra la opción </w:t>
      </w:r>
      <w:r w:rsidR="009050C9" w:rsidRPr="009050C9">
        <w:rPr>
          <w:noProof/>
          <w:lang w:val="es-ES"/>
        </w:rPr>
        <w:t>para</w:t>
      </w:r>
      <w:r w:rsidR="004E0791">
        <w:rPr>
          <w:noProof/>
          <w:lang w:val="es-ES"/>
        </w:rPr>
        <w:t xml:space="preserve"> acceder a</w:t>
      </w:r>
      <w:r w:rsidR="009050C9" w:rsidRPr="009050C9">
        <w:rPr>
          <w:noProof/>
          <w:lang w:val="es-ES"/>
        </w:rPr>
        <w:t xml:space="preserve">l </w:t>
      </w:r>
      <w:r w:rsidR="00D37963">
        <w:rPr>
          <w:i/>
          <w:noProof/>
          <w:lang w:val="es-ES"/>
        </w:rPr>
        <w:t>Registro de U</w:t>
      </w:r>
      <w:r w:rsidR="009050C9" w:rsidRPr="009050C9">
        <w:rPr>
          <w:i/>
          <w:noProof/>
          <w:lang w:val="es-ES"/>
        </w:rPr>
        <w:t>suario</w:t>
      </w:r>
      <w:r w:rsidR="00764901">
        <w:rPr>
          <w:i/>
          <w:noProof/>
          <w:lang w:val="es-ES"/>
        </w:rPr>
        <w:t>s</w:t>
      </w:r>
      <w:r w:rsidR="009050C9" w:rsidRPr="009050C9">
        <w:rPr>
          <w:noProof/>
          <w:lang w:val="es-ES"/>
        </w:rPr>
        <w:t xml:space="preserve">. </w:t>
      </w:r>
    </w:p>
    <w:p w14:paraId="7BDD508F" w14:textId="41514BC6" w:rsidR="00663A3F" w:rsidRDefault="00663A3F" w:rsidP="00707EEC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D4C2D2" wp14:editId="26ADD62E">
            <wp:extent cx="2181529" cy="466790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rar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6B88" w14:textId="37110DD2" w:rsidR="009050C9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t xml:space="preserve">Una vez seleccionada dicha opción, se abrirá el formulario de </w:t>
      </w:r>
      <w:r w:rsidR="00764901" w:rsidRPr="00764901">
        <w:rPr>
          <w:i/>
          <w:noProof/>
          <w:lang w:val="es-ES"/>
        </w:rPr>
        <w:t>Registro de Usuarios</w:t>
      </w:r>
      <w:r w:rsidR="00764901">
        <w:rPr>
          <w:noProof/>
          <w:lang w:val="es-ES"/>
        </w:rPr>
        <w:t>,</w:t>
      </w:r>
      <w:r>
        <w:rPr>
          <w:noProof/>
          <w:lang w:val="es-ES"/>
        </w:rPr>
        <w:t xml:space="preserve"> donde</w:t>
      </w:r>
      <w:r w:rsidR="00764901">
        <w:rPr>
          <w:noProof/>
          <w:lang w:val="es-ES"/>
        </w:rPr>
        <w:t xml:space="preserve"> d</w:t>
      </w:r>
      <w:r w:rsidR="009050C9" w:rsidRPr="009050C9">
        <w:rPr>
          <w:noProof/>
          <w:lang w:val="es-ES"/>
        </w:rPr>
        <w:t xml:space="preserve">ebe registrar los siguientes datos: </w:t>
      </w:r>
    </w:p>
    <w:p w14:paraId="7CCBB342" w14:textId="77777777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t>-Nombre</w:t>
      </w:r>
      <w:r>
        <w:rPr>
          <w:noProof/>
          <w:lang w:val="es-ES"/>
        </w:rPr>
        <w:br/>
        <w:t>-Apellido</w:t>
      </w:r>
      <w:r>
        <w:rPr>
          <w:noProof/>
          <w:lang w:val="es-ES"/>
        </w:rPr>
        <w:br/>
        <w:t>-Email</w:t>
      </w:r>
      <w:r>
        <w:rPr>
          <w:noProof/>
          <w:lang w:val="es-ES"/>
        </w:rPr>
        <w:br/>
        <w:t>-Contraseña</w:t>
      </w:r>
    </w:p>
    <w:p w14:paraId="2B2976FA" w14:textId="70C625BD" w:rsidR="00F84A73" w:rsidRDefault="00F84A73" w:rsidP="009050C9">
      <w:pPr>
        <w:rPr>
          <w:noProof/>
          <w:lang w:val="es-ES"/>
        </w:rPr>
      </w:pPr>
      <w:r>
        <w:rPr>
          <w:noProof/>
          <w:lang w:val="es-ES"/>
        </w:rPr>
        <w:t>Se le solicita repetir la contraseña ingresada y además aceptar los Términos y Condiciones.</w:t>
      </w:r>
    </w:p>
    <w:p w14:paraId="732E9BA9" w14:textId="5F27F009" w:rsidR="003A2810" w:rsidRDefault="00A61B79" w:rsidP="00707EEC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16C2834" wp14:editId="6D4F3887">
            <wp:extent cx="3228975" cy="373531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o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40D" w14:textId="77777777" w:rsidR="00A61B79" w:rsidRDefault="00A61B79" w:rsidP="009050C9">
      <w:pPr>
        <w:rPr>
          <w:noProof/>
          <w:lang w:val="es-ES"/>
        </w:rPr>
      </w:pPr>
    </w:p>
    <w:p w14:paraId="22995D4F" w14:textId="77777777" w:rsidR="00A61B79" w:rsidRDefault="00A61B79" w:rsidP="009050C9">
      <w:pPr>
        <w:rPr>
          <w:noProof/>
          <w:lang w:val="es-ES"/>
        </w:rPr>
      </w:pPr>
    </w:p>
    <w:p w14:paraId="244C04B0" w14:textId="77777777" w:rsidR="00707EEC" w:rsidRDefault="00707EEC" w:rsidP="009050C9">
      <w:pPr>
        <w:rPr>
          <w:noProof/>
          <w:lang w:val="es-ES"/>
        </w:rPr>
      </w:pPr>
    </w:p>
    <w:p w14:paraId="1E579712" w14:textId="3AB84000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lastRenderedPageBreak/>
        <w:t xml:space="preserve">1.1.2 Luego debe presionar el botón “Registrar”.  Si los valores ingresados son correctos, un mensaje aparecerá indicando que debe activar su cuenta.  </w:t>
      </w:r>
    </w:p>
    <w:p w14:paraId="265FCE35" w14:textId="2A6B2566" w:rsidR="003A2810" w:rsidRPr="009050C9" w:rsidRDefault="00A61B79" w:rsidP="00707EEC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B868415" wp14:editId="0A8075D3">
            <wp:extent cx="3162741" cy="74305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istroExitosode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71A3" w14:textId="77777777" w:rsidR="009050C9" w:rsidRDefault="009050C9" w:rsidP="009050C9">
      <w:pPr>
        <w:pStyle w:val="Prrafodelista"/>
        <w:ind w:hanging="720"/>
        <w:jc w:val="right"/>
        <w:rPr>
          <w:noProof/>
          <w:lang w:val="es-ES"/>
        </w:rPr>
      </w:pPr>
    </w:p>
    <w:p w14:paraId="786C8B9A" w14:textId="7C4FE5D5" w:rsidR="003A2810" w:rsidRDefault="00D37963" w:rsidP="00D37963">
      <w:pPr>
        <w:pStyle w:val="Ttulo2"/>
        <w:rPr>
          <w:noProof/>
          <w:lang w:val="es-ES"/>
        </w:rPr>
      </w:pPr>
      <w:bookmarkStart w:id="5" w:name="_Toc401071611"/>
      <w:r>
        <w:rPr>
          <w:noProof/>
          <w:lang w:val="es-ES"/>
        </w:rPr>
        <w:t>1.2</w:t>
      </w:r>
      <w:r w:rsidR="003A2810" w:rsidRPr="003A2810">
        <w:rPr>
          <w:noProof/>
          <w:lang w:val="es-ES"/>
        </w:rPr>
        <w:t xml:space="preserve"> </w:t>
      </w:r>
      <w:r>
        <w:rPr>
          <w:noProof/>
          <w:lang w:val="es-ES"/>
        </w:rPr>
        <w:t>Activación de Cuenta</w:t>
      </w:r>
      <w:bookmarkEnd w:id="5"/>
    </w:p>
    <w:p w14:paraId="5BDBFD77" w14:textId="135C8DC9" w:rsidR="003A2810" w:rsidRDefault="00D37963" w:rsidP="00D37963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1.2.1 Una vez registrado el usuario, r</w:t>
      </w:r>
      <w:r w:rsidR="003A2810" w:rsidRPr="003A2810">
        <w:rPr>
          <w:noProof/>
          <w:lang w:val="es-ES"/>
        </w:rPr>
        <w:t>ecibirá un mail en la casilla de correo especificada, y deberá hacer click en el botón “Activar Cuenta”</w:t>
      </w:r>
      <w:r w:rsidR="00707EEC">
        <w:rPr>
          <w:noProof/>
          <w:lang w:val="es-ES"/>
        </w:rPr>
        <w:t>.</w:t>
      </w:r>
    </w:p>
    <w:p w14:paraId="79BD7AF2" w14:textId="210ECFAD" w:rsidR="009050C9" w:rsidRDefault="009050C9" w:rsidP="009050C9">
      <w:pPr>
        <w:pStyle w:val="Prrafodelista"/>
        <w:ind w:hanging="720"/>
        <w:jc w:val="both"/>
        <w:rPr>
          <w:noProof/>
          <w:lang w:val="es-ES" w:eastAsia="es-ES"/>
        </w:rPr>
      </w:pPr>
    </w:p>
    <w:p w14:paraId="75228E8C" w14:textId="37350EEB" w:rsidR="009050C9" w:rsidRDefault="00A61B79" w:rsidP="009050C9">
      <w:pPr>
        <w:pStyle w:val="Prrafodelista"/>
        <w:ind w:hanging="720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A662F3" wp14:editId="3B666390">
            <wp:extent cx="5419663" cy="22193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acionCuen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55" cy="22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4EA5" w14:textId="3D0F3AB0" w:rsidR="00A61B79" w:rsidRDefault="00A61B79" w:rsidP="00D37963">
      <w:pPr>
        <w:pStyle w:val="Ttulo2"/>
        <w:rPr>
          <w:noProof/>
          <w:lang w:val="es-ES"/>
        </w:rPr>
      </w:pPr>
      <w:bookmarkStart w:id="6" w:name="_Toc401071612"/>
      <w:r w:rsidRPr="00A61B79">
        <w:rPr>
          <w:noProof/>
          <w:lang w:val="es-ES"/>
        </w:rPr>
        <w:t>1.</w:t>
      </w:r>
      <w:r w:rsidR="00D37963">
        <w:rPr>
          <w:noProof/>
          <w:lang w:val="es-ES"/>
        </w:rPr>
        <w:t>3</w:t>
      </w:r>
      <w:r w:rsidRPr="00A61B79">
        <w:rPr>
          <w:noProof/>
          <w:lang w:val="es-ES"/>
        </w:rPr>
        <w:t xml:space="preserve"> </w:t>
      </w:r>
      <w:r>
        <w:rPr>
          <w:noProof/>
          <w:lang w:val="es-ES"/>
        </w:rPr>
        <w:t>Login de Usuario</w:t>
      </w:r>
      <w:bookmarkEnd w:id="6"/>
    </w:p>
    <w:p w14:paraId="14C05064" w14:textId="2FFC0288" w:rsidR="00CB14C2" w:rsidRDefault="00D37963" w:rsidP="00A61B79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 xml:space="preserve">1.3.1 </w:t>
      </w:r>
      <w:r w:rsidR="00A61B79" w:rsidRPr="00A61B79">
        <w:rPr>
          <w:noProof/>
          <w:lang w:val="es-ES"/>
        </w:rPr>
        <w:t>Una vez activad</w:t>
      </w:r>
      <w:r>
        <w:rPr>
          <w:noProof/>
          <w:lang w:val="es-ES"/>
        </w:rPr>
        <w:t xml:space="preserve">a su cuenta podrá ingresar a la misma, </w:t>
      </w:r>
      <w:r w:rsidR="00A61B79" w:rsidRPr="00A61B79">
        <w:rPr>
          <w:noProof/>
          <w:lang w:val="es-ES"/>
        </w:rPr>
        <w:t xml:space="preserve">haciendo click en el botón “Ingresar” situado arriba a la derecha de la página principal. </w:t>
      </w:r>
    </w:p>
    <w:p w14:paraId="71F9EF8C" w14:textId="170F66E3" w:rsidR="00D37963" w:rsidRDefault="00D37963" w:rsidP="00A61B79">
      <w:pPr>
        <w:pStyle w:val="Prrafodelista"/>
        <w:ind w:left="0"/>
        <w:rPr>
          <w:noProof/>
          <w:lang w:val="es-ES" w:eastAsia="es-ES"/>
        </w:rPr>
      </w:pPr>
    </w:p>
    <w:p w14:paraId="44EACC76" w14:textId="68ED108D" w:rsidR="00D37963" w:rsidRDefault="00D37963" w:rsidP="00707EEC">
      <w:pPr>
        <w:pStyle w:val="Prrafodelista"/>
        <w:ind w:left="0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9A0EDFA" wp14:editId="7C2B85DD">
            <wp:extent cx="2276793" cy="438211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ntallaParteSuperi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D64" w14:textId="77777777" w:rsidR="00D37963" w:rsidRDefault="00D37963" w:rsidP="00A61B79">
      <w:pPr>
        <w:pStyle w:val="Prrafodelista"/>
        <w:ind w:left="0"/>
        <w:rPr>
          <w:noProof/>
          <w:lang w:val="es-ES"/>
        </w:rPr>
      </w:pPr>
    </w:p>
    <w:p w14:paraId="1A83C5A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4C428C8E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30170B37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7F15F87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8EA1C57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184DFC1E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2CDBB75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299D1F9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BD1C485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9805E33" w14:textId="57442145" w:rsidR="00CB14C2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lastRenderedPageBreak/>
        <w:t xml:space="preserve">Una vez seleccionada dicha opción, se abrirá el formulario de </w:t>
      </w:r>
      <w:r>
        <w:rPr>
          <w:i/>
          <w:noProof/>
          <w:lang w:val="es-ES"/>
        </w:rPr>
        <w:t>Login de Usuario</w:t>
      </w:r>
      <w:r w:rsidRPr="00764901">
        <w:rPr>
          <w:i/>
          <w:noProof/>
          <w:lang w:val="es-ES"/>
        </w:rPr>
        <w:t>s</w:t>
      </w:r>
      <w:r>
        <w:rPr>
          <w:noProof/>
          <w:lang w:val="es-ES"/>
        </w:rPr>
        <w:t xml:space="preserve">, donde debe </w:t>
      </w:r>
      <w:r w:rsidR="00A61B79" w:rsidRPr="00A61B79">
        <w:rPr>
          <w:noProof/>
          <w:lang w:val="es-ES"/>
        </w:rPr>
        <w:t xml:space="preserve">ingresar los siguientes datos: </w:t>
      </w:r>
    </w:p>
    <w:p w14:paraId="568C4D1F" w14:textId="77777777" w:rsidR="00CB14C2" w:rsidRDefault="00CB14C2" w:rsidP="00A61B79">
      <w:pPr>
        <w:pStyle w:val="Prrafodelista"/>
        <w:ind w:left="0"/>
        <w:rPr>
          <w:noProof/>
          <w:lang w:val="es-ES"/>
        </w:rPr>
      </w:pPr>
    </w:p>
    <w:p w14:paraId="5F777DD5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-Email: Email con el que se registró. </w:t>
      </w:r>
    </w:p>
    <w:p w14:paraId="0FBC3FFE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-Contraseña: Contraseña con la que se registró. </w:t>
      </w:r>
    </w:p>
    <w:p w14:paraId="34715E0A" w14:textId="787EDAAF" w:rsidR="003A2810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>Luego debe hacer click en el botón “</w:t>
      </w:r>
      <w:r w:rsidR="00BB2B94">
        <w:rPr>
          <w:noProof/>
          <w:lang w:val="es-ES"/>
        </w:rPr>
        <w:t>Loguearse</w:t>
      </w:r>
      <w:r w:rsidRPr="00A61B79">
        <w:rPr>
          <w:noProof/>
          <w:lang w:val="es-ES"/>
        </w:rPr>
        <w:t>”.</w:t>
      </w:r>
    </w:p>
    <w:p w14:paraId="7C317E92" w14:textId="77777777" w:rsidR="003A2810" w:rsidRDefault="003A2810" w:rsidP="009050C9">
      <w:pPr>
        <w:pStyle w:val="Prrafodelista"/>
        <w:ind w:hanging="720"/>
        <w:jc w:val="both"/>
        <w:rPr>
          <w:noProof/>
          <w:lang w:val="es-ES"/>
        </w:rPr>
      </w:pPr>
    </w:p>
    <w:p w14:paraId="610AE343" w14:textId="51152D26" w:rsidR="009050C9" w:rsidRDefault="00CB14C2" w:rsidP="003A2810">
      <w:pPr>
        <w:pStyle w:val="Prrafodelista"/>
        <w:ind w:hanging="720"/>
        <w:rPr>
          <w:noProof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06368" behindDoc="0" locked="0" layoutInCell="1" allowOverlap="1" wp14:anchorId="411CDB23" wp14:editId="74DEFA3C">
            <wp:simplePos x="914400" y="2038350"/>
            <wp:positionH relativeFrom="margin">
              <wp:align>right</wp:align>
            </wp:positionH>
            <wp:positionV relativeFrom="margin">
              <wp:align>top</wp:align>
            </wp:positionV>
            <wp:extent cx="3514725" cy="2996012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n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BA1E0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11ADD" w14:textId="77777777" w:rsidR="004F184D" w:rsidRDefault="004F184D" w:rsidP="00B9285A">
      <w:pPr>
        <w:pStyle w:val="Prrafodelista"/>
        <w:ind w:hanging="720"/>
        <w:jc w:val="both"/>
        <w:rPr>
          <w:noProof/>
          <w:lang w:val="es-ES"/>
        </w:rPr>
      </w:pPr>
    </w:p>
    <w:p w14:paraId="710C5B47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0216AC7B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3AE39D8F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71EFA0D8" w14:textId="669C0B6D" w:rsidR="005B0C80" w:rsidRDefault="00BB2B94" w:rsidP="004F184D">
      <w:pPr>
        <w:pStyle w:val="Ttulo2"/>
        <w:rPr>
          <w:noProof/>
          <w:lang w:val="es-ES"/>
        </w:rPr>
      </w:pPr>
      <w:bookmarkStart w:id="7" w:name="_Toc401071613"/>
      <w:r>
        <w:rPr>
          <w:noProof/>
          <w:lang w:val="es-ES"/>
        </w:rPr>
        <w:t>1.4</w:t>
      </w:r>
      <w:r w:rsidR="004F184D" w:rsidRPr="009050C9">
        <w:rPr>
          <w:noProof/>
          <w:lang w:val="es-ES"/>
        </w:rPr>
        <w:t xml:space="preserve"> </w:t>
      </w:r>
      <w:r>
        <w:rPr>
          <w:noProof/>
          <w:lang w:val="es-ES"/>
        </w:rPr>
        <w:t>Modificación de Datos Usuario</w:t>
      </w:r>
      <w:bookmarkEnd w:id="7"/>
    </w:p>
    <w:p w14:paraId="3A9E029B" w14:textId="2B06E3A9" w:rsidR="004F184D" w:rsidRDefault="00F76B9D" w:rsidP="004F184D">
      <w:pPr>
        <w:rPr>
          <w:lang w:val="es-ES"/>
        </w:rPr>
      </w:pPr>
      <w:r>
        <w:rPr>
          <w:lang w:val="es-ES"/>
        </w:rPr>
        <w:t>1.</w:t>
      </w:r>
      <w:r w:rsidR="00BB2B94">
        <w:rPr>
          <w:lang w:val="es-ES"/>
        </w:rPr>
        <w:t>4</w:t>
      </w:r>
      <w:r>
        <w:rPr>
          <w:lang w:val="es-ES"/>
        </w:rPr>
        <w:t>.1 Modificar Datos: Una vez registrado el usuario, se podrá modificar sus datos</w:t>
      </w:r>
      <w:r w:rsidR="00BB2B94">
        <w:rPr>
          <w:lang w:val="es-ES"/>
        </w:rPr>
        <w:t xml:space="preserve"> en cualquier momento</w:t>
      </w:r>
      <w:r>
        <w:rPr>
          <w:lang w:val="es-ES"/>
        </w:rPr>
        <w:t xml:space="preserve">. </w:t>
      </w:r>
    </w:p>
    <w:p w14:paraId="5AEC6562" w14:textId="281FB548" w:rsidR="00707EEC" w:rsidRDefault="00707EEC" w:rsidP="004F184D">
      <w:pPr>
        <w:rPr>
          <w:lang w:val="es-ES"/>
        </w:rPr>
      </w:pPr>
      <w:r>
        <w:rPr>
          <w:lang w:val="es-ES"/>
        </w:rPr>
        <w:t>Para ello deberá seleccionar la opción “Mis Datos”, ubicado en el menú principal.</w:t>
      </w:r>
    </w:p>
    <w:p w14:paraId="5E3EBE84" w14:textId="40C46B2C" w:rsidR="00707EEC" w:rsidRDefault="00707EEC" w:rsidP="00707EEC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A5056BE" wp14:editId="21D4FB6E">
            <wp:extent cx="3238500" cy="119973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sda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4" cy="12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886" w14:textId="77777777" w:rsidR="00B01339" w:rsidRDefault="00B01339" w:rsidP="00707EEC">
      <w:pPr>
        <w:jc w:val="center"/>
        <w:rPr>
          <w:lang w:val="es-ES"/>
        </w:rPr>
      </w:pPr>
    </w:p>
    <w:p w14:paraId="25C69FBE" w14:textId="70236D83" w:rsidR="00F76B9D" w:rsidRDefault="00F76B9D" w:rsidP="004F184D">
      <w:pPr>
        <w:rPr>
          <w:lang w:val="es-ES"/>
        </w:rPr>
      </w:pPr>
      <w:r>
        <w:rPr>
          <w:lang w:val="es-ES"/>
        </w:rPr>
        <w:t>Se podrá modificar el Nombre, Apellido, Email. Para poder modificar sus datos se requiere el ingreso de la contraseña actual. Además se podrá modificar la contraseña actual.</w:t>
      </w:r>
    </w:p>
    <w:p w14:paraId="069114E2" w14:textId="77777777" w:rsidR="00F76B9D" w:rsidRDefault="00F76B9D" w:rsidP="004F184D">
      <w:pPr>
        <w:rPr>
          <w:lang w:val="es-ES"/>
        </w:rPr>
      </w:pPr>
    </w:p>
    <w:p w14:paraId="06DACD1D" w14:textId="77777777" w:rsidR="00F76B9D" w:rsidRDefault="00F76B9D" w:rsidP="004F184D">
      <w:pPr>
        <w:rPr>
          <w:lang w:val="es-ES"/>
        </w:rPr>
      </w:pPr>
    </w:p>
    <w:p w14:paraId="12FB8F0E" w14:textId="77777777" w:rsidR="00F76B9D" w:rsidRDefault="00F76B9D" w:rsidP="004F184D">
      <w:pPr>
        <w:rPr>
          <w:lang w:val="es-ES"/>
        </w:rPr>
      </w:pPr>
    </w:p>
    <w:p w14:paraId="57ABC46E" w14:textId="77777777" w:rsidR="00F76B9D" w:rsidRDefault="00F76B9D" w:rsidP="004F184D">
      <w:pPr>
        <w:rPr>
          <w:lang w:val="es-ES"/>
        </w:rPr>
      </w:pPr>
    </w:p>
    <w:p w14:paraId="739BA093" w14:textId="77777777" w:rsidR="00F76B9D" w:rsidRDefault="00F76B9D" w:rsidP="004F184D">
      <w:pPr>
        <w:rPr>
          <w:lang w:val="es-ES"/>
        </w:rPr>
      </w:pPr>
    </w:p>
    <w:p w14:paraId="346C27D5" w14:textId="77777777" w:rsidR="00F76B9D" w:rsidRDefault="00F76B9D" w:rsidP="004F184D">
      <w:pPr>
        <w:rPr>
          <w:lang w:val="es-ES"/>
        </w:rPr>
      </w:pPr>
    </w:p>
    <w:p w14:paraId="4C792EB6" w14:textId="77777777" w:rsidR="00916EE3" w:rsidRDefault="00916EE3" w:rsidP="004F184D">
      <w:pPr>
        <w:rPr>
          <w:lang w:val="es-ES"/>
        </w:rPr>
      </w:pPr>
    </w:p>
    <w:p w14:paraId="00EBDDFC" w14:textId="77777777" w:rsidR="00BB2B94" w:rsidRDefault="00BB2B94" w:rsidP="004F184D">
      <w:pPr>
        <w:rPr>
          <w:lang w:val="es-ES"/>
        </w:rPr>
      </w:pPr>
    </w:p>
    <w:p w14:paraId="73AFB36F" w14:textId="77777777" w:rsidR="00BB2B94" w:rsidRDefault="00BB2B94" w:rsidP="004F184D">
      <w:pPr>
        <w:rPr>
          <w:lang w:val="es-ES"/>
        </w:rPr>
      </w:pPr>
    </w:p>
    <w:p w14:paraId="36838D95" w14:textId="77777777" w:rsidR="00BB2B94" w:rsidRDefault="00BB2B94" w:rsidP="004F184D">
      <w:pPr>
        <w:rPr>
          <w:lang w:val="es-ES"/>
        </w:rPr>
      </w:pPr>
    </w:p>
    <w:p w14:paraId="6FDB4D7D" w14:textId="77777777" w:rsidR="00BB2B94" w:rsidRDefault="00BB2B94" w:rsidP="004F184D">
      <w:pPr>
        <w:rPr>
          <w:lang w:val="es-ES"/>
        </w:rPr>
      </w:pPr>
    </w:p>
    <w:p w14:paraId="4B38B5BC" w14:textId="77777777" w:rsidR="00BB2B94" w:rsidRDefault="00BB2B94" w:rsidP="004F184D">
      <w:pPr>
        <w:rPr>
          <w:lang w:val="es-ES"/>
        </w:rPr>
      </w:pPr>
    </w:p>
    <w:p w14:paraId="59A0DAEA" w14:textId="77777777" w:rsidR="00BB2B94" w:rsidRDefault="00BB2B94" w:rsidP="004F184D">
      <w:pPr>
        <w:rPr>
          <w:lang w:val="es-ES"/>
        </w:rPr>
      </w:pPr>
    </w:p>
    <w:p w14:paraId="0AFB3940" w14:textId="77777777" w:rsidR="00BB2B94" w:rsidRDefault="00BB2B94" w:rsidP="004F184D">
      <w:pPr>
        <w:rPr>
          <w:lang w:val="es-ES"/>
        </w:rPr>
      </w:pPr>
    </w:p>
    <w:p w14:paraId="62CFF17D" w14:textId="77777777" w:rsidR="00BB2B94" w:rsidRDefault="00BB2B94" w:rsidP="004F184D">
      <w:pPr>
        <w:rPr>
          <w:lang w:val="es-ES"/>
        </w:rPr>
      </w:pPr>
    </w:p>
    <w:p w14:paraId="5E702CD0" w14:textId="77777777" w:rsidR="00BB2B94" w:rsidRDefault="00BB2B94" w:rsidP="004F184D">
      <w:pPr>
        <w:rPr>
          <w:lang w:val="es-ES"/>
        </w:rPr>
      </w:pPr>
    </w:p>
    <w:p w14:paraId="107410B1" w14:textId="77777777" w:rsidR="00BB2B94" w:rsidRDefault="00BB2B94" w:rsidP="004F184D">
      <w:pPr>
        <w:rPr>
          <w:lang w:val="es-ES"/>
        </w:rPr>
      </w:pPr>
    </w:p>
    <w:p w14:paraId="4FB103B5" w14:textId="77777777" w:rsidR="00BB2B94" w:rsidRDefault="00BB2B94" w:rsidP="004F184D">
      <w:pPr>
        <w:rPr>
          <w:lang w:val="es-ES"/>
        </w:rPr>
      </w:pPr>
    </w:p>
    <w:p w14:paraId="0C258411" w14:textId="0C4B4DBA" w:rsidR="00BB2B94" w:rsidRDefault="00BB2B94" w:rsidP="00BB2B94">
      <w:pPr>
        <w:pStyle w:val="Ttulo2"/>
        <w:rPr>
          <w:lang w:val="es-ES"/>
        </w:rPr>
      </w:pPr>
      <w:bookmarkStart w:id="8" w:name="_Toc401071614"/>
      <w:r>
        <w:rPr>
          <w:lang w:val="es-ES"/>
        </w:rPr>
        <w:t>1.5</w:t>
      </w:r>
      <w:r w:rsidR="00916EE3">
        <w:rPr>
          <w:lang w:val="es-ES"/>
        </w:rPr>
        <w:t xml:space="preserve"> Recuperaci</w:t>
      </w:r>
      <w:r w:rsidR="00F76B9D"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619FC2F" wp14:editId="34356A3A">
            <wp:simplePos x="914400" y="2057400"/>
            <wp:positionH relativeFrom="margin">
              <wp:align>left</wp:align>
            </wp:positionH>
            <wp:positionV relativeFrom="margin">
              <wp:align>top</wp:align>
            </wp:positionV>
            <wp:extent cx="3009900" cy="3466415"/>
            <wp:effectExtent l="0" t="0" r="0" b="127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dificarDa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EE3">
        <w:rPr>
          <w:lang w:val="es-ES"/>
        </w:rPr>
        <w:t>ón de Contraseña</w:t>
      </w:r>
      <w:bookmarkEnd w:id="8"/>
      <w:r w:rsidR="00916EE3">
        <w:rPr>
          <w:lang w:val="es-ES"/>
        </w:rPr>
        <w:t xml:space="preserve"> </w:t>
      </w:r>
    </w:p>
    <w:p w14:paraId="00390EA3" w14:textId="77777777" w:rsidR="00707EEC" w:rsidRDefault="00BB2B94" w:rsidP="004F184D">
      <w:pPr>
        <w:rPr>
          <w:lang w:val="es-ES"/>
        </w:rPr>
      </w:pPr>
      <w:r>
        <w:rPr>
          <w:lang w:val="es-ES"/>
        </w:rPr>
        <w:t xml:space="preserve">1.5.1 </w:t>
      </w:r>
      <w:r w:rsidR="00916EE3">
        <w:rPr>
          <w:lang w:val="es-ES"/>
        </w:rPr>
        <w:t>En el caso que se haya olvidado la contraseña, podrá recuperar</w:t>
      </w:r>
      <w:r>
        <w:rPr>
          <w:lang w:val="es-ES"/>
        </w:rPr>
        <w:t>la en cualquier momento</w:t>
      </w:r>
      <w:r w:rsidR="00916EE3">
        <w:rPr>
          <w:lang w:val="es-ES"/>
        </w:rPr>
        <w:t xml:space="preserve">. </w:t>
      </w:r>
    </w:p>
    <w:p w14:paraId="4754D894" w14:textId="7509057B" w:rsidR="00707EEC" w:rsidRDefault="00707EEC" w:rsidP="00707EEC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6243398" wp14:editId="163CDB3F">
            <wp:extent cx="3276600" cy="26105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RecuerdoCont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32" cy="26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8D9A" w14:textId="77777777" w:rsidR="00707EEC" w:rsidRDefault="00707EEC" w:rsidP="004F184D">
      <w:pPr>
        <w:rPr>
          <w:lang w:val="es-ES"/>
        </w:rPr>
      </w:pPr>
    </w:p>
    <w:p w14:paraId="37B3B1F1" w14:textId="77777777" w:rsidR="00707EEC" w:rsidRDefault="00707EEC" w:rsidP="004F184D">
      <w:pPr>
        <w:rPr>
          <w:lang w:val="es-ES"/>
        </w:rPr>
      </w:pPr>
    </w:p>
    <w:p w14:paraId="03BE2AEB" w14:textId="77777777" w:rsidR="00707EEC" w:rsidRDefault="00707EEC" w:rsidP="004F184D">
      <w:pPr>
        <w:rPr>
          <w:lang w:val="es-ES"/>
        </w:rPr>
      </w:pPr>
    </w:p>
    <w:p w14:paraId="5C0CE44E" w14:textId="72DC8435" w:rsidR="00F76B9D" w:rsidRDefault="009E245D" w:rsidP="004F184D">
      <w:pPr>
        <w:rPr>
          <w:lang w:val="es-ES"/>
        </w:rPr>
      </w:pPr>
      <w:r>
        <w:rPr>
          <w:lang w:val="es-ES"/>
        </w:rPr>
        <w:t>Para ello</w:t>
      </w:r>
      <w:r w:rsidR="00916EE3">
        <w:rPr>
          <w:lang w:val="es-ES"/>
        </w:rPr>
        <w:t xml:space="preserve"> deberá ingresar su cuenta de correo electrónico.</w:t>
      </w:r>
    </w:p>
    <w:p w14:paraId="43C44F4B" w14:textId="397FBA0A" w:rsidR="00916EE3" w:rsidRDefault="00130227" w:rsidP="00130227">
      <w:pPr>
        <w:jc w:val="center"/>
        <w:rPr>
          <w:lang w:val="es-ES"/>
        </w:rPr>
      </w:pPr>
      <w:bookmarkStart w:id="9" w:name="_GoBack"/>
      <w:r>
        <w:rPr>
          <w:noProof/>
          <w:lang w:val="es-ES" w:eastAsia="es-ES"/>
        </w:rPr>
        <w:drawing>
          <wp:inline distT="0" distB="0" distL="0" distR="0" wp14:anchorId="7410DCC8" wp14:editId="76377CAF">
            <wp:extent cx="3124200" cy="153704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cuperarCont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3" cy="15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3037720" w14:textId="15A6F96B" w:rsidR="000A3181" w:rsidRDefault="000A3181" w:rsidP="004F184D">
      <w:pPr>
        <w:rPr>
          <w:lang w:val="es-ES"/>
        </w:rPr>
      </w:pPr>
      <w:r>
        <w:rPr>
          <w:lang w:val="es-ES"/>
        </w:rPr>
        <w:t>Al ingresar a su casilla de correo electr</w:t>
      </w:r>
      <w:r w:rsidR="00F9467A">
        <w:rPr>
          <w:lang w:val="es-ES"/>
        </w:rPr>
        <w:t>ónico, un mail con un enlace para recuperar su contraseña encontrará.</w:t>
      </w:r>
    </w:p>
    <w:p w14:paraId="4DEC3DA6" w14:textId="2ED6125C" w:rsidR="000A3181" w:rsidRDefault="000A3181" w:rsidP="004F184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8B2B76" wp14:editId="78F6068A">
            <wp:extent cx="5943600" cy="29489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cuperarContraseñaM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A4C" w14:textId="77777777" w:rsidR="009E245D" w:rsidRDefault="009E245D" w:rsidP="004F184D">
      <w:pPr>
        <w:rPr>
          <w:lang w:val="es-ES"/>
        </w:rPr>
      </w:pPr>
    </w:p>
    <w:p w14:paraId="046B3E99" w14:textId="77777777" w:rsidR="009E245D" w:rsidRDefault="009E245D" w:rsidP="004F184D">
      <w:pPr>
        <w:rPr>
          <w:lang w:val="es-ES"/>
        </w:rPr>
      </w:pPr>
    </w:p>
    <w:p w14:paraId="214D34C6" w14:textId="77777777" w:rsidR="009E245D" w:rsidRDefault="009E245D" w:rsidP="004F184D">
      <w:pPr>
        <w:rPr>
          <w:lang w:val="es-ES"/>
        </w:rPr>
      </w:pPr>
    </w:p>
    <w:p w14:paraId="29EE4475" w14:textId="77777777" w:rsidR="009E245D" w:rsidRDefault="009E245D" w:rsidP="004F184D">
      <w:pPr>
        <w:rPr>
          <w:lang w:val="es-ES"/>
        </w:rPr>
      </w:pPr>
    </w:p>
    <w:p w14:paraId="34C4FCA5" w14:textId="77777777" w:rsidR="009E245D" w:rsidRDefault="009E245D" w:rsidP="004F184D">
      <w:pPr>
        <w:rPr>
          <w:lang w:val="es-ES"/>
        </w:rPr>
      </w:pPr>
    </w:p>
    <w:p w14:paraId="041D0C01" w14:textId="77777777" w:rsidR="009E245D" w:rsidRDefault="009E245D" w:rsidP="004F184D">
      <w:pPr>
        <w:rPr>
          <w:lang w:val="es-ES"/>
        </w:rPr>
      </w:pPr>
    </w:p>
    <w:p w14:paraId="69622F78" w14:textId="77777777" w:rsidR="009E245D" w:rsidRDefault="009E245D" w:rsidP="004F184D">
      <w:pPr>
        <w:rPr>
          <w:lang w:val="es-ES"/>
        </w:rPr>
      </w:pPr>
    </w:p>
    <w:p w14:paraId="79B006EC" w14:textId="24F3B3C3" w:rsidR="00D47371" w:rsidRDefault="00D47371" w:rsidP="00D47371">
      <w:pPr>
        <w:pStyle w:val="Ttulo2"/>
        <w:rPr>
          <w:lang w:val="es-ES"/>
        </w:rPr>
      </w:pPr>
      <w:bookmarkStart w:id="10" w:name="_Toc401071615"/>
      <w:r>
        <w:rPr>
          <w:lang w:val="es-ES"/>
        </w:rPr>
        <w:lastRenderedPageBreak/>
        <w:t>1.6 Cerrar Sesión</w:t>
      </w:r>
      <w:bookmarkEnd w:id="10"/>
    </w:p>
    <w:p w14:paraId="74A55052" w14:textId="28208467" w:rsidR="00D47371" w:rsidRDefault="00D47371" w:rsidP="004F184D">
      <w:pPr>
        <w:rPr>
          <w:lang w:val="es-ES"/>
        </w:rPr>
      </w:pPr>
      <w:r>
        <w:rPr>
          <w:lang w:val="es-ES"/>
        </w:rPr>
        <w:t>1.6.1 Para Cerrar Sesión deberá dirigirse a Mi Cuenta -&gt; Cerrar Sesión.</w:t>
      </w:r>
    </w:p>
    <w:p w14:paraId="6277C72A" w14:textId="26401DE0" w:rsidR="00D47371" w:rsidRDefault="00D47371" w:rsidP="009E245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4C6DB0B" wp14:editId="1EE965AD">
            <wp:extent cx="3467100" cy="18097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errarSesió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9" cy="18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17D" w14:textId="77777777" w:rsidR="00D47371" w:rsidRDefault="00D47371" w:rsidP="004F184D">
      <w:pPr>
        <w:rPr>
          <w:lang w:val="es-ES"/>
        </w:rPr>
      </w:pPr>
    </w:p>
    <w:p w14:paraId="76C3F5C4" w14:textId="77777777" w:rsidR="009E245D" w:rsidRDefault="009E245D" w:rsidP="004F184D">
      <w:pPr>
        <w:rPr>
          <w:lang w:val="es-ES"/>
        </w:rPr>
      </w:pPr>
    </w:p>
    <w:p w14:paraId="56B864FA" w14:textId="77777777" w:rsidR="009E245D" w:rsidRDefault="009E245D" w:rsidP="004F184D">
      <w:pPr>
        <w:rPr>
          <w:lang w:val="es-ES"/>
        </w:rPr>
      </w:pPr>
    </w:p>
    <w:p w14:paraId="7B069F90" w14:textId="77777777" w:rsidR="009E245D" w:rsidRDefault="009E245D" w:rsidP="004F184D">
      <w:pPr>
        <w:rPr>
          <w:lang w:val="es-ES"/>
        </w:rPr>
      </w:pPr>
    </w:p>
    <w:p w14:paraId="482441DC" w14:textId="77777777" w:rsidR="009E245D" w:rsidRDefault="009E245D" w:rsidP="004F184D">
      <w:pPr>
        <w:rPr>
          <w:lang w:val="es-ES"/>
        </w:rPr>
      </w:pPr>
    </w:p>
    <w:p w14:paraId="31FF7A27" w14:textId="77777777" w:rsidR="009E245D" w:rsidRDefault="009E245D" w:rsidP="004F184D">
      <w:pPr>
        <w:rPr>
          <w:lang w:val="es-ES"/>
        </w:rPr>
      </w:pPr>
    </w:p>
    <w:p w14:paraId="42BB5C3B" w14:textId="77777777" w:rsidR="009E245D" w:rsidRDefault="009E245D" w:rsidP="004F184D">
      <w:pPr>
        <w:rPr>
          <w:lang w:val="es-ES"/>
        </w:rPr>
      </w:pPr>
    </w:p>
    <w:p w14:paraId="28CE10FC" w14:textId="77777777" w:rsidR="009E245D" w:rsidRDefault="009E245D" w:rsidP="004F184D">
      <w:pPr>
        <w:rPr>
          <w:lang w:val="es-ES"/>
        </w:rPr>
      </w:pPr>
    </w:p>
    <w:p w14:paraId="046E6D51" w14:textId="77777777" w:rsidR="009E245D" w:rsidRDefault="009E245D" w:rsidP="004F184D">
      <w:pPr>
        <w:rPr>
          <w:lang w:val="es-ES"/>
        </w:rPr>
      </w:pPr>
    </w:p>
    <w:p w14:paraId="1B6460C5" w14:textId="77777777" w:rsidR="009E245D" w:rsidRDefault="009E245D" w:rsidP="004F184D">
      <w:pPr>
        <w:rPr>
          <w:lang w:val="es-ES"/>
        </w:rPr>
      </w:pPr>
    </w:p>
    <w:p w14:paraId="4BBD9A3A" w14:textId="77777777" w:rsidR="009E245D" w:rsidRDefault="009E245D" w:rsidP="004F184D">
      <w:pPr>
        <w:rPr>
          <w:lang w:val="es-ES"/>
        </w:rPr>
      </w:pPr>
    </w:p>
    <w:p w14:paraId="43D28AB2" w14:textId="77777777" w:rsidR="009E245D" w:rsidRDefault="009E245D" w:rsidP="004F184D">
      <w:pPr>
        <w:rPr>
          <w:lang w:val="es-ES"/>
        </w:rPr>
      </w:pPr>
    </w:p>
    <w:p w14:paraId="7F1FB084" w14:textId="77777777" w:rsidR="009E245D" w:rsidRDefault="009E245D" w:rsidP="004F184D">
      <w:pPr>
        <w:rPr>
          <w:lang w:val="es-ES"/>
        </w:rPr>
      </w:pPr>
    </w:p>
    <w:p w14:paraId="7DC3C0B2" w14:textId="77777777" w:rsidR="009E245D" w:rsidRDefault="009E245D" w:rsidP="004F184D">
      <w:pPr>
        <w:rPr>
          <w:lang w:val="es-ES"/>
        </w:rPr>
      </w:pPr>
    </w:p>
    <w:p w14:paraId="59C45989" w14:textId="77777777" w:rsidR="009E245D" w:rsidRDefault="009E245D" w:rsidP="004F184D">
      <w:pPr>
        <w:rPr>
          <w:lang w:val="es-ES"/>
        </w:rPr>
      </w:pPr>
    </w:p>
    <w:p w14:paraId="5CABB3C3" w14:textId="77777777" w:rsidR="009E245D" w:rsidRDefault="009E245D" w:rsidP="004F184D">
      <w:pPr>
        <w:rPr>
          <w:lang w:val="es-ES"/>
        </w:rPr>
      </w:pPr>
    </w:p>
    <w:p w14:paraId="421C1542" w14:textId="77777777" w:rsidR="009E245D" w:rsidRDefault="009E245D" w:rsidP="004F184D">
      <w:pPr>
        <w:rPr>
          <w:lang w:val="es-ES"/>
        </w:rPr>
      </w:pPr>
    </w:p>
    <w:p w14:paraId="4A686183" w14:textId="77777777" w:rsidR="009E245D" w:rsidRPr="004F184D" w:rsidRDefault="009E245D" w:rsidP="004F184D">
      <w:pPr>
        <w:rPr>
          <w:lang w:val="es-ES"/>
        </w:rPr>
      </w:pPr>
    </w:p>
    <w:p w14:paraId="20C7165D" w14:textId="15EB8F97" w:rsidR="00785FD4" w:rsidRDefault="00CB14C2" w:rsidP="004F184D">
      <w:pPr>
        <w:pStyle w:val="Ttulo1"/>
        <w:rPr>
          <w:noProof/>
          <w:lang w:val="es-ES"/>
        </w:rPr>
      </w:pPr>
      <w:bookmarkStart w:id="11" w:name="_Toc401071616"/>
      <w:r>
        <w:rPr>
          <w:noProof/>
          <w:lang w:val="es-ES"/>
        </w:rPr>
        <w:lastRenderedPageBreak/>
        <w:t xml:space="preserve">2. </w:t>
      </w:r>
      <w:r w:rsidR="002E6F6C">
        <w:rPr>
          <w:noProof/>
          <w:lang w:val="es-ES"/>
        </w:rPr>
        <w:t>Gestión de Torneos</w:t>
      </w:r>
      <w:bookmarkEnd w:id="11"/>
    </w:p>
    <w:p w14:paraId="3DD8C4DB" w14:textId="40800FFB" w:rsidR="00565686" w:rsidRDefault="00565686" w:rsidP="00565686">
      <w:pPr>
        <w:pStyle w:val="Ttulo2"/>
        <w:rPr>
          <w:noProof/>
          <w:lang w:val="es-ES"/>
        </w:rPr>
      </w:pPr>
      <w:bookmarkStart w:id="12" w:name="_Toc401071617"/>
      <w:r>
        <w:rPr>
          <w:noProof/>
          <w:lang w:val="es-ES"/>
        </w:rPr>
        <w:t xml:space="preserve">2.1 </w:t>
      </w:r>
      <w:r w:rsidR="00A34E21">
        <w:rPr>
          <w:noProof/>
          <w:lang w:val="es-ES"/>
        </w:rPr>
        <w:t>Creación de</w:t>
      </w:r>
      <w:r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Torneos</w:t>
      </w:r>
      <w:bookmarkEnd w:id="12"/>
    </w:p>
    <w:p w14:paraId="0AA11AF8" w14:textId="6C598AFC" w:rsidR="00CB14C2" w:rsidRDefault="00CB14C2" w:rsidP="0037028F">
      <w:pPr>
        <w:pStyle w:val="Prrafodelista"/>
        <w:ind w:left="0"/>
        <w:rPr>
          <w:noProof/>
          <w:lang w:val="es-ES"/>
        </w:rPr>
      </w:pPr>
      <w:r w:rsidRPr="00CB14C2">
        <w:rPr>
          <w:noProof/>
          <w:lang w:val="es-ES"/>
        </w:rPr>
        <w:t>2.1.</w:t>
      </w:r>
      <w:r w:rsidR="00565686">
        <w:rPr>
          <w:noProof/>
          <w:lang w:val="es-ES"/>
        </w:rPr>
        <w:t>1</w:t>
      </w:r>
      <w:r w:rsidRPr="00CB14C2">
        <w:rPr>
          <w:noProof/>
          <w:lang w:val="es-ES"/>
        </w:rPr>
        <w:t xml:space="preserve"> Una vez que ingrese </w:t>
      </w:r>
      <w:r w:rsidR="0037028F">
        <w:rPr>
          <w:noProof/>
          <w:lang w:val="es-ES"/>
        </w:rPr>
        <w:t>al sistema se le solicitará la creación de su primer torneo.</w:t>
      </w:r>
    </w:p>
    <w:p w14:paraId="0FEBBAAA" w14:textId="77777777" w:rsidR="00CB14C2" w:rsidRDefault="00CB14C2" w:rsidP="00CB14C2">
      <w:pPr>
        <w:pStyle w:val="Prrafodelista"/>
        <w:ind w:left="0"/>
        <w:rPr>
          <w:noProof/>
          <w:lang w:val="es-ES"/>
        </w:rPr>
      </w:pPr>
    </w:p>
    <w:p w14:paraId="5DA91943" w14:textId="7348189A" w:rsidR="00CB14C2" w:rsidRDefault="00CB14C2" w:rsidP="00CB14C2">
      <w:pPr>
        <w:pStyle w:val="Prrafodelista"/>
        <w:ind w:left="0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E4B91E" wp14:editId="1C81B96C">
            <wp:extent cx="5895975" cy="1633991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97" cy="1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C2">
        <w:rPr>
          <w:noProof/>
          <w:lang w:val="es-ES"/>
        </w:rPr>
        <w:t xml:space="preserve">  </w:t>
      </w:r>
    </w:p>
    <w:p w14:paraId="3B3B0C83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p w14:paraId="0EA127EC" w14:textId="35DD0EBA" w:rsidR="00303356" w:rsidRDefault="00D47371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2.1.2</w:t>
      </w:r>
      <w:r w:rsidR="00303356">
        <w:rPr>
          <w:noProof/>
          <w:lang w:val="es-ES"/>
        </w:rPr>
        <w:t xml:space="preserve"> Creación de Torneo: Cuando seleccione la opción “Crear un Nuevo Torneo”, se le abrirá una ventana para la creación de un nuevo torneo. </w:t>
      </w:r>
      <w:r w:rsidR="00303356" w:rsidRPr="00A61B79">
        <w:rPr>
          <w:noProof/>
          <w:lang w:val="es-ES"/>
        </w:rPr>
        <w:t xml:space="preserve">Debe ingresar los siguientes datos: </w:t>
      </w:r>
    </w:p>
    <w:p w14:paraId="2705754B" w14:textId="195A218E" w:rsidR="00CB14C2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-Nombre del Torneo</w:t>
      </w:r>
    </w:p>
    <w:p w14:paraId="5785402E" w14:textId="16E38049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-URL del torneo</w:t>
      </w:r>
    </w:p>
    <w:p w14:paraId="31C61369" w14:textId="61D5EDEC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-Descripción</w:t>
      </w:r>
    </w:p>
    <w:p w14:paraId="67155571" w14:textId="387BC0AB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-Logo</w:t>
      </w:r>
    </w:p>
    <w:p w14:paraId="241403A7" w14:textId="49545EBE" w:rsidR="00303356" w:rsidRDefault="00303356" w:rsidP="00303356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“Registrar” para Confirmar la operación.</w:t>
      </w:r>
    </w:p>
    <w:p w14:paraId="4C568E34" w14:textId="77777777" w:rsidR="00303356" w:rsidRDefault="00303356" w:rsidP="00303356">
      <w:pPr>
        <w:pStyle w:val="Prrafodelista"/>
        <w:ind w:left="567" w:hanging="567"/>
        <w:rPr>
          <w:noProof/>
          <w:lang w:val="es-ES"/>
        </w:rPr>
      </w:pPr>
    </w:p>
    <w:p w14:paraId="2F9A45BF" w14:textId="0CF27050" w:rsidR="00303356" w:rsidRDefault="00303356" w:rsidP="009E245D">
      <w:pPr>
        <w:pStyle w:val="Prrafodelista"/>
        <w:ind w:left="567" w:hanging="567"/>
        <w:jc w:val="center"/>
        <w:rPr>
          <w:noProof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BCB73DF" wp14:editId="3F405C53">
            <wp:extent cx="4543425" cy="38899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7" cy="38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D64E" w14:textId="5C01CA76" w:rsidR="00565686" w:rsidRDefault="00565686" w:rsidP="00565686">
      <w:pPr>
        <w:pStyle w:val="Ttulo2"/>
        <w:rPr>
          <w:noProof/>
          <w:lang w:val="es-ES"/>
        </w:rPr>
      </w:pPr>
      <w:bookmarkStart w:id="13" w:name="_Toc401071618"/>
      <w:r>
        <w:rPr>
          <w:noProof/>
          <w:lang w:val="es-ES"/>
        </w:rPr>
        <w:t xml:space="preserve">2.2 </w:t>
      </w:r>
      <w:r w:rsidR="00A34E21">
        <w:rPr>
          <w:noProof/>
          <w:lang w:val="es-ES"/>
        </w:rPr>
        <w:t>Consulta de Torneos</w:t>
      </w:r>
      <w:bookmarkEnd w:id="13"/>
    </w:p>
    <w:p w14:paraId="78A0D281" w14:textId="235F3E5C" w:rsidR="00CB102F" w:rsidRPr="00CB102F" w:rsidRDefault="00565686" w:rsidP="00CB102F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2.2.1</w:t>
      </w:r>
      <w:r w:rsidR="00303356">
        <w:rPr>
          <w:noProof/>
          <w:lang w:val="es-ES"/>
        </w:rPr>
        <w:t xml:space="preserve"> Lista de Torneos: </w:t>
      </w:r>
      <w:r w:rsidR="00CB102F">
        <w:rPr>
          <w:noProof/>
          <w:lang w:val="es-ES"/>
        </w:rPr>
        <w:t>Una vez creado el torneo, aparecerá la lista de torneos. Para cada torneo, se le lista todas las Ediciones asociadas a este.</w:t>
      </w:r>
    </w:p>
    <w:p w14:paraId="2B060DAC" w14:textId="01170B3D" w:rsidR="00CB102F" w:rsidRDefault="00CB102F" w:rsidP="00303356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C16E625" wp14:editId="59DBBDA0">
            <wp:extent cx="6086475" cy="209060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istaTorne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3" cy="20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C36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1DC231C9" w14:textId="63DDEFCB" w:rsidR="00D47371" w:rsidRDefault="00D47371" w:rsidP="00D47371">
      <w:pPr>
        <w:pStyle w:val="Ttulo2"/>
        <w:rPr>
          <w:noProof/>
          <w:lang w:val="es-ES"/>
        </w:rPr>
      </w:pPr>
      <w:bookmarkStart w:id="14" w:name="_Toc401071619"/>
      <w:r>
        <w:rPr>
          <w:noProof/>
          <w:lang w:val="es-ES"/>
        </w:rPr>
        <w:t>2.3 Modificación de Datos de Torneo</w:t>
      </w:r>
      <w:bookmarkEnd w:id="14"/>
    </w:p>
    <w:p w14:paraId="20CFEDAE" w14:textId="0949D794" w:rsidR="00D47371" w:rsidRDefault="00D47371" w:rsidP="00D47371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2.3.1 Para modificar los datos del torneo, deberá dirigirse a la lista de torneos. Del torneo que desea modificar, deberá seleccionar la opción que contiene un lápiz, tal como se muestra en la siguiente imagen.</w:t>
      </w:r>
    </w:p>
    <w:p w14:paraId="4C8C9DC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61C8BEE" w14:textId="609B1233" w:rsidR="001F10A0" w:rsidRDefault="001F10A0" w:rsidP="00303356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8161003" wp14:editId="127AC6BC">
            <wp:extent cx="6038850" cy="21145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arTorne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5BB3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B26D92A" w14:textId="114A685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 xml:space="preserve">2.3.2 Una vez seleccionada esta opción, se le abrirá una ventana que permitirá modificar los datos asociados a dicho torneo. </w:t>
      </w:r>
    </w:p>
    <w:p w14:paraId="4279E776" w14:textId="1825E64B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Podrá modificar los siguientes datos:</w:t>
      </w:r>
    </w:p>
    <w:p w14:paraId="01009A13" w14:textId="1079A2BA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  <w:r>
        <w:rPr>
          <w:noProof/>
          <w:lang w:val="es-ES"/>
        </w:rPr>
        <w:br/>
        <w:t>-Descripción</w:t>
      </w:r>
      <w:r>
        <w:rPr>
          <w:noProof/>
          <w:lang w:val="es-ES"/>
        </w:rPr>
        <w:br/>
        <w:t>-Logo</w:t>
      </w:r>
    </w:p>
    <w:p w14:paraId="60329B38" w14:textId="5BEDFCC2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La URL no se puede modificar.</w:t>
      </w:r>
    </w:p>
    <w:p w14:paraId="0CCBB4F7" w14:textId="77777777" w:rsidR="00130227" w:rsidRDefault="00130227" w:rsidP="001F10A0">
      <w:pPr>
        <w:pStyle w:val="Prrafodelista"/>
        <w:ind w:left="0"/>
        <w:jc w:val="both"/>
        <w:rPr>
          <w:noProof/>
          <w:lang w:val="es-ES"/>
        </w:rPr>
      </w:pPr>
    </w:p>
    <w:p w14:paraId="59B16013" w14:textId="458FA7A2" w:rsidR="001F10A0" w:rsidRDefault="001F10A0" w:rsidP="009E245D">
      <w:pPr>
        <w:pStyle w:val="Prrafodelista"/>
        <w:ind w:left="0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31ED103" wp14:editId="5BDC5344">
            <wp:extent cx="3933825" cy="3382417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Torne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58" cy="33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AB87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171C4F2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49D300A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D48A4FB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6EE179D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44538CE" w14:textId="036B75A3" w:rsidR="00D47371" w:rsidRDefault="00D47371" w:rsidP="001F10A0">
      <w:pPr>
        <w:pStyle w:val="Ttulo2"/>
        <w:rPr>
          <w:noProof/>
          <w:lang w:val="es-ES"/>
        </w:rPr>
      </w:pPr>
      <w:bookmarkStart w:id="15" w:name="_Toc401071620"/>
      <w:r>
        <w:rPr>
          <w:noProof/>
          <w:lang w:val="es-ES"/>
        </w:rPr>
        <w:lastRenderedPageBreak/>
        <w:t>2.4 Eliminación de Torneo</w:t>
      </w:r>
      <w:bookmarkEnd w:id="15"/>
    </w:p>
    <w:p w14:paraId="1D4FE99F" w14:textId="6D6B4090" w:rsidR="00D47371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2.4.1 Para eliminar un torneo, deberá dirigirse a la lista de torneos. Del torneo que desea eliminar, deberá seleccionar la opción que contiene un cruz, tal como se muestra en la siguiente imagen.</w:t>
      </w:r>
    </w:p>
    <w:p w14:paraId="4698D75D" w14:textId="7777777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</w:p>
    <w:p w14:paraId="708AD8C8" w14:textId="6196D3C6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24732AF" wp14:editId="18626651">
            <wp:extent cx="6048375" cy="19716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iminarTorne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2E58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9CBF7B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6AB058E" w14:textId="76B943A9" w:rsidR="007E117B" w:rsidRDefault="001F10A0" w:rsidP="007E117B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2.4.2 La Eliminación del torneo está permitida si no tiene ediciones asociadas</w:t>
      </w:r>
      <w:r w:rsidR="007E117B">
        <w:rPr>
          <w:noProof/>
          <w:lang w:val="es-ES"/>
        </w:rPr>
        <w:t>. Pide confirmación de eliminación.</w:t>
      </w:r>
    </w:p>
    <w:p w14:paraId="297E16E2" w14:textId="77777777" w:rsidR="009E245D" w:rsidRDefault="009E245D" w:rsidP="007E117B">
      <w:pPr>
        <w:pStyle w:val="Prrafodelista"/>
        <w:ind w:left="0"/>
        <w:jc w:val="both"/>
        <w:rPr>
          <w:noProof/>
          <w:lang w:val="es-ES"/>
        </w:rPr>
      </w:pPr>
    </w:p>
    <w:p w14:paraId="1976C4C9" w14:textId="3F0479D7" w:rsidR="009E245D" w:rsidRDefault="009E245D" w:rsidP="009E245D">
      <w:pPr>
        <w:pStyle w:val="Prrafodelista"/>
        <w:ind w:left="0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9C315EF" wp14:editId="2BA66504">
            <wp:extent cx="2753109" cy="175284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firmacionEliminacionTorne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0EF8" w14:textId="77777777" w:rsidR="007E117B" w:rsidRDefault="007E117B" w:rsidP="007E117B">
      <w:pPr>
        <w:pStyle w:val="Prrafodelista"/>
        <w:ind w:left="0"/>
        <w:jc w:val="both"/>
        <w:rPr>
          <w:noProof/>
          <w:lang w:val="es-ES"/>
        </w:rPr>
      </w:pPr>
    </w:p>
    <w:p w14:paraId="15A84000" w14:textId="5A8E2037" w:rsidR="007E117B" w:rsidRDefault="007E117B" w:rsidP="007E117B">
      <w:pPr>
        <w:pStyle w:val="Prrafodelista"/>
        <w:ind w:left="0"/>
        <w:jc w:val="both"/>
        <w:rPr>
          <w:noProof/>
          <w:lang w:val="es-ES"/>
        </w:rPr>
      </w:pPr>
    </w:p>
    <w:p w14:paraId="7277D581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735B0EDA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755A6A7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7BE7060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68DFC8B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65409A11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7A636054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17374C5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55385F4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046BA0F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45C91D0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9F60F5D" w14:textId="3009A825" w:rsidR="005E7883" w:rsidRDefault="005E7883" w:rsidP="005E7883">
      <w:pPr>
        <w:pStyle w:val="Ttulo1"/>
        <w:rPr>
          <w:noProof/>
          <w:lang w:val="es-ES"/>
        </w:rPr>
      </w:pPr>
      <w:bookmarkStart w:id="16" w:name="_Toc401071621"/>
      <w:r>
        <w:rPr>
          <w:noProof/>
          <w:lang w:val="es-ES"/>
        </w:rPr>
        <w:lastRenderedPageBreak/>
        <w:t>3. Gestión de Ediciones</w:t>
      </w:r>
      <w:bookmarkEnd w:id="16"/>
    </w:p>
    <w:p w14:paraId="6E003A03" w14:textId="785B1535" w:rsidR="00CB14C2" w:rsidRDefault="005E7883" w:rsidP="00565686">
      <w:pPr>
        <w:pStyle w:val="Ttulo2"/>
        <w:rPr>
          <w:noProof/>
          <w:lang w:val="es-ES"/>
        </w:rPr>
      </w:pPr>
      <w:bookmarkStart w:id="17" w:name="_Toc401071622"/>
      <w:r>
        <w:rPr>
          <w:noProof/>
          <w:lang w:val="es-ES"/>
        </w:rPr>
        <w:t>3.1</w:t>
      </w:r>
      <w:r w:rsidR="00565686"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Agregar Edición</w:t>
      </w:r>
      <w:bookmarkEnd w:id="17"/>
    </w:p>
    <w:p w14:paraId="1AC5D55D" w14:textId="5CF6555A" w:rsidR="00585C99" w:rsidRDefault="005E7883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3.1.</w:t>
      </w:r>
      <w:r w:rsidR="00565686">
        <w:rPr>
          <w:noProof/>
          <w:lang w:val="es-ES"/>
        </w:rPr>
        <w:t>1</w:t>
      </w:r>
      <w:r w:rsidR="00CB102F">
        <w:rPr>
          <w:noProof/>
          <w:lang w:val="es-ES"/>
        </w:rPr>
        <w:t xml:space="preserve"> Agregar Edición: Para agregar una edición</w:t>
      </w:r>
      <w:r w:rsidR="00585C99">
        <w:rPr>
          <w:noProof/>
          <w:lang w:val="es-ES"/>
        </w:rPr>
        <w:t xml:space="preserve"> deberá seleccionar la opción “Agregar Edición”.</w:t>
      </w:r>
    </w:p>
    <w:p w14:paraId="0BEEA32B" w14:textId="24271758" w:rsidR="00585C99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B75DEB" wp14:editId="44B48671">
            <wp:extent cx="6048375" cy="16383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regaredicionnn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E62" w14:textId="77777777" w:rsidR="00585C99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50059428" w14:textId="595B96F4" w:rsidR="00CB102F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Una vez seleccionada dicha opción</w:t>
      </w:r>
      <w:r w:rsidR="00CB102F">
        <w:rPr>
          <w:noProof/>
          <w:lang w:val="es-ES"/>
        </w:rPr>
        <w:t>, se le solicita el ingreso de los siguientes datos:</w:t>
      </w:r>
    </w:p>
    <w:p w14:paraId="5B6B2749" w14:textId="5422AAE8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</w:p>
    <w:p w14:paraId="76C73AAB" w14:textId="44329323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-Tamaño (Fútbol 5, 6, 7, 8, 9, 10, 11)</w:t>
      </w:r>
    </w:p>
    <w:p w14:paraId="63436BB2" w14:textId="71A45072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-Superficie (</w:t>
      </w:r>
      <w:r w:rsidR="00745D70">
        <w:rPr>
          <w:noProof/>
          <w:lang w:val="es-ES"/>
        </w:rPr>
        <w:t>Césped Natural, Césped Sintético, Tierra, Futsal</w:t>
      </w:r>
      <w:r>
        <w:rPr>
          <w:noProof/>
          <w:lang w:val="es-ES"/>
        </w:rPr>
        <w:t>)</w:t>
      </w:r>
    </w:p>
    <w:p w14:paraId="47AF1B6D" w14:textId="6F0E7CC8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-Género (Masculino - Femenino)</w:t>
      </w:r>
    </w:p>
    <w:p w14:paraId="19D5FC3F" w14:textId="61332C94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-Sistema de Puntuación (Puntos a asignar a partido Ganado, Empatado y Perdido)</w:t>
      </w:r>
    </w:p>
    <w:p w14:paraId="4A8BBC24" w14:textId="451E7F0A" w:rsidR="00745D70" w:rsidRDefault="00745D70" w:rsidP="00745D70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“Guardar” para Confirmar la operación.</w:t>
      </w:r>
    </w:p>
    <w:p w14:paraId="5E9B12C6" w14:textId="77777777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7E2C1FBA" w14:textId="4BA27A56" w:rsidR="00CB102F" w:rsidRDefault="00CB102F" w:rsidP="009E245D">
      <w:pPr>
        <w:pStyle w:val="Prrafodelista"/>
        <w:ind w:left="567" w:hanging="567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33C0D95" wp14:editId="01B134F6">
            <wp:extent cx="4114800" cy="3390314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regarEdi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69" cy="33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C34D" w14:textId="77777777" w:rsidR="00CB102F" w:rsidRDefault="00CB102F" w:rsidP="00B9285A">
      <w:pPr>
        <w:pStyle w:val="Prrafodelista"/>
        <w:ind w:left="567"/>
        <w:jc w:val="both"/>
        <w:rPr>
          <w:noProof/>
          <w:lang w:val="es-ES"/>
        </w:rPr>
      </w:pPr>
    </w:p>
    <w:p w14:paraId="064975D2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4B39B276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58E2F0A7" w14:textId="77E8D436" w:rsidR="00565686" w:rsidRDefault="005E7883" w:rsidP="00565686">
      <w:pPr>
        <w:pStyle w:val="Ttulo2"/>
        <w:rPr>
          <w:noProof/>
          <w:lang w:val="es-ES"/>
        </w:rPr>
      </w:pPr>
      <w:bookmarkStart w:id="18" w:name="_Toc401071623"/>
      <w:r>
        <w:rPr>
          <w:noProof/>
          <w:lang w:val="es-ES"/>
        </w:rPr>
        <w:lastRenderedPageBreak/>
        <w:t xml:space="preserve">3.2 </w:t>
      </w:r>
      <w:r w:rsidR="00A34E21">
        <w:rPr>
          <w:noProof/>
          <w:lang w:val="es-ES"/>
        </w:rPr>
        <w:t>Consulta de Ediciones</w:t>
      </w:r>
      <w:bookmarkEnd w:id="18"/>
    </w:p>
    <w:p w14:paraId="04E73E7D" w14:textId="6853D9DB" w:rsidR="004F184D" w:rsidRDefault="005E7883" w:rsidP="004F184D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3.2.1</w:t>
      </w:r>
      <w:r w:rsidR="004F184D">
        <w:rPr>
          <w:noProof/>
          <w:lang w:val="es-ES"/>
        </w:rPr>
        <w:t xml:space="preserve"> Lista de Ediciones de un Torneo: Una vez c</w:t>
      </w:r>
      <w:r>
        <w:rPr>
          <w:noProof/>
          <w:lang w:val="es-ES"/>
        </w:rPr>
        <w:t>reada</w:t>
      </w:r>
      <w:r w:rsidR="004F184D">
        <w:rPr>
          <w:noProof/>
          <w:lang w:val="es-ES"/>
        </w:rPr>
        <w:t xml:space="preserve"> una edición, aparecerá la lista de estas. </w:t>
      </w:r>
    </w:p>
    <w:p w14:paraId="4B039115" w14:textId="576DAB31" w:rsidR="004F184D" w:rsidRPr="00CB102F" w:rsidRDefault="004F184D" w:rsidP="004F184D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54D518A" wp14:editId="466FB13D">
            <wp:extent cx="5943600" cy="11309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staEdicion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8A16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359C382D" w14:textId="1AD92E6A" w:rsidR="00565686" w:rsidRDefault="005E7883" w:rsidP="005E7883">
      <w:pPr>
        <w:pStyle w:val="Ttulo2"/>
        <w:rPr>
          <w:noProof/>
          <w:lang w:val="es-ES"/>
        </w:rPr>
      </w:pPr>
      <w:bookmarkStart w:id="19" w:name="_Toc401071624"/>
      <w:r>
        <w:rPr>
          <w:noProof/>
          <w:lang w:val="es-ES"/>
        </w:rPr>
        <w:t>3.3 Modificación de Edición</w:t>
      </w:r>
      <w:bookmarkEnd w:id="19"/>
    </w:p>
    <w:p w14:paraId="4523DA15" w14:textId="3EA658D0" w:rsidR="00565686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3.3.1. Se podrá modificar los datos de una edición. Para ello en la edición elegida, deberá seleccionar la opción que contiene el lápiz.</w:t>
      </w:r>
    </w:p>
    <w:p w14:paraId="58521BAA" w14:textId="43917BB6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F43D015" wp14:editId="43817641">
            <wp:extent cx="5943600" cy="84836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icionEdic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3944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380B8CD1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58A2656B" w14:textId="6B703D24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3.3.2 Una vez seleccionada la opción, se le abrirá una ventana que permitirá modificar los datos de la edición. Se podrán modificar todos los datos de la Edición.</w:t>
      </w:r>
    </w:p>
    <w:p w14:paraId="23CC07D8" w14:textId="77777777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</w:p>
    <w:p w14:paraId="6555BD03" w14:textId="4B327A16" w:rsidR="005E7883" w:rsidRDefault="005E7883" w:rsidP="009E245D">
      <w:pPr>
        <w:pStyle w:val="Prrafodelista"/>
        <w:ind w:left="0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A82731C" wp14:editId="54B579D2">
            <wp:extent cx="4505325" cy="3656274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rEdic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01" cy="366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7845" w14:textId="2D04BB06" w:rsidR="005E7883" w:rsidRDefault="005E7883" w:rsidP="00130227">
      <w:pPr>
        <w:pStyle w:val="Ttulo2"/>
        <w:rPr>
          <w:noProof/>
          <w:lang w:val="es-ES"/>
        </w:rPr>
      </w:pPr>
      <w:bookmarkStart w:id="20" w:name="_Toc401071625"/>
      <w:r>
        <w:rPr>
          <w:noProof/>
          <w:lang w:val="es-ES"/>
        </w:rPr>
        <w:lastRenderedPageBreak/>
        <w:t>3.4 Eliminación de Edición</w:t>
      </w:r>
      <w:bookmarkEnd w:id="20"/>
    </w:p>
    <w:p w14:paraId="35683ABD" w14:textId="49431EEC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3.4.1 Para eliminar una edición, deberá dirigirse a la lista de ediciones. De la edición que desea eliminar, deberá seleccionar la opción que contiene un cruz, tal como se muestra en la siguiente imagen.</w:t>
      </w:r>
    </w:p>
    <w:p w14:paraId="7AA22AA4" w14:textId="77777777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</w:p>
    <w:p w14:paraId="3A4AC872" w14:textId="0BF799E0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4D6CED6" wp14:editId="1A6DBF0E">
            <wp:extent cx="5943600" cy="9144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liminacionEdic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2A7" w14:textId="77777777" w:rsidR="00130227" w:rsidRDefault="00130227" w:rsidP="00130227">
      <w:pPr>
        <w:pStyle w:val="Prrafodelista"/>
        <w:ind w:left="567" w:hanging="567"/>
        <w:jc w:val="both"/>
        <w:rPr>
          <w:noProof/>
          <w:lang w:val="es-ES"/>
        </w:rPr>
      </w:pPr>
    </w:p>
    <w:p w14:paraId="207BDC1E" w14:textId="470768CF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2.4.2 La Eliminación de la edición está permitida si no se ha configurado o ya ha comenzado a jugador. Es decir que solo permite la eliminación de la edición si su estado en “Registrada”. Pide confirmación de eliminación.</w:t>
      </w:r>
    </w:p>
    <w:p w14:paraId="5E52B386" w14:textId="77777777" w:rsidR="009E245D" w:rsidRDefault="009E245D" w:rsidP="009E245D">
      <w:pPr>
        <w:pStyle w:val="Prrafodelista"/>
        <w:ind w:left="0"/>
        <w:jc w:val="center"/>
        <w:rPr>
          <w:noProof/>
          <w:lang w:val="es-ES"/>
        </w:rPr>
      </w:pPr>
    </w:p>
    <w:p w14:paraId="024CA851" w14:textId="60791DDE" w:rsidR="00130227" w:rsidRDefault="00130227" w:rsidP="009E245D">
      <w:pPr>
        <w:pStyle w:val="Prrafodelista"/>
        <w:ind w:left="0"/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17BB93F" wp14:editId="0E1E691A">
            <wp:extent cx="2800741" cy="1838582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rmacionEliminacionEdic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77BC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sectPr w:rsidR="00CB14C2" w:rsidSect="00DA154B">
      <w:headerReference w:type="default" r:id="rId42"/>
      <w:footerReference w:type="default" r:id="rId43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1BEA82" w14:textId="77777777" w:rsidR="0004519C" w:rsidRDefault="0004519C">
      <w:pPr>
        <w:spacing w:after="0" w:line="240" w:lineRule="auto"/>
      </w:pPr>
      <w:r>
        <w:separator/>
      </w:r>
    </w:p>
  </w:endnote>
  <w:endnote w:type="continuationSeparator" w:id="0">
    <w:p w14:paraId="61F41D0F" w14:textId="77777777" w:rsidR="0004519C" w:rsidRDefault="0004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5B1870" w14:paraId="16AD116E" w14:textId="77777777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14:paraId="7E940194" w14:textId="77777777" w:rsidR="005B1870" w:rsidRPr="00DA154B" w:rsidRDefault="005B1870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14:paraId="0F0D922A" w14:textId="77777777" w:rsidR="005B1870" w:rsidRDefault="005B1870">
          <w:pPr>
            <w:pStyle w:val="Encabezado"/>
            <w:jc w:val="right"/>
            <w:rPr>
              <w:caps/>
              <w:sz w:val="18"/>
            </w:rPr>
          </w:pPr>
        </w:p>
      </w:tc>
    </w:tr>
    <w:tr w:rsidR="005B1870" w14:paraId="587DAAFC" w14:textId="77777777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14:paraId="088256F8" w14:textId="77777777" w:rsidR="005B1870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Autores: </w:t>
          </w:r>
          <w:proofErr w:type="spellStart"/>
          <w:r>
            <w:rPr>
              <w:color w:val="808080" w:themeColor="background1" w:themeShade="80"/>
              <w:sz w:val="18"/>
              <w:szCs w:val="18"/>
              <w:lang w:val="es-AR"/>
            </w:rPr>
            <w:t>Allemand</w:t>
          </w:r>
          <w:proofErr w:type="spellEnd"/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 Facundo, Herrera Antonio, Pedrosa Paula, Rojas Florencia</w:t>
          </w:r>
        </w:p>
        <w:p w14:paraId="0B4F2FCE" w14:textId="77777777" w:rsidR="005B1870" w:rsidRPr="008F7DA3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</w:p>
      </w:tc>
      <w:tc>
        <w:tcPr>
          <w:tcW w:w="2414" w:type="dxa"/>
          <w:shd w:val="clear" w:color="auto" w:fill="auto"/>
          <w:vAlign w:val="center"/>
        </w:tcPr>
        <w:p w14:paraId="77E99ECA" w14:textId="77777777" w:rsidR="005B1870" w:rsidRDefault="005B1870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01339" w:rsidRPr="00B01339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156C45" w14:textId="77777777" w:rsidR="005B1870" w:rsidRDefault="005B187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3D30BE" w14:textId="77777777" w:rsidR="0004519C" w:rsidRDefault="0004519C">
      <w:pPr>
        <w:spacing w:after="0" w:line="240" w:lineRule="auto"/>
      </w:pPr>
      <w:r>
        <w:separator/>
      </w:r>
    </w:p>
  </w:footnote>
  <w:footnote w:type="continuationSeparator" w:id="0">
    <w:p w14:paraId="081D6BEB" w14:textId="77777777" w:rsidR="0004519C" w:rsidRDefault="00045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2B87A" w14:textId="77777777" w:rsidR="005B1870" w:rsidRDefault="005B187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FC536A" wp14:editId="0D18B6FE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2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C0C1C" w14:textId="77777777" w:rsidR="005B1870" w:rsidRPr="005517BE" w:rsidRDefault="005B1870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14:paraId="39D965B0" w14:textId="77777777" w:rsidR="005B1870" w:rsidRPr="00244A7E" w:rsidRDefault="005B1870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FC536A" id="Grupo 4" o:spid="_x0000_s1055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6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14:paraId="492C0C1C" w14:textId="77777777" w:rsidR="00565686" w:rsidRPr="005517BE" w:rsidRDefault="00565686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14:paraId="39D965B0" w14:textId="77777777" w:rsidR="00565686" w:rsidRPr="00244A7E" w:rsidRDefault="00565686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7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D52CB"/>
    <w:multiLevelType w:val="hybridMultilevel"/>
    <w:tmpl w:val="98A2EC84"/>
    <w:lvl w:ilvl="0" w:tplc="E97E3E14">
      <w:numFmt w:val="bullet"/>
      <w:lvlText w:val="•"/>
      <w:lvlJc w:val="left"/>
      <w:pPr>
        <w:ind w:left="720" w:hanging="360"/>
      </w:pPr>
      <w:rPr>
        <w:rFonts w:ascii="Corbel" w:eastAsiaTheme="minorEastAsia" w:hAnsi="Corbel" w:cs="Arial" w:hint="default"/>
        <w:color w:val="729928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F5FEA"/>
    <w:multiLevelType w:val="hybridMultilevel"/>
    <w:tmpl w:val="25DCC502"/>
    <w:lvl w:ilvl="0" w:tplc="60B68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A7B29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E05A3"/>
    <w:multiLevelType w:val="hybridMultilevel"/>
    <w:tmpl w:val="EEA02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A176E9"/>
    <w:multiLevelType w:val="hybridMultilevel"/>
    <w:tmpl w:val="50A2C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A74DFE"/>
    <w:multiLevelType w:val="hybridMultilevel"/>
    <w:tmpl w:val="C622B5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405B0"/>
    <w:multiLevelType w:val="multilevel"/>
    <w:tmpl w:val="659C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4A7B29" w:themeColor="accent2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2575A"/>
    <w:rsid w:val="0003090A"/>
    <w:rsid w:val="00036F7F"/>
    <w:rsid w:val="0004519C"/>
    <w:rsid w:val="000471F1"/>
    <w:rsid w:val="0006315C"/>
    <w:rsid w:val="0006530A"/>
    <w:rsid w:val="00092D82"/>
    <w:rsid w:val="000A3181"/>
    <w:rsid w:val="000A5996"/>
    <w:rsid w:val="000B2CDD"/>
    <w:rsid w:val="000E4C86"/>
    <w:rsid w:val="00130227"/>
    <w:rsid w:val="00131847"/>
    <w:rsid w:val="00135BDD"/>
    <w:rsid w:val="00143A4C"/>
    <w:rsid w:val="00171289"/>
    <w:rsid w:val="00187159"/>
    <w:rsid w:val="00197EFE"/>
    <w:rsid w:val="001E0CB3"/>
    <w:rsid w:val="001E3423"/>
    <w:rsid w:val="001F10A0"/>
    <w:rsid w:val="001F1D2A"/>
    <w:rsid w:val="00203449"/>
    <w:rsid w:val="00214004"/>
    <w:rsid w:val="00215451"/>
    <w:rsid w:val="00226CCE"/>
    <w:rsid w:val="00244A7E"/>
    <w:rsid w:val="00267A02"/>
    <w:rsid w:val="002926A4"/>
    <w:rsid w:val="00293E15"/>
    <w:rsid w:val="002940CA"/>
    <w:rsid w:val="0029515B"/>
    <w:rsid w:val="002B3579"/>
    <w:rsid w:val="002E6F6C"/>
    <w:rsid w:val="002F3FA4"/>
    <w:rsid w:val="00303356"/>
    <w:rsid w:val="00305864"/>
    <w:rsid w:val="00311A91"/>
    <w:rsid w:val="00334E26"/>
    <w:rsid w:val="00335C9B"/>
    <w:rsid w:val="00344FE0"/>
    <w:rsid w:val="00350C0A"/>
    <w:rsid w:val="0037028F"/>
    <w:rsid w:val="003718A4"/>
    <w:rsid w:val="00373285"/>
    <w:rsid w:val="00375A95"/>
    <w:rsid w:val="003A2810"/>
    <w:rsid w:val="003A7E99"/>
    <w:rsid w:val="00412D92"/>
    <w:rsid w:val="00450926"/>
    <w:rsid w:val="0046110B"/>
    <w:rsid w:val="00465A21"/>
    <w:rsid w:val="004722F6"/>
    <w:rsid w:val="004912C3"/>
    <w:rsid w:val="004B452C"/>
    <w:rsid w:val="004E0791"/>
    <w:rsid w:val="004F184D"/>
    <w:rsid w:val="00504DD3"/>
    <w:rsid w:val="00521D03"/>
    <w:rsid w:val="0053369F"/>
    <w:rsid w:val="005345BE"/>
    <w:rsid w:val="005433FF"/>
    <w:rsid w:val="0054782F"/>
    <w:rsid w:val="005517BE"/>
    <w:rsid w:val="00560F6D"/>
    <w:rsid w:val="00565686"/>
    <w:rsid w:val="0058446A"/>
    <w:rsid w:val="00585C99"/>
    <w:rsid w:val="005A0D6F"/>
    <w:rsid w:val="005B0C80"/>
    <w:rsid w:val="005B1870"/>
    <w:rsid w:val="005E7883"/>
    <w:rsid w:val="0060387A"/>
    <w:rsid w:val="0063390B"/>
    <w:rsid w:val="00661CF0"/>
    <w:rsid w:val="00663A3F"/>
    <w:rsid w:val="00664EFA"/>
    <w:rsid w:val="006A155B"/>
    <w:rsid w:val="006D7FF0"/>
    <w:rsid w:val="006E1A35"/>
    <w:rsid w:val="00707EEC"/>
    <w:rsid w:val="00710F4C"/>
    <w:rsid w:val="00723045"/>
    <w:rsid w:val="0072630B"/>
    <w:rsid w:val="0073647E"/>
    <w:rsid w:val="00744E41"/>
    <w:rsid w:val="00745D70"/>
    <w:rsid w:val="00750FE8"/>
    <w:rsid w:val="00753D3E"/>
    <w:rsid w:val="00764901"/>
    <w:rsid w:val="007805FD"/>
    <w:rsid w:val="00784E1F"/>
    <w:rsid w:val="00785FD4"/>
    <w:rsid w:val="007912F8"/>
    <w:rsid w:val="007B5DAD"/>
    <w:rsid w:val="007E117B"/>
    <w:rsid w:val="00810A39"/>
    <w:rsid w:val="008120FC"/>
    <w:rsid w:val="008442CA"/>
    <w:rsid w:val="008618F4"/>
    <w:rsid w:val="00870A86"/>
    <w:rsid w:val="008C3653"/>
    <w:rsid w:val="008D03A1"/>
    <w:rsid w:val="008D33D1"/>
    <w:rsid w:val="008F7DA3"/>
    <w:rsid w:val="009050C9"/>
    <w:rsid w:val="00913FCA"/>
    <w:rsid w:val="00916EE3"/>
    <w:rsid w:val="00922DAD"/>
    <w:rsid w:val="00927765"/>
    <w:rsid w:val="00935C39"/>
    <w:rsid w:val="00936697"/>
    <w:rsid w:val="009372CD"/>
    <w:rsid w:val="009E245D"/>
    <w:rsid w:val="00A005F4"/>
    <w:rsid w:val="00A075D7"/>
    <w:rsid w:val="00A12B43"/>
    <w:rsid w:val="00A13615"/>
    <w:rsid w:val="00A15A2E"/>
    <w:rsid w:val="00A34E21"/>
    <w:rsid w:val="00A43FC2"/>
    <w:rsid w:val="00A61B79"/>
    <w:rsid w:val="00A657D6"/>
    <w:rsid w:val="00A716C7"/>
    <w:rsid w:val="00A80EE6"/>
    <w:rsid w:val="00A90A9F"/>
    <w:rsid w:val="00A91303"/>
    <w:rsid w:val="00AA4995"/>
    <w:rsid w:val="00AC0F15"/>
    <w:rsid w:val="00AD706C"/>
    <w:rsid w:val="00AF5F5B"/>
    <w:rsid w:val="00B01339"/>
    <w:rsid w:val="00B677C3"/>
    <w:rsid w:val="00B80D00"/>
    <w:rsid w:val="00B9285A"/>
    <w:rsid w:val="00BB2B94"/>
    <w:rsid w:val="00BC7CFE"/>
    <w:rsid w:val="00BF5B13"/>
    <w:rsid w:val="00C01A5A"/>
    <w:rsid w:val="00C30053"/>
    <w:rsid w:val="00C44450"/>
    <w:rsid w:val="00C565CB"/>
    <w:rsid w:val="00CB102F"/>
    <w:rsid w:val="00CB14C2"/>
    <w:rsid w:val="00CD3E51"/>
    <w:rsid w:val="00CE24D8"/>
    <w:rsid w:val="00CF4E00"/>
    <w:rsid w:val="00D05432"/>
    <w:rsid w:val="00D24DB6"/>
    <w:rsid w:val="00D32938"/>
    <w:rsid w:val="00D35960"/>
    <w:rsid w:val="00D37963"/>
    <w:rsid w:val="00D47371"/>
    <w:rsid w:val="00D529AB"/>
    <w:rsid w:val="00D65023"/>
    <w:rsid w:val="00D710D7"/>
    <w:rsid w:val="00DA154B"/>
    <w:rsid w:val="00DB627E"/>
    <w:rsid w:val="00DB6A8C"/>
    <w:rsid w:val="00DC36D7"/>
    <w:rsid w:val="00E01300"/>
    <w:rsid w:val="00E1698C"/>
    <w:rsid w:val="00E21038"/>
    <w:rsid w:val="00E22819"/>
    <w:rsid w:val="00E52671"/>
    <w:rsid w:val="00E70A4A"/>
    <w:rsid w:val="00E8690E"/>
    <w:rsid w:val="00EE6BA4"/>
    <w:rsid w:val="00EF387D"/>
    <w:rsid w:val="00F03BB3"/>
    <w:rsid w:val="00F0735A"/>
    <w:rsid w:val="00F14E13"/>
    <w:rsid w:val="00F244E5"/>
    <w:rsid w:val="00F3128A"/>
    <w:rsid w:val="00F33950"/>
    <w:rsid w:val="00F35093"/>
    <w:rsid w:val="00F41380"/>
    <w:rsid w:val="00F60E00"/>
    <w:rsid w:val="00F646CC"/>
    <w:rsid w:val="00F71823"/>
    <w:rsid w:val="00F76B9D"/>
    <w:rsid w:val="00F82038"/>
    <w:rsid w:val="00F84A73"/>
    <w:rsid w:val="00F9467A"/>
    <w:rsid w:val="00FA2356"/>
    <w:rsid w:val="00FA4D5B"/>
    <w:rsid w:val="00FB3441"/>
    <w:rsid w:val="00FD60FA"/>
    <w:rsid w:val="00FE1A8F"/>
    <w:rsid w:val="00FE2DC8"/>
    <w:rsid w:val="00F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71943EC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6B9D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4F184D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0C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color w:val="262626" w:themeColor="text1" w:themeTint="D9"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4D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9050C9"/>
    <w:rPr>
      <w:rFonts w:ascii="Calibri Light" w:eastAsiaTheme="majorEastAsia" w:hAnsi="Calibri Light" w:cstheme="majorBidi"/>
      <w:b/>
      <w:caps/>
      <w:color w:val="262626" w:themeColor="text1" w:themeTint="D9"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318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18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184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18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184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184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84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5A2E"/>
    <w:rPr>
      <w:rFonts w:ascii="Times New Roman" w:hAnsi="Times New Roman" w:cs="Times New Roman"/>
      <w:sz w:val="24"/>
      <w:szCs w:val="24"/>
    </w:rPr>
  </w:style>
  <w:style w:type="table" w:styleId="Tabladecuadrcula2-nfasis2">
    <w:name w:val="Grid Table 2 Accent 2"/>
    <w:basedOn w:val="Tablanormal"/>
    <w:uiPriority w:val="47"/>
    <w:rsid w:val="00785FD4"/>
    <w:pPr>
      <w:spacing w:after="0"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AA4995"/>
    <w:pPr>
      <w:spacing w:before="0" w:after="0" w:line="240" w:lineRule="auto"/>
    </w:pPr>
    <w:rPr>
      <w:rFonts w:eastAsia="Calibri"/>
      <w:lang w:val="es-A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375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gi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0.PNG"/><Relationship Id="rId2" Type="http://schemas.openxmlformats.org/officeDocument/2006/relationships/image" Target="media/image20.gif"/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651027-C3EE-43F4-BDD6-C81197CD6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2189</TotalTime>
  <Pages>17</Pages>
  <Words>1173</Words>
  <Characters>6698</Characters>
  <Application>Microsoft Office Word</Application>
  <DocSecurity>0</DocSecurity>
  <Lines>248</Lines>
  <Paragraphs>160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66</cp:revision>
  <dcterms:created xsi:type="dcterms:W3CDTF">2014-05-17T14:18:00Z</dcterms:created>
  <dcterms:modified xsi:type="dcterms:W3CDTF">2014-10-14T20:58:00Z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