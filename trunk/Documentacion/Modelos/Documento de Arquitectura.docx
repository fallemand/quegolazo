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A0D6F" w:rsidRDefault="00335C9B" w:rsidP="00092D82">
      <w:r>
        <w:rPr>
          <w:noProof/>
          <w:lang w:val="es-ES" w:eastAsia="es-ES"/>
        </w:rPr>
        <mc:AlternateContent>
          <mc:Choice Requires="wpg">
            <w:drawing>
              <wp:anchor distT="0" distB="0" distL="114300" distR="114300" simplePos="0" relativeHeight="251653120" behindDoc="0" locked="0" layoutInCell="1" allowOverlap="1" wp14:anchorId="7D7EB43A" wp14:editId="00D50D7C">
                <wp:simplePos x="0" y="0"/>
                <wp:positionH relativeFrom="column">
                  <wp:posOffset>-438785</wp:posOffset>
                </wp:positionH>
                <wp:positionV relativeFrom="paragraph">
                  <wp:posOffset>-202001</wp:posOffset>
                </wp:positionV>
                <wp:extent cx="6858000" cy="570354"/>
                <wp:effectExtent l="0" t="0" r="0" b="1270"/>
                <wp:wrapNone/>
                <wp:docPr id="30" name="Grupo 30"/>
                <wp:cNvGraphicFramePr/>
                <a:graphic xmlns:a="http://schemas.openxmlformats.org/drawingml/2006/main">
                  <a:graphicData uri="http://schemas.microsoft.com/office/word/2010/wordprocessingGroup">
                    <wpg:wgp>
                      <wpg:cNvGrpSpPr/>
                      <wpg:grpSpPr>
                        <a:xfrm>
                          <a:off x="0" y="0"/>
                          <a:ext cx="6858000" cy="570354"/>
                          <a:chOff x="0" y="0"/>
                          <a:chExt cx="6858000" cy="570354"/>
                        </a:xfrm>
                      </wpg:grpSpPr>
                      <wps:wsp>
                        <wps:cNvPr id="9" name="Rectángulo 9"/>
                        <wps:cNvSpPr/>
                        <wps:spPr>
                          <a:xfrm rot="10800000">
                            <a:off x="0" y="475013"/>
                            <a:ext cx="6858000" cy="95341"/>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9" name="Grupo 29"/>
                        <wpg:cNvGrpSpPr/>
                        <wpg:grpSpPr>
                          <a:xfrm>
                            <a:off x="0" y="0"/>
                            <a:ext cx="6858000" cy="494036"/>
                            <a:chOff x="0" y="0"/>
                            <a:chExt cx="6858000" cy="494036"/>
                          </a:xfrm>
                        </wpg:grpSpPr>
                        <wps:wsp>
                          <wps:cNvPr id="10" name="Rectángulo 10"/>
                          <wps:cNvSpPr/>
                          <wps:spPr>
                            <a:xfrm rot="10800000">
                              <a:off x="0" y="0"/>
                              <a:ext cx="6858000" cy="494036"/>
                            </a:xfrm>
                            <a:prstGeom prst="rect">
                              <a:avLst/>
                            </a:prstGeom>
                            <a:pattFill prst="dkDnDiag">
                              <a:fgClr>
                                <a:srgbClr val="5FA145"/>
                              </a:fgClr>
                              <a:bgClr>
                                <a:srgbClr val="56AD4F"/>
                              </a:bgClr>
                            </a:patt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44A7E" w:rsidRPr="000B2CDD" w:rsidRDefault="00244A7E" w:rsidP="00244A7E">
                                <w:pPr>
                                  <w:pStyle w:val="Sinespaciado"/>
                                  <w:rPr>
                                    <w:caps/>
                                    <w:color w:val="FFFFFF" w:themeColor="background1"/>
                                    <w:lang w:val="es-AR"/>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pic:pic xmlns:pic="http://schemas.openxmlformats.org/drawingml/2006/picture">
                          <pic:nvPicPr>
                            <pic:cNvPr id="12" name="Imagen 12" descr="D:\Escritorio\Sin título-1.png"/>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5545777" y="71252"/>
                              <a:ext cx="1162050" cy="377825"/>
                            </a:xfrm>
                            <a:prstGeom prst="rect">
                              <a:avLst/>
                            </a:prstGeom>
                            <a:noFill/>
                            <a:ln>
                              <a:noFill/>
                            </a:ln>
                          </pic:spPr>
                        </pic:pic>
                      </wpg:grpSp>
                    </wpg:wgp>
                  </a:graphicData>
                </a:graphic>
              </wp:anchor>
            </w:drawing>
          </mc:Choice>
          <mc:Fallback>
            <w:pict>
              <v:group w14:anchorId="7D7EB43A" id="Grupo 30" o:spid="_x0000_s1026" style="position:absolute;margin-left:-34.55pt;margin-top:-15.9pt;width:540pt;height:44.9pt;z-index:251653120" coordsize="68580,5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">
                <v:rect id="Rectángulo 9" o:spid="_x0000_s1027" style="position:absolute;top:4750;width:68580;height:953;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7eSsAA&#10;AADaAAAADwAAAGRycy9kb3ducmV2LnhtbESPQYvCMBSE74L/ITxhb5q4LKLVKCKsrAcPq+L50Tyb&#10;YvNSmmjr/nojLHgcZuYbZrHqXCXu1ITSs4bxSIEgzr0pudBwOn4PpyBCRDZYeSYNDwqwWvZ7C8yM&#10;b/mX7odYiAThkKEGG2OdSRlySw7DyNfEybv4xmFMsimkabBNcFfJT6Um0mHJacFiTRtL+fVwcxo2&#10;++o8sY884dsvZ9XfTs22tdYfg249BxGpi+/wf/vHaJjB60q6A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e7eSsAAAADaAAAADwAAAAAAAAAAAAAAAACYAgAAZHJzL2Rvd25y&#10;ZXYueG1sUEsFBgAAAAAEAAQA9QAAAIUDAAAAAA==&#10;" fillcolor="#404040 [2429]" stroked="f" strokeweight="1pt"/>
                <v:group id="Grupo 29" o:spid="_x0000_s1028" style="position:absolute;width:68580;height:4940" coordsize="68580,49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rect id="Rectángulo 10" o:spid="_x0000_s1029" style="position:absolute;width:68580;height:4940;rotation:18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7FDsYA&#10;AADbAAAADwAAAGRycy9kb3ducmV2LnhtbESPQU/CQBCF7yT+h82YeDGylQNKZSFg0gS9gRrgNnbH&#10;bmN3tnYXKP+eOZhwm8l7894303nvG3WkLtaBDTwOM1DEZbA1VwY+P4qHZ1AxIVtsApOBM0WYz24G&#10;U8xtOPGajptUKQnhmKMBl1Kbax1LRx7jMLTEov2EzmOStau07fAk4b7Roywba481S4PDll4dlb+b&#10;gzfwtdufvyfFyE3envrl3ztui/H91pi7237xAipRn67m/+uVFXyhl19kAD2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M7FDsYAAADbAAAADwAAAAAAAAAAAAAAAACYAgAAZHJz&#10;L2Rvd25yZXYueG1sUEsFBgAAAAAEAAQA9QAAAIsDAAAAAA==&#10;" fillcolor="#5fa145" stroked="f" strokeweight="1pt">
                    <v:fill r:id="rId11" o:title="" color2="#56ad4f" type="pattern"/>
                    <v:textbox inset="36pt,14.4pt,36pt,36pt">
                      <w:txbxContent>
                        <w:p w:rsidR="00244A7E" w:rsidRPr="000B2CDD" w:rsidRDefault="00244A7E" w:rsidP="00244A7E">
                          <w:pPr>
                            <w:pStyle w:val="Sinespaciado"/>
                            <w:rPr>
                              <w:caps/>
                              <w:color w:val="FFFFFF" w:themeColor="background1"/>
                              <w:lang w:val="es-AR"/>
                            </w:rP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2" o:spid="_x0000_s1030" type="#_x0000_t75" style="position:absolute;left:55457;top:712;width:11621;height:37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tYWx++AAAA2wAAAA8AAABkcnMvZG93bnJldi54bWxET81qAjEQvgu+Q5iCN83qQcpqFCkUBFHQ&#10;9gGGzXSz7mZmSaKub28Khd7m4/ud9XbwnbpTiI2wgfmsAEVciW24NvD99Tl9BxUTssVOmAw8KcJ2&#10;Mx6tsbTy4DPdL6lWOYRjiQZcSn2pdawceYwz6Ykz9yPBY8ow1NoGfORw3+lFUSy1x4Zzg8OePhxV&#10;7eXmDdD1UMRw3Z2PLYlzcmr9XFpjJm/DbgUq0ZD+xX/uvc3zF/D7Sz5Ab14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AtYWx++AAAA2wAAAA8AAAAAAAAAAAAAAAAAnwIAAGRy&#10;cy9kb3ducmV2LnhtbFBLBQYAAAAABAAEAPcAAACKAwAAAAA=&#10;">
                    <v:imagedata r:id="rId12" o:title="Sin título-1"/>
                  </v:shape>
                </v:group>
              </v:group>
            </w:pict>
          </mc:Fallback>
        </mc:AlternateContent>
      </w:r>
    </w:p>
    <w:sdt>
      <w:sdtPr>
        <w:id w:val="1606700183"/>
        <w:docPartObj>
          <w:docPartGallery w:val="Cover Pages"/>
          <w:docPartUnique/>
        </w:docPartObj>
      </w:sdtPr>
      <w:sdtEndPr>
        <w:rPr>
          <w:noProof/>
          <w:lang w:val="es-ES"/>
        </w:rPr>
      </w:sdtEndPr>
      <w:sdtContent>
        <w:p w:rsidR="005A0D6F" w:rsidRDefault="00A12B43" w:rsidP="00092D82">
          <w:pPr>
            <w:rPr>
              <w:noProof/>
              <w:lang w:val="es-ES"/>
            </w:rPr>
          </w:pPr>
          <w:r>
            <w:rPr>
              <w:noProof/>
              <w:lang w:val="es-ES" w:eastAsia="es-ES"/>
            </w:rPr>
            <mc:AlternateContent>
              <mc:Choice Requires="wpg">
                <w:drawing>
                  <wp:anchor distT="0" distB="0" distL="114300" distR="114300" simplePos="0" relativeHeight="251700224" behindDoc="0" locked="0" layoutInCell="1" allowOverlap="1" wp14:anchorId="236DE71C" wp14:editId="4A47EC25">
                    <wp:simplePos x="0" y="0"/>
                    <wp:positionH relativeFrom="column">
                      <wp:posOffset>4987290</wp:posOffset>
                    </wp:positionH>
                    <wp:positionV relativeFrom="paragraph">
                      <wp:posOffset>6734175</wp:posOffset>
                    </wp:positionV>
                    <wp:extent cx="1135380" cy="1113716"/>
                    <wp:effectExtent l="0" t="0" r="0" b="0"/>
                    <wp:wrapNone/>
                    <wp:docPr id="27" name="Grupo 27"/>
                    <wp:cNvGraphicFramePr/>
                    <a:graphic xmlns:a="http://schemas.openxmlformats.org/drawingml/2006/main">
                      <a:graphicData uri="http://schemas.microsoft.com/office/word/2010/wordprocessingGroup">
                        <wpg:wgp>
                          <wpg:cNvGrpSpPr/>
                          <wpg:grpSpPr>
                            <a:xfrm>
                              <a:off x="0" y="0"/>
                              <a:ext cx="1135380" cy="1113716"/>
                              <a:chOff x="0" y="-31811"/>
                              <a:chExt cx="1136110" cy="1114422"/>
                            </a:xfrm>
                          </wpg:grpSpPr>
                          <wps:wsp>
                            <wps:cNvPr id="15" name="Cuadro de texto 15"/>
                            <wps:cNvSpPr txBox="1"/>
                            <wps:spPr>
                              <a:xfrm>
                                <a:off x="7954" y="-31811"/>
                                <a:ext cx="1128156" cy="350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3449" w:rsidRPr="00036F7F" w:rsidRDefault="00203449" w:rsidP="00036F7F">
                                  <w:pPr>
                                    <w:spacing w:before="0" w:after="0"/>
                                    <w:rPr>
                                      <w:rFonts w:asciiTheme="majorHAnsi" w:hAnsiTheme="majorHAnsi"/>
                                      <w:color w:val="262626" w:themeColor="text1" w:themeTint="D9"/>
                                      <w:sz w:val="28"/>
                                      <w:lang w:val="es-AR"/>
                                    </w:rPr>
                                  </w:pPr>
                                  <w:r w:rsidRPr="00036F7F">
                                    <w:rPr>
                                      <w:rFonts w:asciiTheme="majorHAnsi" w:hAnsiTheme="majorHAnsi"/>
                                      <w:color w:val="262626" w:themeColor="text1" w:themeTint="D9"/>
                                      <w:sz w:val="28"/>
                                      <w:lang w:val="es-AR"/>
                                    </w:rPr>
                                    <w:t>GRUPO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Cuadro de texto 16"/>
                            <wps:cNvSpPr txBox="1"/>
                            <wps:spPr>
                              <a:xfrm>
                                <a:off x="27863" y="25574"/>
                                <a:ext cx="961390" cy="5552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3449" w:rsidRPr="00936697" w:rsidRDefault="008442CA" w:rsidP="00036F7F">
                                  <w:pPr>
                                    <w:spacing w:before="0" w:after="0"/>
                                    <w:rPr>
                                      <w:rFonts w:ascii="Arial Unicode MS" w:eastAsia="Arial Unicode MS" w:hAnsi="Arial Unicode MS" w:cs="Arial Unicode MS"/>
                                      <w:color w:val="F2F2F2" w:themeColor="background1" w:themeShade="F2"/>
                                      <w:spacing w:val="60"/>
                                      <w:sz w:val="40"/>
                                      <w:szCs w:val="56"/>
                                      <w:lang w:val="es-AR"/>
                                    </w:rPr>
                                  </w:pPr>
                                  <w:r w:rsidRPr="00936697">
                                    <w:rPr>
                                      <w:rFonts w:ascii="Arial Unicode MS" w:eastAsia="Arial Unicode MS" w:hAnsi="Arial Unicode MS" w:cs="Arial Unicode MS"/>
                                      <w:color w:val="F2F2F2" w:themeColor="background1" w:themeShade="F2"/>
                                      <w:spacing w:val="60"/>
                                      <w:sz w:val="44"/>
                                      <w:szCs w:val="56"/>
                                      <w:lang w:val="es-AR"/>
                                    </w:rPr>
                                    <w:t>N°</w:t>
                                  </w:r>
                                  <w:r w:rsidR="00203449" w:rsidRPr="00936697">
                                    <w:rPr>
                                      <w:rFonts w:ascii="Arial Unicode MS" w:eastAsia="Arial Unicode MS" w:hAnsi="Arial Unicode MS" w:cs="Arial Unicode MS"/>
                                      <w:color w:val="F2F2F2" w:themeColor="background1" w:themeShade="F2"/>
                                      <w:spacing w:val="60"/>
                                      <w:sz w:val="44"/>
                                      <w:szCs w:val="56"/>
                                      <w:lang w:val="es-AR"/>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5" name="Grupo 25"/>
                            <wpg:cNvGrpSpPr/>
                            <wpg:grpSpPr>
                              <a:xfrm>
                                <a:off x="0" y="456983"/>
                                <a:ext cx="1045028" cy="625628"/>
                                <a:chOff x="-5610" y="-311562"/>
                                <a:chExt cx="1045028" cy="625628"/>
                              </a:xfrm>
                            </wpg:grpSpPr>
                            <wps:wsp>
                              <wps:cNvPr id="13" name="Cuadro de texto 13"/>
                              <wps:cNvSpPr txBox="1"/>
                              <wps:spPr>
                                <a:xfrm>
                                  <a:off x="-5610" y="-311562"/>
                                  <a:ext cx="1045028" cy="3384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42CA" w:rsidRPr="00036F7F" w:rsidRDefault="008442CA" w:rsidP="00036F7F">
                                    <w:pPr>
                                      <w:spacing w:before="0" w:after="0"/>
                                      <w:rPr>
                                        <w:rFonts w:asciiTheme="majorHAnsi" w:hAnsiTheme="majorHAnsi"/>
                                        <w:color w:val="262626" w:themeColor="text1" w:themeTint="D9"/>
                                        <w:sz w:val="28"/>
                                        <w:lang w:val="es-AR"/>
                                      </w:rPr>
                                    </w:pPr>
                                    <w:r w:rsidRPr="00036F7F">
                                      <w:rPr>
                                        <w:rFonts w:asciiTheme="majorHAnsi" w:hAnsiTheme="majorHAnsi"/>
                                        <w:color w:val="262626" w:themeColor="text1" w:themeTint="D9"/>
                                        <w:sz w:val="28"/>
                                        <w:lang w:val="es-AR"/>
                                      </w:rPr>
                                      <w:t>CURSO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Cuadro de texto 17"/>
                              <wps:cNvSpPr txBox="1"/>
                              <wps:spPr>
                                <a:xfrm>
                                  <a:off x="2344" y="-259953"/>
                                  <a:ext cx="961390" cy="5740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42CA" w:rsidRPr="00936697" w:rsidRDefault="008442CA" w:rsidP="00036F7F">
                                    <w:pPr>
                                      <w:spacing w:before="0" w:after="0"/>
                                      <w:rPr>
                                        <w:rFonts w:ascii="Arial Unicode MS" w:eastAsia="Arial Unicode MS" w:hAnsi="Arial Unicode MS" w:cs="Arial Unicode MS"/>
                                        <w:color w:val="F2F2F2" w:themeColor="background1" w:themeShade="F2"/>
                                        <w:spacing w:val="60"/>
                                        <w:sz w:val="40"/>
                                        <w:szCs w:val="56"/>
                                        <w:lang w:val="es-AR"/>
                                      </w:rPr>
                                    </w:pPr>
                                    <w:r w:rsidRPr="00936697">
                                      <w:rPr>
                                        <w:rFonts w:ascii="Arial Unicode MS" w:eastAsia="Arial Unicode MS" w:hAnsi="Arial Unicode MS" w:cs="Arial Unicode MS"/>
                                        <w:color w:val="F2F2F2" w:themeColor="background1" w:themeShade="F2"/>
                                        <w:spacing w:val="60"/>
                                        <w:sz w:val="44"/>
                                        <w:szCs w:val="56"/>
                                        <w:lang w:val="es-AR"/>
                                      </w:rPr>
                                      <w:t>5K2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236DE71C" id="Grupo 27" o:spid="_x0000_s1031" style="position:absolute;margin-left:392.7pt;margin-top:530.25pt;width:89.4pt;height:87.7pt;z-index:251700224;mso-width-relative:margin;mso-height-relative:margin" coordorigin=",-318" coordsize="11361,11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">
                    <v:shapetype id="_x0000_t202" coordsize="21600,21600" o:spt="202" path="m,l,21600r21600,l21600,xe">
                      <v:stroke joinstyle="miter"/>
                      <v:path gradientshapeok="t" o:connecttype="rect"/>
                    </v:shapetype>
                    <v:shape id="Cuadro de texto 15" o:spid="_x0000_s1032" type="#_x0000_t202" style="position:absolute;left:79;top:-318;width:11282;height:35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rsidR="00203449" w:rsidRPr="00036F7F" w:rsidRDefault="00203449" w:rsidP="00036F7F">
                            <w:pPr>
                              <w:spacing w:before="0" w:after="0"/>
                              <w:rPr>
                                <w:rFonts w:asciiTheme="majorHAnsi" w:hAnsiTheme="majorHAnsi"/>
                                <w:color w:val="262626" w:themeColor="text1" w:themeTint="D9"/>
                                <w:sz w:val="28"/>
                                <w:lang w:val="es-AR"/>
                              </w:rPr>
                            </w:pPr>
                            <w:r w:rsidRPr="00036F7F">
                              <w:rPr>
                                <w:rFonts w:asciiTheme="majorHAnsi" w:hAnsiTheme="majorHAnsi"/>
                                <w:color w:val="262626" w:themeColor="text1" w:themeTint="D9"/>
                                <w:sz w:val="28"/>
                                <w:lang w:val="es-AR"/>
                              </w:rPr>
                              <w:t>GRUPO</w:t>
                            </w:r>
                          </w:p>
                        </w:txbxContent>
                      </v:textbox>
                    </v:shape>
                    <v:shape id="Cuadro de texto 16" o:spid="_x0000_s1033" type="#_x0000_t202" style="position:absolute;left:278;top:255;width:9614;height:5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203449" w:rsidRPr="00936697" w:rsidRDefault="008442CA" w:rsidP="00036F7F">
                            <w:pPr>
                              <w:spacing w:before="0" w:after="0"/>
                              <w:rPr>
                                <w:rFonts w:ascii="Arial Unicode MS" w:eastAsia="Arial Unicode MS" w:hAnsi="Arial Unicode MS" w:cs="Arial Unicode MS"/>
                                <w:color w:val="F2F2F2" w:themeColor="background1" w:themeShade="F2"/>
                                <w:spacing w:val="60"/>
                                <w:sz w:val="40"/>
                                <w:szCs w:val="56"/>
                                <w:lang w:val="es-AR"/>
                              </w:rPr>
                            </w:pPr>
                            <w:r w:rsidRPr="00936697">
                              <w:rPr>
                                <w:rFonts w:ascii="Arial Unicode MS" w:eastAsia="Arial Unicode MS" w:hAnsi="Arial Unicode MS" w:cs="Arial Unicode MS"/>
                                <w:color w:val="F2F2F2" w:themeColor="background1" w:themeShade="F2"/>
                                <w:spacing w:val="60"/>
                                <w:sz w:val="44"/>
                                <w:szCs w:val="56"/>
                                <w:lang w:val="es-AR"/>
                              </w:rPr>
                              <w:t>N°</w:t>
                            </w:r>
                            <w:r w:rsidR="00203449" w:rsidRPr="00936697">
                              <w:rPr>
                                <w:rFonts w:ascii="Arial Unicode MS" w:eastAsia="Arial Unicode MS" w:hAnsi="Arial Unicode MS" w:cs="Arial Unicode MS"/>
                                <w:color w:val="F2F2F2" w:themeColor="background1" w:themeShade="F2"/>
                                <w:spacing w:val="60"/>
                                <w:sz w:val="44"/>
                                <w:szCs w:val="56"/>
                                <w:lang w:val="es-AR"/>
                              </w:rPr>
                              <w:t>3</w:t>
                            </w:r>
                          </w:p>
                        </w:txbxContent>
                      </v:textbox>
                    </v:shape>
                    <v:group id="Grupo 25" o:spid="_x0000_s1034" style="position:absolute;top:4569;width:10450;height:6257" coordorigin="-56,-3115" coordsize="10450,62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shape id="Cuadro de texto 13" o:spid="_x0000_s1035" type="#_x0000_t202" style="position:absolute;left:-56;top:-3115;width:10450;height:3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WE+MQA&#10;AADbAAAADwAAAGRycy9kb3ducmV2LnhtbERPTWvCQBC9F/wPywje6qZK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FhPjEAAAA2wAAAA8AAAAAAAAAAAAAAAAAmAIAAGRycy9k&#10;b3ducmV2LnhtbFBLBQYAAAAABAAEAPUAAACJAwAAAAA=&#10;" filled="f" stroked="f" strokeweight=".5pt">
                        <v:textbox>
                          <w:txbxContent>
                            <w:p w:rsidR="008442CA" w:rsidRPr="00036F7F" w:rsidRDefault="008442CA" w:rsidP="00036F7F">
                              <w:pPr>
                                <w:spacing w:before="0" w:after="0"/>
                                <w:rPr>
                                  <w:rFonts w:asciiTheme="majorHAnsi" w:hAnsiTheme="majorHAnsi"/>
                                  <w:color w:val="262626" w:themeColor="text1" w:themeTint="D9"/>
                                  <w:sz w:val="28"/>
                                  <w:lang w:val="es-AR"/>
                                </w:rPr>
                              </w:pPr>
                              <w:r w:rsidRPr="00036F7F">
                                <w:rPr>
                                  <w:rFonts w:asciiTheme="majorHAnsi" w:hAnsiTheme="majorHAnsi"/>
                                  <w:color w:val="262626" w:themeColor="text1" w:themeTint="D9"/>
                                  <w:sz w:val="28"/>
                                  <w:lang w:val="es-AR"/>
                                </w:rPr>
                                <w:t>CURSO</w:t>
                              </w:r>
                            </w:p>
                          </w:txbxContent>
                        </v:textbox>
                      </v:shape>
                      <v:shape id="Cuadro de texto 17" o:spid="_x0000_s1036" type="#_x0000_t202" style="position:absolute;left:23;top:-2599;width:9614;height:57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8QA&#10;AADbAAAADwAAAGRycy9kb3ducmV2LnhtbERPTWvCQBC9F/wPywje6qaCNaSuEgKhRdqDqZfeptkx&#10;Cc3Optmtif56tyB4m8f7nPV2NK04Ue8aywqe5hEI4tLqhisFh8/8MQbhPLLG1jIpOJOD7WbysMZE&#10;24H3dCp8JUIIuwQV1N53iZSurMmgm9uOOHBH2xv0AfaV1D0OIdy0chFFz9Jgw6Ghxo6ymsqf4s8o&#10;2GX5B+6/Fya+tNnr+zHtfg9fS6Vm0zF9AeFp9Hfxzf2mw/wV/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gvvEAAAA2wAAAA8AAAAAAAAAAAAAAAAAmAIAAGRycy9k&#10;b3ducmV2LnhtbFBLBQYAAAAABAAEAPUAAACJAwAAAAA=&#10;" filled="f" stroked="f" strokeweight=".5pt">
                        <v:textbox>
                          <w:txbxContent>
                            <w:p w:rsidR="008442CA" w:rsidRPr="00936697" w:rsidRDefault="008442CA" w:rsidP="00036F7F">
                              <w:pPr>
                                <w:spacing w:before="0" w:after="0"/>
                                <w:rPr>
                                  <w:rFonts w:ascii="Arial Unicode MS" w:eastAsia="Arial Unicode MS" w:hAnsi="Arial Unicode MS" w:cs="Arial Unicode MS"/>
                                  <w:color w:val="F2F2F2" w:themeColor="background1" w:themeShade="F2"/>
                                  <w:spacing w:val="60"/>
                                  <w:sz w:val="40"/>
                                  <w:szCs w:val="56"/>
                                  <w:lang w:val="es-AR"/>
                                </w:rPr>
                              </w:pPr>
                              <w:r w:rsidRPr="00936697">
                                <w:rPr>
                                  <w:rFonts w:ascii="Arial Unicode MS" w:eastAsia="Arial Unicode MS" w:hAnsi="Arial Unicode MS" w:cs="Arial Unicode MS"/>
                                  <w:color w:val="F2F2F2" w:themeColor="background1" w:themeShade="F2"/>
                                  <w:spacing w:val="60"/>
                                  <w:sz w:val="44"/>
                                  <w:szCs w:val="56"/>
                                  <w:lang w:val="es-AR"/>
                                </w:rPr>
                                <w:t>5K2</w:t>
                              </w:r>
                            </w:p>
                          </w:txbxContent>
                        </v:textbox>
                      </v:shape>
                    </v:group>
                  </v:group>
                </w:pict>
              </mc:Fallback>
            </mc:AlternateContent>
          </w:r>
          <w:r w:rsidR="001F1D2A">
            <w:rPr>
              <w:noProof/>
              <w:lang w:val="es-ES" w:eastAsia="es-ES"/>
            </w:rPr>
            <mc:AlternateContent>
              <mc:Choice Requires="wpg">
                <w:drawing>
                  <wp:anchor distT="0" distB="0" distL="114300" distR="114300" simplePos="0" relativeHeight="251699200" behindDoc="0" locked="0" layoutInCell="1" allowOverlap="1" wp14:anchorId="310A8868" wp14:editId="7C1FC350">
                    <wp:simplePos x="0" y="0"/>
                    <wp:positionH relativeFrom="column">
                      <wp:posOffset>-446405</wp:posOffset>
                    </wp:positionH>
                    <wp:positionV relativeFrom="paragraph">
                      <wp:posOffset>6339205</wp:posOffset>
                    </wp:positionV>
                    <wp:extent cx="6858000" cy="2023745"/>
                    <wp:effectExtent l="0" t="0" r="0" b="0"/>
                    <wp:wrapNone/>
                    <wp:docPr id="11" name="Grupo 11"/>
                    <wp:cNvGraphicFramePr/>
                    <a:graphic xmlns:a="http://schemas.openxmlformats.org/drawingml/2006/main">
                      <a:graphicData uri="http://schemas.microsoft.com/office/word/2010/wordprocessingGroup">
                        <wpg:wgp>
                          <wpg:cNvGrpSpPr/>
                          <wpg:grpSpPr>
                            <a:xfrm>
                              <a:off x="0" y="0"/>
                              <a:ext cx="6858000" cy="2023745"/>
                              <a:chOff x="0" y="0"/>
                              <a:chExt cx="6858000" cy="2023794"/>
                            </a:xfrm>
                          </wpg:grpSpPr>
                          <wps:wsp>
                            <wps:cNvPr id="120" name="Rectángulo 120"/>
                            <wps:cNvSpPr/>
                            <wps:spPr>
                              <a:xfrm>
                                <a:off x="0" y="0"/>
                                <a:ext cx="6858000" cy="206591"/>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ángulo 121"/>
                            <wps:cNvSpPr/>
                            <wps:spPr>
                              <a:xfrm>
                                <a:off x="0" y="191069"/>
                                <a:ext cx="6858000" cy="1832725"/>
                              </a:xfrm>
                              <a:prstGeom prst="rect">
                                <a:avLst/>
                              </a:prstGeom>
                              <a:pattFill prst="dkDnDiag">
                                <a:fgClr>
                                  <a:srgbClr val="5FA145"/>
                                </a:fgClr>
                                <a:bgClr>
                                  <a:srgbClr val="56AD4F"/>
                                </a:bgClr>
                              </a:patt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B2CDD" w:rsidRPr="000B2CDD" w:rsidRDefault="000B2CDD">
                                  <w:pPr>
                                    <w:pStyle w:val="Sinespaciado"/>
                                    <w:rPr>
                                      <w:caps/>
                                      <w:color w:val="FFFFFF" w:themeColor="background1"/>
                                      <w:lang w:val="es-AR"/>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8" name="Cuadro de texto 8"/>
                            <wps:cNvSpPr txBox="1"/>
                            <wps:spPr>
                              <a:xfrm>
                                <a:off x="345259" y="393540"/>
                                <a:ext cx="1876425" cy="10362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0D6F" w:rsidRPr="00036F7F" w:rsidRDefault="00036F7F" w:rsidP="00036F7F">
                                  <w:pPr>
                                    <w:spacing w:before="0" w:after="0"/>
                                    <w:rPr>
                                      <w:rFonts w:asciiTheme="majorHAnsi" w:hAnsiTheme="majorHAnsi"/>
                                      <w:color w:val="262626" w:themeColor="text1" w:themeTint="D9"/>
                                      <w:sz w:val="28"/>
                                      <w:szCs w:val="28"/>
                                      <w:lang w:val="es-AR"/>
                                    </w:rPr>
                                  </w:pPr>
                                  <w:r w:rsidRPr="00036F7F">
                                    <w:rPr>
                                      <w:rFonts w:asciiTheme="majorHAnsi" w:hAnsiTheme="majorHAnsi"/>
                                      <w:color w:val="262626" w:themeColor="text1" w:themeTint="D9"/>
                                      <w:sz w:val="28"/>
                                      <w:szCs w:val="28"/>
                                      <w:lang w:val="es-AR"/>
                                    </w:rPr>
                                    <w:t>DOCENTES</w:t>
                                  </w:r>
                                </w:p>
                                <w:p w:rsidR="005A0D6F" w:rsidRPr="00214004" w:rsidRDefault="005A0D6F" w:rsidP="005A0D6F">
                                  <w:pPr>
                                    <w:spacing w:before="0" w:after="0" w:line="256" w:lineRule="auto"/>
                                    <w:rPr>
                                      <w:rFonts w:ascii="Corbel" w:hAnsi="Corbel"/>
                                      <w:color w:val="F2F2F2" w:themeColor="background1" w:themeShade="F2"/>
                                      <w:sz w:val="24"/>
                                      <w:szCs w:val="24"/>
                                      <w:lang w:val="es-AR" w:eastAsia="es-ES"/>
                                    </w:rPr>
                                  </w:pPr>
                                  <w:r w:rsidRPr="00214004">
                                    <w:rPr>
                                      <w:rFonts w:ascii="Corbel" w:hAnsi="Corbel"/>
                                      <w:color w:val="F2F2F2" w:themeColor="background1" w:themeShade="F2"/>
                                      <w:sz w:val="24"/>
                                      <w:szCs w:val="24"/>
                                      <w:lang w:val="es-AR" w:eastAsia="es-ES"/>
                                    </w:rPr>
                                    <w:t xml:space="preserve">Ing. </w:t>
                                  </w:r>
                                  <w:proofErr w:type="spellStart"/>
                                  <w:r w:rsidRPr="00214004">
                                    <w:rPr>
                                      <w:rFonts w:ascii="Corbel" w:hAnsi="Corbel"/>
                                      <w:color w:val="F2F2F2" w:themeColor="background1" w:themeShade="F2"/>
                                      <w:sz w:val="24"/>
                                      <w:szCs w:val="24"/>
                                      <w:lang w:val="es-AR" w:eastAsia="es-ES"/>
                                    </w:rPr>
                                    <w:t>Zohil</w:t>
                                  </w:r>
                                  <w:proofErr w:type="spellEnd"/>
                                  <w:r w:rsidRPr="00214004">
                                    <w:rPr>
                                      <w:rFonts w:ascii="Corbel" w:hAnsi="Corbel"/>
                                      <w:color w:val="F2F2F2" w:themeColor="background1" w:themeShade="F2"/>
                                      <w:sz w:val="24"/>
                                      <w:szCs w:val="24"/>
                                      <w:lang w:val="es-AR" w:eastAsia="es-ES"/>
                                    </w:rPr>
                                    <w:t>, Julio</w:t>
                                  </w:r>
                                </w:p>
                                <w:p w:rsidR="005A0D6F" w:rsidRPr="00214004" w:rsidRDefault="005A0D6F" w:rsidP="005A0D6F">
                                  <w:pPr>
                                    <w:spacing w:before="0" w:after="0" w:line="256" w:lineRule="auto"/>
                                    <w:rPr>
                                      <w:rFonts w:ascii="Corbel" w:hAnsi="Corbel"/>
                                      <w:color w:val="F2F2F2" w:themeColor="background1" w:themeShade="F2"/>
                                      <w:sz w:val="24"/>
                                      <w:szCs w:val="24"/>
                                      <w:lang w:val="es-AR" w:eastAsia="es-ES"/>
                                    </w:rPr>
                                  </w:pPr>
                                  <w:r w:rsidRPr="00214004">
                                    <w:rPr>
                                      <w:rFonts w:ascii="Corbel" w:hAnsi="Corbel"/>
                                      <w:color w:val="F2F2F2" w:themeColor="background1" w:themeShade="F2"/>
                                      <w:sz w:val="24"/>
                                      <w:szCs w:val="24"/>
                                      <w:lang w:val="es-AR" w:eastAsia="es-ES"/>
                                    </w:rPr>
                                    <w:t xml:space="preserve">Ing. </w:t>
                                  </w:r>
                                  <w:proofErr w:type="spellStart"/>
                                  <w:r w:rsidRPr="00214004">
                                    <w:rPr>
                                      <w:rFonts w:ascii="Corbel" w:hAnsi="Corbel"/>
                                      <w:color w:val="F2F2F2" w:themeColor="background1" w:themeShade="F2"/>
                                      <w:sz w:val="24"/>
                                      <w:szCs w:val="24"/>
                                      <w:lang w:val="es-AR" w:eastAsia="es-ES"/>
                                    </w:rPr>
                                    <w:t>Liberatori</w:t>
                                  </w:r>
                                  <w:proofErr w:type="spellEnd"/>
                                  <w:r w:rsidRPr="00214004">
                                    <w:rPr>
                                      <w:rFonts w:ascii="Corbel" w:hAnsi="Corbel"/>
                                      <w:color w:val="F2F2F2" w:themeColor="background1" w:themeShade="F2"/>
                                      <w:sz w:val="24"/>
                                      <w:szCs w:val="24"/>
                                      <w:lang w:val="es-AR" w:eastAsia="es-ES"/>
                                    </w:rPr>
                                    <w:t>, Marcelo</w:t>
                                  </w:r>
                                </w:p>
                                <w:p w:rsidR="005A0D6F" w:rsidRPr="00036F7F" w:rsidRDefault="005A0D6F" w:rsidP="00036F7F">
                                  <w:pPr>
                                    <w:spacing w:before="0" w:after="0" w:line="256" w:lineRule="auto"/>
                                    <w:rPr>
                                      <w:rFonts w:ascii="Corbel" w:hAnsi="Corbel"/>
                                      <w:color w:val="F2F2F2" w:themeColor="background1" w:themeShade="F2"/>
                                      <w:sz w:val="24"/>
                                      <w:szCs w:val="24"/>
                                      <w:lang w:val="es-AR" w:eastAsia="es-ES"/>
                                    </w:rPr>
                                  </w:pPr>
                                  <w:r w:rsidRPr="00214004">
                                    <w:rPr>
                                      <w:rFonts w:ascii="Corbel" w:hAnsi="Corbel"/>
                                      <w:color w:val="F2F2F2" w:themeColor="background1" w:themeShade="F2"/>
                                      <w:sz w:val="24"/>
                                      <w:szCs w:val="24"/>
                                      <w:lang w:val="es-AR" w:eastAsia="es-ES"/>
                                    </w:rPr>
                                    <w:t>Ing. Jaime, Natalia</w:t>
                                  </w:r>
                                  <w:r w:rsidRPr="00092D82">
                                    <w:rPr>
                                      <w:lang w:val="es-AR"/>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Cuadro de texto 14"/>
                            <wps:cNvSpPr txBox="1"/>
                            <wps:spPr>
                              <a:xfrm>
                                <a:off x="2415537" y="356961"/>
                                <a:ext cx="2571750" cy="1197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0D6F" w:rsidRPr="00036F7F" w:rsidRDefault="005A0D6F" w:rsidP="00036F7F">
                                  <w:pPr>
                                    <w:spacing w:before="0" w:after="0"/>
                                    <w:rPr>
                                      <w:rFonts w:asciiTheme="majorHAnsi" w:hAnsiTheme="majorHAnsi"/>
                                      <w:color w:val="262626" w:themeColor="text1" w:themeTint="D9"/>
                                      <w:sz w:val="28"/>
                                      <w:lang w:val="es-AR"/>
                                    </w:rPr>
                                  </w:pPr>
                                  <w:r w:rsidRPr="00036F7F">
                                    <w:rPr>
                                      <w:rFonts w:asciiTheme="majorHAnsi" w:hAnsiTheme="majorHAnsi"/>
                                      <w:color w:val="262626" w:themeColor="text1" w:themeTint="D9"/>
                                      <w:sz w:val="28"/>
                                      <w:lang w:val="es-AR"/>
                                    </w:rPr>
                                    <w:t>ALUMNOS</w:t>
                                  </w:r>
                                </w:p>
                                <w:p w:rsidR="005A0D6F" w:rsidRPr="00214004" w:rsidRDefault="005A0D6F" w:rsidP="005A0D6F">
                                  <w:pPr>
                                    <w:spacing w:before="0" w:after="0" w:line="256" w:lineRule="auto"/>
                                    <w:rPr>
                                      <w:rFonts w:ascii="Corbel" w:hAnsi="Corbel"/>
                                      <w:color w:val="F2F2F2" w:themeColor="background1" w:themeShade="F2"/>
                                      <w:sz w:val="24"/>
                                      <w:szCs w:val="24"/>
                                      <w:lang w:val="es-AR" w:eastAsia="es-ES"/>
                                    </w:rPr>
                                  </w:pPr>
                                  <w:proofErr w:type="spellStart"/>
                                  <w:r w:rsidRPr="00214004">
                                    <w:rPr>
                                      <w:rFonts w:ascii="Corbel" w:hAnsi="Corbel"/>
                                      <w:color w:val="F2F2F2" w:themeColor="background1" w:themeShade="F2"/>
                                      <w:sz w:val="24"/>
                                      <w:szCs w:val="24"/>
                                      <w:lang w:val="es-AR" w:eastAsia="es-ES"/>
                                    </w:rPr>
                                    <w:t>Allemand</w:t>
                                  </w:r>
                                  <w:proofErr w:type="spellEnd"/>
                                  <w:r w:rsidRPr="00214004">
                                    <w:rPr>
                                      <w:rFonts w:ascii="Corbel" w:hAnsi="Corbel"/>
                                      <w:color w:val="F2F2F2" w:themeColor="background1" w:themeShade="F2"/>
                                      <w:sz w:val="24"/>
                                      <w:szCs w:val="24"/>
                                      <w:lang w:val="es-AR" w:eastAsia="es-ES"/>
                                    </w:rPr>
                                    <w:t xml:space="preserve">, </w:t>
                                  </w:r>
                                  <w:r w:rsidRPr="00A12B43">
                                    <w:rPr>
                                      <w:rFonts w:ascii="Corbel" w:hAnsi="Corbel"/>
                                      <w:color w:val="F2F2F2" w:themeColor="background1" w:themeShade="F2"/>
                                      <w:sz w:val="24"/>
                                      <w:szCs w:val="24"/>
                                      <w:lang w:val="es-AR" w:eastAsia="es-ES"/>
                                    </w:rPr>
                                    <w:t xml:space="preserve">Facundo </w:t>
                                  </w:r>
                                  <w:proofErr w:type="spellStart"/>
                                  <w:r w:rsidRPr="00A12B43">
                                    <w:rPr>
                                      <w:rFonts w:ascii="Corbel" w:hAnsi="Corbel"/>
                                      <w:color w:val="F2F2F2" w:themeColor="background1" w:themeShade="F2"/>
                                      <w:sz w:val="24"/>
                                      <w:szCs w:val="24"/>
                                      <w:lang w:val="es-AR" w:eastAsia="es-ES"/>
                                    </w:rPr>
                                    <w:t>leg</w:t>
                                  </w:r>
                                  <w:proofErr w:type="spellEnd"/>
                                  <w:r w:rsidRPr="00A12B43">
                                    <w:rPr>
                                      <w:rFonts w:ascii="Corbel" w:hAnsi="Corbel"/>
                                      <w:color w:val="F2F2F2" w:themeColor="background1" w:themeShade="F2"/>
                                      <w:sz w:val="24"/>
                                      <w:szCs w:val="24"/>
                                      <w:lang w:val="es-AR" w:eastAsia="es-ES"/>
                                    </w:rPr>
                                    <w:t xml:space="preserve">. </w:t>
                                  </w:r>
                                  <w:r w:rsidRPr="00214004">
                                    <w:rPr>
                                      <w:rFonts w:ascii="Corbel" w:hAnsi="Corbel"/>
                                      <w:color w:val="F2F2F2" w:themeColor="background1" w:themeShade="F2"/>
                                      <w:sz w:val="24"/>
                                      <w:szCs w:val="24"/>
                                      <w:lang w:val="es-AR" w:eastAsia="es-ES"/>
                                    </w:rPr>
                                    <w:t xml:space="preserve">58971 </w:t>
                                  </w:r>
                                </w:p>
                                <w:p w:rsidR="005A0D6F" w:rsidRPr="00214004" w:rsidRDefault="005A0D6F" w:rsidP="005A0D6F">
                                  <w:pPr>
                                    <w:spacing w:before="0" w:after="0" w:line="256" w:lineRule="auto"/>
                                    <w:rPr>
                                      <w:rFonts w:ascii="Corbel" w:hAnsi="Corbel"/>
                                      <w:color w:val="F2F2F2" w:themeColor="background1" w:themeShade="F2"/>
                                      <w:sz w:val="24"/>
                                      <w:szCs w:val="24"/>
                                      <w:lang w:val="es-AR" w:eastAsia="es-ES"/>
                                    </w:rPr>
                                  </w:pPr>
                                  <w:r w:rsidRPr="00214004">
                                    <w:rPr>
                                      <w:rFonts w:ascii="Corbel" w:hAnsi="Corbel"/>
                                      <w:color w:val="F2F2F2" w:themeColor="background1" w:themeShade="F2"/>
                                      <w:sz w:val="24"/>
                                      <w:szCs w:val="24"/>
                                      <w:lang w:val="es-AR" w:eastAsia="es-ES"/>
                                    </w:rPr>
                                    <w:t xml:space="preserve">Herrera, Antonio  </w:t>
                                  </w:r>
                                  <w:proofErr w:type="spellStart"/>
                                  <w:r w:rsidRPr="00214004">
                                    <w:rPr>
                                      <w:rFonts w:ascii="Corbel" w:hAnsi="Corbel"/>
                                      <w:color w:val="F2F2F2" w:themeColor="background1" w:themeShade="F2"/>
                                      <w:sz w:val="24"/>
                                      <w:szCs w:val="24"/>
                                      <w:lang w:val="es-AR" w:eastAsia="es-ES"/>
                                    </w:rPr>
                                    <w:t>leg</w:t>
                                  </w:r>
                                  <w:proofErr w:type="spellEnd"/>
                                  <w:r w:rsidRPr="00214004">
                                    <w:rPr>
                                      <w:rFonts w:ascii="Corbel" w:hAnsi="Corbel"/>
                                      <w:color w:val="F2F2F2" w:themeColor="background1" w:themeShade="F2"/>
                                      <w:sz w:val="24"/>
                                      <w:szCs w:val="24"/>
                                      <w:lang w:val="es-AR" w:eastAsia="es-ES"/>
                                    </w:rPr>
                                    <w:t>. 57824</w:t>
                                  </w:r>
                                </w:p>
                                <w:p w:rsidR="005A0D6F" w:rsidRPr="00214004" w:rsidRDefault="005A0D6F" w:rsidP="005A0D6F">
                                  <w:pPr>
                                    <w:spacing w:before="0" w:after="0" w:line="256" w:lineRule="auto"/>
                                    <w:rPr>
                                      <w:rFonts w:ascii="Corbel" w:hAnsi="Corbel"/>
                                      <w:color w:val="F2F2F2" w:themeColor="background1" w:themeShade="F2"/>
                                      <w:sz w:val="24"/>
                                      <w:szCs w:val="24"/>
                                      <w:lang w:val="es-AR" w:eastAsia="es-ES"/>
                                    </w:rPr>
                                  </w:pPr>
                                  <w:r w:rsidRPr="00214004">
                                    <w:rPr>
                                      <w:rFonts w:ascii="Corbel" w:hAnsi="Corbel"/>
                                      <w:color w:val="F2F2F2" w:themeColor="background1" w:themeShade="F2"/>
                                      <w:sz w:val="24"/>
                                      <w:szCs w:val="24"/>
                                      <w:lang w:val="es-AR" w:eastAsia="es-ES"/>
                                    </w:rPr>
                                    <w:t xml:space="preserve">Pedrosa, Paula Melania </w:t>
                                  </w:r>
                                  <w:proofErr w:type="spellStart"/>
                                  <w:r w:rsidRPr="00214004">
                                    <w:rPr>
                                      <w:rFonts w:ascii="Corbel" w:hAnsi="Corbel"/>
                                      <w:color w:val="F2F2F2" w:themeColor="background1" w:themeShade="F2"/>
                                      <w:sz w:val="24"/>
                                      <w:szCs w:val="24"/>
                                      <w:lang w:val="es-AR" w:eastAsia="es-ES"/>
                                    </w:rPr>
                                    <w:t>leg</w:t>
                                  </w:r>
                                  <w:proofErr w:type="spellEnd"/>
                                  <w:r w:rsidRPr="00214004">
                                    <w:rPr>
                                      <w:rFonts w:ascii="Corbel" w:hAnsi="Corbel"/>
                                      <w:color w:val="F2F2F2" w:themeColor="background1" w:themeShade="F2"/>
                                      <w:sz w:val="24"/>
                                      <w:szCs w:val="24"/>
                                      <w:lang w:val="es-AR" w:eastAsia="es-ES"/>
                                    </w:rPr>
                                    <w:t>. 58822</w:t>
                                  </w:r>
                                </w:p>
                                <w:p w:rsidR="005A0D6F" w:rsidRDefault="005A0D6F" w:rsidP="005A0D6F">
                                  <w:pPr>
                                    <w:spacing w:before="0" w:after="0" w:line="256" w:lineRule="auto"/>
                                    <w:rPr>
                                      <w:rFonts w:ascii="Corbel" w:hAnsi="Corbel"/>
                                      <w:color w:val="595959" w:themeColor="text1" w:themeTint="A6"/>
                                      <w:sz w:val="24"/>
                                      <w:szCs w:val="24"/>
                                      <w:lang w:val="es-AR" w:eastAsia="es-ES"/>
                                    </w:rPr>
                                  </w:pPr>
                                  <w:r w:rsidRPr="00214004">
                                    <w:rPr>
                                      <w:rFonts w:ascii="Corbel" w:hAnsi="Corbel"/>
                                      <w:color w:val="F2F2F2" w:themeColor="background1" w:themeShade="F2"/>
                                      <w:sz w:val="24"/>
                                      <w:szCs w:val="24"/>
                                      <w:lang w:val="es-AR" w:eastAsia="es-ES"/>
                                    </w:rPr>
                                    <w:t xml:space="preserve">Rojas Amaya, M. Florencia </w:t>
                                  </w:r>
                                  <w:proofErr w:type="spellStart"/>
                                  <w:r w:rsidRPr="00214004">
                                    <w:rPr>
                                      <w:rFonts w:ascii="Corbel" w:hAnsi="Corbel"/>
                                      <w:color w:val="F2F2F2" w:themeColor="background1" w:themeShade="F2"/>
                                      <w:sz w:val="24"/>
                                      <w:szCs w:val="24"/>
                                      <w:lang w:val="es-AR" w:eastAsia="es-ES"/>
                                    </w:rPr>
                                    <w:t>leg</w:t>
                                  </w:r>
                                  <w:proofErr w:type="spellEnd"/>
                                  <w:r w:rsidRPr="00214004">
                                    <w:rPr>
                                      <w:rFonts w:ascii="Corbel" w:hAnsi="Corbel"/>
                                      <w:color w:val="F2F2F2" w:themeColor="background1" w:themeShade="F2"/>
                                      <w:sz w:val="24"/>
                                      <w:szCs w:val="24"/>
                                      <w:lang w:val="es-AR" w:eastAsia="es-ES"/>
                                    </w:rPr>
                                    <w:t>. 58577</w:t>
                                  </w:r>
                                </w:p>
                                <w:p w:rsidR="005A0D6F" w:rsidRPr="00092D82" w:rsidRDefault="005A0D6F" w:rsidP="005A0D6F">
                                  <w:pPr>
                                    <w:pStyle w:val="Ttulo3"/>
                                    <w:pBdr>
                                      <w:top w:val="single" w:sz="6" w:space="16" w:color="63A537" w:themeColor="text2"/>
                                    </w:pBdr>
                                    <w:rPr>
                                      <w:lang w:val="es-AR"/>
                                    </w:rPr>
                                  </w:pPr>
                                  <w:r w:rsidRPr="00092D82">
                                    <w:rPr>
                                      <w:lang w:val="es-AR"/>
                                    </w:rPr>
                                    <w:tab/>
                                  </w:r>
                                  <w:r w:rsidRPr="00092D82">
                                    <w:rPr>
                                      <w:lang w:val="es-AR"/>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10A8868" id="Grupo 11" o:spid="_x0000_s1037" style="position:absolute;margin-left:-35.15pt;margin-top:499.15pt;width:540pt;height:159.35pt;z-index:251699200;mso-height-relative:margin" coordsize="68580,202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">
                    <v:rect id="Rectángulo 120" o:spid="_x0000_s1038" style="position:absolute;width:68580;height:20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IRj8MA&#10;AADcAAAADwAAAGRycy9kb3ducmV2LnhtbESPTWsCMRCG74X+hzCF3mq2UqysRhGlIOKlq96HzTS7&#10;7GayJFHXf985FHqbYd6PZ5br0ffqRjG1gQ28TwpQxHWwLTsD59PX2xxUysgW+8Bk4EEJ1qvnpyWW&#10;Ntz5m25VdkpCOJVooMl5KLVOdUMe0yQMxHL7CdFjljU6bSPeJdz3eloUM+2xZWlocKBtQ3VXXb2U&#10;HOPuMT+ETb397M7Vpds7d/gw5vVl3CxAZRrzv/jPvbeCPxV8eUYm0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zIRj8MAAADcAAAADwAAAAAAAAAAAAAAAACYAgAAZHJzL2Rv&#10;d25yZXYueG1sUEsFBgAAAAAEAAQA9QAAAIgDAAAAAA==&#10;" fillcolor="#404040 [2429]" stroked="f" strokeweight="1pt"/>
                    <v:rect id="Rectángulo 121" o:spid="_x0000_s1039" style="position:absolute;top:1910;width:68580;height:1832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va9cMA&#10;AADcAAAADwAAAGRycy9kb3ducmV2LnhtbERPS2vCQBC+C/6HZYReRDcJVEvqKtLQUujJR/U6ZKdJ&#10;MDsbsttk+++7hYK3+fies9kF04qBetdYVpAuExDEpdUNVwrOp9fFEwjnkTW2lknBDznYbaeTDeba&#10;jnyg4egrEUPY5aig9r7LpXRlTQbd0nbEkfuyvUEfYV9J3eMYw00rsyRZSYMNx4YaO3qpqbwdv40C&#10;Pxa8dm/FY7iuDm33eV3Pw+VDqYdZ2D+D8BT8XfzvftdxfpbC3zPxArn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mva9cMAAADcAAAADwAAAAAAAAAAAAAAAACYAgAAZHJzL2Rv&#10;d25yZXYueG1sUEsFBgAAAAAEAAQA9QAAAIgDAAAAAA==&#10;" fillcolor="#5fa145" stroked="f" strokeweight="1pt">
                      <v:fill r:id="rId11" o:title="" color2="#56ad4f" type="pattern"/>
                      <v:textbox inset="36pt,14.4pt,36pt,36pt">
                        <w:txbxContent>
                          <w:p w:rsidR="000B2CDD" w:rsidRPr="000B2CDD" w:rsidRDefault="000B2CDD">
                            <w:pPr>
                              <w:pStyle w:val="Sinespaciado"/>
                              <w:rPr>
                                <w:caps/>
                                <w:color w:val="FFFFFF" w:themeColor="background1"/>
                                <w:lang w:val="es-AR"/>
                              </w:rPr>
                            </w:pPr>
                          </w:p>
                        </w:txbxContent>
                      </v:textbox>
                    </v:rect>
                    <v:shape id="Cuadro de texto 8" o:spid="_x0000_s1040" type="#_x0000_t202" style="position:absolute;left:3452;top:3935;width:18764;height:10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NM0cEA&#10;AADaAAAADwAAAGRycy9kb3ducmV2LnhtbERPTWvCQBC9C/6HZYTedGOgRVLXEAJBkXpQc+ltmh2T&#10;0OxszK6a+uu7h0KPj/e9TkfTiTsNrrWsYLmIQBBXVrdcKyjPxXwFwnlkjZ1lUvBDDtLNdLLGRNsH&#10;H+l+8rUIIewSVNB43ydSuqohg25he+LAXexg0Ac41FIP+AjhppNxFL1Jgy2HhgZ7yhuqvk83o2Cf&#10;Fwc8fsVm9ezy7ccl66/l56tSL7MxewfhafT/4j/3TisIW8OVcAPk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jTNHBAAAA2gAAAA8AAAAAAAAAAAAAAAAAmAIAAGRycy9kb3du&#10;cmV2LnhtbFBLBQYAAAAABAAEAPUAAACGAwAAAAA=&#10;" filled="f" stroked="f" strokeweight=".5pt">
                      <v:textbox>
                        <w:txbxContent>
                          <w:p w:rsidR="005A0D6F" w:rsidRPr="00036F7F" w:rsidRDefault="00036F7F" w:rsidP="00036F7F">
                            <w:pPr>
                              <w:spacing w:before="0" w:after="0"/>
                              <w:rPr>
                                <w:rFonts w:asciiTheme="majorHAnsi" w:hAnsiTheme="majorHAnsi"/>
                                <w:color w:val="262626" w:themeColor="text1" w:themeTint="D9"/>
                                <w:sz w:val="28"/>
                                <w:szCs w:val="28"/>
                                <w:lang w:val="es-AR"/>
                              </w:rPr>
                            </w:pPr>
                            <w:r w:rsidRPr="00036F7F">
                              <w:rPr>
                                <w:rFonts w:asciiTheme="majorHAnsi" w:hAnsiTheme="majorHAnsi"/>
                                <w:color w:val="262626" w:themeColor="text1" w:themeTint="D9"/>
                                <w:sz w:val="28"/>
                                <w:szCs w:val="28"/>
                                <w:lang w:val="es-AR"/>
                              </w:rPr>
                              <w:t>DOCENTES</w:t>
                            </w:r>
                          </w:p>
                          <w:p w:rsidR="005A0D6F" w:rsidRPr="00214004" w:rsidRDefault="005A0D6F" w:rsidP="005A0D6F">
                            <w:pPr>
                              <w:spacing w:before="0" w:after="0" w:line="256" w:lineRule="auto"/>
                              <w:rPr>
                                <w:rFonts w:ascii="Corbel" w:hAnsi="Corbel"/>
                                <w:color w:val="F2F2F2" w:themeColor="background1" w:themeShade="F2"/>
                                <w:sz w:val="24"/>
                                <w:szCs w:val="24"/>
                                <w:lang w:val="es-AR" w:eastAsia="es-ES"/>
                              </w:rPr>
                            </w:pPr>
                            <w:r w:rsidRPr="00214004">
                              <w:rPr>
                                <w:rFonts w:ascii="Corbel" w:hAnsi="Corbel"/>
                                <w:color w:val="F2F2F2" w:themeColor="background1" w:themeShade="F2"/>
                                <w:sz w:val="24"/>
                                <w:szCs w:val="24"/>
                                <w:lang w:val="es-AR" w:eastAsia="es-ES"/>
                              </w:rPr>
                              <w:t xml:space="preserve">Ing. </w:t>
                            </w:r>
                            <w:proofErr w:type="spellStart"/>
                            <w:r w:rsidRPr="00214004">
                              <w:rPr>
                                <w:rFonts w:ascii="Corbel" w:hAnsi="Corbel"/>
                                <w:color w:val="F2F2F2" w:themeColor="background1" w:themeShade="F2"/>
                                <w:sz w:val="24"/>
                                <w:szCs w:val="24"/>
                                <w:lang w:val="es-AR" w:eastAsia="es-ES"/>
                              </w:rPr>
                              <w:t>Zohil</w:t>
                            </w:r>
                            <w:proofErr w:type="spellEnd"/>
                            <w:r w:rsidRPr="00214004">
                              <w:rPr>
                                <w:rFonts w:ascii="Corbel" w:hAnsi="Corbel"/>
                                <w:color w:val="F2F2F2" w:themeColor="background1" w:themeShade="F2"/>
                                <w:sz w:val="24"/>
                                <w:szCs w:val="24"/>
                                <w:lang w:val="es-AR" w:eastAsia="es-ES"/>
                              </w:rPr>
                              <w:t>, Julio</w:t>
                            </w:r>
                          </w:p>
                          <w:p w:rsidR="005A0D6F" w:rsidRPr="00214004" w:rsidRDefault="005A0D6F" w:rsidP="005A0D6F">
                            <w:pPr>
                              <w:spacing w:before="0" w:after="0" w:line="256" w:lineRule="auto"/>
                              <w:rPr>
                                <w:rFonts w:ascii="Corbel" w:hAnsi="Corbel"/>
                                <w:color w:val="F2F2F2" w:themeColor="background1" w:themeShade="F2"/>
                                <w:sz w:val="24"/>
                                <w:szCs w:val="24"/>
                                <w:lang w:val="es-AR" w:eastAsia="es-ES"/>
                              </w:rPr>
                            </w:pPr>
                            <w:r w:rsidRPr="00214004">
                              <w:rPr>
                                <w:rFonts w:ascii="Corbel" w:hAnsi="Corbel"/>
                                <w:color w:val="F2F2F2" w:themeColor="background1" w:themeShade="F2"/>
                                <w:sz w:val="24"/>
                                <w:szCs w:val="24"/>
                                <w:lang w:val="es-AR" w:eastAsia="es-ES"/>
                              </w:rPr>
                              <w:t xml:space="preserve">Ing. </w:t>
                            </w:r>
                            <w:proofErr w:type="spellStart"/>
                            <w:r w:rsidRPr="00214004">
                              <w:rPr>
                                <w:rFonts w:ascii="Corbel" w:hAnsi="Corbel"/>
                                <w:color w:val="F2F2F2" w:themeColor="background1" w:themeShade="F2"/>
                                <w:sz w:val="24"/>
                                <w:szCs w:val="24"/>
                                <w:lang w:val="es-AR" w:eastAsia="es-ES"/>
                              </w:rPr>
                              <w:t>Liberatori</w:t>
                            </w:r>
                            <w:proofErr w:type="spellEnd"/>
                            <w:r w:rsidRPr="00214004">
                              <w:rPr>
                                <w:rFonts w:ascii="Corbel" w:hAnsi="Corbel"/>
                                <w:color w:val="F2F2F2" w:themeColor="background1" w:themeShade="F2"/>
                                <w:sz w:val="24"/>
                                <w:szCs w:val="24"/>
                                <w:lang w:val="es-AR" w:eastAsia="es-ES"/>
                              </w:rPr>
                              <w:t>, Marcelo</w:t>
                            </w:r>
                          </w:p>
                          <w:p w:rsidR="005A0D6F" w:rsidRPr="00036F7F" w:rsidRDefault="005A0D6F" w:rsidP="00036F7F">
                            <w:pPr>
                              <w:spacing w:before="0" w:after="0" w:line="256" w:lineRule="auto"/>
                              <w:rPr>
                                <w:rFonts w:ascii="Corbel" w:hAnsi="Corbel"/>
                                <w:color w:val="F2F2F2" w:themeColor="background1" w:themeShade="F2"/>
                                <w:sz w:val="24"/>
                                <w:szCs w:val="24"/>
                                <w:lang w:val="es-AR" w:eastAsia="es-ES"/>
                              </w:rPr>
                            </w:pPr>
                            <w:r w:rsidRPr="00214004">
                              <w:rPr>
                                <w:rFonts w:ascii="Corbel" w:hAnsi="Corbel"/>
                                <w:color w:val="F2F2F2" w:themeColor="background1" w:themeShade="F2"/>
                                <w:sz w:val="24"/>
                                <w:szCs w:val="24"/>
                                <w:lang w:val="es-AR" w:eastAsia="es-ES"/>
                              </w:rPr>
                              <w:t>Ing. Jaime, Natalia</w:t>
                            </w:r>
                            <w:r w:rsidRPr="00092D82">
                              <w:rPr>
                                <w:lang w:val="es-AR"/>
                              </w:rPr>
                              <w:tab/>
                            </w:r>
                          </w:p>
                        </w:txbxContent>
                      </v:textbox>
                    </v:shape>
                    <v:shape id="Cuadro de texto 14" o:spid="_x0000_s1041" type="#_x0000_t202" style="position:absolute;left:24155;top:3569;width:25717;height:11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cjMQA&#10;AADbAAAADwAAAGRycy9kb3ducmV2LnhtbERPTWvCQBC9F/wPywje6qZi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HIzEAAAA2wAAAA8AAAAAAAAAAAAAAAAAmAIAAGRycy9k&#10;b3ducmV2LnhtbFBLBQYAAAAABAAEAPUAAACJAwAAAAA=&#10;" filled="f" stroked="f" strokeweight=".5pt">
                      <v:textbox>
                        <w:txbxContent>
                          <w:p w:rsidR="005A0D6F" w:rsidRPr="00036F7F" w:rsidRDefault="005A0D6F" w:rsidP="00036F7F">
                            <w:pPr>
                              <w:spacing w:before="0" w:after="0"/>
                              <w:rPr>
                                <w:rFonts w:asciiTheme="majorHAnsi" w:hAnsiTheme="majorHAnsi"/>
                                <w:color w:val="262626" w:themeColor="text1" w:themeTint="D9"/>
                                <w:sz w:val="28"/>
                                <w:lang w:val="es-AR"/>
                              </w:rPr>
                            </w:pPr>
                            <w:r w:rsidRPr="00036F7F">
                              <w:rPr>
                                <w:rFonts w:asciiTheme="majorHAnsi" w:hAnsiTheme="majorHAnsi"/>
                                <w:color w:val="262626" w:themeColor="text1" w:themeTint="D9"/>
                                <w:sz w:val="28"/>
                                <w:lang w:val="es-AR"/>
                              </w:rPr>
                              <w:t>ALUMNOS</w:t>
                            </w:r>
                          </w:p>
                          <w:p w:rsidR="005A0D6F" w:rsidRPr="00214004" w:rsidRDefault="005A0D6F" w:rsidP="005A0D6F">
                            <w:pPr>
                              <w:spacing w:before="0" w:after="0" w:line="256" w:lineRule="auto"/>
                              <w:rPr>
                                <w:rFonts w:ascii="Corbel" w:hAnsi="Corbel"/>
                                <w:color w:val="F2F2F2" w:themeColor="background1" w:themeShade="F2"/>
                                <w:sz w:val="24"/>
                                <w:szCs w:val="24"/>
                                <w:lang w:val="es-AR" w:eastAsia="es-ES"/>
                              </w:rPr>
                            </w:pPr>
                            <w:proofErr w:type="spellStart"/>
                            <w:r w:rsidRPr="00214004">
                              <w:rPr>
                                <w:rFonts w:ascii="Corbel" w:hAnsi="Corbel"/>
                                <w:color w:val="F2F2F2" w:themeColor="background1" w:themeShade="F2"/>
                                <w:sz w:val="24"/>
                                <w:szCs w:val="24"/>
                                <w:lang w:val="es-AR" w:eastAsia="es-ES"/>
                              </w:rPr>
                              <w:t>Allemand</w:t>
                            </w:r>
                            <w:proofErr w:type="spellEnd"/>
                            <w:r w:rsidRPr="00214004">
                              <w:rPr>
                                <w:rFonts w:ascii="Corbel" w:hAnsi="Corbel"/>
                                <w:color w:val="F2F2F2" w:themeColor="background1" w:themeShade="F2"/>
                                <w:sz w:val="24"/>
                                <w:szCs w:val="24"/>
                                <w:lang w:val="es-AR" w:eastAsia="es-ES"/>
                              </w:rPr>
                              <w:t xml:space="preserve">, </w:t>
                            </w:r>
                            <w:r w:rsidRPr="00A12B43">
                              <w:rPr>
                                <w:rFonts w:ascii="Corbel" w:hAnsi="Corbel"/>
                                <w:color w:val="F2F2F2" w:themeColor="background1" w:themeShade="F2"/>
                                <w:sz w:val="24"/>
                                <w:szCs w:val="24"/>
                                <w:lang w:val="es-AR" w:eastAsia="es-ES"/>
                              </w:rPr>
                              <w:t xml:space="preserve">Facundo </w:t>
                            </w:r>
                            <w:proofErr w:type="spellStart"/>
                            <w:r w:rsidRPr="00A12B43">
                              <w:rPr>
                                <w:rFonts w:ascii="Corbel" w:hAnsi="Corbel"/>
                                <w:color w:val="F2F2F2" w:themeColor="background1" w:themeShade="F2"/>
                                <w:sz w:val="24"/>
                                <w:szCs w:val="24"/>
                                <w:lang w:val="es-AR" w:eastAsia="es-ES"/>
                              </w:rPr>
                              <w:t>leg</w:t>
                            </w:r>
                            <w:proofErr w:type="spellEnd"/>
                            <w:r w:rsidRPr="00A12B43">
                              <w:rPr>
                                <w:rFonts w:ascii="Corbel" w:hAnsi="Corbel"/>
                                <w:color w:val="F2F2F2" w:themeColor="background1" w:themeShade="F2"/>
                                <w:sz w:val="24"/>
                                <w:szCs w:val="24"/>
                                <w:lang w:val="es-AR" w:eastAsia="es-ES"/>
                              </w:rPr>
                              <w:t xml:space="preserve">. </w:t>
                            </w:r>
                            <w:r w:rsidRPr="00214004">
                              <w:rPr>
                                <w:rFonts w:ascii="Corbel" w:hAnsi="Corbel"/>
                                <w:color w:val="F2F2F2" w:themeColor="background1" w:themeShade="F2"/>
                                <w:sz w:val="24"/>
                                <w:szCs w:val="24"/>
                                <w:lang w:val="es-AR" w:eastAsia="es-ES"/>
                              </w:rPr>
                              <w:t xml:space="preserve">58971 </w:t>
                            </w:r>
                          </w:p>
                          <w:p w:rsidR="005A0D6F" w:rsidRPr="00214004" w:rsidRDefault="005A0D6F" w:rsidP="005A0D6F">
                            <w:pPr>
                              <w:spacing w:before="0" w:after="0" w:line="256" w:lineRule="auto"/>
                              <w:rPr>
                                <w:rFonts w:ascii="Corbel" w:hAnsi="Corbel"/>
                                <w:color w:val="F2F2F2" w:themeColor="background1" w:themeShade="F2"/>
                                <w:sz w:val="24"/>
                                <w:szCs w:val="24"/>
                                <w:lang w:val="es-AR" w:eastAsia="es-ES"/>
                              </w:rPr>
                            </w:pPr>
                            <w:r w:rsidRPr="00214004">
                              <w:rPr>
                                <w:rFonts w:ascii="Corbel" w:hAnsi="Corbel"/>
                                <w:color w:val="F2F2F2" w:themeColor="background1" w:themeShade="F2"/>
                                <w:sz w:val="24"/>
                                <w:szCs w:val="24"/>
                                <w:lang w:val="es-AR" w:eastAsia="es-ES"/>
                              </w:rPr>
                              <w:t xml:space="preserve">Herrera, Antonio  </w:t>
                            </w:r>
                            <w:proofErr w:type="spellStart"/>
                            <w:r w:rsidRPr="00214004">
                              <w:rPr>
                                <w:rFonts w:ascii="Corbel" w:hAnsi="Corbel"/>
                                <w:color w:val="F2F2F2" w:themeColor="background1" w:themeShade="F2"/>
                                <w:sz w:val="24"/>
                                <w:szCs w:val="24"/>
                                <w:lang w:val="es-AR" w:eastAsia="es-ES"/>
                              </w:rPr>
                              <w:t>leg</w:t>
                            </w:r>
                            <w:proofErr w:type="spellEnd"/>
                            <w:r w:rsidRPr="00214004">
                              <w:rPr>
                                <w:rFonts w:ascii="Corbel" w:hAnsi="Corbel"/>
                                <w:color w:val="F2F2F2" w:themeColor="background1" w:themeShade="F2"/>
                                <w:sz w:val="24"/>
                                <w:szCs w:val="24"/>
                                <w:lang w:val="es-AR" w:eastAsia="es-ES"/>
                              </w:rPr>
                              <w:t>. 57824</w:t>
                            </w:r>
                          </w:p>
                          <w:p w:rsidR="005A0D6F" w:rsidRPr="00214004" w:rsidRDefault="005A0D6F" w:rsidP="005A0D6F">
                            <w:pPr>
                              <w:spacing w:before="0" w:after="0" w:line="256" w:lineRule="auto"/>
                              <w:rPr>
                                <w:rFonts w:ascii="Corbel" w:hAnsi="Corbel"/>
                                <w:color w:val="F2F2F2" w:themeColor="background1" w:themeShade="F2"/>
                                <w:sz w:val="24"/>
                                <w:szCs w:val="24"/>
                                <w:lang w:val="es-AR" w:eastAsia="es-ES"/>
                              </w:rPr>
                            </w:pPr>
                            <w:r w:rsidRPr="00214004">
                              <w:rPr>
                                <w:rFonts w:ascii="Corbel" w:hAnsi="Corbel"/>
                                <w:color w:val="F2F2F2" w:themeColor="background1" w:themeShade="F2"/>
                                <w:sz w:val="24"/>
                                <w:szCs w:val="24"/>
                                <w:lang w:val="es-AR" w:eastAsia="es-ES"/>
                              </w:rPr>
                              <w:t xml:space="preserve">Pedrosa, Paula Melania </w:t>
                            </w:r>
                            <w:proofErr w:type="spellStart"/>
                            <w:r w:rsidRPr="00214004">
                              <w:rPr>
                                <w:rFonts w:ascii="Corbel" w:hAnsi="Corbel"/>
                                <w:color w:val="F2F2F2" w:themeColor="background1" w:themeShade="F2"/>
                                <w:sz w:val="24"/>
                                <w:szCs w:val="24"/>
                                <w:lang w:val="es-AR" w:eastAsia="es-ES"/>
                              </w:rPr>
                              <w:t>leg</w:t>
                            </w:r>
                            <w:proofErr w:type="spellEnd"/>
                            <w:r w:rsidRPr="00214004">
                              <w:rPr>
                                <w:rFonts w:ascii="Corbel" w:hAnsi="Corbel"/>
                                <w:color w:val="F2F2F2" w:themeColor="background1" w:themeShade="F2"/>
                                <w:sz w:val="24"/>
                                <w:szCs w:val="24"/>
                                <w:lang w:val="es-AR" w:eastAsia="es-ES"/>
                              </w:rPr>
                              <w:t>. 58822</w:t>
                            </w:r>
                          </w:p>
                          <w:p w:rsidR="005A0D6F" w:rsidRDefault="005A0D6F" w:rsidP="005A0D6F">
                            <w:pPr>
                              <w:spacing w:before="0" w:after="0" w:line="256" w:lineRule="auto"/>
                              <w:rPr>
                                <w:rFonts w:ascii="Corbel" w:hAnsi="Corbel"/>
                                <w:color w:val="595959" w:themeColor="text1" w:themeTint="A6"/>
                                <w:sz w:val="24"/>
                                <w:szCs w:val="24"/>
                                <w:lang w:val="es-AR" w:eastAsia="es-ES"/>
                              </w:rPr>
                            </w:pPr>
                            <w:r w:rsidRPr="00214004">
                              <w:rPr>
                                <w:rFonts w:ascii="Corbel" w:hAnsi="Corbel"/>
                                <w:color w:val="F2F2F2" w:themeColor="background1" w:themeShade="F2"/>
                                <w:sz w:val="24"/>
                                <w:szCs w:val="24"/>
                                <w:lang w:val="es-AR" w:eastAsia="es-ES"/>
                              </w:rPr>
                              <w:t xml:space="preserve">Rojas Amaya, M. Florencia </w:t>
                            </w:r>
                            <w:proofErr w:type="spellStart"/>
                            <w:r w:rsidRPr="00214004">
                              <w:rPr>
                                <w:rFonts w:ascii="Corbel" w:hAnsi="Corbel"/>
                                <w:color w:val="F2F2F2" w:themeColor="background1" w:themeShade="F2"/>
                                <w:sz w:val="24"/>
                                <w:szCs w:val="24"/>
                                <w:lang w:val="es-AR" w:eastAsia="es-ES"/>
                              </w:rPr>
                              <w:t>leg</w:t>
                            </w:r>
                            <w:proofErr w:type="spellEnd"/>
                            <w:r w:rsidRPr="00214004">
                              <w:rPr>
                                <w:rFonts w:ascii="Corbel" w:hAnsi="Corbel"/>
                                <w:color w:val="F2F2F2" w:themeColor="background1" w:themeShade="F2"/>
                                <w:sz w:val="24"/>
                                <w:szCs w:val="24"/>
                                <w:lang w:val="es-AR" w:eastAsia="es-ES"/>
                              </w:rPr>
                              <w:t>. 58577</w:t>
                            </w:r>
                          </w:p>
                          <w:p w:rsidR="005A0D6F" w:rsidRPr="00092D82" w:rsidRDefault="005A0D6F" w:rsidP="005A0D6F">
                            <w:pPr>
                              <w:pStyle w:val="Ttulo3"/>
                              <w:pBdr>
                                <w:top w:val="single" w:sz="6" w:space="16" w:color="63A537" w:themeColor="text2"/>
                              </w:pBdr>
                              <w:rPr>
                                <w:lang w:val="es-AR"/>
                              </w:rPr>
                            </w:pPr>
                            <w:r w:rsidRPr="00092D82">
                              <w:rPr>
                                <w:lang w:val="es-AR"/>
                              </w:rPr>
                              <w:tab/>
                            </w:r>
                            <w:r w:rsidRPr="00092D82">
                              <w:rPr>
                                <w:lang w:val="es-AR"/>
                              </w:rPr>
                              <w:tab/>
                            </w:r>
                          </w:p>
                        </w:txbxContent>
                      </v:textbox>
                    </v:shape>
                  </v:group>
                </w:pict>
              </mc:Fallback>
            </mc:AlternateContent>
          </w:r>
          <w:r w:rsidR="00036F7F">
            <w:rPr>
              <w:noProof/>
              <w:lang w:val="es-ES" w:eastAsia="es-ES"/>
            </w:rPr>
            <mc:AlternateContent>
              <mc:Choice Requires="wpg">
                <w:drawing>
                  <wp:anchor distT="0" distB="0" distL="114300" distR="114300" simplePos="0" relativeHeight="251650048" behindDoc="0" locked="0" layoutInCell="1" allowOverlap="1" wp14:anchorId="79DD08DF" wp14:editId="2FAA3D1D">
                    <wp:simplePos x="0" y="0"/>
                    <wp:positionH relativeFrom="column">
                      <wp:posOffset>-361950</wp:posOffset>
                    </wp:positionH>
                    <wp:positionV relativeFrom="paragraph">
                      <wp:posOffset>360045</wp:posOffset>
                    </wp:positionV>
                    <wp:extent cx="6667500" cy="972185"/>
                    <wp:effectExtent l="0" t="0" r="0" b="0"/>
                    <wp:wrapNone/>
                    <wp:docPr id="31" name="Grupo 31"/>
                    <wp:cNvGraphicFramePr/>
                    <a:graphic xmlns:a="http://schemas.openxmlformats.org/drawingml/2006/main">
                      <a:graphicData uri="http://schemas.microsoft.com/office/word/2010/wordprocessingGroup">
                        <wpg:wgp>
                          <wpg:cNvGrpSpPr/>
                          <wpg:grpSpPr>
                            <a:xfrm>
                              <a:off x="0" y="0"/>
                              <a:ext cx="6667500" cy="972185"/>
                              <a:chOff x="-6824" y="0"/>
                              <a:chExt cx="6667500" cy="972780"/>
                            </a:xfrm>
                          </wpg:grpSpPr>
                          <wps:wsp>
                            <wps:cNvPr id="5" name="Cuadro de texto 5"/>
                            <wps:cNvSpPr txBox="1"/>
                            <wps:spPr>
                              <a:xfrm>
                                <a:off x="0" y="0"/>
                                <a:ext cx="6648450" cy="502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2D82" w:rsidRDefault="00092D82">
                                  <w:pPr>
                                    <w:rPr>
                                      <w:rFonts w:ascii="Arial Black" w:hAnsi="Arial Black"/>
                                      <w:b/>
                                      <w:color w:val="404040" w:themeColor="text1" w:themeTint="BF"/>
                                      <w:sz w:val="36"/>
                                      <w:lang w:val="es-AR"/>
                                    </w:rPr>
                                  </w:pPr>
                                  <w:r w:rsidRPr="0003090A">
                                    <w:rPr>
                                      <w:rFonts w:ascii="Arial Black" w:hAnsi="Arial Black"/>
                                      <w:b/>
                                      <w:color w:val="595959" w:themeColor="text1" w:themeTint="A6"/>
                                      <w:sz w:val="40"/>
                                      <w:lang w:val="es-AR"/>
                                    </w:rPr>
                                    <w:t>UNIVERSIDAD TECNOLÓGICA NACIONAL</w:t>
                                  </w:r>
                                  <w:r w:rsidRPr="00FE2DC8">
                                    <w:rPr>
                                      <w:rFonts w:ascii="Arial Black" w:hAnsi="Arial Black"/>
                                      <w:b/>
                                      <w:color w:val="595959" w:themeColor="text1" w:themeTint="A6"/>
                                      <w:sz w:val="36"/>
                                      <w:lang w:val="es-AR"/>
                                    </w:rPr>
                                    <w:tab/>
                                  </w:r>
                                  <w:r>
                                    <w:rPr>
                                      <w:rFonts w:ascii="Arial Black" w:hAnsi="Arial Black"/>
                                      <w:b/>
                                      <w:color w:val="404040" w:themeColor="text1" w:themeTint="BF"/>
                                      <w:sz w:val="36"/>
                                      <w:lang w:val="es-AR"/>
                                    </w:rPr>
                                    <w:tab/>
                                    <w:t xml:space="preserve"> </w:t>
                                  </w:r>
                                  <w:r>
                                    <w:rPr>
                                      <w:rFonts w:ascii="Arial Black" w:hAnsi="Arial Black"/>
                                      <w:b/>
                                      <w:color w:val="404040" w:themeColor="text1" w:themeTint="BF"/>
                                      <w:sz w:val="36"/>
                                      <w:lang w:val="es-AR"/>
                                    </w:rPr>
                                    <w:tab/>
                                  </w:r>
                                  <w:r>
                                    <w:rPr>
                                      <w:rFonts w:ascii="Arial Black" w:hAnsi="Arial Black"/>
                                      <w:b/>
                                      <w:color w:val="404040" w:themeColor="text1" w:themeTint="BF"/>
                                      <w:sz w:val="36"/>
                                      <w:lang w:val="es-AR"/>
                                    </w:rPr>
                                    <w:tab/>
                                  </w:r>
                                </w:p>
                                <w:p w:rsidR="00092D82" w:rsidRPr="00092D82" w:rsidRDefault="00092D82">
                                  <w:pPr>
                                    <w:rPr>
                                      <w:rFonts w:ascii="Arial Black" w:hAnsi="Arial Black"/>
                                      <w:b/>
                                      <w:color w:val="404040" w:themeColor="text1" w:themeTint="BF"/>
                                      <w:sz w:val="36"/>
                                      <w:lang w:val="es-A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Cuadro de texto 6"/>
                            <wps:cNvSpPr txBox="1"/>
                            <wps:spPr>
                              <a:xfrm>
                                <a:off x="-6824" y="401280"/>
                                <a:ext cx="6667500" cy="57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2D82" w:rsidRPr="00036F7F" w:rsidRDefault="00036F7F" w:rsidP="00036F7F">
                                  <w:pPr>
                                    <w:pBdr>
                                      <w:top w:val="single" w:sz="4" w:space="1" w:color="63A537" w:themeColor="text2"/>
                                    </w:pBdr>
                                    <w:rPr>
                                      <w:rFonts w:asciiTheme="majorHAnsi" w:hAnsiTheme="majorHAnsi"/>
                                      <w:color w:val="4A7B29" w:themeColor="text2" w:themeShade="BF"/>
                                      <w:spacing w:val="20"/>
                                      <w:lang w:val="es-ES"/>
                                    </w:rPr>
                                  </w:pPr>
                                  <w:r w:rsidRPr="00036F7F">
                                    <w:rPr>
                                      <w:rFonts w:asciiTheme="majorHAnsi" w:hAnsiTheme="majorHAnsi"/>
                                      <w:color w:val="4A7B29" w:themeColor="text2" w:themeShade="BF"/>
                                      <w:spacing w:val="20"/>
                                      <w:sz w:val="24"/>
                                      <w:lang w:val="es-ES"/>
                                    </w:rPr>
                                    <w:t>INGENIERÍA EN SISTEMAS DE INFORMACIÓN</w:t>
                                  </w:r>
                                  <w:r w:rsidRPr="00036F7F">
                                    <w:rPr>
                                      <w:rFonts w:asciiTheme="majorHAnsi" w:hAnsiTheme="majorHAnsi"/>
                                      <w:color w:val="4A7B29" w:themeColor="text2" w:themeShade="BF"/>
                                      <w:spacing w:val="20"/>
                                      <w:sz w:val="24"/>
                                      <w:lang w:val="es-AR"/>
                                    </w:rPr>
                                    <w:tab/>
                                  </w:r>
                                  <w:r w:rsidR="00092D82" w:rsidRPr="00036F7F">
                                    <w:rPr>
                                      <w:rFonts w:asciiTheme="majorHAnsi" w:hAnsiTheme="majorHAnsi"/>
                                      <w:color w:val="4A7B29" w:themeColor="text2" w:themeShade="BF"/>
                                      <w:spacing w:val="20"/>
                                      <w:lang w:val="es-AR"/>
                                    </w:rPr>
                                    <w:tab/>
                                  </w:r>
                                  <w:r w:rsidR="00092D82" w:rsidRPr="00036F7F">
                                    <w:rPr>
                                      <w:rFonts w:asciiTheme="majorHAnsi" w:hAnsiTheme="majorHAnsi"/>
                                      <w:color w:val="4A7B29" w:themeColor="text2" w:themeShade="BF"/>
                                      <w:spacing w:val="20"/>
                                      <w:lang w:val="es-AR"/>
                                    </w:rPr>
                                    <w:tab/>
                                  </w:r>
                                  <w:r w:rsidR="00092D82" w:rsidRPr="00036F7F">
                                    <w:rPr>
                                      <w:rFonts w:asciiTheme="majorHAnsi" w:hAnsiTheme="majorHAnsi"/>
                                      <w:color w:val="4A7B29" w:themeColor="text2" w:themeShade="BF"/>
                                      <w:spacing w:val="20"/>
                                      <w:lang w:val="es-AR"/>
                                    </w:rPr>
                                    <w:tab/>
                                  </w:r>
                                  <w:r w:rsidRPr="00036F7F">
                                    <w:rPr>
                                      <w:rFonts w:asciiTheme="majorHAnsi" w:hAnsiTheme="majorHAnsi"/>
                                      <w:color w:val="4A7B29" w:themeColor="text2" w:themeShade="BF"/>
                                      <w:spacing w:val="20"/>
                                      <w:lang w:val="es-ES"/>
                                    </w:rPr>
                                    <w:t>PROYECTO FINAL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9DD08DF" id="Grupo 31" o:spid="_x0000_s1042" style="position:absolute;margin-left:-28.5pt;margin-top:28.35pt;width:525pt;height:76.55pt;z-index:251650048;mso-height-relative:margin" coordorigin="-68" coordsize="66675,9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">
                    <v:shape id="Cuadro de texto 5" o:spid="_x0000_s1043" type="#_x0000_t202" style="position:absolute;width:66484;height:50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LjT8QA&#10;AADaAAAADwAAAGRycy9kb3ducmV2LnhtbESPT4vCMBTE7wt+h/AEb2u6giJd0yIFUcQ9+Ofi7W3z&#10;bMs2L7WJWvfTG0HwOMzMb5hZ2plaXKl1lWUFX8MIBHFudcWFgsN+8TkF4TyyxtoyKbiTgzTpfcww&#10;1vbGW7rufCEChF2MCkrvm1hKl5dk0A1tQxy8k20N+iDbQuoWbwFuajmKook0WHFYKLGhrKT8b3cx&#10;CtbZ4ge3vyMz/a+z5eY0b86H41ipQb+bf4Pw1Pl3+NVeaQVjeF4JN0A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i40/EAAAA2gAAAA8AAAAAAAAAAAAAAAAAmAIAAGRycy9k&#10;b3ducmV2LnhtbFBLBQYAAAAABAAEAPUAAACJAwAAAAA=&#10;" filled="f" stroked="f" strokeweight=".5pt">
                      <v:textbox>
                        <w:txbxContent>
                          <w:p w:rsidR="00092D82" w:rsidRDefault="00092D82">
                            <w:pPr>
                              <w:rPr>
                                <w:rFonts w:ascii="Arial Black" w:hAnsi="Arial Black"/>
                                <w:b/>
                                <w:color w:val="404040" w:themeColor="text1" w:themeTint="BF"/>
                                <w:sz w:val="36"/>
                                <w:lang w:val="es-AR"/>
                              </w:rPr>
                            </w:pPr>
                            <w:r w:rsidRPr="0003090A">
                              <w:rPr>
                                <w:rFonts w:ascii="Arial Black" w:hAnsi="Arial Black"/>
                                <w:b/>
                                <w:color w:val="595959" w:themeColor="text1" w:themeTint="A6"/>
                                <w:sz w:val="40"/>
                                <w:lang w:val="es-AR"/>
                              </w:rPr>
                              <w:t>UNIVERSIDAD TECNOLÓGICA NACIONAL</w:t>
                            </w:r>
                            <w:r w:rsidRPr="00FE2DC8">
                              <w:rPr>
                                <w:rFonts w:ascii="Arial Black" w:hAnsi="Arial Black"/>
                                <w:b/>
                                <w:color w:val="595959" w:themeColor="text1" w:themeTint="A6"/>
                                <w:sz w:val="36"/>
                                <w:lang w:val="es-AR"/>
                              </w:rPr>
                              <w:tab/>
                            </w:r>
                            <w:r>
                              <w:rPr>
                                <w:rFonts w:ascii="Arial Black" w:hAnsi="Arial Black"/>
                                <w:b/>
                                <w:color w:val="404040" w:themeColor="text1" w:themeTint="BF"/>
                                <w:sz w:val="36"/>
                                <w:lang w:val="es-AR"/>
                              </w:rPr>
                              <w:tab/>
                              <w:t xml:space="preserve"> </w:t>
                            </w:r>
                            <w:r>
                              <w:rPr>
                                <w:rFonts w:ascii="Arial Black" w:hAnsi="Arial Black"/>
                                <w:b/>
                                <w:color w:val="404040" w:themeColor="text1" w:themeTint="BF"/>
                                <w:sz w:val="36"/>
                                <w:lang w:val="es-AR"/>
                              </w:rPr>
                              <w:tab/>
                            </w:r>
                            <w:r>
                              <w:rPr>
                                <w:rFonts w:ascii="Arial Black" w:hAnsi="Arial Black"/>
                                <w:b/>
                                <w:color w:val="404040" w:themeColor="text1" w:themeTint="BF"/>
                                <w:sz w:val="36"/>
                                <w:lang w:val="es-AR"/>
                              </w:rPr>
                              <w:tab/>
                            </w:r>
                          </w:p>
                          <w:p w:rsidR="00092D82" w:rsidRPr="00092D82" w:rsidRDefault="00092D82">
                            <w:pPr>
                              <w:rPr>
                                <w:rFonts w:ascii="Arial Black" w:hAnsi="Arial Black"/>
                                <w:b/>
                                <w:color w:val="404040" w:themeColor="text1" w:themeTint="BF"/>
                                <w:sz w:val="36"/>
                                <w:lang w:val="es-AR"/>
                              </w:rPr>
                            </w:pPr>
                          </w:p>
                        </w:txbxContent>
                      </v:textbox>
                    </v:shape>
                    <v:shape id="Cuadro de texto 6" o:spid="_x0000_s1044" type="#_x0000_t202" style="position:absolute;left:-68;top:4012;width:66674;height:5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B9OMUA&#10;AADaAAAADwAAAGRycy9kb3ducmV2LnhtbESPT2vCQBTE70K/w/IK3symQoOkWUUCYin2oM2lt9fs&#10;yx+afRuzW5P203cFweMwM79hss1kOnGhwbWWFTxFMQji0uqWawXFx26xAuE8ssbOMin4JQeb9cMs&#10;w1TbkY90OflaBAi7FBU03veplK5syKCLbE8cvMoOBn2QQy31gGOAm04u4ziRBlsOCw32lDdUfp9+&#10;jIK3fPeOx6+lWf11+f5Qbftz8fms1Pxx2r6A8DT5e/jWftUKErheCTdAr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sH04xQAAANoAAAAPAAAAAAAAAAAAAAAAAJgCAABkcnMv&#10;ZG93bnJldi54bWxQSwUGAAAAAAQABAD1AAAAigMAAAAA&#10;" filled="f" stroked="f" strokeweight=".5pt">
                      <v:textbox>
                        <w:txbxContent>
                          <w:p w:rsidR="00092D82" w:rsidRPr="00036F7F" w:rsidRDefault="00036F7F" w:rsidP="00036F7F">
                            <w:pPr>
                              <w:pBdr>
                                <w:top w:val="single" w:sz="4" w:space="1" w:color="63A537" w:themeColor="text2"/>
                              </w:pBdr>
                              <w:rPr>
                                <w:rFonts w:asciiTheme="majorHAnsi" w:hAnsiTheme="majorHAnsi"/>
                                <w:color w:val="4A7B29" w:themeColor="text2" w:themeShade="BF"/>
                                <w:spacing w:val="20"/>
                                <w:lang w:val="es-ES"/>
                              </w:rPr>
                            </w:pPr>
                            <w:r w:rsidRPr="00036F7F">
                              <w:rPr>
                                <w:rFonts w:asciiTheme="majorHAnsi" w:hAnsiTheme="majorHAnsi"/>
                                <w:color w:val="4A7B29" w:themeColor="text2" w:themeShade="BF"/>
                                <w:spacing w:val="20"/>
                                <w:sz w:val="24"/>
                                <w:lang w:val="es-ES"/>
                              </w:rPr>
                              <w:t>INGENIERÍA EN SISTEMAS DE INFORMACIÓN</w:t>
                            </w:r>
                            <w:r w:rsidRPr="00036F7F">
                              <w:rPr>
                                <w:rFonts w:asciiTheme="majorHAnsi" w:hAnsiTheme="majorHAnsi"/>
                                <w:color w:val="4A7B29" w:themeColor="text2" w:themeShade="BF"/>
                                <w:spacing w:val="20"/>
                                <w:sz w:val="24"/>
                                <w:lang w:val="es-AR"/>
                              </w:rPr>
                              <w:tab/>
                            </w:r>
                            <w:r w:rsidR="00092D82" w:rsidRPr="00036F7F">
                              <w:rPr>
                                <w:rFonts w:asciiTheme="majorHAnsi" w:hAnsiTheme="majorHAnsi"/>
                                <w:color w:val="4A7B29" w:themeColor="text2" w:themeShade="BF"/>
                                <w:spacing w:val="20"/>
                                <w:lang w:val="es-AR"/>
                              </w:rPr>
                              <w:tab/>
                            </w:r>
                            <w:r w:rsidR="00092D82" w:rsidRPr="00036F7F">
                              <w:rPr>
                                <w:rFonts w:asciiTheme="majorHAnsi" w:hAnsiTheme="majorHAnsi"/>
                                <w:color w:val="4A7B29" w:themeColor="text2" w:themeShade="BF"/>
                                <w:spacing w:val="20"/>
                                <w:lang w:val="es-AR"/>
                              </w:rPr>
                              <w:tab/>
                            </w:r>
                            <w:r w:rsidR="00092D82" w:rsidRPr="00036F7F">
                              <w:rPr>
                                <w:rFonts w:asciiTheme="majorHAnsi" w:hAnsiTheme="majorHAnsi"/>
                                <w:color w:val="4A7B29" w:themeColor="text2" w:themeShade="BF"/>
                                <w:spacing w:val="20"/>
                                <w:lang w:val="es-AR"/>
                              </w:rPr>
                              <w:tab/>
                            </w:r>
                            <w:r w:rsidRPr="00036F7F">
                              <w:rPr>
                                <w:rFonts w:asciiTheme="majorHAnsi" w:hAnsiTheme="majorHAnsi"/>
                                <w:color w:val="4A7B29" w:themeColor="text2" w:themeShade="BF"/>
                                <w:spacing w:val="20"/>
                                <w:lang w:val="es-ES"/>
                              </w:rPr>
                              <w:t>PROYECTO FINAL</w:t>
                            </w:r>
                          </w:p>
                        </w:txbxContent>
                      </v:textbox>
                    </v:shape>
                  </v:group>
                </w:pict>
              </mc:Fallback>
            </mc:AlternateContent>
          </w:r>
          <w:r w:rsidR="00870A86">
            <w:rPr>
              <w:noProof/>
              <w:lang w:val="es-ES" w:eastAsia="es-ES"/>
            </w:rPr>
            <mc:AlternateContent>
              <mc:Choice Requires="wpg">
                <w:drawing>
                  <wp:anchor distT="0" distB="0" distL="114300" distR="114300" simplePos="0" relativeHeight="251682816" behindDoc="0" locked="0" layoutInCell="1" allowOverlap="1" wp14:anchorId="6F040A66" wp14:editId="090FE617">
                    <wp:simplePos x="0" y="0"/>
                    <wp:positionH relativeFrom="margin">
                      <wp:posOffset>-118753</wp:posOffset>
                    </wp:positionH>
                    <wp:positionV relativeFrom="paragraph">
                      <wp:posOffset>3860840</wp:posOffset>
                    </wp:positionV>
                    <wp:extent cx="6172200" cy="1211283"/>
                    <wp:effectExtent l="0" t="0" r="19050" b="27305"/>
                    <wp:wrapNone/>
                    <wp:docPr id="23" name="Grupo 23"/>
                    <wp:cNvGraphicFramePr/>
                    <a:graphic xmlns:a="http://schemas.openxmlformats.org/drawingml/2006/main">
                      <a:graphicData uri="http://schemas.microsoft.com/office/word/2010/wordprocessingGroup">
                        <wpg:wgp>
                          <wpg:cNvGrpSpPr/>
                          <wpg:grpSpPr>
                            <a:xfrm>
                              <a:off x="0" y="0"/>
                              <a:ext cx="6172200" cy="1211283"/>
                              <a:chOff x="0" y="-1"/>
                              <a:chExt cx="6172200" cy="1211624"/>
                            </a:xfrm>
                          </wpg:grpSpPr>
                          <wps:wsp>
                            <wps:cNvPr id="19" name="Rectángulo redondeado 19"/>
                            <wps:cNvSpPr/>
                            <wps:spPr>
                              <a:xfrm>
                                <a:off x="0" y="-1"/>
                                <a:ext cx="6172200" cy="1211624"/>
                              </a:xfrm>
                              <a:prstGeom prst="roundRect">
                                <a:avLst>
                                  <a:gd name="adj" fmla="val 1387"/>
                                </a:avLst>
                              </a:prstGeom>
                              <a:solidFill>
                                <a:schemeClr val="bg1">
                                  <a:lumMod val="85000"/>
                                  <a:alpha val="61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Cuadro de texto 20"/>
                            <wps:cNvSpPr txBox="1"/>
                            <wps:spPr>
                              <a:xfrm>
                                <a:off x="118753" y="35592"/>
                                <a:ext cx="5949538" cy="40376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E2DC8" w:rsidRDefault="00FE2DC8" w:rsidP="00FE2DC8">
                                  <w:pPr>
                                    <w:rPr>
                                      <w:rFonts w:ascii="Arial Black" w:hAnsi="Arial Black"/>
                                      <w:b/>
                                      <w:color w:val="404040" w:themeColor="text1" w:themeTint="BF"/>
                                      <w:sz w:val="36"/>
                                      <w:lang w:val="es-AR"/>
                                    </w:rPr>
                                  </w:pPr>
                                  <w:r w:rsidRPr="00FE2DC8">
                                    <w:rPr>
                                      <w:rFonts w:ascii="Arial Black" w:hAnsi="Arial Black"/>
                                      <w:b/>
                                      <w:color w:val="595959" w:themeColor="text1" w:themeTint="A6"/>
                                      <w:sz w:val="24"/>
                                      <w:lang w:val="es-AR"/>
                                    </w:rPr>
                                    <w:t>PROYECTO</w:t>
                                  </w:r>
                                  <w:r w:rsidRPr="00FE2DC8">
                                    <w:rPr>
                                      <w:rFonts w:ascii="Arial Black" w:hAnsi="Arial Black"/>
                                      <w:b/>
                                      <w:color w:val="595959" w:themeColor="text1" w:themeTint="A6"/>
                                      <w:sz w:val="36"/>
                                      <w:lang w:val="es-AR"/>
                                    </w:rPr>
                                    <w:tab/>
                                  </w:r>
                                  <w:r>
                                    <w:rPr>
                                      <w:rFonts w:ascii="Arial Black" w:hAnsi="Arial Black"/>
                                      <w:b/>
                                      <w:color w:val="404040" w:themeColor="text1" w:themeTint="BF"/>
                                      <w:sz w:val="36"/>
                                      <w:lang w:val="es-AR"/>
                                    </w:rPr>
                                    <w:tab/>
                                    <w:t xml:space="preserve"> </w:t>
                                  </w:r>
                                  <w:r>
                                    <w:rPr>
                                      <w:rFonts w:ascii="Arial Black" w:hAnsi="Arial Black"/>
                                      <w:b/>
                                      <w:color w:val="404040" w:themeColor="text1" w:themeTint="BF"/>
                                      <w:sz w:val="36"/>
                                      <w:lang w:val="es-AR"/>
                                    </w:rPr>
                                    <w:tab/>
                                  </w:r>
                                  <w:r>
                                    <w:rPr>
                                      <w:rFonts w:ascii="Arial Black" w:hAnsi="Arial Black"/>
                                      <w:b/>
                                      <w:color w:val="404040" w:themeColor="text1" w:themeTint="BF"/>
                                      <w:sz w:val="36"/>
                                      <w:lang w:val="es-AR"/>
                                    </w:rPr>
                                    <w:tab/>
                                  </w:r>
                                </w:p>
                                <w:p w:rsidR="00FE2DC8" w:rsidRPr="00092D82" w:rsidRDefault="00FE2DC8" w:rsidP="00FE2DC8">
                                  <w:pPr>
                                    <w:rPr>
                                      <w:rFonts w:ascii="Arial Black" w:hAnsi="Arial Black"/>
                                      <w:b/>
                                      <w:color w:val="404040" w:themeColor="text1" w:themeTint="BF"/>
                                      <w:sz w:val="36"/>
                                      <w:lang w:val="es-A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 name="Imagen 5"/>
                              <pic:cNvPicPr>
                                <a:picLocks noChangeAspect="1"/>
                              </pic:cNvPicPr>
                            </pic:nvPicPr>
                            <pic:blipFill>
                              <a:blip r:embed="rId13" cstate="print">
                                <a:grayscl/>
                                <a:extLst>
                                  <a:ext uri="{28A0092B-C50C-407E-A947-70E740481C1C}">
                                    <a14:useLocalDpi xmlns:a14="http://schemas.microsoft.com/office/drawing/2010/main" val="0"/>
                                  </a:ext>
                                </a:extLst>
                              </a:blip>
                              <a:stretch>
                                <a:fillRect/>
                              </a:stretch>
                            </pic:blipFill>
                            <pic:spPr>
                              <a:xfrm>
                                <a:off x="4867866" y="59350"/>
                                <a:ext cx="1093547" cy="1103903"/>
                              </a:xfrm>
                              <a:prstGeom prst="rect">
                                <a:avLst/>
                              </a:prstGeom>
                            </pic:spPr>
                          </pic:pic>
                          <wps:wsp>
                            <wps:cNvPr id="21" name="Cuadro de texto 21"/>
                            <wps:cNvSpPr txBox="1"/>
                            <wps:spPr>
                              <a:xfrm>
                                <a:off x="83127" y="332483"/>
                                <a:ext cx="2149434" cy="53422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E2DC8" w:rsidRPr="00FE2DC8" w:rsidRDefault="00FE2DC8" w:rsidP="00FE2DC8">
                                  <w:pPr>
                                    <w:rPr>
                                      <w:rFonts w:asciiTheme="majorHAnsi" w:hAnsiTheme="majorHAnsi"/>
                                      <w:b/>
                                      <w:color w:val="595959" w:themeColor="text1" w:themeTint="A6"/>
                                      <w:sz w:val="56"/>
                                      <w:lang w:val="es-AR"/>
                                    </w:rPr>
                                  </w:pPr>
                                  <w:r>
                                    <w:rPr>
                                      <w:rFonts w:asciiTheme="majorHAnsi" w:hAnsiTheme="majorHAnsi"/>
                                      <w:b/>
                                      <w:color w:val="595959" w:themeColor="text1" w:themeTint="A6"/>
                                      <w:sz w:val="56"/>
                                      <w:lang w:val="es-AR"/>
                                    </w:rPr>
                                    <w:t>Que Golazo</w:t>
                                  </w:r>
                                  <w:proofErr w:type="gramStart"/>
                                  <w:r>
                                    <w:rPr>
                                      <w:rFonts w:asciiTheme="majorHAnsi" w:hAnsiTheme="majorHAnsi"/>
                                      <w:b/>
                                      <w:color w:val="595959" w:themeColor="text1" w:themeTint="A6"/>
                                      <w:sz w:val="56"/>
                                      <w:lang w:val="es-AR"/>
                                    </w:rPr>
                                    <w:t>!</w:t>
                                  </w:r>
                                  <w:proofErr w:type="gramEnd"/>
                                </w:p>
                                <w:p w:rsidR="00FE2DC8" w:rsidRPr="00FE2DC8" w:rsidRDefault="00FE2DC8" w:rsidP="00FE2DC8">
                                  <w:pPr>
                                    <w:rPr>
                                      <w:rFonts w:ascii="Arial Black" w:hAnsi="Arial Black"/>
                                      <w:b/>
                                      <w:color w:val="404040" w:themeColor="text1" w:themeTint="BF"/>
                                      <w:sz w:val="144"/>
                                      <w:lang w:val="es-A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Cuadro de texto 22"/>
                            <wps:cNvSpPr txBox="1"/>
                            <wps:spPr>
                              <a:xfrm>
                                <a:off x="106878" y="724368"/>
                                <a:ext cx="3788229" cy="4393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E2DC8" w:rsidRPr="00FE2DC8" w:rsidRDefault="00FE2DC8" w:rsidP="00FE2DC8">
                                  <w:pPr>
                                    <w:rPr>
                                      <w:rFonts w:asciiTheme="majorHAnsi" w:hAnsiTheme="majorHAnsi"/>
                                      <w:color w:val="595959" w:themeColor="text1" w:themeTint="A6"/>
                                      <w:sz w:val="28"/>
                                      <w:lang w:val="es-AR"/>
                                    </w:rPr>
                                  </w:pPr>
                                  <w:r w:rsidRPr="00FE2DC8">
                                    <w:rPr>
                                      <w:rFonts w:asciiTheme="majorHAnsi" w:hAnsiTheme="majorHAnsi"/>
                                      <w:color w:val="595959" w:themeColor="text1" w:themeTint="A6"/>
                                      <w:sz w:val="28"/>
                                      <w:lang w:val="es-AR"/>
                                    </w:rPr>
                                    <w:t>Sistema de Gestión de Torneos de Fútbol</w:t>
                                  </w:r>
                                </w:p>
                                <w:p w:rsidR="00FE2DC8" w:rsidRPr="00FE2DC8" w:rsidRDefault="00FE2DC8" w:rsidP="00FE2DC8">
                                  <w:pPr>
                                    <w:rPr>
                                      <w:rFonts w:ascii="Arial Black" w:hAnsi="Arial Black"/>
                                      <w:color w:val="404040" w:themeColor="text1" w:themeTint="BF"/>
                                      <w:sz w:val="40"/>
                                      <w:lang w:val="es-A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040A66" id="Grupo 23" o:spid="_x0000_s1045" style="position:absolute;margin-left:-9.35pt;margin-top:304pt;width:486pt;height:95.4pt;z-index:251682816;mso-position-horizontal-relative:margin;mso-width-relative:margin;mso-height-relative:margin" coordorigin="" coordsize="61722,12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">
                    <v:roundrect id="Rectángulo redondeado 19" o:spid="_x0000_s1046" style="position:absolute;width:61722;height:12116;visibility:visible;mso-wrap-style:square;v-text-anchor:middle" arcsize="910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9ArsAA&#10;AADbAAAADwAAAGRycy9kb3ducmV2LnhtbERPTYvCMBC9C/6HMIIX0VQF1+0aRRTBk6LrwePQzDZl&#10;m0lpoq3/3giCt3m8z1msWluKO9W+cKxgPEpAEGdOF5wruPzuhnMQPiBrLB2Tggd5WC27nQWm2jV8&#10;ovs55CKGsE9RgQmhSqX0mSGLfuQq4sj9udpiiLDOpa6xieG2lJMkmUmLBccGgxVtDGX/55tVcH1c&#10;Bh6Lo9u2031+GDfmuv46KdXvtesfEIHa8BG/3Xsd53/D65d4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89ArsAAAADbAAAADwAAAAAAAAAAAAAAAACYAgAAZHJzL2Rvd25y&#10;ZXYueG1sUEsFBgAAAAAEAAQA9QAAAIUDAAAAAA==&#10;" fillcolor="#d8d8d8 [2732]" strokecolor="#d8d8d8 [2732]" strokeweight="1pt">
                      <v:fill opacity="40092f"/>
                    </v:roundrect>
                    <v:shape id="Cuadro de texto 20" o:spid="_x0000_s1047" type="#_x0000_t202" style="position:absolute;left:1187;top:355;width:59495;height:4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vQMsIA&#10;AADbAAAADwAAAGRycy9kb3ducmV2LnhtbERPy2rCQBTdC/7DcAvudNKAItFRJCAtxS58bNzdZq5J&#10;6MydmJkmsV/vLApdHs57vR2sER21vnas4HWWgCAunK65VHA576dLED4gazSOScGDPGw349EaM+16&#10;PlJ3CqWIIewzVFCF0GRS+qIii37mGuLI3VxrMUTYllK32Mdwa2SaJAtpsebYUGFDeUXF9+nHKvjI&#10;9594/Ert8tfkb4fbrrlfrnOlJi/DbgUi0BD+xX/ud60gjev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9AywgAAANsAAAAPAAAAAAAAAAAAAAAAAJgCAABkcnMvZG93&#10;bnJldi54bWxQSwUGAAAAAAQABAD1AAAAhwMAAAAA&#10;" filled="f" stroked="f" strokeweight=".5pt">
                      <v:textbox>
                        <w:txbxContent>
                          <w:p w:rsidR="00FE2DC8" w:rsidRDefault="00FE2DC8" w:rsidP="00FE2DC8">
                            <w:pPr>
                              <w:rPr>
                                <w:rFonts w:ascii="Arial Black" w:hAnsi="Arial Black"/>
                                <w:b/>
                                <w:color w:val="404040" w:themeColor="text1" w:themeTint="BF"/>
                                <w:sz w:val="36"/>
                                <w:lang w:val="es-AR"/>
                              </w:rPr>
                            </w:pPr>
                            <w:r w:rsidRPr="00FE2DC8">
                              <w:rPr>
                                <w:rFonts w:ascii="Arial Black" w:hAnsi="Arial Black"/>
                                <w:b/>
                                <w:color w:val="595959" w:themeColor="text1" w:themeTint="A6"/>
                                <w:sz w:val="24"/>
                                <w:lang w:val="es-AR"/>
                              </w:rPr>
                              <w:t>PROYECTO</w:t>
                            </w:r>
                            <w:r w:rsidRPr="00FE2DC8">
                              <w:rPr>
                                <w:rFonts w:ascii="Arial Black" w:hAnsi="Arial Black"/>
                                <w:b/>
                                <w:color w:val="595959" w:themeColor="text1" w:themeTint="A6"/>
                                <w:sz w:val="36"/>
                                <w:lang w:val="es-AR"/>
                              </w:rPr>
                              <w:tab/>
                            </w:r>
                            <w:r>
                              <w:rPr>
                                <w:rFonts w:ascii="Arial Black" w:hAnsi="Arial Black"/>
                                <w:b/>
                                <w:color w:val="404040" w:themeColor="text1" w:themeTint="BF"/>
                                <w:sz w:val="36"/>
                                <w:lang w:val="es-AR"/>
                              </w:rPr>
                              <w:tab/>
                              <w:t xml:space="preserve"> </w:t>
                            </w:r>
                            <w:r>
                              <w:rPr>
                                <w:rFonts w:ascii="Arial Black" w:hAnsi="Arial Black"/>
                                <w:b/>
                                <w:color w:val="404040" w:themeColor="text1" w:themeTint="BF"/>
                                <w:sz w:val="36"/>
                                <w:lang w:val="es-AR"/>
                              </w:rPr>
                              <w:tab/>
                            </w:r>
                            <w:r>
                              <w:rPr>
                                <w:rFonts w:ascii="Arial Black" w:hAnsi="Arial Black"/>
                                <w:b/>
                                <w:color w:val="404040" w:themeColor="text1" w:themeTint="BF"/>
                                <w:sz w:val="36"/>
                                <w:lang w:val="es-AR"/>
                              </w:rPr>
                              <w:tab/>
                            </w:r>
                          </w:p>
                          <w:p w:rsidR="00FE2DC8" w:rsidRPr="00092D82" w:rsidRDefault="00FE2DC8" w:rsidP="00FE2DC8">
                            <w:pPr>
                              <w:rPr>
                                <w:rFonts w:ascii="Arial Black" w:hAnsi="Arial Black"/>
                                <w:b/>
                                <w:color w:val="404040" w:themeColor="text1" w:themeTint="BF"/>
                                <w:sz w:val="36"/>
                                <w:lang w:val="es-AR"/>
                              </w:rPr>
                            </w:pPr>
                          </w:p>
                        </w:txbxContent>
                      </v:textbox>
                    </v:shape>
                    <v:shape id="Imagen 5" o:spid="_x0000_s1048" type="#_x0000_t75" style="position:absolute;left:48678;top:593;width:10936;height:110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nXH7jDAAAA2gAAAA8AAABkcnMvZG93bnJldi54bWxEj81qwzAQhO+BvoPYQm6J3BRC60Q2bqBN&#10;aHtxfu6LtbFNrJWRVMd5+6pQyHGYmW+YdT6aTgzkfGtZwdM8AUFcWd1yreB4eJ+9gPABWWNnmRTc&#10;yEOePUzWmGp75ZKGfahFhLBPUUETQp9K6auGDPq57Ymjd7bOYIjS1VI7vEa46eQiSZbSYMtxocGe&#10;Ng1Vl/2PUbA58+uw+LDl99bZr+Kz6A5vt5NS08exWIEINIZ7+L+90wqe4e9KvAEy+w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dcfuMMAAADaAAAADwAAAAAAAAAAAAAAAACf&#10;AgAAZHJzL2Rvd25yZXYueG1sUEsFBgAAAAAEAAQA9wAAAI8DAAAAAA==&#10;">
                      <v:imagedata r:id="rId14" o:title="" grayscale="t"/>
                      <v:path arrowok="t"/>
                    </v:shape>
                    <v:shape id="Cuadro de texto 21" o:spid="_x0000_s1049" type="#_x0000_t202" style="position:absolute;left:831;top:3324;width:21494;height:5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d1qcQA&#10;AADbAAAADwAAAGRycy9kb3ducmV2LnhtbESPQYvCMBSE78L+h/AEb5paUKRrFCmIsuhBt5e9vW2e&#10;bbF56TZZrf56Iwgeh5n5hpkvO1OLC7WusqxgPIpAEOdWV1woyL7XwxkI55E11pZJwY0cLBcfvTkm&#10;2l75QJejL0SAsEtQQel9k0jp8pIMupFtiIN3sq1BH2RbSN3iNcBNLeMomkqDFYeFEhtKS8rPx3+j&#10;4Ctd7/HwG5vZvU43u9Oq+ct+JkoN+t3qE4Snzr/Dr/ZWK4jH8PwSf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3danEAAAA2wAAAA8AAAAAAAAAAAAAAAAAmAIAAGRycy9k&#10;b3ducmV2LnhtbFBLBQYAAAAABAAEAPUAAACJAwAAAAA=&#10;" filled="f" stroked="f" strokeweight=".5pt">
                      <v:textbox>
                        <w:txbxContent>
                          <w:p w:rsidR="00FE2DC8" w:rsidRPr="00FE2DC8" w:rsidRDefault="00FE2DC8" w:rsidP="00FE2DC8">
                            <w:pPr>
                              <w:rPr>
                                <w:rFonts w:asciiTheme="majorHAnsi" w:hAnsiTheme="majorHAnsi"/>
                                <w:b/>
                                <w:color w:val="595959" w:themeColor="text1" w:themeTint="A6"/>
                                <w:sz w:val="56"/>
                                <w:lang w:val="es-AR"/>
                              </w:rPr>
                            </w:pPr>
                            <w:r>
                              <w:rPr>
                                <w:rFonts w:asciiTheme="majorHAnsi" w:hAnsiTheme="majorHAnsi"/>
                                <w:b/>
                                <w:color w:val="595959" w:themeColor="text1" w:themeTint="A6"/>
                                <w:sz w:val="56"/>
                                <w:lang w:val="es-AR"/>
                              </w:rPr>
                              <w:t>Que Golazo</w:t>
                            </w:r>
                            <w:proofErr w:type="gramStart"/>
                            <w:r>
                              <w:rPr>
                                <w:rFonts w:asciiTheme="majorHAnsi" w:hAnsiTheme="majorHAnsi"/>
                                <w:b/>
                                <w:color w:val="595959" w:themeColor="text1" w:themeTint="A6"/>
                                <w:sz w:val="56"/>
                                <w:lang w:val="es-AR"/>
                              </w:rPr>
                              <w:t>!</w:t>
                            </w:r>
                            <w:proofErr w:type="gramEnd"/>
                          </w:p>
                          <w:p w:rsidR="00FE2DC8" w:rsidRPr="00FE2DC8" w:rsidRDefault="00FE2DC8" w:rsidP="00FE2DC8">
                            <w:pPr>
                              <w:rPr>
                                <w:rFonts w:ascii="Arial Black" w:hAnsi="Arial Black"/>
                                <w:b/>
                                <w:color w:val="404040" w:themeColor="text1" w:themeTint="BF"/>
                                <w:sz w:val="144"/>
                                <w:lang w:val="es-AR"/>
                              </w:rPr>
                            </w:pPr>
                          </w:p>
                        </w:txbxContent>
                      </v:textbox>
                    </v:shape>
                    <v:shape id="Cuadro de texto 22" o:spid="_x0000_s1050" type="#_x0000_t202" style="position:absolute;left:1068;top:7243;width:37883;height:4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Xr3sMA&#10;AADbAAAADwAAAGRycy9kb3ducmV2LnhtbESPQYvCMBSE74L/ITzBm6YWFKlGkYLsIu5B14u3Z/Ns&#10;i81LbaLW/fVGEPY4zMw3zHzZmkrcqXGlZQWjYQSCOLO65FzB4Xc9mIJwHlljZZkUPMnBctHtzDHR&#10;9sE7uu99LgKEXYIKCu/rREqXFWTQDW1NHLyzbQz6IJtc6gYfAW4qGUfRRBosOSwUWFNaUHbZ34yC&#10;Tbr+wd0pNtO/Kv3anlf19XAcK9XvtasZCE+t/w9/2t9aQRzD+0v4AXLx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Xr3sMAAADbAAAADwAAAAAAAAAAAAAAAACYAgAAZHJzL2Rv&#10;d25yZXYueG1sUEsFBgAAAAAEAAQA9QAAAIgDAAAAAA==&#10;" filled="f" stroked="f" strokeweight=".5pt">
                      <v:textbox>
                        <w:txbxContent>
                          <w:p w:rsidR="00FE2DC8" w:rsidRPr="00FE2DC8" w:rsidRDefault="00FE2DC8" w:rsidP="00FE2DC8">
                            <w:pPr>
                              <w:rPr>
                                <w:rFonts w:asciiTheme="majorHAnsi" w:hAnsiTheme="majorHAnsi"/>
                                <w:color w:val="595959" w:themeColor="text1" w:themeTint="A6"/>
                                <w:sz w:val="28"/>
                                <w:lang w:val="es-AR"/>
                              </w:rPr>
                            </w:pPr>
                            <w:r w:rsidRPr="00FE2DC8">
                              <w:rPr>
                                <w:rFonts w:asciiTheme="majorHAnsi" w:hAnsiTheme="majorHAnsi"/>
                                <w:color w:val="595959" w:themeColor="text1" w:themeTint="A6"/>
                                <w:sz w:val="28"/>
                                <w:lang w:val="es-AR"/>
                              </w:rPr>
                              <w:t>Sistema de Gestión de Torneos de Fútbol</w:t>
                            </w:r>
                          </w:p>
                          <w:p w:rsidR="00FE2DC8" w:rsidRPr="00FE2DC8" w:rsidRDefault="00FE2DC8" w:rsidP="00FE2DC8">
                            <w:pPr>
                              <w:rPr>
                                <w:rFonts w:ascii="Arial Black" w:hAnsi="Arial Black"/>
                                <w:color w:val="404040" w:themeColor="text1" w:themeTint="BF"/>
                                <w:sz w:val="40"/>
                                <w:lang w:val="es-AR"/>
                              </w:rPr>
                            </w:pPr>
                          </w:p>
                        </w:txbxContent>
                      </v:textbox>
                    </v:shape>
                    <w10:wrap anchorx="margin"/>
                  </v:group>
                </w:pict>
              </mc:Fallback>
            </mc:AlternateContent>
          </w:r>
          <w:r w:rsidR="00A43FC2">
            <w:rPr>
              <w:noProof/>
              <w:lang w:val="es-ES" w:eastAsia="es-ES"/>
            </w:rPr>
            <mc:AlternateContent>
              <mc:Choice Requires="wpg">
                <w:drawing>
                  <wp:anchor distT="0" distB="0" distL="114300" distR="114300" simplePos="0" relativeHeight="251684864" behindDoc="0" locked="0" layoutInCell="1" allowOverlap="1" wp14:anchorId="6BA999AD" wp14:editId="64798186">
                    <wp:simplePos x="0" y="0"/>
                    <wp:positionH relativeFrom="column">
                      <wp:posOffset>-201930</wp:posOffset>
                    </wp:positionH>
                    <wp:positionV relativeFrom="paragraph">
                      <wp:posOffset>1972310</wp:posOffset>
                    </wp:positionV>
                    <wp:extent cx="6305550" cy="1792605"/>
                    <wp:effectExtent l="0" t="0" r="19050" b="17145"/>
                    <wp:wrapNone/>
                    <wp:docPr id="28" name="Grupo 28"/>
                    <wp:cNvGraphicFramePr/>
                    <a:graphic xmlns:a="http://schemas.openxmlformats.org/drawingml/2006/main">
                      <a:graphicData uri="http://schemas.microsoft.com/office/word/2010/wordprocessingGroup">
                        <wpg:wgp>
                          <wpg:cNvGrpSpPr/>
                          <wpg:grpSpPr>
                            <a:xfrm>
                              <a:off x="0" y="0"/>
                              <a:ext cx="6305550" cy="1792605"/>
                              <a:chOff x="0" y="0"/>
                              <a:chExt cx="6305797" cy="1793174"/>
                            </a:xfrm>
                          </wpg:grpSpPr>
                          <wps:wsp>
                            <wps:cNvPr id="18" name="Cuadro de texto 18"/>
                            <wps:cNvSpPr txBox="1"/>
                            <wps:spPr>
                              <a:xfrm>
                                <a:off x="0" y="0"/>
                                <a:ext cx="4655310" cy="1743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E2DC8" w:rsidRPr="00FE2DC8" w:rsidRDefault="004E26FD" w:rsidP="00FE2DC8">
                                  <w:pPr>
                                    <w:rPr>
                                      <w:rFonts w:asciiTheme="majorHAnsi" w:hAnsiTheme="majorHAnsi"/>
                                      <w:b/>
                                      <w:color w:val="595959" w:themeColor="text1" w:themeTint="A6"/>
                                      <w:sz w:val="96"/>
                                      <w:lang w:val="es-AR"/>
                                    </w:rPr>
                                  </w:pPr>
                                  <w:r>
                                    <w:rPr>
                                      <w:rFonts w:asciiTheme="majorHAnsi" w:hAnsiTheme="majorHAnsi"/>
                                      <w:b/>
                                      <w:color w:val="595959" w:themeColor="text1" w:themeTint="A6"/>
                                      <w:sz w:val="96"/>
                                      <w:lang w:val="es-AR"/>
                                    </w:rPr>
                                    <w:t>Documento de Arquitectura</w:t>
                                  </w:r>
                                </w:p>
                                <w:p w:rsidR="00FE2DC8" w:rsidRPr="00FE2DC8" w:rsidRDefault="00FE2DC8" w:rsidP="00FE2DC8">
                                  <w:pPr>
                                    <w:rPr>
                                      <w:rFonts w:ascii="Arial Black" w:hAnsi="Arial Black"/>
                                      <w:b/>
                                      <w:color w:val="404040" w:themeColor="text1" w:themeTint="BF"/>
                                      <w:sz w:val="144"/>
                                      <w:lang w:val="es-A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Conector recto 26"/>
                            <wps:cNvCnPr/>
                            <wps:spPr>
                              <a:xfrm>
                                <a:off x="23750" y="1793174"/>
                                <a:ext cx="6282047" cy="0"/>
                              </a:xfrm>
                              <a:prstGeom prst="line">
                                <a:avLst/>
                              </a:prstGeom>
                              <a:ln w="254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BA999AD" id="Grupo 28" o:spid="_x0000_s1051" style="position:absolute;margin-left:-15.9pt;margin-top:155.3pt;width:496.5pt;height:141.15pt;z-index:251684864" coordsize="63057,17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">
                    <v:shape id="Cuadro de texto 18" o:spid="_x0000_s1052" type="#_x0000_t202" style="position:absolute;width:46553;height:17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WicUA&#10;AADbAAAADwAAAGRycy9kb3ducmV2LnhtbESPT2vCQBDF7wW/wzKCt7pRUCS6igSkRdqDfy7exuyY&#10;BLOzMbtq2k/vHAq9zfDevPebxapztXpQGyrPBkbDBBRx7m3FhYHjYfM+AxUissXaMxn4oQCrZe9t&#10;gan1T97RYx8LJSEcUjRQxtikWoe8JIdh6Bti0S6+dRhlbQttW3xKuKv1OEmm2mHF0lBiQ1lJ+XV/&#10;dwa22eYbd+exm/3W2cfXZd3cjqeJMYN+t56DitTFf/Pf9acVfIGV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RaJxQAAANsAAAAPAAAAAAAAAAAAAAAAAJgCAABkcnMv&#10;ZG93bnJldi54bWxQSwUGAAAAAAQABAD1AAAAigMAAAAA&#10;" filled="f" stroked="f" strokeweight=".5pt">
                      <v:textbox>
                        <w:txbxContent>
                          <w:p w:rsidR="00FE2DC8" w:rsidRPr="00FE2DC8" w:rsidRDefault="004E26FD" w:rsidP="00FE2DC8">
                            <w:pPr>
                              <w:rPr>
                                <w:rFonts w:asciiTheme="majorHAnsi" w:hAnsiTheme="majorHAnsi"/>
                                <w:b/>
                                <w:color w:val="595959" w:themeColor="text1" w:themeTint="A6"/>
                                <w:sz w:val="96"/>
                                <w:lang w:val="es-AR"/>
                              </w:rPr>
                            </w:pPr>
                            <w:r>
                              <w:rPr>
                                <w:rFonts w:asciiTheme="majorHAnsi" w:hAnsiTheme="majorHAnsi"/>
                                <w:b/>
                                <w:color w:val="595959" w:themeColor="text1" w:themeTint="A6"/>
                                <w:sz w:val="96"/>
                                <w:lang w:val="es-AR"/>
                              </w:rPr>
                              <w:t>Documento de Arquitectura</w:t>
                            </w:r>
                          </w:p>
                          <w:p w:rsidR="00FE2DC8" w:rsidRPr="00FE2DC8" w:rsidRDefault="00FE2DC8" w:rsidP="00FE2DC8">
                            <w:pPr>
                              <w:rPr>
                                <w:rFonts w:ascii="Arial Black" w:hAnsi="Arial Black"/>
                                <w:b/>
                                <w:color w:val="404040" w:themeColor="text1" w:themeTint="BF"/>
                                <w:sz w:val="144"/>
                                <w:lang w:val="es-AR"/>
                              </w:rPr>
                            </w:pPr>
                          </w:p>
                        </w:txbxContent>
                      </v:textbox>
                    </v:shape>
                    <v:line id="Conector recto 26" o:spid="_x0000_s1053" style="position:absolute;visibility:visible;mso-wrap-style:square" from="237,17931" to="63057,179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qW+8IAAADbAAAADwAAAGRycy9kb3ducmV2LnhtbESPT4vCMBTE74LfITzBy7KmVhC3GsW/&#10;4G3Ruve3zbOtNi+liVq/vVlY8DjMzG+Y2aI1lbhT40rLCoaDCARxZnXJuYJTuvucgHAeWWNlmRQ8&#10;ycFi3u3MMNH2wQe6H30uAoRdggoK7+tESpcVZNANbE0cvLNtDPogm1zqBh8BbioZR9FYGiw5LBRY&#10;07qg7Hq8GQW3Ff96vbnst6M0TTdfhn7i7w+l+r12OQXhqfXv8H97rxXEY/j7En6An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zqW+8IAAADbAAAADwAAAAAAAAAAAAAA&#10;AAChAgAAZHJzL2Rvd25yZXYueG1sUEsFBgAAAAAEAAQA+QAAAJADAAAAAA==&#10;" strokecolor="gray [1629]" strokeweight="2pt"/>
                  </v:group>
                </w:pict>
              </mc:Fallback>
            </mc:AlternateContent>
          </w:r>
          <w:r w:rsidR="00092D82">
            <w:rPr>
              <w:noProof/>
              <w:lang w:val="es-AR" w:eastAsia="es-AR"/>
            </w:rPr>
            <w:t xml:space="preserve"> </w:t>
          </w:r>
          <w:r w:rsidR="00092D82">
            <w:rPr>
              <w:noProof/>
              <w:lang w:val="es-ES"/>
            </w:rPr>
            <w:t xml:space="preserve"> </w:t>
          </w:r>
          <w:r w:rsidR="000B2CDD">
            <w:rPr>
              <w:noProof/>
              <w:lang w:val="es-ES"/>
            </w:rPr>
            <w:br w:type="page"/>
          </w:r>
        </w:p>
        <w:p w:rsidR="005A0D6F" w:rsidRDefault="005A0D6F" w:rsidP="00092D82">
          <w:pPr>
            <w:rPr>
              <w:noProof/>
              <w:lang w:val="es-ES"/>
            </w:rPr>
          </w:pPr>
        </w:p>
        <w:p w:rsidR="000B2CDD" w:rsidRPr="00092D82" w:rsidRDefault="00BA2196" w:rsidP="00092D82"/>
      </w:sdtContent>
    </w:sdt>
    <w:tbl>
      <w:tblPr>
        <w:tblStyle w:val="Tabladecuadrcula5oscura-nfasis2"/>
        <w:tblpPr w:leftFromText="141" w:rightFromText="141" w:topFromText="120" w:vertAnchor="text" w:horzAnchor="margin" w:tblpY="-93"/>
        <w:tblW w:w="9493" w:type="dxa"/>
        <w:tblLook w:val="06A0" w:firstRow="1" w:lastRow="0" w:firstColumn="1" w:lastColumn="0" w:noHBand="1" w:noVBand="1"/>
      </w:tblPr>
      <w:tblGrid>
        <w:gridCol w:w="1129"/>
        <w:gridCol w:w="2611"/>
        <w:gridCol w:w="1870"/>
        <w:gridCol w:w="3883"/>
      </w:tblGrid>
      <w:tr w:rsidR="00750FE8" w:rsidRPr="00412C18" w:rsidTr="00750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gridSpan w:val="4"/>
            <w:hideMark/>
          </w:tcPr>
          <w:p w:rsidR="00750FE8" w:rsidRPr="00412C18" w:rsidRDefault="00750FE8" w:rsidP="00750FE8">
            <w:pPr>
              <w:jc w:val="center"/>
              <w:rPr>
                <w:rFonts w:asciiTheme="majorHAnsi" w:hAnsiTheme="majorHAnsi"/>
                <w:lang w:val="es-ES"/>
              </w:rPr>
            </w:pPr>
            <w:r w:rsidRPr="00412C18">
              <w:rPr>
                <w:rFonts w:asciiTheme="majorHAnsi" w:hAnsiTheme="majorHAnsi"/>
                <w:lang w:val="es-ES"/>
              </w:rPr>
              <w:t>HISTORIAL DE VERSIONES</w:t>
            </w:r>
          </w:p>
        </w:tc>
      </w:tr>
      <w:tr w:rsidR="00750FE8" w:rsidRPr="00412C18" w:rsidTr="00750FE8">
        <w:tc>
          <w:tcPr>
            <w:cnfStyle w:val="001000000000" w:firstRow="0" w:lastRow="0" w:firstColumn="1" w:lastColumn="0" w:oddVBand="0" w:evenVBand="0" w:oddHBand="0" w:evenHBand="0" w:firstRowFirstColumn="0" w:firstRowLastColumn="0" w:lastRowFirstColumn="0" w:lastRowLastColumn="0"/>
            <w:tcW w:w="1129" w:type="dxa"/>
            <w:hideMark/>
          </w:tcPr>
          <w:p w:rsidR="00750FE8" w:rsidRPr="00412C18" w:rsidRDefault="00750FE8" w:rsidP="00750FE8">
            <w:pPr>
              <w:jc w:val="center"/>
              <w:rPr>
                <w:rFonts w:asciiTheme="majorHAnsi" w:hAnsiTheme="majorHAnsi"/>
                <w:lang w:val="es-ES"/>
              </w:rPr>
            </w:pPr>
            <w:r w:rsidRPr="00412C18">
              <w:rPr>
                <w:rFonts w:asciiTheme="majorHAnsi" w:hAnsiTheme="majorHAnsi"/>
                <w:lang w:val="es-ES"/>
              </w:rPr>
              <w:t>VERSION</w:t>
            </w:r>
          </w:p>
        </w:tc>
        <w:tc>
          <w:tcPr>
            <w:tcW w:w="2611" w:type="dxa"/>
            <w:hideMark/>
          </w:tcPr>
          <w:p w:rsidR="00750FE8" w:rsidRPr="0008154B" w:rsidRDefault="00750FE8" w:rsidP="00750FE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color w:val="1B1A10" w:themeColor="background2" w:themeShade="1A"/>
                <w:lang w:val="es-ES"/>
              </w:rPr>
            </w:pPr>
            <w:r w:rsidRPr="0008154B">
              <w:rPr>
                <w:rFonts w:asciiTheme="majorHAnsi" w:hAnsiTheme="majorHAnsi"/>
                <w:b/>
                <w:color w:val="1B1A10" w:themeColor="background2" w:themeShade="1A"/>
                <w:lang w:val="es-ES"/>
              </w:rPr>
              <w:t>FECHA</w:t>
            </w:r>
          </w:p>
        </w:tc>
        <w:tc>
          <w:tcPr>
            <w:tcW w:w="1870" w:type="dxa"/>
            <w:hideMark/>
          </w:tcPr>
          <w:p w:rsidR="00750FE8" w:rsidRPr="0008154B" w:rsidRDefault="00750FE8" w:rsidP="00750FE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color w:val="1B1A10" w:themeColor="background2" w:themeShade="1A"/>
                <w:lang w:val="es-ES"/>
              </w:rPr>
            </w:pPr>
            <w:r w:rsidRPr="0008154B">
              <w:rPr>
                <w:rFonts w:asciiTheme="majorHAnsi" w:hAnsiTheme="majorHAnsi"/>
                <w:b/>
                <w:color w:val="1B1A10" w:themeColor="background2" w:themeShade="1A"/>
                <w:lang w:val="es-ES"/>
              </w:rPr>
              <w:t>RESPONSABLE</w:t>
            </w:r>
          </w:p>
        </w:tc>
        <w:tc>
          <w:tcPr>
            <w:tcW w:w="3883" w:type="dxa"/>
            <w:hideMark/>
          </w:tcPr>
          <w:p w:rsidR="00750FE8" w:rsidRPr="0008154B" w:rsidRDefault="00750FE8" w:rsidP="00750FE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color w:val="1B1A10" w:themeColor="background2" w:themeShade="1A"/>
                <w:lang w:val="es-ES"/>
              </w:rPr>
            </w:pPr>
            <w:r w:rsidRPr="0008154B">
              <w:rPr>
                <w:rFonts w:asciiTheme="majorHAnsi" w:hAnsiTheme="majorHAnsi"/>
                <w:b/>
                <w:color w:val="1B1A10" w:themeColor="background2" w:themeShade="1A"/>
                <w:lang w:val="es-ES"/>
              </w:rPr>
              <w:t>OBSERVACION</w:t>
            </w:r>
          </w:p>
        </w:tc>
      </w:tr>
      <w:tr w:rsidR="00750FE8" w:rsidRPr="00BD42B7" w:rsidTr="00AC0F15">
        <w:tc>
          <w:tcPr>
            <w:cnfStyle w:val="001000000000" w:firstRow="0" w:lastRow="0" w:firstColumn="1" w:lastColumn="0" w:oddVBand="0" w:evenVBand="0" w:oddHBand="0" w:evenHBand="0" w:firstRowFirstColumn="0" w:firstRowLastColumn="0" w:lastRowFirstColumn="0" w:lastRowLastColumn="0"/>
            <w:tcW w:w="1129" w:type="dxa"/>
          </w:tcPr>
          <w:p w:rsidR="00750FE8" w:rsidRPr="00412C18" w:rsidRDefault="00AC0F15" w:rsidP="00750FE8">
            <w:pPr>
              <w:rPr>
                <w:rFonts w:asciiTheme="majorHAnsi" w:hAnsiTheme="majorHAnsi"/>
                <w:lang w:val="es-ES"/>
              </w:rPr>
            </w:pPr>
            <w:r>
              <w:rPr>
                <w:rFonts w:asciiTheme="majorHAnsi" w:hAnsiTheme="majorHAnsi"/>
                <w:lang w:val="es-ES"/>
              </w:rPr>
              <w:t>1.0</w:t>
            </w:r>
          </w:p>
        </w:tc>
        <w:tc>
          <w:tcPr>
            <w:tcW w:w="2611" w:type="dxa"/>
          </w:tcPr>
          <w:p w:rsidR="00750FE8" w:rsidRPr="00412C18" w:rsidRDefault="004A28F4" w:rsidP="00750F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s-ES"/>
              </w:rPr>
            </w:pPr>
            <w:r>
              <w:rPr>
                <w:rFonts w:asciiTheme="majorHAnsi" w:hAnsiTheme="majorHAnsi"/>
                <w:lang w:val="es-ES"/>
              </w:rPr>
              <w:t>11/06</w:t>
            </w:r>
            <w:r w:rsidR="00AC0F15">
              <w:rPr>
                <w:rFonts w:asciiTheme="majorHAnsi" w:hAnsiTheme="majorHAnsi"/>
                <w:lang w:val="es-ES"/>
              </w:rPr>
              <w:t>/2014</w:t>
            </w:r>
          </w:p>
        </w:tc>
        <w:tc>
          <w:tcPr>
            <w:tcW w:w="1870" w:type="dxa"/>
          </w:tcPr>
          <w:p w:rsidR="00750FE8" w:rsidRPr="00412C18" w:rsidRDefault="004E26FD" w:rsidP="00750F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s-ES"/>
              </w:rPr>
            </w:pPr>
            <w:r>
              <w:rPr>
                <w:rFonts w:asciiTheme="majorHAnsi" w:hAnsiTheme="majorHAnsi"/>
                <w:lang w:val="es-ES"/>
              </w:rPr>
              <w:t>Florencia Rojas</w:t>
            </w:r>
          </w:p>
        </w:tc>
        <w:tc>
          <w:tcPr>
            <w:tcW w:w="3883" w:type="dxa"/>
          </w:tcPr>
          <w:p w:rsidR="00750FE8" w:rsidRPr="00412C18" w:rsidRDefault="00AC0F15" w:rsidP="00750F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s-ES"/>
              </w:rPr>
            </w:pPr>
            <w:r>
              <w:rPr>
                <w:rFonts w:asciiTheme="majorHAnsi" w:hAnsiTheme="majorHAnsi"/>
                <w:lang w:val="es-ES"/>
              </w:rPr>
              <w:t>Creación Documento</w:t>
            </w:r>
          </w:p>
        </w:tc>
      </w:tr>
      <w:tr w:rsidR="00750FE8" w:rsidRPr="00750FE8" w:rsidTr="004E26FD">
        <w:tc>
          <w:tcPr>
            <w:cnfStyle w:val="001000000000" w:firstRow="0" w:lastRow="0" w:firstColumn="1" w:lastColumn="0" w:oddVBand="0" w:evenVBand="0" w:oddHBand="0" w:evenHBand="0" w:firstRowFirstColumn="0" w:firstRowLastColumn="0" w:lastRowFirstColumn="0" w:lastRowLastColumn="0"/>
            <w:tcW w:w="1129" w:type="dxa"/>
          </w:tcPr>
          <w:p w:rsidR="00750FE8" w:rsidRPr="00412C18" w:rsidRDefault="004A28F4" w:rsidP="00AC0F15">
            <w:pPr>
              <w:ind w:left="720" w:hanging="720"/>
              <w:rPr>
                <w:rFonts w:asciiTheme="majorHAnsi" w:hAnsiTheme="majorHAnsi"/>
                <w:lang w:val="es-ES"/>
              </w:rPr>
            </w:pPr>
            <w:r>
              <w:rPr>
                <w:rFonts w:asciiTheme="majorHAnsi" w:hAnsiTheme="majorHAnsi"/>
                <w:lang w:val="es-ES"/>
              </w:rPr>
              <w:t>1.1</w:t>
            </w:r>
          </w:p>
        </w:tc>
        <w:tc>
          <w:tcPr>
            <w:tcW w:w="2611" w:type="dxa"/>
          </w:tcPr>
          <w:p w:rsidR="00750FE8" w:rsidRPr="00412C18" w:rsidRDefault="004A28F4" w:rsidP="00750F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s-ES"/>
              </w:rPr>
            </w:pPr>
            <w:r>
              <w:rPr>
                <w:rFonts w:asciiTheme="majorHAnsi" w:hAnsiTheme="majorHAnsi"/>
                <w:lang w:val="es-ES"/>
              </w:rPr>
              <w:t>11/08/2014</w:t>
            </w:r>
          </w:p>
        </w:tc>
        <w:tc>
          <w:tcPr>
            <w:tcW w:w="1870" w:type="dxa"/>
          </w:tcPr>
          <w:p w:rsidR="00750FE8" w:rsidRPr="00412C18" w:rsidRDefault="004A28F4" w:rsidP="00750F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s-ES"/>
              </w:rPr>
            </w:pPr>
            <w:r>
              <w:rPr>
                <w:rFonts w:asciiTheme="majorHAnsi" w:hAnsiTheme="majorHAnsi"/>
                <w:lang w:val="es-ES"/>
              </w:rPr>
              <w:t>Florencia Rojas</w:t>
            </w:r>
          </w:p>
        </w:tc>
        <w:tc>
          <w:tcPr>
            <w:tcW w:w="3883" w:type="dxa"/>
          </w:tcPr>
          <w:p w:rsidR="004A28F4" w:rsidRPr="00412C18" w:rsidRDefault="004A28F4" w:rsidP="004A28F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s-ES"/>
              </w:rPr>
            </w:pPr>
            <w:r>
              <w:rPr>
                <w:rFonts w:asciiTheme="majorHAnsi" w:hAnsiTheme="majorHAnsi"/>
                <w:lang w:val="es-ES"/>
              </w:rPr>
              <w:t>Se agregaron vistas</w:t>
            </w:r>
          </w:p>
        </w:tc>
      </w:tr>
      <w:tr w:rsidR="004A28F4" w:rsidRPr="00750FE8" w:rsidTr="00750FE8">
        <w:tc>
          <w:tcPr>
            <w:cnfStyle w:val="001000000000" w:firstRow="0" w:lastRow="0" w:firstColumn="1" w:lastColumn="0" w:oddVBand="0" w:evenVBand="0" w:oddHBand="0" w:evenHBand="0" w:firstRowFirstColumn="0" w:firstRowLastColumn="0" w:lastRowFirstColumn="0" w:lastRowLastColumn="0"/>
            <w:tcW w:w="1129" w:type="dxa"/>
          </w:tcPr>
          <w:p w:rsidR="004A28F4" w:rsidRDefault="004A28F4" w:rsidP="00AC0F15">
            <w:pPr>
              <w:rPr>
                <w:rFonts w:asciiTheme="majorHAnsi" w:hAnsiTheme="majorHAnsi"/>
                <w:lang w:val="es-ES"/>
              </w:rPr>
            </w:pPr>
            <w:r>
              <w:rPr>
                <w:rFonts w:asciiTheme="majorHAnsi" w:hAnsiTheme="majorHAnsi"/>
                <w:lang w:val="es-ES"/>
              </w:rPr>
              <w:t>1.2</w:t>
            </w:r>
          </w:p>
        </w:tc>
        <w:tc>
          <w:tcPr>
            <w:tcW w:w="2611" w:type="dxa"/>
          </w:tcPr>
          <w:p w:rsidR="004A28F4" w:rsidRDefault="004A28F4" w:rsidP="00AC0F1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s-ES"/>
              </w:rPr>
            </w:pPr>
            <w:r>
              <w:rPr>
                <w:rFonts w:asciiTheme="majorHAnsi" w:hAnsiTheme="majorHAnsi"/>
                <w:lang w:val="es-ES"/>
              </w:rPr>
              <w:t>06/09/2014</w:t>
            </w:r>
          </w:p>
        </w:tc>
        <w:tc>
          <w:tcPr>
            <w:tcW w:w="1870" w:type="dxa"/>
          </w:tcPr>
          <w:p w:rsidR="004A28F4" w:rsidRDefault="004A28F4" w:rsidP="00AC0F1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s-ES"/>
              </w:rPr>
            </w:pPr>
            <w:r>
              <w:rPr>
                <w:rFonts w:asciiTheme="majorHAnsi" w:hAnsiTheme="majorHAnsi"/>
                <w:lang w:val="es-ES"/>
              </w:rPr>
              <w:t>Florencia Rojas</w:t>
            </w:r>
          </w:p>
        </w:tc>
        <w:tc>
          <w:tcPr>
            <w:tcW w:w="3883" w:type="dxa"/>
          </w:tcPr>
          <w:p w:rsidR="004A28F4" w:rsidRDefault="004A28F4" w:rsidP="00AC0F1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s-ES"/>
              </w:rPr>
            </w:pPr>
            <w:r>
              <w:rPr>
                <w:rFonts w:asciiTheme="majorHAnsi" w:hAnsiTheme="majorHAnsi"/>
                <w:lang w:val="es-ES"/>
              </w:rPr>
              <w:t xml:space="preserve">Se agregó </w:t>
            </w:r>
            <w:r>
              <w:rPr>
                <w:rFonts w:asciiTheme="majorHAnsi" w:hAnsiTheme="majorHAnsi"/>
                <w:lang w:val="es-ES"/>
              </w:rPr>
              <w:t>patrones de diseño</w:t>
            </w:r>
            <w:r>
              <w:rPr>
                <w:rFonts w:asciiTheme="majorHAnsi" w:hAnsiTheme="majorHAnsi"/>
                <w:lang w:val="es-ES"/>
              </w:rPr>
              <w:t xml:space="preserve"> y generación de fixture.</w:t>
            </w:r>
          </w:p>
        </w:tc>
      </w:tr>
      <w:tr w:rsidR="00AC0F15" w:rsidRPr="00750FE8" w:rsidTr="00750FE8">
        <w:tc>
          <w:tcPr>
            <w:cnfStyle w:val="001000000000" w:firstRow="0" w:lastRow="0" w:firstColumn="1" w:lastColumn="0" w:oddVBand="0" w:evenVBand="0" w:oddHBand="0" w:evenHBand="0" w:firstRowFirstColumn="0" w:firstRowLastColumn="0" w:lastRowFirstColumn="0" w:lastRowLastColumn="0"/>
            <w:tcW w:w="1129" w:type="dxa"/>
          </w:tcPr>
          <w:p w:rsidR="00AC0F15" w:rsidRPr="00412C18" w:rsidRDefault="004A28F4" w:rsidP="00AC0F15">
            <w:pPr>
              <w:rPr>
                <w:rFonts w:asciiTheme="majorHAnsi" w:hAnsiTheme="majorHAnsi"/>
                <w:lang w:val="es-ES"/>
              </w:rPr>
            </w:pPr>
            <w:r>
              <w:rPr>
                <w:rFonts w:asciiTheme="majorHAnsi" w:hAnsiTheme="majorHAnsi"/>
                <w:lang w:val="es-ES"/>
              </w:rPr>
              <w:t>1.3</w:t>
            </w:r>
          </w:p>
        </w:tc>
        <w:tc>
          <w:tcPr>
            <w:tcW w:w="2611" w:type="dxa"/>
          </w:tcPr>
          <w:p w:rsidR="00AC0F15" w:rsidRPr="00412C18" w:rsidRDefault="004A28F4" w:rsidP="00AC0F1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s-ES"/>
              </w:rPr>
            </w:pPr>
            <w:r>
              <w:rPr>
                <w:rFonts w:asciiTheme="majorHAnsi" w:hAnsiTheme="majorHAnsi"/>
                <w:lang w:val="es-ES"/>
              </w:rPr>
              <w:t>25/10/2014</w:t>
            </w:r>
          </w:p>
        </w:tc>
        <w:tc>
          <w:tcPr>
            <w:tcW w:w="1870" w:type="dxa"/>
          </w:tcPr>
          <w:p w:rsidR="00AC0F15" w:rsidRPr="00412C18" w:rsidRDefault="004A28F4" w:rsidP="00AC0F1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s-ES"/>
              </w:rPr>
            </w:pPr>
            <w:r>
              <w:rPr>
                <w:rFonts w:asciiTheme="majorHAnsi" w:hAnsiTheme="majorHAnsi"/>
                <w:lang w:val="es-ES"/>
              </w:rPr>
              <w:t>Florencia Rojas</w:t>
            </w:r>
          </w:p>
        </w:tc>
        <w:tc>
          <w:tcPr>
            <w:tcW w:w="3883" w:type="dxa"/>
          </w:tcPr>
          <w:p w:rsidR="00AC0F15" w:rsidRPr="00412C18" w:rsidRDefault="004A28F4" w:rsidP="00AC0F1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s-ES"/>
              </w:rPr>
            </w:pPr>
            <w:r>
              <w:rPr>
                <w:rFonts w:asciiTheme="majorHAnsi" w:hAnsiTheme="majorHAnsi"/>
                <w:lang w:val="es-ES"/>
              </w:rPr>
              <w:t>Se actualizó Diagrama de Clases y se agregó el modelo de datos.</w:t>
            </w:r>
          </w:p>
        </w:tc>
      </w:tr>
    </w:tbl>
    <w:p w:rsidR="00750FE8" w:rsidRDefault="00750FE8" w:rsidP="009372CD">
      <w:pPr>
        <w:pStyle w:val="Puesto"/>
        <w:rPr>
          <w:lang w:val="es-AR"/>
        </w:rPr>
      </w:pPr>
    </w:p>
    <w:sdt>
      <w:sdtPr>
        <w:rPr>
          <w:rFonts w:asciiTheme="minorHAnsi" w:eastAsiaTheme="minorEastAsia" w:hAnsiTheme="minorHAnsi" w:cstheme="minorBidi"/>
          <w:caps w:val="0"/>
          <w:color w:val="auto"/>
          <w:spacing w:val="0"/>
          <w:lang w:val="es-ES"/>
        </w:rPr>
        <w:id w:val="138073805"/>
        <w:docPartObj>
          <w:docPartGallery w:val="Table of Contents"/>
          <w:docPartUnique/>
        </w:docPartObj>
      </w:sdtPr>
      <w:sdtEndPr>
        <w:rPr>
          <w:b/>
          <w:bCs/>
          <w:lang w:val="en-US"/>
        </w:rPr>
      </w:sdtEndPr>
      <w:sdtContent>
        <w:p w:rsidR="00FE1A8F" w:rsidRDefault="00FE1A8F">
          <w:pPr>
            <w:pStyle w:val="TtulodeTDC"/>
          </w:pPr>
          <w:r>
            <w:rPr>
              <w:lang w:val="es-ES"/>
            </w:rPr>
            <w:t>Tabla de contenido</w:t>
          </w:r>
        </w:p>
        <w:p w:rsidR="00CE7D37" w:rsidRDefault="00FE1A8F">
          <w:pPr>
            <w:pStyle w:val="TDC1"/>
            <w:tabs>
              <w:tab w:val="right" w:leader="dot" w:pos="9350"/>
            </w:tabs>
            <w:rPr>
              <w:noProof/>
              <w:lang w:val="es-ES" w:eastAsia="es-ES"/>
            </w:rPr>
          </w:pPr>
          <w:r>
            <w:fldChar w:fldCharType="begin"/>
          </w:r>
          <w:r>
            <w:instrText xml:space="preserve"> TOC \o "1-3" \h \z \u </w:instrText>
          </w:r>
          <w:r>
            <w:fldChar w:fldCharType="separate"/>
          </w:r>
          <w:hyperlink w:anchor="_Toc401996951" w:history="1">
            <w:r w:rsidR="00CE7D37" w:rsidRPr="000F2761">
              <w:rPr>
                <w:rStyle w:val="Hipervnculo"/>
                <w:noProof/>
                <w:lang w:val="es-ES"/>
              </w:rPr>
              <w:t>Introducción</w:t>
            </w:r>
            <w:r w:rsidR="00CE7D37">
              <w:rPr>
                <w:noProof/>
                <w:webHidden/>
              </w:rPr>
              <w:tab/>
            </w:r>
            <w:r w:rsidR="00CE7D37">
              <w:rPr>
                <w:noProof/>
                <w:webHidden/>
              </w:rPr>
              <w:fldChar w:fldCharType="begin"/>
            </w:r>
            <w:r w:rsidR="00CE7D37">
              <w:rPr>
                <w:noProof/>
                <w:webHidden/>
              </w:rPr>
              <w:instrText xml:space="preserve"> PAGEREF _Toc401996951 \h </w:instrText>
            </w:r>
            <w:r w:rsidR="00CE7D37">
              <w:rPr>
                <w:noProof/>
                <w:webHidden/>
              </w:rPr>
            </w:r>
            <w:r w:rsidR="00CE7D37">
              <w:rPr>
                <w:noProof/>
                <w:webHidden/>
              </w:rPr>
              <w:fldChar w:fldCharType="separate"/>
            </w:r>
            <w:r w:rsidR="00CE7D37">
              <w:rPr>
                <w:noProof/>
                <w:webHidden/>
              </w:rPr>
              <w:t>3</w:t>
            </w:r>
            <w:r w:rsidR="00CE7D37">
              <w:rPr>
                <w:noProof/>
                <w:webHidden/>
              </w:rPr>
              <w:fldChar w:fldCharType="end"/>
            </w:r>
          </w:hyperlink>
        </w:p>
        <w:p w:rsidR="00CE7D37" w:rsidRDefault="00CE7D37">
          <w:pPr>
            <w:pStyle w:val="TDC1"/>
            <w:tabs>
              <w:tab w:val="right" w:leader="dot" w:pos="9350"/>
            </w:tabs>
            <w:rPr>
              <w:noProof/>
              <w:lang w:val="es-ES" w:eastAsia="es-ES"/>
            </w:rPr>
          </w:pPr>
          <w:hyperlink w:anchor="_Toc401996952" w:history="1">
            <w:r w:rsidRPr="000F2761">
              <w:rPr>
                <w:rStyle w:val="Hipervnculo"/>
                <w:noProof/>
                <w:lang w:val="es-ES"/>
              </w:rPr>
              <w:t>Arquitectura</w:t>
            </w:r>
            <w:r>
              <w:rPr>
                <w:noProof/>
                <w:webHidden/>
              </w:rPr>
              <w:tab/>
            </w:r>
            <w:r>
              <w:rPr>
                <w:noProof/>
                <w:webHidden/>
              </w:rPr>
              <w:fldChar w:fldCharType="begin"/>
            </w:r>
            <w:r>
              <w:rPr>
                <w:noProof/>
                <w:webHidden/>
              </w:rPr>
              <w:instrText xml:space="preserve"> PAGEREF _Toc401996952 \h </w:instrText>
            </w:r>
            <w:r>
              <w:rPr>
                <w:noProof/>
                <w:webHidden/>
              </w:rPr>
            </w:r>
            <w:r>
              <w:rPr>
                <w:noProof/>
                <w:webHidden/>
              </w:rPr>
              <w:fldChar w:fldCharType="separate"/>
            </w:r>
            <w:r>
              <w:rPr>
                <w:noProof/>
                <w:webHidden/>
              </w:rPr>
              <w:t>4</w:t>
            </w:r>
            <w:r>
              <w:rPr>
                <w:noProof/>
                <w:webHidden/>
              </w:rPr>
              <w:fldChar w:fldCharType="end"/>
            </w:r>
          </w:hyperlink>
        </w:p>
        <w:p w:rsidR="00CE7D37" w:rsidRDefault="00CE7D37">
          <w:pPr>
            <w:pStyle w:val="TDC2"/>
            <w:tabs>
              <w:tab w:val="right" w:leader="dot" w:pos="9350"/>
            </w:tabs>
            <w:rPr>
              <w:noProof/>
              <w:lang w:val="es-ES" w:eastAsia="es-ES"/>
            </w:rPr>
          </w:pPr>
          <w:hyperlink w:anchor="_Toc401996953" w:history="1">
            <w:r w:rsidRPr="000F2761">
              <w:rPr>
                <w:rStyle w:val="Hipervnculo"/>
                <w:noProof/>
                <w:lang w:val="es-ES"/>
              </w:rPr>
              <w:t>Patrón N-Tier Cliente - Servidor</w:t>
            </w:r>
            <w:r>
              <w:rPr>
                <w:noProof/>
                <w:webHidden/>
              </w:rPr>
              <w:tab/>
            </w:r>
            <w:r>
              <w:rPr>
                <w:noProof/>
                <w:webHidden/>
              </w:rPr>
              <w:fldChar w:fldCharType="begin"/>
            </w:r>
            <w:r>
              <w:rPr>
                <w:noProof/>
                <w:webHidden/>
              </w:rPr>
              <w:instrText xml:space="preserve"> PAGEREF _Toc401996953 \h </w:instrText>
            </w:r>
            <w:r>
              <w:rPr>
                <w:noProof/>
                <w:webHidden/>
              </w:rPr>
            </w:r>
            <w:r>
              <w:rPr>
                <w:noProof/>
                <w:webHidden/>
              </w:rPr>
              <w:fldChar w:fldCharType="separate"/>
            </w:r>
            <w:r>
              <w:rPr>
                <w:noProof/>
                <w:webHidden/>
              </w:rPr>
              <w:t>4</w:t>
            </w:r>
            <w:r>
              <w:rPr>
                <w:noProof/>
                <w:webHidden/>
              </w:rPr>
              <w:fldChar w:fldCharType="end"/>
            </w:r>
          </w:hyperlink>
        </w:p>
        <w:p w:rsidR="00CE7D37" w:rsidRDefault="00CE7D37">
          <w:pPr>
            <w:pStyle w:val="TDC2"/>
            <w:tabs>
              <w:tab w:val="right" w:leader="dot" w:pos="9350"/>
            </w:tabs>
            <w:rPr>
              <w:noProof/>
              <w:lang w:val="es-ES" w:eastAsia="es-ES"/>
            </w:rPr>
          </w:pPr>
          <w:hyperlink w:anchor="_Toc401996954" w:history="1">
            <w:r w:rsidRPr="000F2761">
              <w:rPr>
                <w:rStyle w:val="Hipervnculo"/>
                <w:noProof/>
                <w:lang w:val="es-ES"/>
              </w:rPr>
              <w:t>Arquitectura a nivel de Hardware</w:t>
            </w:r>
            <w:r>
              <w:rPr>
                <w:noProof/>
                <w:webHidden/>
              </w:rPr>
              <w:tab/>
            </w:r>
            <w:r>
              <w:rPr>
                <w:noProof/>
                <w:webHidden/>
              </w:rPr>
              <w:fldChar w:fldCharType="begin"/>
            </w:r>
            <w:r>
              <w:rPr>
                <w:noProof/>
                <w:webHidden/>
              </w:rPr>
              <w:instrText xml:space="preserve"> PAGEREF _Toc401996954 \h </w:instrText>
            </w:r>
            <w:r>
              <w:rPr>
                <w:noProof/>
                <w:webHidden/>
              </w:rPr>
            </w:r>
            <w:r>
              <w:rPr>
                <w:noProof/>
                <w:webHidden/>
              </w:rPr>
              <w:fldChar w:fldCharType="separate"/>
            </w:r>
            <w:r>
              <w:rPr>
                <w:noProof/>
                <w:webHidden/>
              </w:rPr>
              <w:t>5</w:t>
            </w:r>
            <w:r>
              <w:rPr>
                <w:noProof/>
                <w:webHidden/>
              </w:rPr>
              <w:fldChar w:fldCharType="end"/>
            </w:r>
          </w:hyperlink>
        </w:p>
        <w:p w:rsidR="00CE7D37" w:rsidRDefault="00CE7D37">
          <w:pPr>
            <w:pStyle w:val="TDC2"/>
            <w:tabs>
              <w:tab w:val="right" w:leader="dot" w:pos="9350"/>
            </w:tabs>
            <w:rPr>
              <w:noProof/>
              <w:lang w:val="es-ES" w:eastAsia="es-ES"/>
            </w:rPr>
          </w:pPr>
          <w:hyperlink w:anchor="_Toc401996955" w:history="1">
            <w:r w:rsidRPr="000F2761">
              <w:rPr>
                <w:rStyle w:val="Hipervnculo"/>
                <w:noProof/>
                <w:lang w:val="es-ES"/>
              </w:rPr>
              <w:t>Estructura de la Solución</w:t>
            </w:r>
            <w:r>
              <w:rPr>
                <w:noProof/>
                <w:webHidden/>
              </w:rPr>
              <w:tab/>
            </w:r>
            <w:r>
              <w:rPr>
                <w:noProof/>
                <w:webHidden/>
              </w:rPr>
              <w:fldChar w:fldCharType="begin"/>
            </w:r>
            <w:r>
              <w:rPr>
                <w:noProof/>
                <w:webHidden/>
              </w:rPr>
              <w:instrText xml:space="preserve"> PAGEREF _Toc401996955 \h </w:instrText>
            </w:r>
            <w:r>
              <w:rPr>
                <w:noProof/>
                <w:webHidden/>
              </w:rPr>
            </w:r>
            <w:r>
              <w:rPr>
                <w:noProof/>
                <w:webHidden/>
              </w:rPr>
              <w:fldChar w:fldCharType="separate"/>
            </w:r>
            <w:r>
              <w:rPr>
                <w:noProof/>
                <w:webHidden/>
              </w:rPr>
              <w:t>6</w:t>
            </w:r>
            <w:r>
              <w:rPr>
                <w:noProof/>
                <w:webHidden/>
              </w:rPr>
              <w:fldChar w:fldCharType="end"/>
            </w:r>
          </w:hyperlink>
        </w:p>
        <w:p w:rsidR="00CE7D37" w:rsidRDefault="00CE7D37">
          <w:pPr>
            <w:pStyle w:val="TDC1"/>
            <w:tabs>
              <w:tab w:val="right" w:leader="dot" w:pos="9350"/>
            </w:tabs>
            <w:rPr>
              <w:noProof/>
              <w:lang w:val="es-ES" w:eastAsia="es-ES"/>
            </w:rPr>
          </w:pPr>
          <w:hyperlink w:anchor="_Toc401996956" w:history="1">
            <w:r w:rsidRPr="000F2761">
              <w:rPr>
                <w:rStyle w:val="Hipervnculo"/>
                <w:noProof/>
                <w:lang w:val="es-ES"/>
              </w:rPr>
              <w:t>Relación entre las clases</w:t>
            </w:r>
            <w:r>
              <w:rPr>
                <w:noProof/>
                <w:webHidden/>
              </w:rPr>
              <w:tab/>
            </w:r>
            <w:r>
              <w:rPr>
                <w:noProof/>
                <w:webHidden/>
              </w:rPr>
              <w:fldChar w:fldCharType="begin"/>
            </w:r>
            <w:r>
              <w:rPr>
                <w:noProof/>
                <w:webHidden/>
              </w:rPr>
              <w:instrText xml:space="preserve"> PAGEREF _Toc401996956 \h </w:instrText>
            </w:r>
            <w:r>
              <w:rPr>
                <w:noProof/>
                <w:webHidden/>
              </w:rPr>
            </w:r>
            <w:r>
              <w:rPr>
                <w:noProof/>
                <w:webHidden/>
              </w:rPr>
              <w:fldChar w:fldCharType="separate"/>
            </w:r>
            <w:r>
              <w:rPr>
                <w:noProof/>
                <w:webHidden/>
              </w:rPr>
              <w:t>7</w:t>
            </w:r>
            <w:r>
              <w:rPr>
                <w:noProof/>
                <w:webHidden/>
              </w:rPr>
              <w:fldChar w:fldCharType="end"/>
            </w:r>
          </w:hyperlink>
        </w:p>
        <w:p w:rsidR="00CE7D37" w:rsidRDefault="00CE7D37">
          <w:pPr>
            <w:pStyle w:val="TDC1"/>
            <w:tabs>
              <w:tab w:val="right" w:leader="dot" w:pos="9350"/>
            </w:tabs>
            <w:rPr>
              <w:noProof/>
              <w:lang w:val="es-ES" w:eastAsia="es-ES"/>
            </w:rPr>
          </w:pPr>
          <w:hyperlink w:anchor="_Toc401996957" w:history="1">
            <w:r w:rsidRPr="000F2761">
              <w:rPr>
                <w:rStyle w:val="Hipervnculo"/>
                <w:noProof/>
                <w:lang w:val="es-ES"/>
              </w:rPr>
              <w:t>Modelos</w:t>
            </w:r>
            <w:r>
              <w:rPr>
                <w:noProof/>
                <w:webHidden/>
              </w:rPr>
              <w:tab/>
            </w:r>
            <w:r>
              <w:rPr>
                <w:noProof/>
                <w:webHidden/>
              </w:rPr>
              <w:fldChar w:fldCharType="begin"/>
            </w:r>
            <w:r>
              <w:rPr>
                <w:noProof/>
                <w:webHidden/>
              </w:rPr>
              <w:instrText xml:space="preserve"> PAGEREF _Toc401996957 \h </w:instrText>
            </w:r>
            <w:r>
              <w:rPr>
                <w:noProof/>
                <w:webHidden/>
              </w:rPr>
            </w:r>
            <w:r>
              <w:rPr>
                <w:noProof/>
                <w:webHidden/>
              </w:rPr>
              <w:fldChar w:fldCharType="separate"/>
            </w:r>
            <w:r>
              <w:rPr>
                <w:noProof/>
                <w:webHidden/>
              </w:rPr>
              <w:t>8</w:t>
            </w:r>
            <w:r>
              <w:rPr>
                <w:noProof/>
                <w:webHidden/>
              </w:rPr>
              <w:fldChar w:fldCharType="end"/>
            </w:r>
          </w:hyperlink>
        </w:p>
        <w:p w:rsidR="00CE7D37" w:rsidRDefault="00CE7D37">
          <w:pPr>
            <w:pStyle w:val="TDC2"/>
            <w:tabs>
              <w:tab w:val="right" w:leader="dot" w:pos="9350"/>
            </w:tabs>
            <w:rPr>
              <w:noProof/>
              <w:lang w:val="es-ES" w:eastAsia="es-ES"/>
            </w:rPr>
          </w:pPr>
          <w:hyperlink w:anchor="_Toc401996958" w:history="1">
            <w:r w:rsidRPr="000F2761">
              <w:rPr>
                <w:rStyle w:val="Hipervnculo"/>
                <w:noProof/>
                <w:lang w:val="es-ES"/>
              </w:rPr>
              <w:t>Diagrama de Clases de dominio</w:t>
            </w:r>
            <w:r>
              <w:rPr>
                <w:noProof/>
                <w:webHidden/>
              </w:rPr>
              <w:tab/>
            </w:r>
            <w:r>
              <w:rPr>
                <w:noProof/>
                <w:webHidden/>
              </w:rPr>
              <w:fldChar w:fldCharType="begin"/>
            </w:r>
            <w:r>
              <w:rPr>
                <w:noProof/>
                <w:webHidden/>
              </w:rPr>
              <w:instrText xml:space="preserve"> PAGEREF _Toc401996958 \h </w:instrText>
            </w:r>
            <w:r>
              <w:rPr>
                <w:noProof/>
                <w:webHidden/>
              </w:rPr>
            </w:r>
            <w:r>
              <w:rPr>
                <w:noProof/>
                <w:webHidden/>
              </w:rPr>
              <w:fldChar w:fldCharType="separate"/>
            </w:r>
            <w:r>
              <w:rPr>
                <w:noProof/>
                <w:webHidden/>
              </w:rPr>
              <w:t>8</w:t>
            </w:r>
            <w:r>
              <w:rPr>
                <w:noProof/>
                <w:webHidden/>
              </w:rPr>
              <w:fldChar w:fldCharType="end"/>
            </w:r>
          </w:hyperlink>
        </w:p>
        <w:p w:rsidR="00CE7D37" w:rsidRDefault="00CE7D37">
          <w:pPr>
            <w:pStyle w:val="TDC2"/>
            <w:tabs>
              <w:tab w:val="right" w:leader="dot" w:pos="9350"/>
            </w:tabs>
            <w:rPr>
              <w:noProof/>
              <w:lang w:val="es-ES" w:eastAsia="es-ES"/>
            </w:rPr>
          </w:pPr>
          <w:hyperlink w:anchor="_Toc401996959" w:history="1">
            <w:r w:rsidRPr="000F2761">
              <w:rPr>
                <w:rStyle w:val="Hipervnculo"/>
                <w:noProof/>
                <w:lang w:val="es-ES"/>
              </w:rPr>
              <w:t>Diagramas de Estado</w:t>
            </w:r>
            <w:r>
              <w:rPr>
                <w:noProof/>
                <w:webHidden/>
              </w:rPr>
              <w:tab/>
            </w:r>
            <w:r>
              <w:rPr>
                <w:noProof/>
                <w:webHidden/>
              </w:rPr>
              <w:fldChar w:fldCharType="begin"/>
            </w:r>
            <w:r>
              <w:rPr>
                <w:noProof/>
                <w:webHidden/>
              </w:rPr>
              <w:instrText xml:space="preserve"> PAGEREF _Toc401996959 \h </w:instrText>
            </w:r>
            <w:r>
              <w:rPr>
                <w:noProof/>
                <w:webHidden/>
              </w:rPr>
            </w:r>
            <w:r>
              <w:rPr>
                <w:noProof/>
                <w:webHidden/>
              </w:rPr>
              <w:fldChar w:fldCharType="separate"/>
            </w:r>
            <w:r>
              <w:rPr>
                <w:noProof/>
                <w:webHidden/>
              </w:rPr>
              <w:t>9</w:t>
            </w:r>
            <w:r>
              <w:rPr>
                <w:noProof/>
                <w:webHidden/>
              </w:rPr>
              <w:fldChar w:fldCharType="end"/>
            </w:r>
          </w:hyperlink>
        </w:p>
        <w:p w:rsidR="00CE7D37" w:rsidRDefault="00CE7D37">
          <w:pPr>
            <w:pStyle w:val="TDC3"/>
            <w:tabs>
              <w:tab w:val="right" w:leader="dot" w:pos="9350"/>
            </w:tabs>
            <w:rPr>
              <w:noProof/>
              <w:lang w:val="es-ES" w:eastAsia="es-ES"/>
            </w:rPr>
          </w:pPr>
          <w:hyperlink w:anchor="_Toc401996960" w:history="1">
            <w:r w:rsidRPr="000F2761">
              <w:rPr>
                <w:rStyle w:val="Hipervnculo"/>
                <w:noProof/>
                <w:lang w:val="es-ES"/>
              </w:rPr>
              <w:t>Clase Partido</w:t>
            </w:r>
            <w:r>
              <w:rPr>
                <w:noProof/>
                <w:webHidden/>
              </w:rPr>
              <w:tab/>
            </w:r>
            <w:r>
              <w:rPr>
                <w:noProof/>
                <w:webHidden/>
              </w:rPr>
              <w:fldChar w:fldCharType="begin"/>
            </w:r>
            <w:r>
              <w:rPr>
                <w:noProof/>
                <w:webHidden/>
              </w:rPr>
              <w:instrText xml:space="preserve"> PAGEREF _Toc401996960 \h </w:instrText>
            </w:r>
            <w:r>
              <w:rPr>
                <w:noProof/>
                <w:webHidden/>
              </w:rPr>
            </w:r>
            <w:r>
              <w:rPr>
                <w:noProof/>
                <w:webHidden/>
              </w:rPr>
              <w:fldChar w:fldCharType="separate"/>
            </w:r>
            <w:r>
              <w:rPr>
                <w:noProof/>
                <w:webHidden/>
              </w:rPr>
              <w:t>9</w:t>
            </w:r>
            <w:r>
              <w:rPr>
                <w:noProof/>
                <w:webHidden/>
              </w:rPr>
              <w:fldChar w:fldCharType="end"/>
            </w:r>
          </w:hyperlink>
        </w:p>
        <w:p w:rsidR="00CE7D37" w:rsidRDefault="00CE7D37">
          <w:pPr>
            <w:pStyle w:val="TDC3"/>
            <w:tabs>
              <w:tab w:val="right" w:leader="dot" w:pos="9350"/>
            </w:tabs>
            <w:rPr>
              <w:noProof/>
              <w:lang w:val="es-ES" w:eastAsia="es-ES"/>
            </w:rPr>
          </w:pPr>
          <w:hyperlink w:anchor="_Toc401996961" w:history="1">
            <w:r w:rsidRPr="000F2761">
              <w:rPr>
                <w:rStyle w:val="Hipervnculo"/>
                <w:noProof/>
                <w:lang w:val="es-ES"/>
              </w:rPr>
              <w:t>Clase Fecha</w:t>
            </w:r>
            <w:r>
              <w:rPr>
                <w:noProof/>
                <w:webHidden/>
              </w:rPr>
              <w:tab/>
            </w:r>
            <w:r>
              <w:rPr>
                <w:noProof/>
                <w:webHidden/>
              </w:rPr>
              <w:fldChar w:fldCharType="begin"/>
            </w:r>
            <w:r>
              <w:rPr>
                <w:noProof/>
                <w:webHidden/>
              </w:rPr>
              <w:instrText xml:space="preserve"> PAGEREF _Toc401996961 \h </w:instrText>
            </w:r>
            <w:r>
              <w:rPr>
                <w:noProof/>
                <w:webHidden/>
              </w:rPr>
            </w:r>
            <w:r>
              <w:rPr>
                <w:noProof/>
                <w:webHidden/>
              </w:rPr>
              <w:fldChar w:fldCharType="separate"/>
            </w:r>
            <w:r>
              <w:rPr>
                <w:noProof/>
                <w:webHidden/>
              </w:rPr>
              <w:t>9</w:t>
            </w:r>
            <w:r>
              <w:rPr>
                <w:noProof/>
                <w:webHidden/>
              </w:rPr>
              <w:fldChar w:fldCharType="end"/>
            </w:r>
          </w:hyperlink>
        </w:p>
        <w:p w:rsidR="00CE7D37" w:rsidRDefault="00CE7D37">
          <w:pPr>
            <w:pStyle w:val="TDC3"/>
            <w:tabs>
              <w:tab w:val="right" w:leader="dot" w:pos="9350"/>
            </w:tabs>
            <w:rPr>
              <w:noProof/>
              <w:lang w:val="es-ES" w:eastAsia="es-ES"/>
            </w:rPr>
          </w:pPr>
          <w:hyperlink w:anchor="_Toc401996962" w:history="1">
            <w:r w:rsidRPr="000F2761">
              <w:rPr>
                <w:rStyle w:val="Hipervnculo"/>
                <w:noProof/>
                <w:lang w:val="es-ES"/>
              </w:rPr>
              <w:t>Clase Fase</w:t>
            </w:r>
            <w:r>
              <w:rPr>
                <w:noProof/>
                <w:webHidden/>
              </w:rPr>
              <w:tab/>
            </w:r>
            <w:r>
              <w:rPr>
                <w:noProof/>
                <w:webHidden/>
              </w:rPr>
              <w:fldChar w:fldCharType="begin"/>
            </w:r>
            <w:r>
              <w:rPr>
                <w:noProof/>
                <w:webHidden/>
              </w:rPr>
              <w:instrText xml:space="preserve"> PAGEREF _Toc401996962 \h </w:instrText>
            </w:r>
            <w:r>
              <w:rPr>
                <w:noProof/>
                <w:webHidden/>
              </w:rPr>
            </w:r>
            <w:r>
              <w:rPr>
                <w:noProof/>
                <w:webHidden/>
              </w:rPr>
              <w:fldChar w:fldCharType="separate"/>
            </w:r>
            <w:r>
              <w:rPr>
                <w:noProof/>
                <w:webHidden/>
              </w:rPr>
              <w:t>10</w:t>
            </w:r>
            <w:r>
              <w:rPr>
                <w:noProof/>
                <w:webHidden/>
              </w:rPr>
              <w:fldChar w:fldCharType="end"/>
            </w:r>
          </w:hyperlink>
        </w:p>
        <w:p w:rsidR="00CE7D37" w:rsidRDefault="00CE7D37">
          <w:pPr>
            <w:pStyle w:val="TDC2"/>
            <w:tabs>
              <w:tab w:val="right" w:leader="dot" w:pos="9350"/>
            </w:tabs>
            <w:rPr>
              <w:noProof/>
              <w:lang w:val="es-ES" w:eastAsia="es-ES"/>
            </w:rPr>
          </w:pPr>
          <w:hyperlink w:anchor="_Toc401996963" w:history="1">
            <w:r w:rsidRPr="000F2761">
              <w:rPr>
                <w:rStyle w:val="Hipervnculo"/>
                <w:noProof/>
                <w:lang w:val="es-ES"/>
              </w:rPr>
              <w:t>Diagramas de Interacción</w:t>
            </w:r>
            <w:r>
              <w:rPr>
                <w:noProof/>
                <w:webHidden/>
              </w:rPr>
              <w:tab/>
            </w:r>
            <w:r>
              <w:rPr>
                <w:noProof/>
                <w:webHidden/>
              </w:rPr>
              <w:fldChar w:fldCharType="begin"/>
            </w:r>
            <w:r>
              <w:rPr>
                <w:noProof/>
                <w:webHidden/>
              </w:rPr>
              <w:instrText xml:space="preserve"> PAGEREF _Toc401996963 \h </w:instrText>
            </w:r>
            <w:r>
              <w:rPr>
                <w:noProof/>
                <w:webHidden/>
              </w:rPr>
            </w:r>
            <w:r>
              <w:rPr>
                <w:noProof/>
                <w:webHidden/>
              </w:rPr>
              <w:fldChar w:fldCharType="separate"/>
            </w:r>
            <w:r>
              <w:rPr>
                <w:noProof/>
                <w:webHidden/>
              </w:rPr>
              <w:t>11</w:t>
            </w:r>
            <w:r>
              <w:rPr>
                <w:noProof/>
                <w:webHidden/>
              </w:rPr>
              <w:fldChar w:fldCharType="end"/>
            </w:r>
          </w:hyperlink>
        </w:p>
        <w:p w:rsidR="00CE7D37" w:rsidRDefault="00CE7D37">
          <w:pPr>
            <w:pStyle w:val="TDC3"/>
            <w:tabs>
              <w:tab w:val="right" w:leader="dot" w:pos="9350"/>
            </w:tabs>
            <w:rPr>
              <w:noProof/>
              <w:lang w:val="es-ES" w:eastAsia="es-ES"/>
            </w:rPr>
          </w:pPr>
          <w:hyperlink w:anchor="_Toc401996964" w:history="1">
            <w:r w:rsidRPr="000F2761">
              <w:rPr>
                <w:rStyle w:val="Hipervnculo"/>
                <w:noProof/>
                <w:lang w:val="es-ES"/>
              </w:rPr>
              <w:t>Registrar Configuración de Edición</w:t>
            </w:r>
            <w:r>
              <w:rPr>
                <w:noProof/>
                <w:webHidden/>
              </w:rPr>
              <w:tab/>
            </w:r>
            <w:r>
              <w:rPr>
                <w:noProof/>
                <w:webHidden/>
              </w:rPr>
              <w:fldChar w:fldCharType="begin"/>
            </w:r>
            <w:r>
              <w:rPr>
                <w:noProof/>
                <w:webHidden/>
              </w:rPr>
              <w:instrText xml:space="preserve"> PAGEREF _Toc401996964 \h </w:instrText>
            </w:r>
            <w:r>
              <w:rPr>
                <w:noProof/>
                <w:webHidden/>
              </w:rPr>
            </w:r>
            <w:r>
              <w:rPr>
                <w:noProof/>
                <w:webHidden/>
              </w:rPr>
              <w:fldChar w:fldCharType="separate"/>
            </w:r>
            <w:r>
              <w:rPr>
                <w:noProof/>
                <w:webHidden/>
              </w:rPr>
              <w:t>11</w:t>
            </w:r>
            <w:r>
              <w:rPr>
                <w:noProof/>
                <w:webHidden/>
              </w:rPr>
              <w:fldChar w:fldCharType="end"/>
            </w:r>
          </w:hyperlink>
        </w:p>
        <w:p w:rsidR="00CE7D37" w:rsidRDefault="00CE7D37">
          <w:pPr>
            <w:pStyle w:val="TDC3"/>
            <w:tabs>
              <w:tab w:val="right" w:leader="dot" w:pos="9350"/>
            </w:tabs>
            <w:rPr>
              <w:noProof/>
              <w:lang w:val="es-ES" w:eastAsia="es-ES"/>
            </w:rPr>
          </w:pPr>
          <w:hyperlink w:anchor="_Toc401996965" w:history="1">
            <w:r w:rsidRPr="000F2761">
              <w:rPr>
                <w:rStyle w:val="Hipervnculo"/>
                <w:noProof/>
                <w:lang w:val="es-ES"/>
              </w:rPr>
              <w:t>Consulta de Jugadores</w:t>
            </w:r>
            <w:r>
              <w:rPr>
                <w:noProof/>
                <w:webHidden/>
              </w:rPr>
              <w:tab/>
            </w:r>
            <w:r>
              <w:rPr>
                <w:noProof/>
                <w:webHidden/>
              </w:rPr>
              <w:fldChar w:fldCharType="begin"/>
            </w:r>
            <w:r>
              <w:rPr>
                <w:noProof/>
                <w:webHidden/>
              </w:rPr>
              <w:instrText xml:space="preserve"> PAGEREF _Toc401996965 \h </w:instrText>
            </w:r>
            <w:r>
              <w:rPr>
                <w:noProof/>
                <w:webHidden/>
              </w:rPr>
            </w:r>
            <w:r>
              <w:rPr>
                <w:noProof/>
                <w:webHidden/>
              </w:rPr>
              <w:fldChar w:fldCharType="separate"/>
            </w:r>
            <w:r>
              <w:rPr>
                <w:noProof/>
                <w:webHidden/>
              </w:rPr>
              <w:t>13</w:t>
            </w:r>
            <w:r>
              <w:rPr>
                <w:noProof/>
                <w:webHidden/>
              </w:rPr>
              <w:fldChar w:fldCharType="end"/>
            </w:r>
          </w:hyperlink>
        </w:p>
        <w:p w:rsidR="00CE7D37" w:rsidRDefault="00CE7D37">
          <w:pPr>
            <w:pStyle w:val="TDC2"/>
            <w:tabs>
              <w:tab w:val="right" w:leader="dot" w:pos="9350"/>
            </w:tabs>
            <w:rPr>
              <w:noProof/>
              <w:lang w:val="es-ES" w:eastAsia="es-ES"/>
            </w:rPr>
          </w:pPr>
          <w:hyperlink w:anchor="_Toc401996966" w:history="1">
            <w:r w:rsidRPr="000F2761">
              <w:rPr>
                <w:rStyle w:val="Hipervnculo"/>
                <w:noProof/>
                <w:lang w:val="es-ES"/>
              </w:rPr>
              <w:t>Diseño</w:t>
            </w:r>
            <w:r>
              <w:rPr>
                <w:noProof/>
                <w:webHidden/>
              </w:rPr>
              <w:tab/>
            </w:r>
            <w:r>
              <w:rPr>
                <w:noProof/>
                <w:webHidden/>
              </w:rPr>
              <w:fldChar w:fldCharType="begin"/>
            </w:r>
            <w:r>
              <w:rPr>
                <w:noProof/>
                <w:webHidden/>
              </w:rPr>
              <w:instrText xml:space="preserve"> PAGEREF _Toc401996966 \h </w:instrText>
            </w:r>
            <w:r>
              <w:rPr>
                <w:noProof/>
                <w:webHidden/>
              </w:rPr>
            </w:r>
            <w:r>
              <w:rPr>
                <w:noProof/>
                <w:webHidden/>
              </w:rPr>
              <w:fldChar w:fldCharType="separate"/>
            </w:r>
            <w:r>
              <w:rPr>
                <w:noProof/>
                <w:webHidden/>
              </w:rPr>
              <w:t>15</w:t>
            </w:r>
            <w:r>
              <w:rPr>
                <w:noProof/>
                <w:webHidden/>
              </w:rPr>
              <w:fldChar w:fldCharType="end"/>
            </w:r>
          </w:hyperlink>
        </w:p>
        <w:p w:rsidR="00CE7D37" w:rsidRDefault="00CE7D37">
          <w:pPr>
            <w:pStyle w:val="TDC3"/>
            <w:tabs>
              <w:tab w:val="right" w:leader="dot" w:pos="9350"/>
            </w:tabs>
            <w:rPr>
              <w:noProof/>
              <w:lang w:val="es-ES" w:eastAsia="es-ES"/>
            </w:rPr>
          </w:pPr>
          <w:hyperlink w:anchor="_Toc401996967" w:history="1">
            <w:r w:rsidRPr="000F2761">
              <w:rPr>
                <w:rStyle w:val="Hipervnculo"/>
                <w:noProof/>
                <w:lang w:val="es-ES"/>
              </w:rPr>
              <w:t>Uso de Patrones</w:t>
            </w:r>
            <w:r>
              <w:rPr>
                <w:noProof/>
                <w:webHidden/>
              </w:rPr>
              <w:tab/>
            </w:r>
            <w:r>
              <w:rPr>
                <w:noProof/>
                <w:webHidden/>
              </w:rPr>
              <w:fldChar w:fldCharType="begin"/>
            </w:r>
            <w:r>
              <w:rPr>
                <w:noProof/>
                <w:webHidden/>
              </w:rPr>
              <w:instrText xml:space="preserve"> PAGEREF _Toc401996967 \h </w:instrText>
            </w:r>
            <w:r>
              <w:rPr>
                <w:noProof/>
                <w:webHidden/>
              </w:rPr>
            </w:r>
            <w:r>
              <w:rPr>
                <w:noProof/>
                <w:webHidden/>
              </w:rPr>
              <w:fldChar w:fldCharType="separate"/>
            </w:r>
            <w:r>
              <w:rPr>
                <w:noProof/>
                <w:webHidden/>
              </w:rPr>
              <w:t>15</w:t>
            </w:r>
            <w:r>
              <w:rPr>
                <w:noProof/>
                <w:webHidden/>
              </w:rPr>
              <w:fldChar w:fldCharType="end"/>
            </w:r>
          </w:hyperlink>
        </w:p>
        <w:p w:rsidR="00CE7D37" w:rsidRDefault="00CE7D37">
          <w:pPr>
            <w:pStyle w:val="TDC2"/>
            <w:tabs>
              <w:tab w:val="right" w:leader="dot" w:pos="9350"/>
            </w:tabs>
            <w:rPr>
              <w:noProof/>
              <w:lang w:val="es-ES" w:eastAsia="es-ES"/>
            </w:rPr>
          </w:pPr>
          <w:hyperlink w:anchor="_Toc401996968" w:history="1">
            <w:r w:rsidRPr="000F2761">
              <w:rPr>
                <w:rStyle w:val="Hipervnculo"/>
                <w:noProof/>
                <w:lang w:val="es-ES"/>
              </w:rPr>
              <w:t>Generación de Fixture</w:t>
            </w:r>
            <w:r>
              <w:rPr>
                <w:noProof/>
                <w:webHidden/>
              </w:rPr>
              <w:tab/>
            </w:r>
            <w:r>
              <w:rPr>
                <w:noProof/>
                <w:webHidden/>
              </w:rPr>
              <w:fldChar w:fldCharType="begin"/>
            </w:r>
            <w:r>
              <w:rPr>
                <w:noProof/>
                <w:webHidden/>
              </w:rPr>
              <w:instrText xml:space="preserve"> PAGEREF _Toc401996968 \h </w:instrText>
            </w:r>
            <w:r>
              <w:rPr>
                <w:noProof/>
                <w:webHidden/>
              </w:rPr>
            </w:r>
            <w:r>
              <w:rPr>
                <w:noProof/>
                <w:webHidden/>
              </w:rPr>
              <w:fldChar w:fldCharType="separate"/>
            </w:r>
            <w:r>
              <w:rPr>
                <w:noProof/>
                <w:webHidden/>
              </w:rPr>
              <w:t>16</w:t>
            </w:r>
            <w:r>
              <w:rPr>
                <w:noProof/>
                <w:webHidden/>
              </w:rPr>
              <w:fldChar w:fldCharType="end"/>
            </w:r>
          </w:hyperlink>
        </w:p>
        <w:p w:rsidR="00CE7D37" w:rsidRDefault="00CE7D37">
          <w:pPr>
            <w:pStyle w:val="TDC3"/>
            <w:tabs>
              <w:tab w:val="right" w:leader="dot" w:pos="9350"/>
            </w:tabs>
            <w:rPr>
              <w:noProof/>
              <w:lang w:val="es-ES" w:eastAsia="es-ES"/>
            </w:rPr>
          </w:pPr>
          <w:hyperlink w:anchor="_Toc401996969" w:history="1">
            <w:r w:rsidRPr="000F2761">
              <w:rPr>
                <w:rStyle w:val="Hipervnculo"/>
                <w:noProof/>
                <w:lang w:val="es-AR"/>
              </w:rPr>
              <w:t>Todos contra todos</w:t>
            </w:r>
            <w:r>
              <w:rPr>
                <w:noProof/>
                <w:webHidden/>
              </w:rPr>
              <w:tab/>
            </w:r>
            <w:r>
              <w:rPr>
                <w:noProof/>
                <w:webHidden/>
              </w:rPr>
              <w:fldChar w:fldCharType="begin"/>
            </w:r>
            <w:r>
              <w:rPr>
                <w:noProof/>
                <w:webHidden/>
              </w:rPr>
              <w:instrText xml:space="preserve"> PAGEREF _Toc401996969 \h </w:instrText>
            </w:r>
            <w:r>
              <w:rPr>
                <w:noProof/>
                <w:webHidden/>
              </w:rPr>
            </w:r>
            <w:r>
              <w:rPr>
                <w:noProof/>
                <w:webHidden/>
              </w:rPr>
              <w:fldChar w:fldCharType="separate"/>
            </w:r>
            <w:r>
              <w:rPr>
                <w:noProof/>
                <w:webHidden/>
              </w:rPr>
              <w:t>16</w:t>
            </w:r>
            <w:r>
              <w:rPr>
                <w:noProof/>
                <w:webHidden/>
              </w:rPr>
              <w:fldChar w:fldCharType="end"/>
            </w:r>
          </w:hyperlink>
        </w:p>
        <w:p w:rsidR="00CE7D37" w:rsidRDefault="00CE7D37">
          <w:pPr>
            <w:pStyle w:val="TDC3"/>
            <w:tabs>
              <w:tab w:val="right" w:leader="dot" w:pos="9350"/>
            </w:tabs>
            <w:rPr>
              <w:noProof/>
              <w:lang w:val="es-ES" w:eastAsia="es-ES"/>
            </w:rPr>
          </w:pPr>
          <w:hyperlink w:anchor="_Toc401996970" w:history="1">
            <w:r w:rsidRPr="000F2761">
              <w:rPr>
                <w:rStyle w:val="Hipervnculo"/>
                <w:noProof/>
                <w:lang w:val="es-AR"/>
              </w:rPr>
              <w:t>Todos contra todos Ida y Vuelta</w:t>
            </w:r>
            <w:r>
              <w:rPr>
                <w:noProof/>
                <w:webHidden/>
              </w:rPr>
              <w:tab/>
            </w:r>
            <w:r>
              <w:rPr>
                <w:noProof/>
                <w:webHidden/>
              </w:rPr>
              <w:fldChar w:fldCharType="begin"/>
            </w:r>
            <w:r>
              <w:rPr>
                <w:noProof/>
                <w:webHidden/>
              </w:rPr>
              <w:instrText xml:space="preserve"> PAGEREF _Toc401996970 \h </w:instrText>
            </w:r>
            <w:r>
              <w:rPr>
                <w:noProof/>
                <w:webHidden/>
              </w:rPr>
            </w:r>
            <w:r>
              <w:rPr>
                <w:noProof/>
                <w:webHidden/>
              </w:rPr>
              <w:fldChar w:fldCharType="separate"/>
            </w:r>
            <w:r>
              <w:rPr>
                <w:noProof/>
                <w:webHidden/>
              </w:rPr>
              <w:t>16</w:t>
            </w:r>
            <w:r>
              <w:rPr>
                <w:noProof/>
                <w:webHidden/>
              </w:rPr>
              <w:fldChar w:fldCharType="end"/>
            </w:r>
          </w:hyperlink>
        </w:p>
        <w:p w:rsidR="00CE7D37" w:rsidRDefault="00CE7D37">
          <w:pPr>
            <w:pStyle w:val="TDC3"/>
            <w:tabs>
              <w:tab w:val="right" w:leader="dot" w:pos="9350"/>
            </w:tabs>
            <w:rPr>
              <w:noProof/>
              <w:lang w:val="es-ES" w:eastAsia="es-ES"/>
            </w:rPr>
          </w:pPr>
          <w:hyperlink w:anchor="_Toc401996971" w:history="1">
            <w:r w:rsidRPr="000F2761">
              <w:rPr>
                <w:rStyle w:val="Hipervnculo"/>
                <w:noProof/>
                <w:lang w:val="es-AR"/>
              </w:rPr>
              <w:t>Eliminatoria por Fases</w:t>
            </w:r>
            <w:r>
              <w:rPr>
                <w:noProof/>
                <w:webHidden/>
              </w:rPr>
              <w:tab/>
            </w:r>
            <w:r>
              <w:rPr>
                <w:noProof/>
                <w:webHidden/>
              </w:rPr>
              <w:fldChar w:fldCharType="begin"/>
            </w:r>
            <w:r>
              <w:rPr>
                <w:noProof/>
                <w:webHidden/>
              </w:rPr>
              <w:instrText xml:space="preserve"> PAGEREF _Toc401996971 \h </w:instrText>
            </w:r>
            <w:r>
              <w:rPr>
                <w:noProof/>
                <w:webHidden/>
              </w:rPr>
            </w:r>
            <w:r>
              <w:rPr>
                <w:noProof/>
                <w:webHidden/>
              </w:rPr>
              <w:fldChar w:fldCharType="separate"/>
            </w:r>
            <w:r>
              <w:rPr>
                <w:noProof/>
                <w:webHidden/>
              </w:rPr>
              <w:t>16</w:t>
            </w:r>
            <w:r>
              <w:rPr>
                <w:noProof/>
                <w:webHidden/>
              </w:rPr>
              <w:fldChar w:fldCharType="end"/>
            </w:r>
          </w:hyperlink>
        </w:p>
        <w:p w:rsidR="00CE7D37" w:rsidRDefault="00CE7D37">
          <w:pPr>
            <w:pStyle w:val="TDC1"/>
            <w:tabs>
              <w:tab w:val="right" w:leader="dot" w:pos="9350"/>
            </w:tabs>
            <w:rPr>
              <w:noProof/>
              <w:lang w:val="es-ES" w:eastAsia="es-ES"/>
            </w:rPr>
          </w:pPr>
          <w:hyperlink w:anchor="_Toc401996972" w:history="1">
            <w:r w:rsidRPr="000F2761">
              <w:rPr>
                <w:rStyle w:val="Hipervnculo"/>
                <w:noProof/>
                <w:lang w:val="es-ES"/>
              </w:rPr>
              <w:t>Mapeo a la Base de Datos</w:t>
            </w:r>
            <w:r>
              <w:rPr>
                <w:noProof/>
                <w:webHidden/>
              </w:rPr>
              <w:tab/>
            </w:r>
            <w:r>
              <w:rPr>
                <w:noProof/>
                <w:webHidden/>
              </w:rPr>
              <w:fldChar w:fldCharType="begin"/>
            </w:r>
            <w:r>
              <w:rPr>
                <w:noProof/>
                <w:webHidden/>
              </w:rPr>
              <w:instrText xml:space="preserve"> PAGEREF _Toc401996972 \h </w:instrText>
            </w:r>
            <w:r>
              <w:rPr>
                <w:noProof/>
                <w:webHidden/>
              </w:rPr>
            </w:r>
            <w:r>
              <w:rPr>
                <w:noProof/>
                <w:webHidden/>
              </w:rPr>
              <w:fldChar w:fldCharType="separate"/>
            </w:r>
            <w:r>
              <w:rPr>
                <w:noProof/>
                <w:webHidden/>
              </w:rPr>
              <w:t>17</w:t>
            </w:r>
            <w:r>
              <w:rPr>
                <w:noProof/>
                <w:webHidden/>
              </w:rPr>
              <w:fldChar w:fldCharType="end"/>
            </w:r>
          </w:hyperlink>
        </w:p>
        <w:p w:rsidR="00CE7D37" w:rsidRDefault="00CE7D37">
          <w:pPr>
            <w:pStyle w:val="TDC1"/>
            <w:tabs>
              <w:tab w:val="right" w:leader="dot" w:pos="9350"/>
            </w:tabs>
            <w:rPr>
              <w:noProof/>
              <w:lang w:val="es-ES" w:eastAsia="es-ES"/>
            </w:rPr>
          </w:pPr>
          <w:hyperlink w:anchor="_Toc401996973" w:history="1">
            <w:r w:rsidRPr="000F2761">
              <w:rPr>
                <w:rStyle w:val="Hipervnculo"/>
                <w:noProof/>
                <w:lang w:val="es-ES"/>
              </w:rPr>
              <w:t>Prototipo de interfaz</w:t>
            </w:r>
            <w:r>
              <w:rPr>
                <w:noProof/>
                <w:webHidden/>
              </w:rPr>
              <w:tab/>
            </w:r>
            <w:r>
              <w:rPr>
                <w:noProof/>
                <w:webHidden/>
              </w:rPr>
              <w:fldChar w:fldCharType="begin"/>
            </w:r>
            <w:r>
              <w:rPr>
                <w:noProof/>
                <w:webHidden/>
              </w:rPr>
              <w:instrText xml:space="preserve"> PAGEREF _Toc401996973 \h </w:instrText>
            </w:r>
            <w:r>
              <w:rPr>
                <w:noProof/>
                <w:webHidden/>
              </w:rPr>
            </w:r>
            <w:r>
              <w:rPr>
                <w:noProof/>
                <w:webHidden/>
              </w:rPr>
              <w:fldChar w:fldCharType="separate"/>
            </w:r>
            <w:r>
              <w:rPr>
                <w:noProof/>
                <w:webHidden/>
              </w:rPr>
              <w:t>18</w:t>
            </w:r>
            <w:r>
              <w:rPr>
                <w:noProof/>
                <w:webHidden/>
              </w:rPr>
              <w:fldChar w:fldCharType="end"/>
            </w:r>
          </w:hyperlink>
        </w:p>
        <w:p w:rsidR="00CE7D37" w:rsidRDefault="00CE7D37">
          <w:pPr>
            <w:pStyle w:val="TDC2"/>
            <w:tabs>
              <w:tab w:val="right" w:leader="dot" w:pos="9350"/>
            </w:tabs>
            <w:rPr>
              <w:noProof/>
              <w:lang w:val="es-ES" w:eastAsia="es-ES"/>
            </w:rPr>
          </w:pPr>
          <w:hyperlink w:anchor="_Toc401996974" w:history="1">
            <w:r w:rsidRPr="000F2761">
              <w:rPr>
                <w:rStyle w:val="Hipervnculo"/>
                <w:noProof/>
                <w:lang w:val="es-ES"/>
              </w:rPr>
              <w:t>Login</w:t>
            </w:r>
            <w:r>
              <w:rPr>
                <w:noProof/>
                <w:webHidden/>
              </w:rPr>
              <w:tab/>
            </w:r>
            <w:r>
              <w:rPr>
                <w:noProof/>
                <w:webHidden/>
              </w:rPr>
              <w:fldChar w:fldCharType="begin"/>
            </w:r>
            <w:r>
              <w:rPr>
                <w:noProof/>
                <w:webHidden/>
              </w:rPr>
              <w:instrText xml:space="preserve"> PAGEREF _Toc401996974 \h </w:instrText>
            </w:r>
            <w:r>
              <w:rPr>
                <w:noProof/>
                <w:webHidden/>
              </w:rPr>
            </w:r>
            <w:r>
              <w:rPr>
                <w:noProof/>
                <w:webHidden/>
              </w:rPr>
              <w:fldChar w:fldCharType="separate"/>
            </w:r>
            <w:r>
              <w:rPr>
                <w:noProof/>
                <w:webHidden/>
              </w:rPr>
              <w:t>18</w:t>
            </w:r>
            <w:r>
              <w:rPr>
                <w:noProof/>
                <w:webHidden/>
              </w:rPr>
              <w:fldChar w:fldCharType="end"/>
            </w:r>
          </w:hyperlink>
        </w:p>
        <w:p w:rsidR="00CE7D37" w:rsidRDefault="00CE7D37">
          <w:pPr>
            <w:pStyle w:val="TDC2"/>
            <w:tabs>
              <w:tab w:val="right" w:leader="dot" w:pos="9350"/>
            </w:tabs>
            <w:rPr>
              <w:noProof/>
              <w:lang w:val="es-ES" w:eastAsia="es-ES"/>
            </w:rPr>
          </w:pPr>
          <w:hyperlink w:anchor="_Toc401996975" w:history="1">
            <w:r w:rsidRPr="000F2761">
              <w:rPr>
                <w:rStyle w:val="Hipervnculo"/>
                <w:noProof/>
                <w:lang w:val="es-ES"/>
              </w:rPr>
              <w:t>Mis Torneos</w:t>
            </w:r>
            <w:r>
              <w:rPr>
                <w:noProof/>
                <w:webHidden/>
              </w:rPr>
              <w:tab/>
            </w:r>
            <w:r>
              <w:rPr>
                <w:noProof/>
                <w:webHidden/>
              </w:rPr>
              <w:fldChar w:fldCharType="begin"/>
            </w:r>
            <w:r>
              <w:rPr>
                <w:noProof/>
                <w:webHidden/>
              </w:rPr>
              <w:instrText xml:space="preserve"> PAGEREF _Toc401996975 \h </w:instrText>
            </w:r>
            <w:r>
              <w:rPr>
                <w:noProof/>
                <w:webHidden/>
              </w:rPr>
            </w:r>
            <w:r>
              <w:rPr>
                <w:noProof/>
                <w:webHidden/>
              </w:rPr>
              <w:fldChar w:fldCharType="separate"/>
            </w:r>
            <w:r>
              <w:rPr>
                <w:noProof/>
                <w:webHidden/>
              </w:rPr>
              <w:t>18</w:t>
            </w:r>
            <w:r>
              <w:rPr>
                <w:noProof/>
                <w:webHidden/>
              </w:rPr>
              <w:fldChar w:fldCharType="end"/>
            </w:r>
          </w:hyperlink>
        </w:p>
        <w:p w:rsidR="00FE1A8F" w:rsidRDefault="00FE1A8F">
          <w:r>
            <w:rPr>
              <w:b/>
              <w:bCs/>
            </w:rPr>
            <w:fldChar w:fldCharType="end"/>
          </w:r>
        </w:p>
      </w:sdtContent>
    </w:sdt>
    <w:p w:rsidR="00FE1A8F" w:rsidRDefault="00FE1A8F">
      <w:pPr>
        <w:rPr>
          <w:rFonts w:asciiTheme="majorHAnsi" w:eastAsiaTheme="majorEastAsia" w:hAnsiTheme="majorHAnsi" w:cstheme="majorBidi"/>
          <w:caps/>
          <w:color w:val="63A537" w:themeColor="text2"/>
          <w:spacing w:val="10"/>
          <w:sz w:val="52"/>
          <w:szCs w:val="52"/>
          <w:lang w:val="es-AR"/>
        </w:rPr>
      </w:pPr>
      <w:r>
        <w:rPr>
          <w:lang w:val="es-AR"/>
        </w:rPr>
        <w:br w:type="page"/>
      </w:r>
    </w:p>
    <w:p w:rsidR="00D529AB" w:rsidRPr="009372CD" w:rsidRDefault="004E26FD" w:rsidP="009372CD">
      <w:pPr>
        <w:pStyle w:val="Puesto"/>
        <w:rPr>
          <w:lang w:val="es-AR"/>
        </w:rPr>
      </w:pPr>
      <w:r>
        <w:rPr>
          <w:lang w:val="es-AR"/>
        </w:rPr>
        <w:lastRenderedPageBreak/>
        <w:t>Documento de Arquitectura</w:t>
      </w:r>
    </w:p>
    <w:p w:rsidR="00D529AB" w:rsidRPr="00C565CB" w:rsidRDefault="004E26FD" w:rsidP="009372CD">
      <w:pPr>
        <w:pStyle w:val="Ttulo1"/>
        <w:rPr>
          <w:noProof/>
          <w:lang w:val="es-ES"/>
        </w:rPr>
      </w:pPr>
      <w:bookmarkStart w:id="0" w:name="_Toc401996951"/>
      <w:r>
        <w:rPr>
          <w:noProof/>
          <w:lang w:val="es-ES"/>
        </w:rPr>
        <w:t>Introducción</w:t>
      </w:r>
      <w:bookmarkEnd w:id="0"/>
    </w:p>
    <w:p w:rsidR="00D529AB" w:rsidRDefault="004E26FD" w:rsidP="00BA2196">
      <w:pPr>
        <w:jc w:val="both"/>
        <w:rPr>
          <w:rFonts w:ascii="Corbel" w:hAnsi="Corbel"/>
          <w:noProof/>
          <w:lang w:val="es-ES"/>
        </w:rPr>
      </w:pPr>
      <w:r>
        <w:rPr>
          <w:rFonts w:ascii="Corbel" w:hAnsi="Corbel"/>
          <w:noProof/>
          <w:lang w:val="es-ES"/>
        </w:rPr>
        <w:t>En el presente documento se detalla la arqu</w:t>
      </w:r>
      <w:r w:rsidR="005F3F2B">
        <w:rPr>
          <w:rFonts w:ascii="Corbel" w:hAnsi="Corbel"/>
          <w:noProof/>
          <w:lang w:val="es-ES"/>
        </w:rPr>
        <w:t>itectura del producto que</w:t>
      </w:r>
      <w:r w:rsidR="00575333">
        <w:rPr>
          <w:rFonts w:ascii="Corbel" w:hAnsi="Corbel"/>
          <w:noProof/>
          <w:lang w:val="es-ES"/>
        </w:rPr>
        <w:t xml:space="preserve"> se desarrollará. Se presentará la estructura, las</w:t>
      </w:r>
      <w:r w:rsidR="00BA2196">
        <w:rPr>
          <w:rFonts w:ascii="Corbel" w:hAnsi="Corbel"/>
          <w:noProof/>
          <w:lang w:val="es-ES"/>
        </w:rPr>
        <w:t xml:space="preserve"> vistas arquitectónicas , los</w:t>
      </w:r>
      <w:r w:rsidR="005F3F2B">
        <w:rPr>
          <w:rFonts w:ascii="Corbel" w:hAnsi="Corbel"/>
          <w:noProof/>
          <w:lang w:val="es-ES"/>
        </w:rPr>
        <w:t xml:space="preserve"> modelos que se hayan desarrollado</w:t>
      </w:r>
      <w:r w:rsidR="00BA2196">
        <w:rPr>
          <w:rFonts w:ascii="Corbel" w:hAnsi="Corbel"/>
          <w:noProof/>
          <w:lang w:val="es-ES"/>
        </w:rPr>
        <w:t xml:space="preserve"> y los prototipos de interfaz realizados</w:t>
      </w:r>
      <w:r w:rsidR="005F3F2B">
        <w:rPr>
          <w:rFonts w:ascii="Corbel" w:hAnsi="Corbel"/>
          <w:noProof/>
          <w:lang w:val="es-ES"/>
        </w:rPr>
        <w:t>.</w:t>
      </w:r>
    </w:p>
    <w:p w:rsidR="00D56BAA" w:rsidRDefault="00D56BAA">
      <w:pPr>
        <w:rPr>
          <w:rFonts w:ascii="Corbel" w:hAnsi="Corbel"/>
          <w:noProof/>
          <w:lang w:val="es-ES"/>
        </w:rPr>
      </w:pPr>
      <w:r>
        <w:rPr>
          <w:rFonts w:ascii="Corbel" w:hAnsi="Corbel"/>
          <w:noProof/>
          <w:lang w:val="es-ES"/>
        </w:rPr>
        <w:br w:type="page"/>
      </w:r>
    </w:p>
    <w:p w:rsidR="00D56BAA" w:rsidRDefault="00090F84" w:rsidP="00D56BAA">
      <w:pPr>
        <w:pStyle w:val="Ttulo1"/>
        <w:rPr>
          <w:noProof/>
          <w:lang w:val="es-ES"/>
        </w:rPr>
      </w:pPr>
      <w:bookmarkStart w:id="1" w:name="_Toc401996952"/>
      <w:r>
        <w:rPr>
          <w:noProof/>
          <w:lang w:val="es-ES"/>
        </w:rPr>
        <w:lastRenderedPageBreak/>
        <w:t>Arq</w:t>
      </w:r>
      <w:r w:rsidR="00D56BAA">
        <w:rPr>
          <w:noProof/>
          <w:lang w:val="es-ES"/>
        </w:rPr>
        <w:t>uitectura</w:t>
      </w:r>
      <w:bookmarkEnd w:id="1"/>
    </w:p>
    <w:p w:rsidR="00746775" w:rsidRDefault="00862EC3" w:rsidP="00D56BAA">
      <w:pPr>
        <w:pStyle w:val="Ttulo2"/>
        <w:rPr>
          <w:rFonts w:asciiTheme="minorHAnsi" w:eastAsiaTheme="minorEastAsia" w:hAnsiTheme="minorHAnsi" w:cstheme="minorBidi"/>
          <w:caps w:val="0"/>
          <w:spacing w:val="0"/>
          <w:sz w:val="22"/>
          <w:lang w:val="es-ES"/>
        </w:rPr>
      </w:pPr>
      <w:bookmarkStart w:id="2" w:name="_Toc401996953"/>
      <w:r>
        <w:rPr>
          <w:rFonts w:asciiTheme="minorHAnsi" w:eastAsiaTheme="minorEastAsia" w:hAnsiTheme="minorHAnsi" w:cstheme="minorBidi"/>
          <w:caps w:val="0"/>
          <w:spacing w:val="0"/>
          <w:sz w:val="22"/>
          <w:lang w:val="es-ES"/>
        </w:rPr>
        <w:t>Patrón N-</w:t>
      </w:r>
      <w:proofErr w:type="spellStart"/>
      <w:r>
        <w:rPr>
          <w:rFonts w:asciiTheme="minorHAnsi" w:eastAsiaTheme="minorEastAsia" w:hAnsiTheme="minorHAnsi" w:cstheme="minorBidi"/>
          <w:caps w:val="0"/>
          <w:spacing w:val="0"/>
          <w:sz w:val="22"/>
          <w:lang w:val="es-ES"/>
        </w:rPr>
        <w:t>Tier</w:t>
      </w:r>
      <w:proofErr w:type="spellEnd"/>
      <w:r>
        <w:rPr>
          <w:rFonts w:asciiTheme="minorHAnsi" w:eastAsiaTheme="minorEastAsia" w:hAnsiTheme="minorHAnsi" w:cstheme="minorBidi"/>
          <w:caps w:val="0"/>
          <w:spacing w:val="0"/>
          <w:sz w:val="22"/>
          <w:lang w:val="es-ES"/>
        </w:rPr>
        <w:t xml:space="preserve"> Cliente - Servidor</w:t>
      </w:r>
      <w:bookmarkEnd w:id="2"/>
    </w:p>
    <w:p w:rsidR="00862EC3" w:rsidRDefault="00862EC3" w:rsidP="00862EC3">
      <w:pPr>
        <w:jc w:val="both"/>
        <w:rPr>
          <w:lang w:val="es-ES"/>
        </w:rPr>
      </w:pPr>
      <w:r w:rsidRPr="00862EC3">
        <w:rPr>
          <w:b/>
          <w:lang w:val="es-ES"/>
        </w:rPr>
        <w:t>Aplicación:</w:t>
      </w:r>
      <w:r w:rsidRPr="00862EC3">
        <w:rPr>
          <w:lang w:val="es-ES"/>
        </w:rPr>
        <w:t xml:space="preserve"> Se utiliza el patrón para implementar el sistema de admin</w:t>
      </w:r>
      <w:r>
        <w:rPr>
          <w:lang w:val="es-ES"/>
        </w:rPr>
        <w:t xml:space="preserve">istración de Que golazo vía </w:t>
      </w:r>
      <w:r w:rsidRPr="00862EC3">
        <w:rPr>
          <w:lang w:val="es-ES"/>
        </w:rPr>
        <w:t>web.</w:t>
      </w:r>
    </w:p>
    <w:p w:rsidR="00862EC3" w:rsidRDefault="00862EC3" w:rsidP="00862EC3">
      <w:pPr>
        <w:jc w:val="both"/>
        <w:rPr>
          <w:lang w:val="es-ES"/>
        </w:rPr>
      </w:pPr>
      <w:r>
        <w:rPr>
          <w:b/>
          <w:lang w:val="es-ES"/>
        </w:rPr>
        <w:t xml:space="preserve">Motivaciones: </w:t>
      </w:r>
      <w:r w:rsidRPr="00862EC3">
        <w:rPr>
          <w:lang w:val="es-ES"/>
        </w:rPr>
        <w:t>Separación de los distintos intereses en varios niveles lógicos, facilitando las modificaciones y extensibilidad del sistema.</w:t>
      </w:r>
    </w:p>
    <w:p w:rsidR="00D56BAA" w:rsidRPr="00D56BAA" w:rsidRDefault="00D63A6B" w:rsidP="00862EC3">
      <w:pPr>
        <w:jc w:val="both"/>
        <w:rPr>
          <w:lang w:val="es-ES"/>
        </w:rPr>
      </w:pPr>
      <w:r>
        <w:rPr>
          <w:noProof/>
          <w:lang w:val="es-ES" w:eastAsia="es-ES"/>
        </w:rPr>
        <mc:AlternateContent>
          <mc:Choice Requires="wpg">
            <w:drawing>
              <wp:anchor distT="0" distB="0" distL="114300" distR="114300" simplePos="0" relativeHeight="251712512" behindDoc="0" locked="0" layoutInCell="1" allowOverlap="1">
                <wp:simplePos x="0" y="0"/>
                <wp:positionH relativeFrom="column">
                  <wp:posOffset>8626</wp:posOffset>
                </wp:positionH>
                <wp:positionV relativeFrom="paragraph">
                  <wp:posOffset>47433</wp:posOffset>
                </wp:positionV>
                <wp:extent cx="5962650" cy="4076700"/>
                <wp:effectExtent l="0" t="0" r="19050" b="19050"/>
                <wp:wrapNone/>
                <wp:docPr id="182" name="Grupo 182"/>
                <wp:cNvGraphicFramePr/>
                <a:graphic xmlns:a="http://schemas.openxmlformats.org/drawingml/2006/main">
                  <a:graphicData uri="http://schemas.microsoft.com/office/word/2010/wordprocessingGroup">
                    <wpg:wgp>
                      <wpg:cNvGrpSpPr/>
                      <wpg:grpSpPr>
                        <a:xfrm>
                          <a:off x="0" y="0"/>
                          <a:ext cx="5962650" cy="4076700"/>
                          <a:chOff x="0" y="0"/>
                          <a:chExt cx="5962650" cy="4076700"/>
                        </a:xfrm>
                      </wpg:grpSpPr>
                      <wpg:grpSp>
                        <wpg:cNvPr id="66" name="Grupo 2"/>
                        <wpg:cNvGrpSpPr/>
                        <wpg:grpSpPr>
                          <a:xfrm>
                            <a:off x="342900" y="390525"/>
                            <a:ext cx="5262655" cy="3217652"/>
                            <a:chOff x="0" y="0"/>
                            <a:chExt cx="9509065" cy="4875285"/>
                          </a:xfrm>
                        </wpg:grpSpPr>
                        <wps:wsp>
                          <wps:cNvPr id="67" name="CuadroTexto 38"/>
                          <wps:cNvSpPr txBox="1"/>
                          <wps:spPr>
                            <a:xfrm>
                              <a:off x="0" y="14244"/>
                              <a:ext cx="2330449" cy="721359"/>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D56BAA" w:rsidRPr="00D56BAA" w:rsidRDefault="00D56BAA" w:rsidP="00D56BAA">
                                <w:pPr>
                                  <w:pStyle w:val="NormalWeb"/>
                                  <w:spacing w:before="0" w:beforeAutospacing="0" w:after="0" w:afterAutospacing="0"/>
                                  <w:jc w:val="center"/>
                                </w:pPr>
                                <w:r w:rsidRPr="00D56BAA">
                                  <w:rPr>
                                    <w:rFonts w:asciiTheme="minorHAnsi" w:hAnsi="Corbel" w:cstheme="minorBidi"/>
                                    <w:color w:val="000000" w:themeColor="text1" w:themeShade="F2"/>
                                    <w:kern w:val="24"/>
                                    <w:lang w:val="es-AR"/>
                                  </w:rPr>
                                  <w:t>Capa de Presentación</w:t>
                                </w:r>
                              </w:p>
                            </w:txbxContent>
                          </wps:txbx>
                          <wps:bodyPr wrap="square" rtlCol="0">
                            <a:noAutofit/>
                          </wps:bodyPr>
                        </wps:wsp>
                        <wps:wsp>
                          <wps:cNvPr id="68" name="Rectángulo redondeado 68"/>
                          <wps:cNvSpPr/>
                          <wps:spPr>
                            <a:xfrm>
                              <a:off x="7430860" y="0"/>
                              <a:ext cx="1995236" cy="566413"/>
                            </a:xfrm>
                            <a:prstGeom prst="roundRect">
                              <a:avLst/>
                            </a:prstGeom>
                            <a:ln/>
                          </wps:spPr>
                          <wps:style>
                            <a:lnRef idx="1">
                              <a:schemeClr val="accent1"/>
                            </a:lnRef>
                            <a:fillRef idx="2">
                              <a:schemeClr val="accent1"/>
                            </a:fillRef>
                            <a:effectRef idx="1">
                              <a:schemeClr val="accent1"/>
                            </a:effectRef>
                            <a:fontRef idx="minor">
                              <a:schemeClr val="dk1"/>
                            </a:fontRef>
                          </wps:style>
                          <wps:bodyPr rtlCol="0" anchor="ctr"/>
                        </wps:wsp>
                        <wps:wsp>
                          <wps:cNvPr id="69" name="CuadroTexto 20"/>
                          <wps:cNvSpPr txBox="1"/>
                          <wps:spPr>
                            <a:xfrm>
                              <a:off x="7568070" y="110973"/>
                              <a:ext cx="1720850" cy="401320"/>
                            </a:xfrm>
                            <a:prstGeom prst="rect">
                              <a:avLst/>
                            </a:prstGeom>
                            <a:ln>
                              <a:noFill/>
                            </a:ln>
                          </wps:spPr>
                          <wps:style>
                            <a:lnRef idx="1">
                              <a:schemeClr val="accent1"/>
                            </a:lnRef>
                            <a:fillRef idx="2">
                              <a:schemeClr val="accent1"/>
                            </a:fillRef>
                            <a:effectRef idx="1">
                              <a:schemeClr val="accent1"/>
                            </a:effectRef>
                            <a:fontRef idx="minor">
                              <a:schemeClr val="dk1"/>
                            </a:fontRef>
                          </wps:style>
                          <wps:txbx>
                            <w:txbxContent>
                              <w:p w:rsidR="00D56BAA" w:rsidRPr="00D56BAA" w:rsidRDefault="00D56BAA" w:rsidP="00D56BAA">
                                <w:pPr>
                                  <w:pStyle w:val="NormalWeb"/>
                                  <w:spacing w:before="0" w:beforeAutospacing="0" w:after="0" w:afterAutospacing="0"/>
                                </w:pPr>
                                <w:r w:rsidRPr="00D56BAA">
                                  <w:rPr>
                                    <w:rFonts w:asciiTheme="minorHAnsi" w:hAnsi="Corbel" w:cstheme="minorBidi"/>
                                    <w:color w:val="000000" w:themeColor="text1"/>
                                    <w:kern w:val="24"/>
                                    <w:lang w:val="es-AR"/>
                                  </w:rPr>
                                  <w:t>Cliente Web</w:t>
                                </w:r>
                              </w:p>
                            </w:txbxContent>
                          </wps:txbx>
                          <wps:bodyPr wrap="square" rtlCol="0">
                            <a:noAutofit/>
                          </wps:bodyPr>
                        </wps:wsp>
                        <wps:wsp>
                          <wps:cNvPr id="70" name="Rectángulo redondeado 70"/>
                          <wps:cNvSpPr/>
                          <wps:spPr>
                            <a:xfrm>
                              <a:off x="2961129" y="1116737"/>
                              <a:ext cx="6471986" cy="535042"/>
                            </a:xfrm>
                            <a:prstGeom prst="roundRect">
                              <a:avLst/>
                            </a:prstGeom>
                            <a:ln/>
                          </wps:spPr>
                          <wps:style>
                            <a:lnRef idx="1">
                              <a:schemeClr val="accent1"/>
                            </a:lnRef>
                            <a:fillRef idx="2">
                              <a:schemeClr val="accent1"/>
                            </a:fillRef>
                            <a:effectRef idx="1">
                              <a:schemeClr val="accent1"/>
                            </a:effectRef>
                            <a:fontRef idx="minor">
                              <a:schemeClr val="dk1"/>
                            </a:fontRef>
                          </wps:style>
                          <wps:bodyPr rtlCol="0" anchor="ctr"/>
                        </wps:wsp>
                        <wps:wsp>
                          <wps:cNvPr id="71" name="CuadroTexto 22"/>
                          <wps:cNvSpPr txBox="1"/>
                          <wps:spPr>
                            <a:xfrm>
                              <a:off x="3091506" y="1209906"/>
                              <a:ext cx="6334590" cy="400110"/>
                            </a:xfrm>
                            <a:prstGeom prst="rect">
                              <a:avLst/>
                            </a:prstGeom>
                            <a:ln>
                              <a:noFill/>
                            </a:ln>
                          </wps:spPr>
                          <wps:style>
                            <a:lnRef idx="1">
                              <a:schemeClr val="accent1"/>
                            </a:lnRef>
                            <a:fillRef idx="2">
                              <a:schemeClr val="accent1"/>
                            </a:fillRef>
                            <a:effectRef idx="1">
                              <a:schemeClr val="accent1"/>
                            </a:effectRef>
                            <a:fontRef idx="minor">
                              <a:schemeClr val="dk1"/>
                            </a:fontRef>
                          </wps:style>
                          <wps:txbx>
                            <w:txbxContent>
                              <w:p w:rsidR="00D56BAA" w:rsidRPr="00D56BAA" w:rsidRDefault="00D56BAA" w:rsidP="00D56BAA">
                                <w:pPr>
                                  <w:pStyle w:val="NormalWeb"/>
                                  <w:spacing w:before="0" w:beforeAutospacing="0" w:after="0" w:afterAutospacing="0"/>
                                  <w:jc w:val="center"/>
                                </w:pPr>
                                <w:r w:rsidRPr="00D56BAA">
                                  <w:rPr>
                                    <w:rFonts w:asciiTheme="minorHAnsi" w:hAnsi="Corbel" w:cstheme="minorBidi"/>
                                    <w:color w:val="000000" w:themeColor="text1"/>
                                    <w:kern w:val="24"/>
                                    <w:lang w:val="es-AR"/>
                                  </w:rPr>
                                  <w:t>Servidor Web</w:t>
                                </w:r>
                              </w:p>
                            </w:txbxContent>
                          </wps:txbx>
                          <wps:bodyPr wrap="square" rtlCol="0">
                            <a:noAutofit/>
                          </wps:bodyPr>
                        </wps:wsp>
                        <wps:wsp>
                          <wps:cNvPr id="72" name="Rectángulo redondeado 72"/>
                          <wps:cNvSpPr/>
                          <wps:spPr>
                            <a:xfrm>
                              <a:off x="2931622" y="2172013"/>
                              <a:ext cx="6471986" cy="553021"/>
                            </a:xfrm>
                            <a:prstGeom prst="roundRect">
                              <a:avLst/>
                            </a:prstGeom>
                            <a:ln>
                              <a:solidFill>
                                <a:schemeClr val="accent2">
                                  <a:lumMod val="60000"/>
                                  <a:lumOff val="40000"/>
                                </a:schemeClr>
                              </a:solidFill>
                            </a:ln>
                          </wps:spPr>
                          <wps:style>
                            <a:lnRef idx="1">
                              <a:schemeClr val="accent1"/>
                            </a:lnRef>
                            <a:fillRef idx="2">
                              <a:schemeClr val="accent1"/>
                            </a:fillRef>
                            <a:effectRef idx="1">
                              <a:schemeClr val="accent1"/>
                            </a:effectRef>
                            <a:fontRef idx="minor">
                              <a:schemeClr val="dk1"/>
                            </a:fontRef>
                          </wps:style>
                          <wps:bodyPr rtlCol="0" anchor="ctr"/>
                        </wps:wsp>
                        <wps:wsp>
                          <wps:cNvPr id="73" name="CuadroTexto 25"/>
                          <wps:cNvSpPr txBox="1"/>
                          <wps:spPr>
                            <a:xfrm>
                              <a:off x="3091265" y="2198473"/>
                              <a:ext cx="5902448" cy="400111"/>
                            </a:xfrm>
                            <a:prstGeom prst="rect">
                              <a:avLst/>
                            </a:prstGeom>
                            <a:noFill/>
                            <a:ln>
                              <a:noFill/>
                            </a:ln>
                          </wps:spPr>
                          <wps:style>
                            <a:lnRef idx="1">
                              <a:schemeClr val="accent1"/>
                            </a:lnRef>
                            <a:fillRef idx="2">
                              <a:schemeClr val="accent1"/>
                            </a:fillRef>
                            <a:effectRef idx="1">
                              <a:schemeClr val="accent1"/>
                            </a:effectRef>
                            <a:fontRef idx="minor">
                              <a:schemeClr val="dk1"/>
                            </a:fontRef>
                          </wps:style>
                          <wps:txbx>
                            <w:txbxContent>
                              <w:p w:rsidR="00D56BAA" w:rsidRPr="00D56BAA" w:rsidRDefault="00D56BAA" w:rsidP="00D56BAA">
                                <w:pPr>
                                  <w:pStyle w:val="NormalWeb"/>
                                  <w:spacing w:before="0" w:beforeAutospacing="0" w:after="0" w:afterAutospacing="0"/>
                                  <w:jc w:val="center"/>
                                </w:pPr>
                                <w:r w:rsidRPr="00D56BAA">
                                  <w:rPr>
                                    <w:rFonts w:asciiTheme="minorHAnsi" w:hAnsi="Corbel" w:cstheme="minorBidi"/>
                                    <w:color w:val="000000" w:themeColor="text1"/>
                                    <w:kern w:val="24"/>
                                    <w:lang w:val="es-AR"/>
                                  </w:rPr>
                                  <w:t>Servidor de Aplicaciones</w:t>
                                </w:r>
                              </w:p>
                            </w:txbxContent>
                          </wps:txbx>
                          <wps:bodyPr wrap="square" rtlCol="0">
                            <a:noAutofit/>
                          </wps:bodyPr>
                        </wps:wsp>
                        <wps:wsp>
                          <wps:cNvPr id="74" name="Rectángulo redondeado 74"/>
                          <wps:cNvSpPr/>
                          <wps:spPr>
                            <a:xfrm>
                              <a:off x="3037079" y="4201189"/>
                              <a:ext cx="6471986" cy="518631"/>
                            </a:xfrm>
                            <a:prstGeom prst="roundRect">
                              <a:avLst/>
                            </a:prstGeom>
                            <a:ln/>
                          </wps:spPr>
                          <wps:style>
                            <a:lnRef idx="1">
                              <a:schemeClr val="accent1"/>
                            </a:lnRef>
                            <a:fillRef idx="2">
                              <a:schemeClr val="accent1"/>
                            </a:fillRef>
                            <a:effectRef idx="1">
                              <a:schemeClr val="accent1"/>
                            </a:effectRef>
                            <a:fontRef idx="minor">
                              <a:schemeClr val="dk1"/>
                            </a:fontRef>
                          </wps:style>
                          <wps:bodyPr rtlCol="0" anchor="ctr"/>
                        </wps:wsp>
                        <wps:wsp>
                          <wps:cNvPr id="75" name="CuadroTexto 31"/>
                          <wps:cNvSpPr txBox="1"/>
                          <wps:spPr>
                            <a:xfrm>
                              <a:off x="2980834" y="4190011"/>
                              <a:ext cx="6334590" cy="400110"/>
                            </a:xfrm>
                            <a:prstGeom prst="rect">
                              <a:avLst/>
                            </a:prstGeom>
                            <a:noFill/>
                            <a:ln>
                              <a:noFill/>
                            </a:ln>
                          </wps:spPr>
                          <wps:style>
                            <a:lnRef idx="1">
                              <a:schemeClr val="accent1"/>
                            </a:lnRef>
                            <a:fillRef idx="2">
                              <a:schemeClr val="accent1"/>
                            </a:fillRef>
                            <a:effectRef idx="1">
                              <a:schemeClr val="accent1"/>
                            </a:effectRef>
                            <a:fontRef idx="minor">
                              <a:schemeClr val="dk1"/>
                            </a:fontRef>
                          </wps:style>
                          <wps:txbx>
                            <w:txbxContent>
                              <w:p w:rsidR="00D56BAA" w:rsidRPr="00D56BAA" w:rsidRDefault="00D56BAA" w:rsidP="00D56BAA">
                                <w:pPr>
                                  <w:pStyle w:val="NormalWeb"/>
                                  <w:spacing w:before="0" w:beforeAutospacing="0" w:after="0" w:afterAutospacing="0"/>
                                  <w:jc w:val="center"/>
                                </w:pPr>
                                <w:r w:rsidRPr="00D56BAA">
                                  <w:rPr>
                                    <w:rFonts w:asciiTheme="minorHAnsi" w:hAnsi="Corbel" w:cstheme="minorBidi"/>
                                    <w:color w:val="000000" w:themeColor="text1"/>
                                    <w:kern w:val="24"/>
                                    <w:lang w:val="es-AR"/>
                                  </w:rPr>
                                  <w:t>Servidor de Base de Datos</w:t>
                                </w:r>
                              </w:p>
                            </w:txbxContent>
                          </wps:txbx>
                          <wps:bodyPr wrap="square" rtlCol="0">
                            <a:noAutofit/>
                          </wps:bodyPr>
                        </wps:wsp>
                        <wps:wsp>
                          <wps:cNvPr id="76" name="Rectángulo redondeado 76"/>
                          <wps:cNvSpPr/>
                          <wps:spPr>
                            <a:xfrm>
                              <a:off x="7109921" y="3188109"/>
                              <a:ext cx="2399144" cy="595539"/>
                            </a:xfrm>
                            <a:prstGeom prst="roundRect">
                              <a:avLst/>
                            </a:prstGeom>
                            <a:ln/>
                          </wps:spPr>
                          <wps:style>
                            <a:lnRef idx="1">
                              <a:schemeClr val="accent1"/>
                            </a:lnRef>
                            <a:fillRef idx="2">
                              <a:schemeClr val="accent1"/>
                            </a:fillRef>
                            <a:effectRef idx="1">
                              <a:schemeClr val="accent1"/>
                            </a:effectRef>
                            <a:fontRef idx="minor">
                              <a:schemeClr val="dk1"/>
                            </a:fontRef>
                          </wps:style>
                          <wps:bodyPr rtlCol="0" anchor="ctr"/>
                        </wps:wsp>
                        <wps:wsp>
                          <wps:cNvPr id="77" name="CuadroTexto 36"/>
                          <wps:cNvSpPr txBox="1"/>
                          <wps:spPr>
                            <a:xfrm>
                              <a:off x="7401761" y="3188924"/>
                              <a:ext cx="2001846" cy="655123"/>
                            </a:xfrm>
                            <a:prstGeom prst="rect">
                              <a:avLst/>
                            </a:prstGeom>
                            <a:noFill/>
                            <a:ln>
                              <a:noFill/>
                            </a:ln>
                          </wps:spPr>
                          <wps:style>
                            <a:lnRef idx="1">
                              <a:schemeClr val="accent1"/>
                            </a:lnRef>
                            <a:fillRef idx="2">
                              <a:schemeClr val="accent1"/>
                            </a:fillRef>
                            <a:effectRef idx="1">
                              <a:schemeClr val="accent1"/>
                            </a:effectRef>
                            <a:fontRef idx="minor">
                              <a:schemeClr val="dk1"/>
                            </a:fontRef>
                          </wps:style>
                          <wps:txbx>
                            <w:txbxContent>
                              <w:p w:rsidR="00D56BAA" w:rsidRPr="00D56BAA" w:rsidRDefault="00D56BAA" w:rsidP="00D56BAA">
                                <w:pPr>
                                  <w:pStyle w:val="NormalWeb"/>
                                  <w:spacing w:before="0" w:beforeAutospacing="0" w:after="0" w:afterAutospacing="0"/>
                                  <w:jc w:val="center"/>
                                </w:pPr>
                                <w:r w:rsidRPr="00D56BAA">
                                  <w:rPr>
                                    <w:rFonts w:asciiTheme="minorHAnsi" w:hAnsi="Corbel" w:cstheme="minorBidi"/>
                                    <w:color w:val="000000" w:themeColor="text1"/>
                                    <w:kern w:val="24"/>
                                    <w:lang w:val="es-AR"/>
                                  </w:rPr>
                                  <w:t>Servidor de Correo</w:t>
                                </w:r>
                              </w:p>
                            </w:txbxContent>
                          </wps:txbx>
                          <wps:bodyPr wrap="square" rtlCol="0">
                            <a:noAutofit/>
                          </wps:bodyPr>
                        </wps:wsp>
                        <wps:wsp>
                          <wps:cNvPr id="78" name="Flecha arriba y abajo 78"/>
                          <wps:cNvSpPr/>
                          <wps:spPr>
                            <a:xfrm>
                              <a:off x="3814331" y="587802"/>
                              <a:ext cx="301439" cy="451399"/>
                            </a:xfrm>
                            <a:prstGeom prst="upDownArrow">
                              <a:avLst/>
                            </a:prstGeom>
                          </wps:spPr>
                          <wps:style>
                            <a:lnRef idx="1">
                              <a:schemeClr val="accent1"/>
                            </a:lnRef>
                            <a:fillRef idx="2">
                              <a:schemeClr val="accent1"/>
                            </a:fillRef>
                            <a:effectRef idx="1">
                              <a:schemeClr val="accent1"/>
                            </a:effectRef>
                            <a:fontRef idx="minor">
                              <a:schemeClr val="dk1"/>
                            </a:fontRef>
                          </wps:style>
                          <wps:bodyPr rtlCol="0" anchor="ctr"/>
                        </wps:wsp>
                        <wps:wsp>
                          <wps:cNvPr id="79" name="Flecha arriba y abajo 79"/>
                          <wps:cNvSpPr/>
                          <wps:spPr>
                            <a:xfrm>
                              <a:off x="6039383" y="582746"/>
                              <a:ext cx="301439" cy="451399"/>
                            </a:xfrm>
                            <a:prstGeom prst="upDownArrow">
                              <a:avLst/>
                            </a:prstGeom>
                          </wps:spPr>
                          <wps:style>
                            <a:lnRef idx="1">
                              <a:schemeClr val="accent1"/>
                            </a:lnRef>
                            <a:fillRef idx="2">
                              <a:schemeClr val="accent1"/>
                            </a:fillRef>
                            <a:effectRef idx="1">
                              <a:schemeClr val="accent1"/>
                            </a:effectRef>
                            <a:fontRef idx="minor">
                              <a:schemeClr val="dk1"/>
                            </a:fontRef>
                          </wps:style>
                          <wps:bodyPr rtlCol="0" anchor="ctr"/>
                        </wps:wsp>
                        <wps:wsp>
                          <wps:cNvPr id="80" name="Flecha arriba y abajo 80"/>
                          <wps:cNvSpPr/>
                          <wps:spPr>
                            <a:xfrm>
                              <a:off x="8291081" y="595665"/>
                              <a:ext cx="301439" cy="451399"/>
                            </a:xfrm>
                            <a:prstGeom prst="upDownArrow">
                              <a:avLst/>
                            </a:prstGeom>
                          </wps:spPr>
                          <wps:style>
                            <a:lnRef idx="1">
                              <a:schemeClr val="accent1"/>
                            </a:lnRef>
                            <a:fillRef idx="2">
                              <a:schemeClr val="accent1"/>
                            </a:fillRef>
                            <a:effectRef idx="1">
                              <a:schemeClr val="accent1"/>
                            </a:effectRef>
                            <a:fontRef idx="minor">
                              <a:schemeClr val="dk1"/>
                            </a:fontRef>
                          </wps:style>
                          <wps:bodyPr rtlCol="0" anchor="ctr"/>
                        </wps:wsp>
                        <wps:wsp>
                          <wps:cNvPr id="81" name="Flecha arriba y abajo 81"/>
                          <wps:cNvSpPr/>
                          <wps:spPr>
                            <a:xfrm>
                              <a:off x="6046402" y="1695949"/>
                              <a:ext cx="301439" cy="451399"/>
                            </a:xfrm>
                            <a:prstGeom prst="upDownArrow">
                              <a:avLst/>
                            </a:prstGeom>
                          </wps:spPr>
                          <wps:style>
                            <a:lnRef idx="1">
                              <a:schemeClr val="accent1"/>
                            </a:lnRef>
                            <a:fillRef idx="2">
                              <a:schemeClr val="accent1"/>
                            </a:fillRef>
                            <a:effectRef idx="1">
                              <a:schemeClr val="accent1"/>
                            </a:effectRef>
                            <a:fontRef idx="minor">
                              <a:schemeClr val="dk1"/>
                            </a:fontRef>
                          </wps:style>
                          <wps:bodyPr rtlCol="0" anchor="ctr"/>
                        </wps:wsp>
                        <wps:wsp>
                          <wps:cNvPr id="82" name="Flecha arriba y abajo 82"/>
                          <wps:cNvSpPr/>
                          <wps:spPr>
                            <a:xfrm>
                              <a:off x="8140361" y="2725034"/>
                              <a:ext cx="301439" cy="451399"/>
                            </a:xfrm>
                            <a:prstGeom prst="upDownArrow">
                              <a:avLst/>
                            </a:prstGeom>
                          </wps:spPr>
                          <wps:style>
                            <a:lnRef idx="1">
                              <a:schemeClr val="accent1"/>
                            </a:lnRef>
                            <a:fillRef idx="2">
                              <a:schemeClr val="accent1"/>
                            </a:fillRef>
                            <a:effectRef idx="1">
                              <a:schemeClr val="accent1"/>
                            </a:effectRef>
                            <a:fontRef idx="minor">
                              <a:schemeClr val="dk1"/>
                            </a:fontRef>
                          </wps:style>
                          <wps:bodyPr rtlCol="0" anchor="ctr"/>
                        </wps:wsp>
                        <wps:wsp>
                          <wps:cNvPr id="83" name="Flecha arriba y abajo 83"/>
                          <wps:cNvSpPr/>
                          <wps:spPr>
                            <a:xfrm>
                              <a:off x="6108081" y="2735536"/>
                              <a:ext cx="301439" cy="1425013"/>
                            </a:xfrm>
                            <a:prstGeom prst="upDownArrow">
                              <a:avLst/>
                            </a:prstGeom>
                          </wps:spPr>
                          <wps:style>
                            <a:lnRef idx="1">
                              <a:schemeClr val="accent1"/>
                            </a:lnRef>
                            <a:fillRef idx="2">
                              <a:schemeClr val="accent1"/>
                            </a:fillRef>
                            <a:effectRef idx="1">
                              <a:schemeClr val="accent1"/>
                            </a:effectRef>
                            <a:fontRef idx="minor">
                              <a:schemeClr val="dk1"/>
                            </a:fontRef>
                          </wps:style>
                          <wps:bodyPr rtlCol="0" anchor="ctr"/>
                        </wps:wsp>
                        <wpg:grpSp>
                          <wpg:cNvPr id="84" name="Grupo 84"/>
                          <wpg:cNvGrpSpPr/>
                          <wpg:grpSpPr>
                            <a:xfrm>
                              <a:off x="2931622" y="14245"/>
                              <a:ext cx="1995236" cy="566413"/>
                              <a:chOff x="2931622" y="14245"/>
                              <a:chExt cx="1995236" cy="566413"/>
                            </a:xfrm>
                          </wpg:grpSpPr>
                          <wps:wsp>
                            <wps:cNvPr id="85" name="Rectángulo redondeado 85"/>
                            <wps:cNvSpPr/>
                            <wps:spPr>
                              <a:xfrm>
                                <a:off x="2931622" y="14245"/>
                                <a:ext cx="1995236" cy="566413"/>
                              </a:xfrm>
                              <a:prstGeom prst="roundRect">
                                <a:avLst/>
                              </a:prstGeom>
                              <a:ln/>
                            </wps:spPr>
                            <wps:style>
                              <a:lnRef idx="1">
                                <a:schemeClr val="accent1"/>
                              </a:lnRef>
                              <a:fillRef idx="2">
                                <a:schemeClr val="accent1"/>
                              </a:fillRef>
                              <a:effectRef idx="1">
                                <a:schemeClr val="accent1"/>
                              </a:effectRef>
                              <a:fontRef idx="minor">
                                <a:schemeClr val="dk1"/>
                              </a:fontRef>
                            </wps:style>
                            <wps:bodyPr rtlCol="0" anchor="ctr"/>
                          </wps:wsp>
                          <wps:wsp>
                            <wps:cNvPr id="86" name="CuadroTexto 45"/>
                            <wps:cNvSpPr txBox="1"/>
                            <wps:spPr>
                              <a:xfrm>
                                <a:off x="3068943" y="125217"/>
                                <a:ext cx="1720215" cy="401320"/>
                              </a:xfrm>
                              <a:prstGeom prst="rect">
                                <a:avLst/>
                              </a:prstGeom>
                              <a:ln>
                                <a:noFill/>
                              </a:ln>
                            </wps:spPr>
                            <wps:style>
                              <a:lnRef idx="1">
                                <a:schemeClr val="accent1"/>
                              </a:lnRef>
                              <a:fillRef idx="2">
                                <a:schemeClr val="accent1"/>
                              </a:fillRef>
                              <a:effectRef idx="1">
                                <a:schemeClr val="accent1"/>
                              </a:effectRef>
                              <a:fontRef idx="minor">
                                <a:schemeClr val="dk1"/>
                              </a:fontRef>
                            </wps:style>
                            <wps:txbx>
                              <w:txbxContent>
                                <w:p w:rsidR="00D56BAA" w:rsidRPr="00D56BAA" w:rsidRDefault="00D56BAA" w:rsidP="00D56BAA">
                                  <w:pPr>
                                    <w:pStyle w:val="NormalWeb"/>
                                    <w:spacing w:before="0" w:beforeAutospacing="0" w:after="0" w:afterAutospacing="0"/>
                                  </w:pPr>
                                  <w:r w:rsidRPr="00D56BAA">
                                    <w:rPr>
                                      <w:rFonts w:asciiTheme="minorHAnsi" w:hAnsi="Corbel" w:cstheme="minorBidi"/>
                                      <w:color w:val="000000" w:themeColor="text1"/>
                                      <w:kern w:val="24"/>
                                      <w:lang w:val="es-AR"/>
                                    </w:rPr>
                                    <w:t>Cliente Web</w:t>
                                  </w:r>
                                </w:p>
                              </w:txbxContent>
                            </wps:txbx>
                            <wps:bodyPr wrap="square" rtlCol="0">
                              <a:noAutofit/>
                            </wps:bodyPr>
                          </wps:wsp>
                        </wpg:grpSp>
                        <wpg:grpSp>
                          <wpg:cNvPr id="87" name="Grupo 87"/>
                          <wpg:cNvGrpSpPr/>
                          <wpg:grpSpPr>
                            <a:xfrm>
                              <a:off x="5192484" y="14246"/>
                              <a:ext cx="1995236" cy="566413"/>
                              <a:chOff x="5192484" y="14246"/>
                              <a:chExt cx="1995236" cy="566413"/>
                            </a:xfrm>
                          </wpg:grpSpPr>
                          <wps:wsp>
                            <wps:cNvPr id="88" name="Rectángulo redondeado 88"/>
                            <wps:cNvSpPr/>
                            <wps:spPr>
                              <a:xfrm>
                                <a:off x="5192484" y="14246"/>
                                <a:ext cx="1995236" cy="566413"/>
                              </a:xfrm>
                              <a:prstGeom prst="roundRect">
                                <a:avLst/>
                              </a:prstGeom>
                              <a:ln/>
                            </wps:spPr>
                            <wps:style>
                              <a:lnRef idx="1">
                                <a:schemeClr val="accent1"/>
                              </a:lnRef>
                              <a:fillRef idx="2">
                                <a:schemeClr val="accent1"/>
                              </a:fillRef>
                              <a:effectRef idx="1">
                                <a:schemeClr val="accent1"/>
                              </a:effectRef>
                              <a:fontRef idx="minor">
                                <a:schemeClr val="dk1"/>
                              </a:fontRef>
                            </wps:style>
                            <wps:bodyPr rtlCol="0" anchor="ctr"/>
                          </wps:wsp>
                          <wps:wsp>
                            <wps:cNvPr id="89" name="CuadroTexto 49"/>
                            <wps:cNvSpPr txBox="1"/>
                            <wps:spPr>
                              <a:xfrm>
                                <a:off x="5329749" y="125218"/>
                                <a:ext cx="1720850" cy="401320"/>
                              </a:xfrm>
                              <a:prstGeom prst="rect">
                                <a:avLst/>
                              </a:prstGeom>
                              <a:ln>
                                <a:noFill/>
                              </a:ln>
                            </wps:spPr>
                            <wps:style>
                              <a:lnRef idx="1">
                                <a:schemeClr val="accent1"/>
                              </a:lnRef>
                              <a:fillRef idx="2">
                                <a:schemeClr val="accent1"/>
                              </a:fillRef>
                              <a:effectRef idx="1">
                                <a:schemeClr val="accent1"/>
                              </a:effectRef>
                              <a:fontRef idx="minor">
                                <a:schemeClr val="dk1"/>
                              </a:fontRef>
                            </wps:style>
                            <wps:txbx>
                              <w:txbxContent>
                                <w:p w:rsidR="00D56BAA" w:rsidRPr="00D56BAA" w:rsidRDefault="00D56BAA" w:rsidP="00D56BAA">
                                  <w:pPr>
                                    <w:pStyle w:val="NormalWeb"/>
                                    <w:spacing w:before="0" w:beforeAutospacing="0" w:after="0" w:afterAutospacing="0"/>
                                  </w:pPr>
                                  <w:r w:rsidRPr="00D56BAA">
                                    <w:rPr>
                                      <w:rFonts w:asciiTheme="minorHAnsi" w:hAnsi="Corbel" w:cstheme="minorBidi"/>
                                      <w:color w:val="000000" w:themeColor="text1"/>
                                      <w:kern w:val="24"/>
                                      <w:lang w:val="es-AR"/>
                                    </w:rPr>
                                    <w:t>Cliente Web</w:t>
                                  </w:r>
                                </w:p>
                              </w:txbxContent>
                            </wps:txbx>
                            <wps:bodyPr wrap="square" rtlCol="0">
                              <a:noAutofit/>
                            </wps:bodyPr>
                          </wps:wsp>
                        </wpg:grpSp>
                        <wps:wsp>
                          <wps:cNvPr id="90" name="CuadroTexto 56"/>
                          <wps:cNvSpPr txBox="1"/>
                          <wps:spPr>
                            <a:xfrm>
                              <a:off x="20707" y="1049713"/>
                              <a:ext cx="2330449" cy="721359"/>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D56BAA" w:rsidRPr="00D56BAA" w:rsidRDefault="00D56BAA" w:rsidP="00D56BAA">
                                <w:pPr>
                                  <w:pStyle w:val="NormalWeb"/>
                                  <w:spacing w:before="0" w:beforeAutospacing="0" w:after="0" w:afterAutospacing="0"/>
                                  <w:jc w:val="center"/>
                                </w:pPr>
                                <w:r w:rsidRPr="00D56BAA">
                                  <w:rPr>
                                    <w:rFonts w:asciiTheme="minorHAnsi" w:hAnsi="Corbel" w:cstheme="minorBidi"/>
                                    <w:color w:val="000000" w:themeColor="text1" w:themeShade="F2"/>
                                    <w:kern w:val="24"/>
                                    <w:lang w:val="es-AR"/>
                                  </w:rPr>
                                  <w:t>Capa de Servicios Web</w:t>
                                </w:r>
                              </w:p>
                            </w:txbxContent>
                          </wps:txbx>
                          <wps:bodyPr wrap="square" rtlCol="0">
                            <a:noAutofit/>
                          </wps:bodyPr>
                        </wps:wsp>
                        <wps:wsp>
                          <wps:cNvPr id="91" name="CuadroTexto 57"/>
                          <wps:cNvSpPr txBox="1"/>
                          <wps:spPr>
                            <a:xfrm>
                              <a:off x="14359" y="2044549"/>
                              <a:ext cx="2330449" cy="721359"/>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D56BAA" w:rsidRPr="00D56BAA" w:rsidRDefault="00D56BAA" w:rsidP="00D56BAA">
                                <w:pPr>
                                  <w:pStyle w:val="NormalWeb"/>
                                  <w:spacing w:before="0" w:beforeAutospacing="0" w:after="0" w:afterAutospacing="0"/>
                                  <w:jc w:val="center"/>
                                </w:pPr>
                                <w:r w:rsidRPr="00D56BAA">
                                  <w:rPr>
                                    <w:rFonts w:asciiTheme="minorHAnsi" w:hAnsi="Corbel" w:cstheme="minorBidi"/>
                                    <w:color w:val="000000" w:themeColor="text1" w:themeShade="F2"/>
                                    <w:kern w:val="24"/>
                                    <w:lang w:val="es-AR"/>
                                  </w:rPr>
                                  <w:t>Capa de Lógica de Negocio</w:t>
                                </w:r>
                              </w:p>
                            </w:txbxContent>
                          </wps:txbx>
                          <wps:bodyPr wrap="square" rtlCol="0">
                            <a:noAutofit/>
                          </wps:bodyPr>
                        </wps:wsp>
                        <wps:wsp>
                          <wps:cNvPr id="92" name="CuadroTexto 58"/>
                          <wps:cNvSpPr txBox="1"/>
                          <wps:spPr>
                            <a:xfrm>
                              <a:off x="84880" y="3844046"/>
                              <a:ext cx="2330449" cy="1031239"/>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D56BAA" w:rsidRPr="00D56BAA" w:rsidRDefault="00D56BAA" w:rsidP="00D56BAA">
                                <w:pPr>
                                  <w:pStyle w:val="NormalWeb"/>
                                  <w:spacing w:before="0" w:beforeAutospacing="0" w:after="0" w:afterAutospacing="0"/>
                                  <w:jc w:val="center"/>
                                </w:pPr>
                                <w:r w:rsidRPr="00D56BAA">
                                  <w:rPr>
                                    <w:rFonts w:asciiTheme="minorHAnsi" w:hAnsi="Corbel" w:cstheme="minorBidi"/>
                                    <w:color w:val="000000" w:themeColor="text1" w:themeShade="F2"/>
                                    <w:kern w:val="24"/>
                                    <w:lang w:val="es-AR"/>
                                  </w:rPr>
                                  <w:t>Capa de Administración de Datos</w:t>
                                </w:r>
                              </w:p>
                            </w:txbxContent>
                          </wps:txbx>
                          <wps:bodyPr wrap="square" rtlCol="0">
                            <a:noAutofit/>
                          </wps:bodyPr>
                        </wps:wsp>
                      </wpg:grpSp>
                      <wps:wsp>
                        <wps:cNvPr id="181" name="Rectángulo 181"/>
                        <wps:cNvSpPr/>
                        <wps:spPr>
                          <a:xfrm>
                            <a:off x="0" y="0"/>
                            <a:ext cx="5962650" cy="40767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o 182" o:spid="_x0000_s1054" style="position:absolute;left:0;text-align:left;margin-left:.7pt;margin-top:3.75pt;width:469.5pt;height:321pt;z-index:251712512" coordsize="59626,40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">
                <v:group id="_x0000_s1055" style="position:absolute;left:3429;top:3905;width:52626;height:32176" coordsize="95090,487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shape id="CuadroTexto 38" o:spid="_x0000_s1056" type="#_x0000_t202" style="position:absolute;top:142;width:23304;height:72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r6m8MA&#10;AADbAAAADwAAAGRycy9kb3ducmV2LnhtbESPQWsCMRSE7wX/Q3hCL0WzClVZjSKVhZ5aquL5sXnu&#10;Lpu8bJOoa399Uyh4HGbmG2a16a0RV/KhcaxgMs5AEJdON1wpOB6K0QJEiMgajWNScKcAm/XgaYW5&#10;djf+ous+ViJBOOSooI6xy6UMZU0Ww9h1xMk7O28xJukrqT3eEtwaOc2ymbTYcFqosaO3msp2f7EK&#10;2tO3+fl4cZ/+VOxaI1/vhotGqedhv12CiNTHR/i//a4VzObw9yX9AL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Ar6m8MAAADbAAAADwAAAAAAAAAAAAAAAACYAgAAZHJzL2Rv&#10;d25yZXYueG1sUEsFBgAAAAAEAAQA9QAAAIgDAAAAAA==&#10;" fillcolor="#bcdd7e [2100]" strokecolor="#99cb38 [3204]">
                    <v:fill color2="#a8d356 [2740]" rotate="t" colors="0 #d2ebb4;.5 #c5e69c;1 #afdd6d" focus="100%" type="gradient">
                      <o:fill v:ext="view" type="gradientUnscaled"/>
                    </v:fill>
                    <v:textbox>
                      <w:txbxContent>
                        <w:p w:rsidR="00D56BAA" w:rsidRPr="00D56BAA" w:rsidRDefault="00D56BAA" w:rsidP="00D56BAA">
                          <w:pPr>
                            <w:pStyle w:val="NormalWeb"/>
                            <w:spacing w:before="0" w:beforeAutospacing="0" w:after="0" w:afterAutospacing="0"/>
                            <w:jc w:val="center"/>
                          </w:pPr>
                          <w:r w:rsidRPr="00D56BAA">
                            <w:rPr>
                              <w:rFonts w:asciiTheme="minorHAnsi" w:hAnsi="Corbel" w:cstheme="minorBidi"/>
                              <w:color w:val="000000" w:themeColor="text1" w:themeShade="F2"/>
                              <w:kern w:val="24"/>
                              <w:lang w:val="es-AR"/>
                            </w:rPr>
                            <w:t>Capa de Presentación</w:t>
                          </w:r>
                        </w:p>
                      </w:txbxContent>
                    </v:textbox>
                  </v:shape>
                  <v:roundrect id="Rectángulo redondeado 68" o:spid="_x0000_s1057" style="position:absolute;left:74308;width:19952;height:566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aNsAA&#10;AADbAAAADwAAAGRycy9kb3ducmV2LnhtbERPz2vCMBS+D/wfwhO8DE0nTKQaRQWHhzGw6v3RPJNi&#10;81KaWOv++uUw8Pjx/V6ue1eLjtpQeVbwMclAEJdeV2wUnE/78RxEiMgaa8+k4EkB1qvB2xJz7R98&#10;pK6IRqQQDjkqsDE2uZShtOQwTHxDnLirbx3GBFsjdYuPFO5qOc2ymXRYcWqw2NDOUnkr7k7B/T1u&#10;f+mzM9Ovy/7HPHVhv5tKqdGw3yxAROrjS/zvPmgFszQ2fUk/QK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BaNsAAAADbAAAADwAAAAAAAAAAAAAAAACYAgAAZHJzL2Rvd25y&#10;ZXYueG1sUEsFBgAAAAAEAAQA9QAAAIUDAAAAAA==&#10;" fillcolor="#bcdd7e [2100]" strokecolor="#99cb38 [3204]">
                    <v:fill color2="#a8d356 [2740]" rotate="t" colors="0 #d2ebb4;.5 #c5e69c;1 #afdd6d" focus="100%" type="gradient">
                      <o:fill v:ext="view" type="gradientUnscaled"/>
                    </v:fill>
                  </v:roundrect>
                  <v:shape id="CuadroTexto 20" o:spid="_x0000_s1058" type="#_x0000_t202" style="position:absolute;left:75680;top:1109;width:17209;height:4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fgN8MA&#10;AADbAAAADwAAAGRycy9kb3ducmV2LnhtbESPQWsCMRSE7wX/Q3hCbzWrB1m3RhFppaVUcJWeXzev&#10;2cXNy5KkuvXXm4LgcZiZb5j5sretOJEPjWMF41EGgrhyumGj4LB/fcpBhIissXVMCv4owHIxeJhj&#10;od2Zd3QqoxEJwqFABXWMXSFlqGqyGEauI07ej/MWY5LeSO3xnOC2lZMsm0qLDaeFGjta11Qdy1+r&#10;YHvARDXRf5rt9+bl/SvXH5dcqcdhv3oGEamP9/Ct/aYVTGfw/yX9ALm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HfgN8MAAADbAAAADwAAAAAAAAAAAAAAAACYAgAAZHJzL2Rv&#10;d25yZXYueG1sUEsFBgAAAAAEAAQA9QAAAIgDAAAAAA==&#10;" fillcolor="#bcdd7e [2100]" stroked="f">
                    <v:fill color2="#a8d356 [2740]" rotate="t" colors="0 #d2ebb4;.5 #c5e69c;1 #afdd6d" focus="100%" type="gradient">
                      <o:fill v:ext="view" type="gradientUnscaled"/>
                    </v:fill>
                    <v:textbox>
                      <w:txbxContent>
                        <w:p w:rsidR="00D56BAA" w:rsidRPr="00D56BAA" w:rsidRDefault="00D56BAA" w:rsidP="00D56BAA">
                          <w:pPr>
                            <w:pStyle w:val="NormalWeb"/>
                            <w:spacing w:before="0" w:beforeAutospacing="0" w:after="0" w:afterAutospacing="0"/>
                          </w:pPr>
                          <w:r w:rsidRPr="00D56BAA">
                            <w:rPr>
                              <w:rFonts w:asciiTheme="minorHAnsi" w:hAnsi="Corbel" w:cstheme="minorBidi"/>
                              <w:color w:val="000000" w:themeColor="text1"/>
                              <w:kern w:val="24"/>
                              <w:lang w:val="es-AR"/>
                            </w:rPr>
                            <w:t>Cliente Web</w:t>
                          </w:r>
                        </w:p>
                      </w:txbxContent>
                    </v:textbox>
                  </v:shape>
                  <v:roundrect id="Rectángulo redondeado 70" o:spid="_x0000_s1059" style="position:absolute;left:29611;top:11167;width:64720;height:535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A7cEA&#10;AADbAAAADwAAAGRycy9kb3ducmV2LnhtbERPz2vCMBS+C/4P4Qm7yExXmEpnFDdw7DAEq7s/mrek&#10;2LyUJq11f/1yGOz48f3e7EbXiIG6UHtW8LTIQBBXXtdsFFzOh8c1iBCRNTaeScGdAuy208kGC+1v&#10;fKKhjEakEA4FKrAxtoWUobLkMCx8S5y4b985jAl2RuoObyncNTLPsqV0WHNqsNjSm6XqWvZOQT+P&#10;rz/0PJj8/etwNHdd2s+2VuphNu5fQEQa47/4z/2hFazS+vQl/QC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PwO3BAAAA2wAAAA8AAAAAAAAAAAAAAAAAmAIAAGRycy9kb3du&#10;cmV2LnhtbFBLBQYAAAAABAAEAPUAAACGAwAAAAA=&#10;" fillcolor="#bcdd7e [2100]" strokecolor="#99cb38 [3204]">
                    <v:fill color2="#a8d356 [2740]" rotate="t" colors="0 #d2ebb4;.5 #c5e69c;1 #afdd6d" focus="100%" type="gradient">
                      <o:fill v:ext="view" type="gradientUnscaled"/>
                    </v:fill>
                  </v:roundrect>
                  <v:shape id="CuadroTexto 22" o:spid="_x0000_s1060" type="#_x0000_t202" style="position:absolute;left:30915;top:12099;width:63345;height:4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h67MMA&#10;AADbAAAADwAAAGRycy9kb3ducmV2LnhtbESPQWsCMRSE7wX/Q3hCbzVrD+2yGkXElpZSwVU8PzfP&#10;7OLmZUlS3fbXN4LgcZiZb5jpvLetOJMPjWMF41EGgrhyumGjYLd9e8pBhIissXVMCn4pwHw2eJhi&#10;od2FN3QuoxEJwqFABXWMXSFlqGqyGEauI07e0XmLMUlvpPZ4SXDbyucse5EWG04LNXa0rKk6lT9W&#10;wXqHiWqi/zbrw/vqc5/rr79cqcdhv5iAiNTHe/jW/tAKXsdw/ZJ+gJ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9h67MMAAADbAAAADwAAAAAAAAAAAAAAAACYAgAAZHJzL2Rv&#10;d25yZXYueG1sUEsFBgAAAAAEAAQA9QAAAIgDAAAAAA==&#10;" fillcolor="#bcdd7e [2100]" stroked="f">
                    <v:fill color2="#a8d356 [2740]" rotate="t" colors="0 #d2ebb4;.5 #c5e69c;1 #afdd6d" focus="100%" type="gradient">
                      <o:fill v:ext="view" type="gradientUnscaled"/>
                    </v:fill>
                    <v:textbox>
                      <w:txbxContent>
                        <w:p w:rsidR="00D56BAA" w:rsidRPr="00D56BAA" w:rsidRDefault="00D56BAA" w:rsidP="00D56BAA">
                          <w:pPr>
                            <w:pStyle w:val="NormalWeb"/>
                            <w:spacing w:before="0" w:beforeAutospacing="0" w:after="0" w:afterAutospacing="0"/>
                            <w:jc w:val="center"/>
                          </w:pPr>
                          <w:r w:rsidRPr="00D56BAA">
                            <w:rPr>
                              <w:rFonts w:asciiTheme="minorHAnsi" w:hAnsi="Corbel" w:cstheme="minorBidi"/>
                              <w:color w:val="000000" w:themeColor="text1"/>
                              <w:kern w:val="24"/>
                              <w:lang w:val="es-AR"/>
                            </w:rPr>
                            <w:t>Servidor Web</w:t>
                          </w:r>
                        </w:p>
                      </w:txbxContent>
                    </v:textbox>
                  </v:shape>
                  <v:roundrect id="Rectángulo redondeado 72" o:spid="_x0000_s1061" style="position:absolute;left:29316;top:21720;width:64720;height:55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yJOcUA&#10;AADbAAAADwAAAGRycy9kb3ducmV2LnhtbESPQWvCQBSE74X+h+UJXopuGqFKdBUpLZqTrYpen9ln&#10;Epp9G7Krif56t1DocZiZb5jZojOVuFLjSssKXocRCOLM6pJzBfvd52ACwnlkjZVlUnAjB4v589MM&#10;E21b/qbr1uciQNglqKDwvk6kdFlBBt3Q1sTBO9vGoA+yyaVusA1wU8k4it6kwZLDQoE1vReU/Wwv&#10;RkF6am/LdHP/2nTxx4FfTsf1Kh0p1e91yykIT53/D/+111rBOIbf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bIk5xQAAANsAAAAPAAAAAAAAAAAAAAAAAJgCAABkcnMv&#10;ZG93bnJldi54bWxQSwUGAAAAAAQABAD1AAAAigMAAAAA&#10;" fillcolor="#bcdd7e [2100]" strokecolor="#9fd37c [1941]">
                    <v:fill color2="#a8d356 [2740]" rotate="t" colors="0 #d2ebb4;.5 #c5e69c;1 #afdd6d" focus="100%" type="gradient">
                      <o:fill v:ext="view" type="gradientUnscaled"/>
                    </v:fill>
                  </v:roundrect>
                  <v:shape id="CuadroTexto 25" o:spid="_x0000_s1062" type="#_x0000_t202" style="position:absolute;left:30912;top:21984;width:59025;height:4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2uLsQA&#10;AADbAAAADwAAAGRycy9kb3ducmV2LnhtbESPT2sCMRTE7wW/Q3hCb5rUqm23G0UsgqeKVgu9PTZv&#10;/+DmZdmk7vrtG0HocZiZ3zDpsre1uFDrK8cansYKBHHmTMWFhuPXZvQKwgdkg7Vj0nAlD8vF4CHF&#10;xLiO93Q5hEJECPsENZQhNImUPivJoh+7hjh6uWsthijbQpoWuwi3tZwoNZcWK44LJTa0Lik7H36t&#10;htNn/vM9Vbviw86azvVKsn2TWj8O+9U7iEB9+A/f21uj4eUZb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Nri7EAAAA2wAAAA8AAAAAAAAAAAAAAAAAmAIAAGRycy9k&#10;b3ducmV2LnhtbFBLBQYAAAAABAAEAPUAAACJAwAAAAA=&#10;" filled="f" stroked="f">
                    <v:textbox>
                      <w:txbxContent>
                        <w:p w:rsidR="00D56BAA" w:rsidRPr="00D56BAA" w:rsidRDefault="00D56BAA" w:rsidP="00D56BAA">
                          <w:pPr>
                            <w:pStyle w:val="NormalWeb"/>
                            <w:spacing w:before="0" w:beforeAutospacing="0" w:after="0" w:afterAutospacing="0"/>
                            <w:jc w:val="center"/>
                          </w:pPr>
                          <w:r w:rsidRPr="00D56BAA">
                            <w:rPr>
                              <w:rFonts w:asciiTheme="minorHAnsi" w:hAnsi="Corbel" w:cstheme="minorBidi"/>
                              <w:color w:val="000000" w:themeColor="text1"/>
                              <w:kern w:val="24"/>
                              <w:lang w:val="es-AR"/>
                            </w:rPr>
                            <w:t>Servidor de Aplicaciones</w:t>
                          </w:r>
                        </w:p>
                      </w:txbxContent>
                    </v:textbox>
                  </v:shape>
                  <v:roundrect id="Rectángulo redondeado 74" o:spid="_x0000_s1063" style="position:absolute;left:30370;top:42011;width:64720;height:5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TG7sQA&#10;AADbAAAADwAAAGRycy9kb3ducmV2LnhtbESPQWsCMRSE74X+h/AKvYhmlVZla5RasPRQBFe9Pzav&#10;ydLNy7KJ6+qvNwWhx2FmvmEWq97VoqM2VJ4VjEcZCOLS64qNgsN+M5yDCBFZY+2ZFFwowGr5+LDA&#10;XPsz76grohEJwiFHBTbGJpcylJYchpFviJP341uHMcnWSN3iOcFdLSdZNpUOK04LFhv6sFT+Fien&#10;4DSI6yu9dmbyedxszUUX9ruplHp+6t/fQETq43/43v7SCmYv8Pcl/QC5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90xu7EAAAA2wAAAA8AAAAAAAAAAAAAAAAAmAIAAGRycy9k&#10;b3ducmV2LnhtbFBLBQYAAAAABAAEAPUAAACJAwAAAAA=&#10;" fillcolor="#bcdd7e [2100]" strokecolor="#99cb38 [3204]">
                    <v:fill color2="#a8d356 [2740]" rotate="t" colors="0 #d2ebb4;.5 #c5e69c;1 #afdd6d" focus="100%" type="gradient">
                      <o:fill v:ext="view" type="gradientUnscaled"/>
                    </v:fill>
                  </v:roundrect>
                  <v:shape id="CuadroTexto 31" o:spid="_x0000_s1064" type="#_x0000_t202" style="position:absolute;left:29808;top:41900;width:63346;height:4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iTwcMA&#10;AADbAAAADwAAAGRycy9kb3ducmV2LnhtbESPQWvCQBSE7wX/w/KE3uquolbTbESUQk+KVgVvj+wz&#10;Cc2+DdmtSf99Vyj0OMzMN0y66m0t7tT6yrGG8UiBIM6dqbjQcPp8f1mA8AHZYO2YNPyQh1U2eEox&#10;Ma7jA92PoRARwj5BDWUITSKlz0uy6EeuIY7ezbUWQ5RtIU2LXYTbWk6UmkuLFceFEhvalJR/Hb+t&#10;hvPudr1M1b7Y2lnTuV5Jtkup9fOwX7+BCNSH//Bf+8NoeJ3B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iTwcMAAADbAAAADwAAAAAAAAAAAAAAAACYAgAAZHJzL2Rv&#10;d25yZXYueG1sUEsFBgAAAAAEAAQA9QAAAIgDAAAAAA==&#10;" filled="f" stroked="f">
                    <v:textbox>
                      <w:txbxContent>
                        <w:p w:rsidR="00D56BAA" w:rsidRPr="00D56BAA" w:rsidRDefault="00D56BAA" w:rsidP="00D56BAA">
                          <w:pPr>
                            <w:pStyle w:val="NormalWeb"/>
                            <w:spacing w:before="0" w:beforeAutospacing="0" w:after="0" w:afterAutospacing="0"/>
                            <w:jc w:val="center"/>
                          </w:pPr>
                          <w:r w:rsidRPr="00D56BAA">
                            <w:rPr>
                              <w:rFonts w:asciiTheme="minorHAnsi" w:hAnsi="Corbel" w:cstheme="minorBidi"/>
                              <w:color w:val="000000" w:themeColor="text1"/>
                              <w:kern w:val="24"/>
                              <w:lang w:val="es-AR"/>
                            </w:rPr>
                            <w:t>Servidor de Base de Datos</w:t>
                          </w:r>
                        </w:p>
                      </w:txbxContent>
                    </v:textbox>
                  </v:shape>
                  <v:roundrect id="Rectángulo redondeado 76" o:spid="_x0000_s1065" style="position:absolute;left:71099;top:31881;width:23991;height:595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r9AsQA&#10;AADbAAAADwAAAGRycy9kb3ducmV2LnhtbESPQWsCMRSE70L/Q3iFXkSzFaqyGqUtWHoQwVXvj80z&#10;Wbp5WTZxXfvrTaHgcZiZb5jlune16KgNlWcFr+MMBHHpdcVGwfGwGc1BhIissfZMCm4UYL16Giwx&#10;1/7Ke+qKaESCcMhRgY2xyaUMpSWHYewb4uSdfeswJtkaqVu8Jrir5STLptJhxWnBYkOflsqf4uIU&#10;XIbx45feOjP5Om125qYLu20qpV6e+/cFiEh9fIT/299awWwKf1/SD5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q/QLEAAAA2wAAAA8AAAAAAAAAAAAAAAAAmAIAAGRycy9k&#10;b3ducmV2LnhtbFBLBQYAAAAABAAEAPUAAACJAwAAAAA=&#10;" fillcolor="#bcdd7e [2100]" strokecolor="#99cb38 [3204]">
                    <v:fill color2="#a8d356 [2740]" rotate="t" colors="0 #d2ebb4;.5 #c5e69c;1 #afdd6d" focus="100%" type="gradient">
                      <o:fill v:ext="view" type="gradientUnscaled"/>
                    </v:fill>
                  </v:roundrect>
                  <v:shape id="CuadroTexto 36" o:spid="_x0000_s1066" type="#_x0000_t202" style="position:absolute;left:74017;top:31889;width:20019;height:65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aoLcMA&#10;AADbAAAADwAAAGRycy9kb3ducmV2LnhtbESPT2vCQBTE74LfYXlCb7prsf5JXUUqhZ6Upip4e2Sf&#10;SWj2bchuTfrtXUHwOMzMb5jlurOVuFLjS8caxiMFgjhzpuRcw+HnczgH4QOywcoxafgnD+tVv7fE&#10;xLiWv+mahlxECPsENRQh1ImUPivIoh+5mjh6F9dYDFE2uTQNthFuK/mq1FRaLDkuFFjTR0HZb/pn&#10;NRx3l/Npovb51r7VreuUZLuQWr8Mus07iEBdeIYf7S+jYTaD+5f4A+Tq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aoLcMAAADbAAAADwAAAAAAAAAAAAAAAACYAgAAZHJzL2Rv&#10;d25yZXYueG1sUEsFBgAAAAAEAAQA9QAAAIgDAAAAAA==&#10;" filled="f" stroked="f">
                    <v:textbox>
                      <w:txbxContent>
                        <w:p w:rsidR="00D56BAA" w:rsidRPr="00D56BAA" w:rsidRDefault="00D56BAA" w:rsidP="00D56BAA">
                          <w:pPr>
                            <w:pStyle w:val="NormalWeb"/>
                            <w:spacing w:before="0" w:beforeAutospacing="0" w:after="0" w:afterAutospacing="0"/>
                            <w:jc w:val="center"/>
                          </w:pPr>
                          <w:r w:rsidRPr="00D56BAA">
                            <w:rPr>
                              <w:rFonts w:asciiTheme="minorHAnsi" w:hAnsi="Corbel" w:cstheme="minorBidi"/>
                              <w:color w:val="000000" w:themeColor="text1"/>
                              <w:kern w:val="24"/>
                              <w:lang w:val="es-AR"/>
                            </w:rPr>
                            <w:t>Servidor de Correo</w:t>
                          </w:r>
                        </w:p>
                      </w:txbxContent>
                    </v:textbox>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Flecha arriba y abajo 78" o:spid="_x0000_s1067" type="#_x0000_t70" style="position:absolute;left:38143;top:5878;width:3014;height:45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34C74A&#10;AADbAAAADwAAAGRycy9kb3ducmV2LnhtbERPzYrCMBC+C75DGMGbpq7iajXKIoh6tOsDDM3YVptJ&#10;bKLtvv3mIHj8+P7X287U4kWNrywrmIwTEMS51RUXCi6/+9EChA/IGmvLpOCPPGw3/d4aU21bPtMr&#10;C4WIIexTVFCG4FIpfV6SQT+2jjhyV9sYDBE2hdQNtjHc1PIrSebSYMWxoURHu5Lye/Y0Clrr3OLw&#10;POGsyJbt0T6mN51NlRoOup8ViEBd+Ijf7qNW8B3Hxi/xB8jN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0t+Au+AAAA2wAAAA8AAAAAAAAAAAAAAAAAmAIAAGRycy9kb3ducmV2&#10;LnhtbFBLBQYAAAAABAAEAPUAAACDAwAAAAA=&#10;" adj=",7212" fillcolor="#bcdd7e [2100]" strokecolor="#99cb38 [3204]">
                    <v:fill color2="#a8d356 [2740]" rotate="t" colors="0 #d2ebb4;.5 #c5e69c;1 #afdd6d" focus="100%" type="gradient">
                      <o:fill v:ext="view" type="gradientUnscaled"/>
                    </v:fill>
                  </v:shape>
                  <v:shape id="Flecha arriba y abajo 79" o:spid="_x0000_s1068" type="#_x0000_t70" style="position:absolute;left:60393;top:5827;width:3015;height:45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FdkMMA&#10;AADbAAAADwAAAGRycy9kb3ducmV2LnhtbESPzW7CMBCE70i8g7VIvYHTBlFIMQhVqkiPpH2AVbxN&#10;0sZrEzs/vD2uVKnH0cx8o9kfJ9OKgTrfWFbwuEpAEJdWN1wp+Px4W25B+ICssbVMCm7k4XiYz/aY&#10;aTvyhYYiVCJC2GeooA7BZVL6siaDfmUdcfS+bGcwRNlVUnc4Rrhp5VOSbKTBhuNCjY5eayp/it4o&#10;GK1z23P/juuq2I25vabfukiVelhMpxcQgabwH/5r51rB8w5+v8QfIA9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mFdkMMAAADbAAAADwAAAAAAAAAAAAAAAACYAgAAZHJzL2Rv&#10;d25yZXYueG1sUEsFBgAAAAAEAAQA9QAAAIgDAAAAAA==&#10;" adj=",7212" fillcolor="#bcdd7e [2100]" strokecolor="#99cb38 [3204]">
                    <v:fill color2="#a8d356 [2740]" rotate="t" colors="0 #d2ebb4;.5 #c5e69c;1 #afdd6d" focus="100%" type="gradient">
                      <o:fill v:ext="view" type="gradientUnscaled"/>
                    </v:fill>
                  </v:shape>
                  <v:shape id="Flecha arriba y abajo 80" o:spid="_x0000_s1069" type="#_x0000_t70" style="position:absolute;left:82910;top:5956;width:3015;height:45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6EKr8A&#10;AADbAAAADwAAAGRycy9kb3ducmV2LnhtbERP3WrCMBS+H/gO4Qi7m6l2jK4aZQxk7nJ1D3Bojm21&#10;OYlJbOvbm4vBLj++/81uMr0YyIfOsoLlIgNBXFvdcaPg97h/KUCEiKyxt0wK7hRgt509bbDUduQf&#10;GqrYiBTCoUQFbYyulDLULRkMC+uIE3ey3mBM0DdSexxTuOnlKsvepMGOU0OLjj5bqi/VzSgYrXPF&#10;1+0bX5vqfTzYa37WVa7U83z6WIOINMV/8Z/7oBUUaX36kn6A3D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joQqvwAAANsAAAAPAAAAAAAAAAAAAAAAAJgCAABkcnMvZG93bnJl&#10;di54bWxQSwUGAAAAAAQABAD1AAAAhAMAAAAA&#10;" adj=",7212" fillcolor="#bcdd7e [2100]" strokecolor="#99cb38 [3204]">
                    <v:fill color2="#a8d356 [2740]" rotate="t" colors="0 #d2ebb4;.5 #c5e69c;1 #afdd6d" focus="100%" type="gradient">
                      <o:fill v:ext="view" type="gradientUnscaled"/>
                    </v:fill>
                  </v:shape>
                  <v:shape id="Flecha arriba y abajo 81" o:spid="_x0000_s1070" type="#_x0000_t70" style="position:absolute;left:60464;top:16959;width:3014;height:45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IhscEA&#10;AADbAAAADwAAAGRycy9kb3ducmV2LnhtbESP0YrCMBRE3xf8h3CFfVtTV1lqNYosiPpo9QMuzbWt&#10;Njexibb790YQ9nGYmTPMYtWbRjyo9bVlBeNRAoK4sLrmUsHpuPlKQfiArLGxTAr+yMNqOfhYYKZt&#10;xwd65KEUEcI+QwVVCC6T0hcVGfQj64ijd7atwRBlW0rdYhfhppHfSfIjDdYcFyp09FtRcc3vRkFn&#10;nUu39z1Oy3zW7extctH5RKnPYb+egwjUh//wu73TCtIxvL7EHyC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nCIbHBAAAA2wAAAA8AAAAAAAAAAAAAAAAAmAIAAGRycy9kb3du&#10;cmV2LnhtbFBLBQYAAAAABAAEAPUAAACGAwAAAAA=&#10;" adj=",7212" fillcolor="#bcdd7e [2100]" strokecolor="#99cb38 [3204]">
                    <v:fill color2="#a8d356 [2740]" rotate="t" colors="0 #d2ebb4;.5 #c5e69c;1 #afdd6d" focus="100%" type="gradient">
                      <o:fill v:ext="view" type="gradientUnscaled"/>
                    </v:fill>
                  </v:shape>
                  <v:shape id="Flecha arriba y abajo 82" o:spid="_x0000_s1071" type="#_x0000_t70" style="position:absolute;left:81403;top:27250;width:3015;height:45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xsIA&#10;AADbAAAADwAAAGRycy9kb3ducmV2LnhtbESPwWrDMBBE74X+g9hCb7VcJwTXtRJCICQ91ukHLNbW&#10;dmKtVEuO3b+vAoUch5l5w5Sb2fTiSoPvLCt4TVIQxLXVHTcKvk77lxyED8gae8uk4Jc8bNaPDyUW&#10;2k78SdcqNCJC2BeooA3BFVL6uiWDPrGOOHrfdjAYohwaqQecItz0MkvTlTTYcVxo0dGupfpSjUbB&#10;ZJ3LD+MHLpvqbTran8VZVwulnp/m7TuIQHO4h//bR60gz+D2Jf4Au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EL/GwgAAANsAAAAPAAAAAAAAAAAAAAAAAJgCAABkcnMvZG93&#10;bnJldi54bWxQSwUGAAAAAAQABAD1AAAAhwMAAAAA&#10;" adj=",7212" fillcolor="#bcdd7e [2100]" strokecolor="#99cb38 [3204]">
                    <v:fill color2="#a8d356 [2740]" rotate="t" colors="0 #d2ebb4;.5 #c5e69c;1 #afdd6d" focus="100%" type="gradient">
                      <o:fill v:ext="view" type="gradientUnscaled"/>
                    </v:fill>
                  </v:shape>
                  <v:shape id="Flecha arriba y abajo 83" o:spid="_x0000_s1072" type="#_x0000_t70" style="position:absolute;left:61080;top:27355;width:3015;height:142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E16MIA&#10;AADbAAAADwAAAGRycy9kb3ducmV2LnhtbESPQYvCMBSE7wv+h/AEb2uqgitdo4hY8KAuVtnzo3nb&#10;lm1eahNt/fdGEDwOM/MNM192phI3alxpWcFoGIEgzqwuOVdwPiWfMxDOI2usLJOCOzlYLnofc4y1&#10;bflIt9TnIkDYxaig8L6OpXRZQQbd0NbEwfuzjUEfZJNL3WAb4KaS4yiaSoMlh4UCa1oXlP2nV6Pg&#10;h/Xla9Pufq+1O5zSZFrtOUqUGvS71TcIT51/h1/trVYwm8DzS/g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ATXowgAAANsAAAAPAAAAAAAAAAAAAAAAAJgCAABkcnMvZG93&#10;bnJldi54bWxQSwUGAAAAAAQABAD1AAAAhwMAAAAA&#10;" adj=",2285" fillcolor="#bcdd7e [2100]" strokecolor="#99cb38 [3204]">
                    <v:fill color2="#a8d356 [2740]" rotate="t" colors="0 #d2ebb4;.5 #c5e69c;1 #afdd6d" focus="100%" type="gradient">
                      <o:fill v:ext="view" type="gradientUnscaled"/>
                    </v:fill>
                  </v:shape>
                  <v:group id="Grupo 84" o:spid="_x0000_s1073" style="position:absolute;left:29316;top:142;width:19952;height:5664" coordorigin="29316,142" coordsize="19952,56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roundrect id="Rectángulo redondeado 85" o:spid="_x0000_s1074" style="position:absolute;left:29316;top:142;width:19952;height:566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0TUsMA&#10;AADbAAAADwAAAGRycy9kb3ducmV2LnhtbESPQWsCMRSE7wX/Q3iCl1KzChbZGkUFpQcpdG3vj80z&#10;Wdy8LJu4rv31piB4HGbmG2ax6l0tOmpD5VnBZJyBIC69rtgo+Dnu3uYgQkTWWHsmBTcKsFoOXhaY&#10;a3/lb+qKaESCcMhRgY2xyaUMpSWHYewb4uSdfOswJtkaqVu8Jrir5TTL3qXDitOCxYa2lspzcXEK&#10;Lq9x80ezzkz3v7svc9OFPTSVUqNhv/4AEamPz/Cj/akVzGfw/yX9ALm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e0TUsMAAADbAAAADwAAAAAAAAAAAAAAAACYAgAAZHJzL2Rv&#10;d25yZXYueG1sUEsFBgAAAAAEAAQA9QAAAIgDAAAAAA==&#10;" fillcolor="#bcdd7e [2100]" strokecolor="#99cb38 [3204]">
                      <v:fill color2="#a8d356 [2740]" rotate="t" colors="0 #d2ebb4;.5 #c5e69c;1 #afdd6d" focus="100%" type="gradient">
                        <o:fill v:ext="view" type="gradientUnscaled"/>
                      </v:fill>
                    </v:roundrect>
                    <v:shape id="CuadroTexto 45" o:spid="_x0000_s1075" type="#_x0000_t202" style="position:absolute;left:30689;top:1252;width:17202;height:4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SSv8IA&#10;AADbAAAADwAAAGRycy9kb3ducmV2LnhtbESPT2sCMRTE70K/Q3iCN83qQZatUaS0UikK/qHn181r&#10;dnHzsiSpbv30RhA8DjPzG2a26GwjzuRD7VjBeJSBIC6drtkoOB4+hjmIEJE1No5JwT8FWMxfejMs&#10;tLvwjs77aESCcChQQRVjW0gZyooshpFriZP367zFmKQ3Unu8JLht5CTLptJizWmhwpbeKipP+z+r&#10;YHvERDXRb8z2Z/W+/s711zVXatDvlq8gInXxGX60P7WCfAr3L+kHyP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5JK/wgAAANsAAAAPAAAAAAAAAAAAAAAAAJgCAABkcnMvZG93&#10;bnJldi54bWxQSwUGAAAAAAQABAD1AAAAhwMAAAAA&#10;" fillcolor="#bcdd7e [2100]" stroked="f">
                      <v:fill color2="#a8d356 [2740]" rotate="t" colors="0 #d2ebb4;.5 #c5e69c;1 #afdd6d" focus="100%" type="gradient">
                        <o:fill v:ext="view" type="gradientUnscaled"/>
                      </v:fill>
                      <v:textbox>
                        <w:txbxContent>
                          <w:p w:rsidR="00D56BAA" w:rsidRPr="00D56BAA" w:rsidRDefault="00D56BAA" w:rsidP="00D56BAA">
                            <w:pPr>
                              <w:pStyle w:val="NormalWeb"/>
                              <w:spacing w:before="0" w:beforeAutospacing="0" w:after="0" w:afterAutospacing="0"/>
                            </w:pPr>
                            <w:r w:rsidRPr="00D56BAA">
                              <w:rPr>
                                <w:rFonts w:asciiTheme="minorHAnsi" w:hAnsi="Corbel" w:cstheme="minorBidi"/>
                                <w:color w:val="000000" w:themeColor="text1"/>
                                <w:kern w:val="24"/>
                                <w:lang w:val="es-AR"/>
                              </w:rPr>
                              <w:t>Cliente Web</w:t>
                            </w:r>
                          </w:p>
                        </w:txbxContent>
                      </v:textbox>
                    </v:shape>
                  </v:group>
                  <v:group id="Grupo 87" o:spid="_x0000_s1076" style="position:absolute;left:51924;top:142;width:19953;height:5664" coordorigin="51924,142" coordsize="19952,56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t7P6cQAAADbAAAADwAAAGRycy9kb3ducmV2LnhtbESPQYvCMBSE78L+h/CE&#10;vWnaXXSlGkXEXTyIoC6It0fzbIvNS2liW/+9EQSPw8x8w8wWnSlFQ7UrLCuIhxEI4tTqgjMF/8ff&#10;wQSE88gaS8uk4E4OFvOP3gwTbVveU3PwmQgQdgkqyL2vEildmpNBN7QVcfAutjbog6wzqWtsA9yU&#10;8iuKxtJgwWEhx4pWOaXXw80o+GuxXX7H62Z7vazu5+Nod9rGpNRnv1tOQXjq/Dv8am+0gskP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t7P6cQAAADbAAAA&#10;DwAAAAAAAAAAAAAAAACqAgAAZHJzL2Rvd25yZXYueG1sUEsFBgAAAAAEAAQA+gAAAJsDAAAAAA==&#10;">
                    <v:roundrect id="Rectángulo redondeado 88" o:spid="_x0000_s1077" style="position:absolute;left:51924;top:142;width:19953;height:566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8zMEA&#10;AADbAAAADwAAAGRycy9kb3ducmV2LnhtbERPz2vCMBS+C/4P4Qm7yEwnTKQzFh10eBgDq94fzVtS&#10;1ryUJtbqX78cBjt+fL83xehaMVAfGs8KXhYZCOLa64aNgvOpfF6DCBFZY+uZFNwpQLGdTjaYa3/j&#10;Iw1VNCKFcMhRgY2xy6UMtSWHYeE74sR9+95hTLA3Uvd4S+GulcssW0mHDacGix29W6p/qqtTcJ3H&#10;/YNeB7P8uJRf5q4r+9k1Sj3Nxt0biEhj/Bf/uQ9awTqNTV/SD5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svMzBAAAA2wAAAA8AAAAAAAAAAAAAAAAAmAIAAGRycy9kb3du&#10;cmV2LnhtbFBLBQYAAAAABAAEAPUAAACGAwAAAAA=&#10;" fillcolor="#bcdd7e [2100]" strokecolor="#99cb38 [3204]">
                      <v:fill color2="#a8d356 [2740]" rotate="t" colors="0 #d2ebb4;.5 #c5e69c;1 #afdd6d" focus="100%" type="gradient">
                        <o:fill v:ext="view" type="gradientUnscaled"/>
                      </v:fill>
                    </v:roundrect>
                    <v:shape id="CuadroTexto 49" o:spid="_x0000_s1078" type="#_x0000_t202" style="position:absolute;left:53297;top:1252;width:17208;height:4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sGzcMA&#10;AADbAAAADwAAAGRycy9kb3ducmV2LnhtbESPQWsCMRSE70L/Q3iF3jTbHsq6GkWkLS2lgqt4fm6e&#10;2cXNy5KkuvXXm4LgcZiZb5jpvLetOJEPjWMFz6MMBHHldMNGwXbzPsxBhIissXVMCv4owHz2MJhi&#10;od2Z13QqoxEJwqFABXWMXSFlqGqyGEauI07ewXmLMUlvpPZ4TnDbypcse5UWG04LNXa0rKk6lr9W&#10;wWqLiWqi/zGr/cfb1y7X35dcqafHfjEBEamP9/Ct/akV5GP4/5J+gJ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HsGzcMAAADbAAAADwAAAAAAAAAAAAAAAACYAgAAZHJzL2Rv&#10;d25yZXYueG1sUEsFBgAAAAAEAAQA9QAAAIgDAAAAAA==&#10;" fillcolor="#bcdd7e [2100]" stroked="f">
                      <v:fill color2="#a8d356 [2740]" rotate="t" colors="0 #d2ebb4;.5 #c5e69c;1 #afdd6d" focus="100%" type="gradient">
                        <o:fill v:ext="view" type="gradientUnscaled"/>
                      </v:fill>
                      <v:textbox>
                        <w:txbxContent>
                          <w:p w:rsidR="00D56BAA" w:rsidRPr="00D56BAA" w:rsidRDefault="00D56BAA" w:rsidP="00D56BAA">
                            <w:pPr>
                              <w:pStyle w:val="NormalWeb"/>
                              <w:spacing w:before="0" w:beforeAutospacing="0" w:after="0" w:afterAutospacing="0"/>
                            </w:pPr>
                            <w:r w:rsidRPr="00D56BAA">
                              <w:rPr>
                                <w:rFonts w:asciiTheme="minorHAnsi" w:hAnsi="Corbel" w:cstheme="minorBidi"/>
                                <w:color w:val="000000" w:themeColor="text1"/>
                                <w:kern w:val="24"/>
                                <w:lang w:val="es-AR"/>
                              </w:rPr>
                              <w:t>Cliente Web</w:t>
                            </w:r>
                          </w:p>
                        </w:txbxContent>
                      </v:textbox>
                    </v:shape>
                  </v:group>
                  <v:shape id="CuadroTexto 56" o:spid="_x0000_s1079" type="#_x0000_t202" style="position:absolute;left:207;top:10497;width:23304;height:7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YSyMAA&#10;AADbAAAADwAAAGRycy9kb3ducmV2LnhtbERPz2vCMBS+D/wfwhO8jJkqOLZqlOEoeFKmw/Ojebal&#10;yUuXZFr9681B8Pjx/V6semvEmXxoHCuYjDMQxKXTDVcKfg/F2weIEJE1Gsek4EoBVsvBywJz7S78&#10;Q+d9rEQK4ZCjgjrGLpcylDVZDGPXESfu5LzFmKCvpPZ4SeHWyGmWvUuLDaeGGjta11S2+3+roD3+&#10;mdv21e38sfhujZxdDReNUqNh/zUHEamPT/HDvdEKPtP69CX9ALm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jYSyMAAAADbAAAADwAAAAAAAAAAAAAAAACYAgAAZHJzL2Rvd25y&#10;ZXYueG1sUEsFBgAAAAAEAAQA9QAAAIUDAAAAAA==&#10;" fillcolor="#bcdd7e [2100]" strokecolor="#99cb38 [3204]">
                    <v:fill color2="#a8d356 [2740]" rotate="t" colors="0 #d2ebb4;.5 #c5e69c;1 #afdd6d" focus="100%" type="gradient">
                      <o:fill v:ext="view" type="gradientUnscaled"/>
                    </v:fill>
                    <v:textbox>
                      <w:txbxContent>
                        <w:p w:rsidR="00D56BAA" w:rsidRPr="00D56BAA" w:rsidRDefault="00D56BAA" w:rsidP="00D56BAA">
                          <w:pPr>
                            <w:pStyle w:val="NormalWeb"/>
                            <w:spacing w:before="0" w:beforeAutospacing="0" w:after="0" w:afterAutospacing="0"/>
                            <w:jc w:val="center"/>
                          </w:pPr>
                          <w:r w:rsidRPr="00D56BAA">
                            <w:rPr>
                              <w:rFonts w:asciiTheme="minorHAnsi" w:hAnsi="Corbel" w:cstheme="minorBidi"/>
                              <w:color w:val="000000" w:themeColor="text1" w:themeShade="F2"/>
                              <w:kern w:val="24"/>
                              <w:lang w:val="es-AR"/>
                            </w:rPr>
                            <w:t>Capa de Servicios Web</w:t>
                          </w:r>
                        </w:p>
                      </w:txbxContent>
                    </v:textbox>
                  </v:shape>
                  <v:shape id="CuadroTexto 57" o:spid="_x0000_s1080" type="#_x0000_t202" style="position:absolute;left:143;top:20445;width:23305;height:72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q3U8MA&#10;AADbAAAADwAAAGRycy9kb3ducmV2LnhtbESPQWsCMRSE7wX/Q3hCL0WzFlp0NYpUFjy1VMXzY/Pc&#10;XTZ52SZRV399Uyh4HGbmG2ax6q0RF/KhcaxgMs5AEJdON1wpOOyL0RREiMgajWNScKMAq+XgaYG5&#10;dlf+pssuViJBOOSooI6xy6UMZU0Ww9h1xMk7OW8xJukrqT1eE9wa+Zpl79Jiw2mhxo4+airb3dkq&#10;aI8/5v754r78sdi0Rr7dDBeNUs/Dfj0HEamPj/B/e6sVzCbw9yX9AL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Xq3U8MAAADbAAAADwAAAAAAAAAAAAAAAACYAgAAZHJzL2Rv&#10;d25yZXYueG1sUEsFBgAAAAAEAAQA9QAAAIgDAAAAAA==&#10;" fillcolor="#bcdd7e [2100]" strokecolor="#99cb38 [3204]">
                    <v:fill color2="#a8d356 [2740]" rotate="t" colors="0 #d2ebb4;.5 #c5e69c;1 #afdd6d" focus="100%" type="gradient">
                      <o:fill v:ext="view" type="gradientUnscaled"/>
                    </v:fill>
                    <v:textbox>
                      <w:txbxContent>
                        <w:p w:rsidR="00D56BAA" w:rsidRPr="00D56BAA" w:rsidRDefault="00D56BAA" w:rsidP="00D56BAA">
                          <w:pPr>
                            <w:pStyle w:val="NormalWeb"/>
                            <w:spacing w:before="0" w:beforeAutospacing="0" w:after="0" w:afterAutospacing="0"/>
                            <w:jc w:val="center"/>
                          </w:pPr>
                          <w:r w:rsidRPr="00D56BAA">
                            <w:rPr>
                              <w:rFonts w:asciiTheme="minorHAnsi" w:hAnsi="Corbel" w:cstheme="minorBidi"/>
                              <w:color w:val="000000" w:themeColor="text1" w:themeShade="F2"/>
                              <w:kern w:val="24"/>
                              <w:lang w:val="es-AR"/>
                            </w:rPr>
                            <w:t>Capa de Lógica de Negocio</w:t>
                          </w:r>
                        </w:p>
                      </w:txbxContent>
                    </v:textbox>
                  </v:shape>
                  <v:shape id="CuadroTexto 58" o:spid="_x0000_s1081" type="#_x0000_t202" style="position:absolute;left:848;top:38440;width:23305;height:10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gpJMMA&#10;AADbAAAADwAAAGRycy9kb3ducmV2LnhtbESPQWsCMRSE7wX/Q3iCl6LZCi26GkVaFjy1VMXzY/Pc&#10;XTZ52SZRV399Uyh4HGbmG2a57q0RF/KhcazgZZKBIC6dbrhScNgX4xmIEJE1Gsek4EYB1qvB0xJz&#10;7a78TZddrESCcMhRQR1jl0sZyposhonriJN3ct5iTNJXUnu8Jrg1cpplb9Jiw2mhxo7eayrb3dkq&#10;aI8/5v757L78sfhojXy9GS4apUbDfrMAEamPj/B/e6sVzKfw9yX9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agpJMMAAADbAAAADwAAAAAAAAAAAAAAAACYAgAAZHJzL2Rv&#10;d25yZXYueG1sUEsFBgAAAAAEAAQA9QAAAIgDAAAAAA==&#10;" fillcolor="#bcdd7e [2100]" strokecolor="#99cb38 [3204]">
                    <v:fill color2="#a8d356 [2740]" rotate="t" colors="0 #d2ebb4;.5 #c5e69c;1 #afdd6d" focus="100%" type="gradient">
                      <o:fill v:ext="view" type="gradientUnscaled"/>
                    </v:fill>
                    <v:textbox>
                      <w:txbxContent>
                        <w:p w:rsidR="00D56BAA" w:rsidRPr="00D56BAA" w:rsidRDefault="00D56BAA" w:rsidP="00D56BAA">
                          <w:pPr>
                            <w:pStyle w:val="NormalWeb"/>
                            <w:spacing w:before="0" w:beforeAutospacing="0" w:after="0" w:afterAutospacing="0"/>
                            <w:jc w:val="center"/>
                          </w:pPr>
                          <w:r w:rsidRPr="00D56BAA">
                            <w:rPr>
                              <w:rFonts w:asciiTheme="minorHAnsi" w:hAnsi="Corbel" w:cstheme="minorBidi"/>
                              <w:color w:val="000000" w:themeColor="text1" w:themeShade="F2"/>
                              <w:kern w:val="24"/>
                              <w:lang w:val="es-AR"/>
                            </w:rPr>
                            <w:t>Capa de Administración de Datos</w:t>
                          </w:r>
                        </w:p>
                      </w:txbxContent>
                    </v:textbox>
                  </v:shape>
                </v:group>
                <v:rect id="Rectángulo 181" o:spid="_x0000_s1082" style="position:absolute;width:59626;height:407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ADLsIA&#10;AADcAAAADwAAAGRycy9kb3ducmV2LnhtbERPTYvCMBC9C/6HMII3TSso0jVKXRBkBcGuLOttaMa2&#10;2Ey6TVbrvzeC4G0e73MWq87U4kqtqywriMcRCOLc6ooLBcfvzWgOwnlkjbVlUnAnB6tlv7fARNsb&#10;H+ia+UKEEHYJKii9bxIpXV6SQTe2DXHgzrY16ANsC6lbvIVwU8tJFM2kwYpDQ4kNfZaUX7J/o+Dn&#10;MD3Tej07yv0p/UvjbNvtvn6VGg669AOEp86/xS/3Vof58xiez4QL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AMuwgAAANwAAAAPAAAAAAAAAAAAAAAAAJgCAABkcnMvZG93&#10;bnJldi54bWxQSwUGAAAAAAQABAD1AAAAhwMAAAAA&#10;" filled="f" strokecolor="#4c661a [1604]" strokeweight="1pt"/>
              </v:group>
            </w:pict>
          </mc:Fallback>
        </mc:AlternateContent>
      </w:r>
    </w:p>
    <w:p w:rsidR="00D56BAA" w:rsidRPr="00D56BAA" w:rsidRDefault="00D56BAA" w:rsidP="00D56BAA">
      <w:pPr>
        <w:rPr>
          <w:lang w:val="es-ES"/>
        </w:rPr>
      </w:pPr>
    </w:p>
    <w:p w:rsidR="00D56BAA" w:rsidRDefault="00D56BAA">
      <w:pPr>
        <w:rPr>
          <w:noProof/>
          <w:lang w:val="es-ES"/>
        </w:rPr>
      </w:pPr>
      <w:r>
        <w:rPr>
          <w:noProof/>
          <w:lang w:val="es-ES"/>
        </w:rPr>
        <w:br w:type="page"/>
      </w:r>
    </w:p>
    <w:p w:rsidR="00862EC3" w:rsidRDefault="00862EC3" w:rsidP="00862EC3">
      <w:pPr>
        <w:pStyle w:val="Ttulo2"/>
        <w:rPr>
          <w:noProof/>
          <w:lang w:val="es-ES"/>
        </w:rPr>
      </w:pPr>
      <w:bookmarkStart w:id="3" w:name="_Toc401996954"/>
      <w:r>
        <w:rPr>
          <w:noProof/>
          <w:lang w:val="es-ES"/>
        </w:rPr>
        <w:lastRenderedPageBreak/>
        <w:t>Arquitectura a nivel de Hardware</w:t>
      </w:r>
      <w:bookmarkEnd w:id="3"/>
    </w:p>
    <w:p w:rsidR="004219B6" w:rsidRDefault="004219B6" w:rsidP="004219B6">
      <w:pPr>
        <w:rPr>
          <w:lang w:val="es-ES"/>
        </w:rPr>
      </w:pPr>
      <w:r>
        <w:rPr>
          <w:lang w:val="es-ES"/>
        </w:rPr>
        <w:t>A continuación se presenta a nivel de componentes de hardware, como será la arquitectura del sistema.</w:t>
      </w:r>
    </w:p>
    <w:p w:rsidR="004219B6" w:rsidRDefault="004219B6" w:rsidP="004219B6">
      <w:pPr>
        <w:rPr>
          <w:lang w:val="es-ES"/>
        </w:rPr>
      </w:pPr>
      <w:r>
        <w:rPr>
          <w:lang w:val="es-ES"/>
        </w:rPr>
        <w:t>Se utilizará un servidor alquilado, el cual deberá proveer todos los servidores necesarios:</w:t>
      </w:r>
    </w:p>
    <w:p w:rsidR="004219B6" w:rsidRDefault="004219B6" w:rsidP="004219B6">
      <w:pPr>
        <w:pStyle w:val="Prrafodelista"/>
        <w:numPr>
          <w:ilvl w:val="0"/>
          <w:numId w:val="5"/>
        </w:numPr>
        <w:rPr>
          <w:lang w:val="es-ES"/>
        </w:rPr>
      </w:pPr>
      <w:r>
        <w:rPr>
          <w:lang w:val="es-ES"/>
        </w:rPr>
        <w:t>Web (IIS 7)</w:t>
      </w:r>
    </w:p>
    <w:p w:rsidR="004219B6" w:rsidRDefault="004219B6" w:rsidP="004219B6">
      <w:pPr>
        <w:pStyle w:val="Prrafodelista"/>
        <w:numPr>
          <w:ilvl w:val="0"/>
          <w:numId w:val="5"/>
        </w:numPr>
        <w:rPr>
          <w:lang w:val="es-ES"/>
        </w:rPr>
      </w:pPr>
      <w:r>
        <w:rPr>
          <w:lang w:val="es-ES"/>
        </w:rPr>
        <w:t xml:space="preserve">De aplicación </w:t>
      </w:r>
    </w:p>
    <w:p w:rsidR="004219B6" w:rsidRDefault="004219B6" w:rsidP="004219B6">
      <w:pPr>
        <w:pStyle w:val="Prrafodelista"/>
        <w:numPr>
          <w:ilvl w:val="0"/>
          <w:numId w:val="5"/>
        </w:numPr>
        <w:rPr>
          <w:lang w:val="es-ES"/>
        </w:rPr>
      </w:pPr>
      <w:r>
        <w:rPr>
          <w:lang w:val="es-ES"/>
        </w:rPr>
        <w:t>Base de Datos (SQL Server 2012)</w:t>
      </w:r>
    </w:p>
    <w:p w:rsidR="004219B6" w:rsidRDefault="004219B6" w:rsidP="004219B6">
      <w:pPr>
        <w:pStyle w:val="Prrafodelista"/>
        <w:numPr>
          <w:ilvl w:val="0"/>
          <w:numId w:val="5"/>
        </w:numPr>
        <w:rPr>
          <w:lang w:val="es-ES"/>
        </w:rPr>
      </w:pPr>
      <w:r>
        <w:rPr>
          <w:lang w:val="es-ES"/>
        </w:rPr>
        <w:t>Correo</w:t>
      </w:r>
    </w:p>
    <w:p w:rsidR="004219B6" w:rsidRPr="004219B6" w:rsidRDefault="004219B6" w:rsidP="004219B6">
      <w:pPr>
        <w:rPr>
          <w:lang w:val="es-ES"/>
        </w:rPr>
      </w:pPr>
      <w:r>
        <w:rPr>
          <w:lang w:val="es-ES"/>
        </w:rPr>
        <w:t>Cualquier dispositivo que posea de conexión</w:t>
      </w:r>
      <w:r w:rsidR="0076085B">
        <w:rPr>
          <w:lang w:val="es-ES"/>
        </w:rPr>
        <w:t xml:space="preserve"> web, podrá acceder a la aplicación a través de una URL.</w:t>
      </w:r>
    </w:p>
    <w:p w:rsidR="00862EC3" w:rsidRDefault="00862EC3">
      <w:pPr>
        <w:rPr>
          <w:rFonts w:asciiTheme="majorHAnsi" w:eastAsiaTheme="majorEastAsia" w:hAnsiTheme="majorHAnsi" w:cstheme="majorBidi"/>
          <w:caps/>
          <w:noProof/>
          <w:color w:val="FFFFFF" w:themeColor="background1"/>
          <w:spacing w:val="15"/>
          <w:lang w:val="es-ES"/>
        </w:rPr>
      </w:pPr>
      <w:r>
        <w:rPr>
          <w:rFonts w:asciiTheme="majorHAnsi" w:eastAsiaTheme="majorEastAsia" w:hAnsiTheme="majorHAnsi" w:cstheme="majorBidi"/>
          <w:caps/>
          <w:noProof/>
          <w:color w:val="FFFFFF" w:themeColor="background1"/>
          <w:spacing w:val="15"/>
          <w:lang w:val="es-ES" w:eastAsia="es-ES"/>
        </w:rPr>
        <mc:AlternateContent>
          <mc:Choice Requires="wps">
            <w:drawing>
              <wp:anchor distT="0" distB="0" distL="114300" distR="114300" simplePos="0" relativeHeight="251705344" behindDoc="0" locked="0" layoutInCell="1" allowOverlap="1">
                <wp:simplePos x="0" y="0"/>
                <wp:positionH relativeFrom="column">
                  <wp:posOffset>-161925</wp:posOffset>
                </wp:positionH>
                <wp:positionV relativeFrom="paragraph">
                  <wp:posOffset>133985</wp:posOffset>
                </wp:positionV>
                <wp:extent cx="6134100" cy="3629025"/>
                <wp:effectExtent l="0" t="0" r="19050" b="28575"/>
                <wp:wrapNone/>
                <wp:docPr id="128" name="Rectángulo 128"/>
                <wp:cNvGraphicFramePr/>
                <a:graphic xmlns:a="http://schemas.openxmlformats.org/drawingml/2006/main">
                  <a:graphicData uri="http://schemas.microsoft.com/office/word/2010/wordprocessingShape">
                    <wps:wsp>
                      <wps:cNvSpPr/>
                      <wps:spPr>
                        <a:xfrm>
                          <a:off x="0" y="0"/>
                          <a:ext cx="6134100" cy="36290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B8E25DD" id="Rectángulo 128" o:spid="_x0000_s1026" style="position:absolute;margin-left:-12.75pt;margin-top:10.55pt;width:483pt;height:285.7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" filled="f" strokecolor="#4c661a [1604]" strokeweight="1pt"/>
            </w:pict>
          </mc:Fallback>
        </mc:AlternateContent>
      </w:r>
      <w:r w:rsidRPr="00862EC3">
        <w:rPr>
          <w:rFonts w:asciiTheme="majorHAnsi" w:eastAsiaTheme="majorEastAsia" w:hAnsiTheme="majorHAnsi" w:cstheme="majorBidi"/>
          <w:caps/>
          <w:noProof/>
          <w:color w:val="FFFFFF" w:themeColor="background1"/>
          <w:spacing w:val="15"/>
          <w:lang w:val="es-ES" w:eastAsia="es-ES"/>
        </w:rPr>
        <mc:AlternateContent>
          <mc:Choice Requires="wpg">
            <w:drawing>
              <wp:anchor distT="0" distB="0" distL="114300" distR="114300" simplePos="0" relativeHeight="251704320" behindDoc="0" locked="0" layoutInCell="1" allowOverlap="1" wp14:anchorId="1DC9ED7D" wp14:editId="66A88EB4">
                <wp:simplePos x="0" y="0"/>
                <wp:positionH relativeFrom="column">
                  <wp:posOffset>-47625</wp:posOffset>
                </wp:positionH>
                <wp:positionV relativeFrom="paragraph">
                  <wp:posOffset>362585</wp:posOffset>
                </wp:positionV>
                <wp:extent cx="5579110" cy="3100070"/>
                <wp:effectExtent l="0" t="19050" r="2540" b="5080"/>
                <wp:wrapTopAndBottom/>
                <wp:docPr id="108" name="Grupo 2"/>
                <wp:cNvGraphicFramePr/>
                <a:graphic xmlns:a="http://schemas.openxmlformats.org/drawingml/2006/main">
                  <a:graphicData uri="http://schemas.microsoft.com/office/word/2010/wordprocessingGroup">
                    <wpg:wgp>
                      <wpg:cNvGrpSpPr/>
                      <wpg:grpSpPr>
                        <a:xfrm>
                          <a:off x="0" y="0"/>
                          <a:ext cx="5579110" cy="3100070"/>
                          <a:chOff x="0" y="0"/>
                          <a:chExt cx="8913261" cy="4917016"/>
                        </a:xfrm>
                      </wpg:grpSpPr>
                      <wps:wsp>
                        <wps:cNvPr id="109" name="Rectángulo redondeado 109"/>
                        <wps:cNvSpPr/>
                        <wps:spPr>
                          <a:xfrm>
                            <a:off x="3989753" y="0"/>
                            <a:ext cx="4470400" cy="1033268"/>
                          </a:xfrm>
                          <a:prstGeom prst="round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10" name="Imagen 110"/>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4214240" y="1319065"/>
                            <a:ext cx="1003327" cy="1003327"/>
                          </a:xfrm>
                          <a:prstGeom prst="rect">
                            <a:avLst/>
                          </a:prstGeom>
                        </pic:spPr>
                      </pic:pic>
                      <pic:pic xmlns:pic="http://schemas.openxmlformats.org/drawingml/2006/picture">
                        <pic:nvPicPr>
                          <pic:cNvPr id="111" name="Imagen 11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6106550" y="1319065"/>
                            <a:ext cx="828675" cy="828675"/>
                          </a:xfrm>
                          <a:prstGeom prst="rect">
                            <a:avLst/>
                          </a:prstGeom>
                        </pic:spPr>
                      </pic:pic>
                      <pic:pic xmlns:pic="http://schemas.openxmlformats.org/drawingml/2006/picture">
                        <pic:nvPicPr>
                          <pic:cNvPr id="112" name="Imagen 11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7808361" y="1342047"/>
                            <a:ext cx="1104900" cy="1104900"/>
                          </a:xfrm>
                          <a:prstGeom prst="rect">
                            <a:avLst/>
                          </a:prstGeom>
                        </pic:spPr>
                      </pic:pic>
                      <pic:pic xmlns:pic="http://schemas.openxmlformats.org/drawingml/2006/picture">
                        <pic:nvPicPr>
                          <pic:cNvPr id="113" name="Imagen 113"/>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4420568" y="125979"/>
                            <a:ext cx="796999" cy="796999"/>
                          </a:xfrm>
                          <a:prstGeom prst="rect">
                            <a:avLst/>
                          </a:prstGeom>
                        </pic:spPr>
                      </pic:pic>
                      <pic:pic xmlns:pic="http://schemas.openxmlformats.org/drawingml/2006/picture">
                        <pic:nvPicPr>
                          <pic:cNvPr id="114" name="Imagen 11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5411955" y="108833"/>
                            <a:ext cx="814145" cy="814145"/>
                          </a:xfrm>
                          <a:prstGeom prst="rect">
                            <a:avLst/>
                          </a:prstGeom>
                        </pic:spPr>
                      </pic:pic>
                      <pic:pic xmlns:pic="http://schemas.openxmlformats.org/drawingml/2006/picture">
                        <pic:nvPicPr>
                          <pic:cNvPr id="115" name="Imagen 11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6434976" y="133432"/>
                            <a:ext cx="718600" cy="718600"/>
                          </a:xfrm>
                          <a:prstGeom prst="rect">
                            <a:avLst/>
                          </a:prstGeom>
                        </pic:spPr>
                      </pic:pic>
                      <pic:pic xmlns:pic="http://schemas.openxmlformats.org/drawingml/2006/picture">
                        <pic:nvPicPr>
                          <pic:cNvPr id="116" name="Imagen 116"/>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7369689" y="181390"/>
                            <a:ext cx="685652" cy="657135"/>
                          </a:xfrm>
                          <a:prstGeom prst="rect">
                            <a:avLst/>
                          </a:prstGeom>
                        </pic:spPr>
                      </pic:pic>
                      <pic:pic xmlns:pic="http://schemas.openxmlformats.org/drawingml/2006/picture">
                        <pic:nvPicPr>
                          <pic:cNvPr id="117" name="Imagen 117"/>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2199315" y="3235126"/>
                            <a:ext cx="1305425" cy="1305425"/>
                          </a:xfrm>
                          <a:prstGeom prst="rect">
                            <a:avLst/>
                          </a:prstGeom>
                        </pic:spPr>
                      </pic:pic>
                      <pic:pic xmlns:pic="http://schemas.openxmlformats.org/drawingml/2006/picture">
                        <pic:nvPicPr>
                          <pic:cNvPr id="118" name="Imagen 118"/>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6106550" y="2972266"/>
                            <a:ext cx="1535259" cy="915573"/>
                          </a:xfrm>
                          <a:prstGeom prst="rect">
                            <a:avLst/>
                          </a:prstGeom>
                        </pic:spPr>
                      </pic:pic>
                      <wps:wsp>
                        <wps:cNvPr id="119" name="Conector recto 119"/>
                        <wps:cNvCnPr/>
                        <wps:spPr>
                          <a:xfrm>
                            <a:off x="5083220" y="2147740"/>
                            <a:ext cx="1243333" cy="954041"/>
                          </a:xfrm>
                          <a:prstGeom prst="line">
                            <a:avLst/>
                          </a:prstGeom>
                          <a:ln w="28575"/>
                        </wps:spPr>
                        <wps:style>
                          <a:lnRef idx="1">
                            <a:schemeClr val="accent5"/>
                          </a:lnRef>
                          <a:fillRef idx="0">
                            <a:schemeClr val="accent5"/>
                          </a:fillRef>
                          <a:effectRef idx="0">
                            <a:schemeClr val="accent5"/>
                          </a:effectRef>
                          <a:fontRef idx="minor">
                            <a:schemeClr val="tx1"/>
                          </a:fontRef>
                        </wps:style>
                        <wps:bodyPr/>
                      </wps:wsp>
                      <wps:wsp>
                        <wps:cNvPr id="122" name="Conector recto 122"/>
                        <wps:cNvCnPr/>
                        <wps:spPr>
                          <a:xfrm>
                            <a:off x="6794276" y="2113744"/>
                            <a:ext cx="1478" cy="858522"/>
                          </a:xfrm>
                          <a:prstGeom prst="line">
                            <a:avLst/>
                          </a:prstGeom>
                          <a:ln w="28575"/>
                        </wps:spPr>
                        <wps:style>
                          <a:lnRef idx="1">
                            <a:schemeClr val="accent5"/>
                          </a:lnRef>
                          <a:fillRef idx="0">
                            <a:schemeClr val="accent5"/>
                          </a:fillRef>
                          <a:effectRef idx="0">
                            <a:schemeClr val="accent5"/>
                          </a:effectRef>
                          <a:fontRef idx="minor">
                            <a:schemeClr val="tx1"/>
                          </a:fontRef>
                        </wps:style>
                        <wps:bodyPr/>
                      </wps:wsp>
                      <wps:wsp>
                        <wps:cNvPr id="123" name="Conector recto 123"/>
                        <wps:cNvCnPr/>
                        <wps:spPr>
                          <a:xfrm flipH="1">
                            <a:off x="7371167" y="2147740"/>
                            <a:ext cx="692930" cy="952478"/>
                          </a:xfrm>
                          <a:prstGeom prst="line">
                            <a:avLst/>
                          </a:prstGeom>
                          <a:ln w="28575"/>
                        </wps:spPr>
                        <wps:style>
                          <a:lnRef idx="1">
                            <a:schemeClr val="accent5"/>
                          </a:lnRef>
                          <a:fillRef idx="0">
                            <a:schemeClr val="accent5"/>
                          </a:fillRef>
                          <a:effectRef idx="0">
                            <a:schemeClr val="accent5"/>
                          </a:effectRef>
                          <a:fontRef idx="minor">
                            <a:schemeClr val="tx1"/>
                          </a:fontRef>
                        </wps:style>
                        <wps:bodyPr/>
                      </wps:wsp>
                      <wps:wsp>
                        <wps:cNvPr id="124" name="Conector recto 124"/>
                        <wps:cNvCnPr/>
                        <wps:spPr>
                          <a:xfrm flipH="1">
                            <a:off x="3286173" y="3592024"/>
                            <a:ext cx="2868930" cy="392724"/>
                          </a:xfrm>
                          <a:prstGeom prst="line">
                            <a:avLst/>
                          </a:prstGeom>
                          <a:ln w="28575"/>
                        </wps:spPr>
                        <wps:style>
                          <a:lnRef idx="1">
                            <a:schemeClr val="accent5"/>
                          </a:lnRef>
                          <a:fillRef idx="0">
                            <a:schemeClr val="accent5"/>
                          </a:fillRef>
                          <a:effectRef idx="0">
                            <a:schemeClr val="accent5"/>
                          </a:effectRef>
                          <a:fontRef idx="minor">
                            <a:schemeClr val="tx1"/>
                          </a:fontRef>
                        </wps:style>
                        <wps:bodyPr/>
                      </wps:wsp>
                      <wps:wsp>
                        <wps:cNvPr id="125" name="CuadroTexto 32"/>
                        <wps:cNvSpPr txBox="1"/>
                        <wps:spPr>
                          <a:xfrm>
                            <a:off x="0" y="3234902"/>
                            <a:ext cx="2199639" cy="1682114"/>
                          </a:xfrm>
                          <a:prstGeom prst="rect">
                            <a:avLst/>
                          </a:prstGeom>
                          <a:noFill/>
                          <a:ln>
                            <a:noFill/>
                          </a:ln>
                        </wps:spPr>
                        <wps:style>
                          <a:lnRef idx="1">
                            <a:schemeClr val="dk1"/>
                          </a:lnRef>
                          <a:fillRef idx="2">
                            <a:schemeClr val="dk1"/>
                          </a:fillRef>
                          <a:effectRef idx="1">
                            <a:schemeClr val="dk1"/>
                          </a:effectRef>
                          <a:fontRef idx="minor">
                            <a:schemeClr val="dk1"/>
                          </a:fontRef>
                        </wps:style>
                        <wps:txbx>
                          <w:txbxContent>
                            <w:p w:rsidR="00862EC3" w:rsidRPr="00862EC3" w:rsidRDefault="00862EC3" w:rsidP="00862EC3">
                              <w:pPr>
                                <w:pStyle w:val="NormalWeb"/>
                                <w:spacing w:before="0" w:beforeAutospacing="0" w:after="0" w:afterAutospacing="0"/>
                              </w:pPr>
                              <w:r w:rsidRPr="00862EC3">
                                <w:rPr>
                                  <w:rFonts w:asciiTheme="minorHAnsi" w:hAnsi="Corbel" w:cstheme="minorBidi"/>
                                  <w:b/>
                                  <w:bCs/>
                                  <w:color w:val="000000" w:themeColor="text1" w:themeShade="F2"/>
                                  <w:kern w:val="24"/>
                                  <w:lang w:val="es-AR"/>
                                  <w14:shadow w14:blurRad="38100" w14:dist="38100" w14:dir="2700000" w14:sx="100000" w14:sy="100000" w14:kx="0" w14:ky="0" w14:algn="tl">
                                    <w14:srgbClr w14:val="000000">
                                      <w14:alpha w14:val="57000"/>
                                    </w14:srgbClr>
                                  </w14:shadow>
                                </w:rPr>
                                <w:t xml:space="preserve">Servidor </w:t>
                              </w:r>
                            </w:p>
                            <w:p w:rsidR="00862EC3" w:rsidRPr="00862EC3" w:rsidRDefault="00862EC3" w:rsidP="00862EC3">
                              <w:pPr>
                                <w:pStyle w:val="NormalWeb"/>
                                <w:spacing w:before="0" w:beforeAutospacing="0" w:after="0" w:afterAutospacing="0"/>
                              </w:pPr>
                              <w:r w:rsidRPr="00862EC3">
                                <w:rPr>
                                  <w:rFonts w:asciiTheme="minorHAnsi" w:hAnsi="Corbel" w:cstheme="minorBidi"/>
                                  <w:color w:val="000000" w:themeColor="text1" w:themeShade="F2"/>
                                  <w:kern w:val="24"/>
                                  <w:lang w:val="es-AR"/>
                                </w:rPr>
                                <w:t>-Web</w:t>
                              </w:r>
                            </w:p>
                            <w:p w:rsidR="00862EC3" w:rsidRPr="00862EC3" w:rsidRDefault="00862EC3" w:rsidP="00862EC3">
                              <w:pPr>
                                <w:pStyle w:val="NormalWeb"/>
                                <w:spacing w:before="0" w:beforeAutospacing="0" w:after="0" w:afterAutospacing="0"/>
                              </w:pPr>
                              <w:r w:rsidRPr="00862EC3">
                                <w:rPr>
                                  <w:rFonts w:asciiTheme="minorHAnsi" w:hAnsi="Corbel" w:cstheme="minorBidi"/>
                                  <w:color w:val="000000" w:themeColor="text1" w:themeShade="F2"/>
                                  <w:kern w:val="24"/>
                                  <w:lang w:val="es-AR"/>
                                </w:rPr>
                                <w:t>-Aplicaciones</w:t>
                              </w:r>
                            </w:p>
                            <w:p w:rsidR="00862EC3" w:rsidRPr="00862EC3" w:rsidRDefault="00862EC3" w:rsidP="00862EC3">
                              <w:pPr>
                                <w:pStyle w:val="NormalWeb"/>
                                <w:spacing w:before="0" w:beforeAutospacing="0" w:after="0" w:afterAutospacing="0"/>
                              </w:pPr>
                              <w:r w:rsidRPr="00862EC3">
                                <w:rPr>
                                  <w:rFonts w:asciiTheme="minorHAnsi" w:hAnsi="Corbel" w:cstheme="minorBidi"/>
                                  <w:color w:val="000000" w:themeColor="text1" w:themeShade="F2"/>
                                  <w:kern w:val="24"/>
                                  <w:lang w:val="es-AR"/>
                                </w:rPr>
                                <w:t>-Base de Datos</w:t>
                              </w:r>
                            </w:p>
                            <w:p w:rsidR="00862EC3" w:rsidRPr="00862EC3" w:rsidRDefault="00862EC3" w:rsidP="00862EC3">
                              <w:pPr>
                                <w:pStyle w:val="NormalWeb"/>
                                <w:spacing w:before="0" w:beforeAutospacing="0" w:after="0" w:afterAutospacing="0"/>
                              </w:pPr>
                              <w:r w:rsidRPr="00862EC3">
                                <w:rPr>
                                  <w:rFonts w:asciiTheme="minorHAnsi" w:hAnsi="Corbel" w:cstheme="minorBidi"/>
                                  <w:color w:val="000000" w:themeColor="text1" w:themeShade="F2"/>
                                  <w:kern w:val="24"/>
                                  <w:lang w:val="es-AR"/>
                                </w:rPr>
                                <w:t>-Correo</w:t>
                              </w:r>
                            </w:p>
                          </w:txbxContent>
                        </wps:txbx>
                        <wps:bodyPr wrap="square" rtlCol="0">
                          <a:noAutofit/>
                        </wps:bodyPr>
                      </wps:wsp>
                      <wps:wsp>
                        <wps:cNvPr id="126" name="CuadroTexto 33"/>
                        <wps:cNvSpPr txBox="1"/>
                        <wps:spPr>
                          <a:xfrm>
                            <a:off x="1778607" y="309889"/>
                            <a:ext cx="2199639" cy="441959"/>
                          </a:xfrm>
                          <a:prstGeom prst="rect">
                            <a:avLst/>
                          </a:prstGeom>
                          <a:noFill/>
                          <a:ln>
                            <a:noFill/>
                          </a:ln>
                        </wps:spPr>
                        <wps:style>
                          <a:lnRef idx="1">
                            <a:schemeClr val="dk1"/>
                          </a:lnRef>
                          <a:fillRef idx="2">
                            <a:schemeClr val="dk1"/>
                          </a:fillRef>
                          <a:effectRef idx="1">
                            <a:schemeClr val="dk1"/>
                          </a:effectRef>
                          <a:fontRef idx="minor">
                            <a:schemeClr val="dk1"/>
                          </a:fontRef>
                        </wps:style>
                        <wps:txbx>
                          <w:txbxContent>
                            <w:p w:rsidR="00862EC3" w:rsidRPr="00862EC3" w:rsidRDefault="00862EC3" w:rsidP="00862EC3">
                              <w:pPr>
                                <w:pStyle w:val="NormalWeb"/>
                                <w:spacing w:before="0" w:beforeAutospacing="0" w:after="0" w:afterAutospacing="0"/>
                                <w:jc w:val="center"/>
                              </w:pPr>
                              <w:r w:rsidRPr="00862EC3">
                                <w:rPr>
                                  <w:rFonts w:asciiTheme="minorHAnsi" w:hAnsi="Corbel" w:cstheme="minorBidi"/>
                                  <w:b/>
                                  <w:bCs/>
                                  <w:color w:val="000000" w:themeColor="text1" w:themeShade="F2"/>
                                  <w:kern w:val="24"/>
                                  <w:lang w:val="es-AR"/>
                                  <w14:shadow w14:blurRad="38100" w14:dist="38100" w14:dir="2700000" w14:sx="100000" w14:sy="100000" w14:kx="0" w14:ky="0" w14:algn="tl">
                                    <w14:srgbClr w14:val="000000">
                                      <w14:alpha w14:val="57000"/>
                                    </w14:srgbClr>
                                  </w14:shadow>
                                </w:rPr>
                                <w:t>Cliente Web</w:t>
                              </w:r>
                            </w:p>
                          </w:txbxContent>
                        </wps:txbx>
                        <wps:bodyPr wrap="square" rtlCol="0">
                          <a:noAutofit/>
                        </wps:bodyPr>
                      </wps:wsp>
                      <wps:wsp>
                        <wps:cNvPr id="127" name="CuadroTexto 34"/>
                        <wps:cNvSpPr txBox="1"/>
                        <wps:spPr>
                          <a:xfrm>
                            <a:off x="5835304" y="3915112"/>
                            <a:ext cx="2199004" cy="441959"/>
                          </a:xfrm>
                          <a:prstGeom prst="rect">
                            <a:avLst/>
                          </a:prstGeom>
                          <a:noFill/>
                          <a:ln>
                            <a:noFill/>
                          </a:ln>
                        </wps:spPr>
                        <wps:style>
                          <a:lnRef idx="1">
                            <a:schemeClr val="dk1"/>
                          </a:lnRef>
                          <a:fillRef idx="2">
                            <a:schemeClr val="dk1"/>
                          </a:fillRef>
                          <a:effectRef idx="1">
                            <a:schemeClr val="dk1"/>
                          </a:effectRef>
                          <a:fontRef idx="minor">
                            <a:schemeClr val="dk1"/>
                          </a:fontRef>
                        </wps:style>
                        <wps:txbx>
                          <w:txbxContent>
                            <w:p w:rsidR="00862EC3" w:rsidRPr="00862EC3" w:rsidRDefault="00862EC3" w:rsidP="00862EC3">
                              <w:pPr>
                                <w:pStyle w:val="NormalWeb"/>
                                <w:spacing w:before="0" w:beforeAutospacing="0" w:after="0" w:afterAutospacing="0"/>
                                <w:jc w:val="center"/>
                              </w:pPr>
                              <w:r w:rsidRPr="00862EC3">
                                <w:rPr>
                                  <w:rFonts w:asciiTheme="minorHAnsi" w:hAnsi="Corbel" w:cstheme="minorBidi"/>
                                  <w:b/>
                                  <w:bCs/>
                                  <w:color w:val="000000" w:themeColor="text1" w:themeShade="F2"/>
                                  <w:kern w:val="24"/>
                                  <w:lang w:val="es-AR"/>
                                  <w14:shadow w14:blurRad="38100" w14:dist="38100" w14:dir="2700000" w14:sx="100000" w14:sy="100000" w14:kx="0" w14:ky="0" w14:algn="tl">
                                    <w14:srgbClr w14:val="000000">
                                      <w14:alpha w14:val="57000"/>
                                    </w14:srgbClr>
                                  </w14:shadow>
                                </w:rPr>
                                <w:t>Internet</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1DC9ED7D" id="Grupo 2" o:spid="_x0000_s1083" style="position:absolute;margin-left:-3.75pt;margin-top:28.55pt;width:439.3pt;height:244.1pt;z-index:251704320;mso-width-relative:margin;mso-height-relative:margin" coordsize="89132,491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">
                <v:roundrect id="Rectángulo redondeado 109" o:spid="_x0000_s1084" style="position:absolute;left:39897;width:44704;height:1033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5rg8QA&#10;AADcAAAADwAAAGRycy9kb3ducmV2LnhtbERP32vCMBB+H+x/CDfY20wnm9RqFBEGg03EKohvR3M2&#10;dc2lNNF2/vXLQPDtPr6fN533thYXan3lWMHrIAFBXDhdcalgt/14SUH4gKyxdkwKfsnDfPb4MMVM&#10;u443dMlDKWII+wwVmBCaTEpfGLLoB64hjtzRtRZDhG0pdYtdDLe1HCbJSFqsODYYbGhpqPjJz1bB&#10;8Ds9mbf96mtdvZ/X5kDXvEtPSj0/9YsJiEB9uItv7k8d5ydj+H8mXi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ea4PEAAAA3AAAAA8AAAAAAAAAAAAAAAAAmAIAAGRycy9k&#10;b3ducmV2LnhtbFBLBQYAAAAABAAEAPUAAACJAwAAAAA=&#10;" filled="f" strokecolor="black [3213]" strokeweight="3pt"/>
                <v:shape id="Imagen 110" o:spid="_x0000_s1085" type="#_x0000_t75" style="position:absolute;left:42142;top:13190;width:10033;height:100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kQg9rHAAAA3AAAAA8AAABkcnMvZG93bnJldi54bWxEj09rwkAQxe9Cv8MyhV6kbiy0aHQVbREK&#10;FsE/h3obsmMSzM6G7Grit3cOgrcZ3pv3fjOdd65SV2pC6dnAcJCAIs68LTk3cNiv3kegQkS2WHkm&#10;AzcKMJ+99KaYWt/ylq67mCsJ4ZCigSLGOtU6ZAU5DANfE4t28o3DKGuTa9tgK+Gu0h9J8qUdliwN&#10;Bdb0XVB23l2cgaw6no/j9u/QX+5/fPz834z6azLm7bVbTEBF6uLT/Lj+tYI/FHx5RibQsz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kQg9rHAAAA3AAAAA8AAAAAAAAAAAAA&#10;AAAAnwIAAGRycy9kb3ducmV2LnhtbFBLBQYAAAAABAAEAPcAAACTAwAAAAA=&#10;">
                  <v:imagedata r:id="rId24" o:title=""/>
                  <v:path arrowok="t"/>
                </v:shape>
                <v:shape id="Imagen 111" o:spid="_x0000_s1086" type="#_x0000_t75" style="position:absolute;left:61065;top:13190;width:8287;height:82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GD43/CAAAA3AAAAA8AAABkcnMvZG93bnJldi54bWxET0trwkAQvgv+h2UEL6KbKFSbuopVhB7r&#10;49DehuyYDWZnQ3Ybk3/fLRS8zcf3nPW2s5VoqfGlYwXpLAFBnDtdcqHgejlOVyB8QNZYOSYFPXnY&#10;boaDNWbaPfhE7TkUIoawz1CBCaHOpPS5IYt+5mriyN1cYzFE2BRSN/iI4baS8yR5kRZLjg0Ga9ob&#10;yu/nH6ugnbwuzffifXmo7r35Mn3Bbf6p1HjU7d5ABOrCU/zv/tBxfprC3zPxArn5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hg+N/wgAAANwAAAAPAAAAAAAAAAAAAAAAAJ8C&#10;AABkcnMvZG93bnJldi54bWxQSwUGAAAAAAQABAD3AAAAjgMAAAAA&#10;">
                  <v:imagedata r:id="rId25" o:title=""/>
                  <v:path arrowok="t"/>
                </v:shape>
                <v:shape id="Imagen 112" o:spid="_x0000_s1087" type="#_x0000_t75" style="position:absolute;left:78083;top:13420;width:11049;height:110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prX+zCAAAA3AAAAA8AAABkcnMvZG93bnJldi54bWxET01rwkAQvRf6H5YReqsbc2gluopI03oq&#10;NBZ7HbKTbDA7G7JbN/33riD0No/3OevtZHtxodF3jhUs5hkI4trpjlsF38fyeQnCB2SNvWNS8Ece&#10;tpvHhzUW2kX+oksVWpFC2BeowIQwFFL62pBFP3cDceIaN1oMCY6t1CPGFG57mWfZi7TYcWowONDe&#10;UH2ufq2Ct+Zz1zbVe8xeY34yp59yGT9KpZ5m024FItAU/sV390Gn+Yscbs+kC+TmC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aa1/swgAAANwAAAAPAAAAAAAAAAAAAAAAAJ8C&#10;AABkcnMvZG93bnJldi54bWxQSwUGAAAAAAQABAD3AAAAjgMAAAAA&#10;">
                  <v:imagedata r:id="rId26" o:title=""/>
                  <v:path arrowok="t"/>
                </v:shape>
                <v:shape id="Imagen 113" o:spid="_x0000_s1088" type="#_x0000_t75" style="position:absolute;left:44205;top:1259;width:7970;height:79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T15y/AAAA3AAAAA8AAABkcnMvZG93bnJldi54bWxET01rAjEQvRf8D2GE3mpWW62sRpG2gke1&#10;hV7HzbhZ3EyWJNX03xtB8DaP9znzZbKtOJMPjWMFw0EBgrhyuuFawc/3+mUKIkRkja1jUvBPAZaL&#10;3tMcS+0uvKPzPtYih3AoUYGJsSulDJUhi2HgOuLMHZ23GDP0tdQeLznctnJUFBNpseHcYLCjD0PV&#10;af9nFYzN4b3Y4ptdf4XfI04+KflESj3302oGIlKKD/HdvdF5/vAVbs/kC+TiC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SU9ecvwAAANwAAAAPAAAAAAAAAAAAAAAAAJ8CAABk&#10;cnMvZG93bnJldi54bWxQSwUGAAAAAAQABAD3AAAAiwMAAAAA&#10;">
                  <v:imagedata r:id="rId27" o:title=""/>
                  <v:path arrowok="t"/>
                </v:shape>
                <v:shape id="Imagen 114" o:spid="_x0000_s1089" type="#_x0000_t75" style="position:absolute;left:54119;top:1088;width:8142;height:81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IJ4XAAAAA3AAAAA8AAABkcnMvZG93bnJldi54bWxET91qwjAUvh/4DuEI3oimHa5IZxTdKOy2&#10;1gc4NMemrDkJTdTu7c1gsLvz8f2e3WGyg7jTGHrHCvJ1BoK4dbrnTsGlqVZbECEiaxwck4IfCnDY&#10;z152WGr34Jru59iJFMKhRAUmRl9KGVpDFsPaeeLEXd1oMSY4dlKP+EjhdpCvWVZIiz2nBoOePgy1&#10;3+ebVaBjfRw+T9N2w03n88os3wq/VGoxn47vICJN8V/85/7SaX6+gd9n0gVy/wQ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eAgnhcAAAADcAAAADwAAAAAAAAAAAAAAAACfAgAA&#10;ZHJzL2Rvd25yZXYueG1sUEsFBgAAAAAEAAQA9wAAAIwDAAAAAA==&#10;">
                  <v:imagedata r:id="rId28" o:title=""/>
                  <v:path arrowok="t"/>
                </v:shape>
                <v:shape id="Imagen 115" o:spid="_x0000_s1090" type="#_x0000_t75" style="position:absolute;left:64349;top:1334;width:7186;height:71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SnFkTBAAAA3AAAAA8AAABkcnMvZG93bnJldi54bWxET99rwjAQfh/4P4Qb+DbTrjhGNUoRJrq3&#10;dvp+NLemW3MpTdT43y+Dwd7u4/t56220g7jS5HvHCvJFBoK4dbrnTsHp4+3pFYQPyBoHx6TgTh62&#10;m9nDGkvtblzTtQmdSCHsS1RgQhhLKX1ryKJfuJE4cZ9ushgSnDqpJ7ylcDvI5yx7kRZ7Tg0GR9oZ&#10;ar+bi1XwbsLX6bLPlpWMxaEqzvFo+lqp+WOsViACxfAv/nMfdJqfL+H3mXSB3Pw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SnFkTBAAAA3AAAAA8AAAAAAAAAAAAAAAAAnwIA&#10;AGRycy9kb3ducmV2LnhtbFBLBQYAAAAABAAEAPcAAACNAwAAAAA=&#10;">
                  <v:imagedata r:id="rId29" o:title=""/>
                  <v:path arrowok="t"/>
                </v:shape>
                <v:shape id="Imagen 116" o:spid="_x0000_s1091" type="#_x0000_t75" style="position:absolute;left:73696;top:1813;width:6857;height:65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3G55PDAAAA3AAAAA8AAABkcnMvZG93bnJldi54bWxET81qwkAQvhd8h2WE3uomPSQldRVRLCUg&#10;UtMHGLNjEszOhuzWJH16Vyj0Nh/f7yzXo2nFjXrXWFYQLyIQxKXVDVcKvov9yxsI55E1tpZJwUQO&#10;1qvZ0xIzbQf+otvJVyKEsMtQQe19l0npypoMuoXtiAN3sb1BH2BfSd3jEMJNK1+jKJEGGw4NNXa0&#10;ram8nn6MglR/6PR4yDs32WJM801x/o13Sj3Px807CE+j/xf/uT91mB8n8HgmXCB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3cbnk8MAAADcAAAADwAAAAAAAAAAAAAAAACf&#10;AgAAZHJzL2Rvd25yZXYueG1sUEsFBgAAAAAEAAQA9wAAAI8DAAAAAA==&#10;">
                  <v:imagedata r:id="rId30" o:title=""/>
                  <v:path arrowok="t"/>
                </v:shape>
                <v:shape id="Imagen 117" o:spid="_x0000_s1092" type="#_x0000_t75" style="position:absolute;left:21993;top:32351;width:13054;height:130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rj/BAAAA3AAAAA8AAABkcnMvZG93bnJldi54bWxET0uLwjAQvgv+hzAL3jTRg0rXKIsP8CJL&#10;3UU8Ds1sW2wmJYm2/vuNsLC3+fies9r0thEP8qF2rGE6USCIC2dqLjV8fx3GSxAhIhtsHJOGJwXY&#10;rIeDFWbGdZzT4xxLkUI4ZKihirHNpAxFRRbDxLXEiftx3mJM0JfSeOxSuG3kTKm5tFhzaqiwpW1F&#10;xe18txpOweeft1p1l117D0va7l1+VVqP3vqPdxCR+vgv/nMfTZo/XcDrmXSBXP8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P/rj/BAAAA3AAAAA8AAAAAAAAAAAAAAAAAnwIA&#10;AGRycy9kb3ducmV2LnhtbFBLBQYAAAAABAAEAPcAAACNAwAAAAA=&#10;">
                  <v:imagedata r:id="rId31" o:title=""/>
                  <v:path arrowok="t"/>
                </v:shape>
                <v:shape id="Imagen 118" o:spid="_x0000_s1093" type="#_x0000_t75" style="position:absolute;left:61065;top:29722;width:15353;height:91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4McNLHAAAA3AAAAA8AAABkcnMvZG93bnJldi54bWxEj81qwzAQhO+FvIPYQC+lkdNDKG6UkIQU&#10;+nMISfoAa2trmVgrI6mO26fvHgq97TKzM98u16Pv1EAxtYENzGcFKOI62JYbAx/n5/tHUCkjW+wC&#10;k4FvSrBeTW6WWNpw5SMNp9woCeFUogGXc19qnWpHHtMs9MSifYboMcsaG20jXiXcd/qhKBbaY8vS&#10;4LCnnaP6cvryBmK1z4Wtzq/bn/fDnduExWGo3oy5nY6bJ1CZxvxv/rt+sYI/F1p5RibQq1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4McNLHAAAA3AAAAA8AAAAAAAAAAAAA&#10;AAAAnwIAAGRycy9kb3ducmV2LnhtbFBLBQYAAAAABAAEAPcAAACTAwAAAAA=&#10;">
                  <v:imagedata r:id="rId32" o:title=""/>
                  <v:path arrowok="t"/>
                </v:shape>
                <v:line id="Conector recto 119" o:spid="_x0000_s1094" style="position:absolute;visibility:visible;mso-wrap-style:square" from="50832,21477" to="63265,310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arHsMAAADcAAAADwAAAGRycy9kb3ducmV2LnhtbERPS2vCQBC+F/oflil4q5t40JpmI6Wi&#10;1ItQH/Q6ZKfZ0OxszK4m7a/vCoK3+fieky8G24gLdb52rCAdJyCIS6drrhQc9qvnFxA+IGtsHJOC&#10;X/KwKB4fcsy06/mTLrtQiRjCPkMFJoQ2k9KXhiz6sWuJI/ftOoshwq6SusM+httGTpJkKi3WHBsM&#10;tvRuqPzZna2C6ea0XM22+6++NfP0j+XxsKajUqOn4e0VRKAh3MU394eO89M5XJ+JF8j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G2qx7DAAAA3AAAAA8AAAAAAAAAAAAA&#10;AAAAoQIAAGRycy9kb3ducmV2LnhtbFBLBQYAAAAABAAEAPkAAACRAwAAAAA=&#10;" strokecolor="#4eb3cf [3208]" strokeweight="2.25pt"/>
                <v:line id="Conector recto 122" o:spid="_x0000_s1095" style="position:absolute;visibility:visible;mso-wrap-style:square" from="67942,21137" to="67957,297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7z0sMAAADcAAAADwAAAGRycy9kb3ducmV2LnhtbERPS2vCQBC+C/0PyxR60405aBvdBGmx&#10;1ItQH/Q6ZMdsMDubZrcm7a/vCoK3+fiesywG24gLdb52rGA6SUAQl07XXCk47NfjZxA+IGtsHJOC&#10;X/JQ5A+jJWba9fxJl12oRAxhn6ECE0KbSelLQxb9xLXEkTu5zmKIsKuk7rCP4baRaZLMpMWaY4PB&#10;ll4Nlefdj1Uw23y/refb/VffmpfpH8vj4Z2OSj09DqsFiEBDuItv7g8d56cpXJ+JF8j8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F+89LDAAAA3AAAAA8AAAAAAAAAAAAA&#10;AAAAoQIAAGRycy9kb3ducmV2LnhtbFBLBQYAAAAABAAEAPkAAACRAwAAAAA=&#10;" strokecolor="#4eb3cf [3208]" strokeweight="2.25pt"/>
                <v:line id="Conector recto 123" o:spid="_x0000_s1096" style="position:absolute;flip:x;visibility:visible;mso-wrap-style:square" from="73711,21477" to="80640,31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82E8AAAADcAAAADwAAAGRycy9kb3ducmV2LnhtbERPTWvCQBC9F/wPywi91Y2WikRXkWKh&#10;HqtSehyyYxLNzi7Z0aT/3hUEb/N4n7NY9a5RV2pj7dnAeJSBIi68rbk0cNh/vc1ARUG22HgmA/8U&#10;YbUcvCwwt77jH7rupFQphGOOBiqRkGsdi4ocxpEPxIk7+tahJNiW2rbYpXDX6EmWTbXDmlNDhYE+&#10;KyrOu4sz0Mmlnv0FL7/htP84r+Mmbu3GmNdhv56DEurlKX64v22aP3mH+zPpAr2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3/NhPAAAAA3AAAAA8AAAAAAAAAAAAAAAAA&#10;oQIAAGRycy9kb3ducmV2LnhtbFBLBQYAAAAABAAEAPkAAACOAwAAAAA=&#10;" strokecolor="#4eb3cf [3208]" strokeweight="2.25pt"/>
                <v:line id="Conector recto 124" o:spid="_x0000_s1097" style="position:absolute;flip:x;visibility:visible;mso-wrap-style:square" from="32861,35920" to="61551,398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auZ8AAAADcAAAADwAAAGRycy9kb3ducmV2LnhtbERPTWvCQBC9F/wPywi91Y3SikRXkWKh&#10;HqtSehyyYxLNzi7Z0aT/3hUEb/N4n7NY9a5RV2pj7dnAeJSBIi68rbk0cNh/vc1ARUG22HgmA/8U&#10;YbUcvCwwt77jH7rupFQphGOOBiqRkGsdi4ocxpEPxIk7+tahJNiW2rbYpXDX6EmWTbXDmlNDhYE+&#10;KyrOu4sz0Mmlnv0FL7/htP84r+Mmbu3GmNdhv56DEurlKX64v22aP3mH+zPpAr2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IWrmfAAAAA3AAAAA8AAAAAAAAAAAAAAAAA&#10;oQIAAGRycy9kb3ducmV2LnhtbFBLBQYAAAAABAAEAPkAAACOAwAAAAA=&#10;" strokecolor="#4eb3cf [3208]" strokeweight="2.25pt"/>
                <v:shape id="CuadroTexto 32" o:spid="_x0000_s1098" type="#_x0000_t202" style="position:absolute;top:32349;width:21996;height:16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LgGMIA&#10;AADcAAAADwAAAGRycy9kb3ducmV2LnhtbERPTWvCQBC9C/6HZQRvZldppKZZpbQUPFm0rdDbkB2T&#10;YHY2ZLdJ/PfdQsHbPN7n5LvRNqKnzteONSwTBYK4cKbmUsPnx9viEYQPyAYbx6ThRh522+kkx8y4&#10;gY/Un0IpYgj7DDVUIbSZlL6oyKJPXEscuYvrLIYIu1KaDocYbhu5UmotLdYcGyps6aWi4nr6sRq+&#10;Dpfv84N6L19t2g5uVJLtRmo9n43PTyACjeEu/nfvTZy/SuHvmXiB3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kuAYwgAAANwAAAAPAAAAAAAAAAAAAAAAAJgCAABkcnMvZG93&#10;bnJldi54bWxQSwUGAAAAAAQABAD1AAAAhwMAAAAA&#10;" filled="f" stroked="f">
                  <v:textbox>
                    <w:txbxContent>
                      <w:p w:rsidR="00862EC3" w:rsidRPr="00862EC3" w:rsidRDefault="00862EC3" w:rsidP="00862EC3">
                        <w:pPr>
                          <w:pStyle w:val="NormalWeb"/>
                          <w:spacing w:before="0" w:beforeAutospacing="0" w:after="0" w:afterAutospacing="0"/>
                        </w:pPr>
                        <w:r w:rsidRPr="00862EC3">
                          <w:rPr>
                            <w:rFonts w:asciiTheme="minorHAnsi" w:hAnsi="Corbel" w:cstheme="minorBidi"/>
                            <w:b/>
                            <w:bCs/>
                            <w:color w:val="000000" w:themeColor="text1" w:themeShade="F2"/>
                            <w:kern w:val="24"/>
                            <w:lang w:val="es-AR"/>
                            <w14:shadow w14:blurRad="38100" w14:dist="38100" w14:dir="2700000" w14:sx="100000" w14:sy="100000" w14:kx="0" w14:ky="0" w14:algn="tl">
                              <w14:srgbClr w14:val="000000">
                                <w14:alpha w14:val="57000"/>
                              </w14:srgbClr>
                            </w14:shadow>
                          </w:rPr>
                          <w:t xml:space="preserve">Servidor </w:t>
                        </w:r>
                      </w:p>
                      <w:p w:rsidR="00862EC3" w:rsidRPr="00862EC3" w:rsidRDefault="00862EC3" w:rsidP="00862EC3">
                        <w:pPr>
                          <w:pStyle w:val="NormalWeb"/>
                          <w:spacing w:before="0" w:beforeAutospacing="0" w:after="0" w:afterAutospacing="0"/>
                        </w:pPr>
                        <w:r w:rsidRPr="00862EC3">
                          <w:rPr>
                            <w:rFonts w:asciiTheme="minorHAnsi" w:hAnsi="Corbel" w:cstheme="minorBidi"/>
                            <w:color w:val="000000" w:themeColor="text1" w:themeShade="F2"/>
                            <w:kern w:val="24"/>
                            <w:lang w:val="es-AR"/>
                          </w:rPr>
                          <w:t>-Web</w:t>
                        </w:r>
                      </w:p>
                      <w:p w:rsidR="00862EC3" w:rsidRPr="00862EC3" w:rsidRDefault="00862EC3" w:rsidP="00862EC3">
                        <w:pPr>
                          <w:pStyle w:val="NormalWeb"/>
                          <w:spacing w:before="0" w:beforeAutospacing="0" w:after="0" w:afterAutospacing="0"/>
                        </w:pPr>
                        <w:r w:rsidRPr="00862EC3">
                          <w:rPr>
                            <w:rFonts w:asciiTheme="minorHAnsi" w:hAnsi="Corbel" w:cstheme="minorBidi"/>
                            <w:color w:val="000000" w:themeColor="text1" w:themeShade="F2"/>
                            <w:kern w:val="24"/>
                            <w:lang w:val="es-AR"/>
                          </w:rPr>
                          <w:t>-Aplicaciones</w:t>
                        </w:r>
                      </w:p>
                      <w:p w:rsidR="00862EC3" w:rsidRPr="00862EC3" w:rsidRDefault="00862EC3" w:rsidP="00862EC3">
                        <w:pPr>
                          <w:pStyle w:val="NormalWeb"/>
                          <w:spacing w:before="0" w:beforeAutospacing="0" w:after="0" w:afterAutospacing="0"/>
                        </w:pPr>
                        <w:r w:rsidRPr="00862EC3">
                          <w:rPr>
                            <w:rFonts w:asciiTheme="minorHAnsi" w:hAnsi="Corbel" w:cstheme="minorBidi"/>
                            <w:color w:val="000000" w:themeColor="text1" w:themeShade="F2"/>
                            <w:kern w:val="24"/>
                            <w:lang w:val="es-AR"/>
                          </w:rPr>
                          <w:t>-Base de Datos</w:t>
                        </w:r>
                      </w:p>
                      <w:p w:rsidR="00862EC3" w:rsidRPr="00862EC3" w:rsidRDefault="00862EC3" w:rsidP="00862EC3">
                        <w:pPr>
                          <w:pStyle w:val="NormalWeb"/>
                          <w:spacing w:before="0" w:beforeAutospacing="0" w:after="0" w:afterAutospacing="0"/>
                        </w:pPr>
                        <w:r w:rsidRPr="00862EC3">
                          <w:rPr>
                            <w:rFonts w:asciiTheme="minorHAnsi" w:hAnsi="Corbel" w:cstheme="minorBidi"/>
                            <w:color w:val="000000" w:themeColor="text1" w:themeShade="F2"/>
                            <w:kern w:val="24"/>
                            <w:lang w:val="es-AR"/>
                          </w:rPr>
                          <w:t>-Correo</w:t>
                        </w:r>
                      </w:p>
                    </w:txbxContent>
                  </v:textbox>
                </v:shape>
                <v:shape id="CuadroTexto 33" o:spid="_x0000_s1099" type="#_x0000_t202" style="position:absolute;left:17786;top:3098;width:21996;height:4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b8AA&#10;AADcAAAADwAAAGRycy9kb3ducmV2LnhtbERPS4vCMBC+L/gfwgh7WxNFRatRRBH2tLK+wNvQjG2x&#10;mZQm2u6/N8KCt/n4njNftrYUD6p94VhDv6dAEKfOFJxpOB62XxMQPiAbLB2Thj/ysFx0PuaYGNfw&#10;Lz32IRMxhH2CGvIQqkRKn+Zk0fdcRRy5q6sthgjrTJoamxhuSzlQaiwtFhwbcqxonVN629+thtPP&#10;9XIeql22saOqca2SbKdS689uu5qBCNSGt/jf/W3i/MEYXs/EC+Ti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0B+b8AAAADcAAAADwAAAAAAAAAAAAAAAACYAgAAZHJzL2Rvd25y&#10;ZXYueG1sUEsFBgAAAAAEAAQA9QAAAIUDAAAAAA==&#10;" filled="f" stroked="f">
                  <v:textbox>
                    <w:txbxContent>
                      <w:p w:rsidR="00862EC3" w:rsidRPr="00862EC3" w:rsidRDefault="00862EC3" w:rsidP="00862EC3">
                        <w:pPr>
                          <w:pStyle w:val="NormalWeb"/>
                          <w:spacing w:before="0" w:beforeAutospacing="0" w:after="0" w:afterAutospacing="0"/>
                          <w:jc w:val="center"/>
                        </w:pPr>
                        <w:r w:rsidRPr="00862EC3">
                          <w:rPr>
                            <w:rFonts w:asciiTheme="minorHAnsi" w:hAnsi="Corbel" w:cstheme="minorBidi"/>
                            <w:b/>
                            <w:bCs/>
                            <w:color w:val="000000" w:themeColor="text1" w:themeShade="F2"/>
                            <w:kern w:val="24"/>
                            <w:lang w:val="es-AR"/>
                            <w14:shadow w14:blurRad="38100" w14:dist="38100" w14:dir="2700000" w14:sx="100000" w14:sy="100000" w14:kx="0" w14:ky="0" w14:algn="tl">
                              <w14:srgbClr w14:val="000000">
                                <w14:alpha w14:val="57000"/>
                              </w14:srgbClr>
                            </w14:shadow>
                          </w:rPr>
                          <w:t>Cliente Web</w:t>
                        </w:r>
                      </w:p>
                    </w:txbxContent>
                  </v:textbox>
                </v:shape>
                <v:shape id="CuadroTexto 34" o:spid="_x0000_s1100" type="#_x0000_t202" style="position:absolute;left:58353;top:39151;width:21990;height:4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zb9MIA&#10;AADcAAAADwAAAGRycy9kb3ducmV2LnhtbERPS2vCQBC+F/oflil4092K9pFmI0URPFlMq9DbkB2T&#10;0OxsyK4m/ntXEHqbj+856WKwjThT52vHGp4nCgRx4UzNpYaf7/X4DYQPyAYbx6ThQh4W2eNDiolx&#10;Pe/onIdSxBD2CWqoQmgTKX1RkUU/cS1x5I6usxgi7EppOuxjuG3kVKkXabHm2FBhS8uKir/8ZDXs&#10;t8ffw0x9lSs7b3s3KMn2XWo9eho+P0AEGsK/+O7emDh/+gq3Z+IFMr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DNv0wgAAANwAAAAPAAAAAAAAAAAAAAAAAJgCAABkcnMvZG93&#10;bnJldi54bWxQSwUGAAAAAAQABAD1AAAAhwMAAAAA&#10;" filled="f" stroked="f">
                  <v:textbox>
                    <w:txbxContent>
                      <w:p w:rsidR="00862EC3" w:rsidRPr="00862EC3" w:rsidRDefault="00862EC3" w:rsidP="00862EC3">
                        <w:pPr>
                          <w:pStyle w:val="NormalWeb"/>
                          <w:spacing w:before="0" w:beforeAutospacing="0" w:after="0" w:afterAutospacing="0"/>
                          <w:jc w:val="center"/>
                        </w:pPr>
                        <w:r w:rsidRPr="00862EC3">
                          <w:rPr>
                            <w:rFonts w:asciiTheme="minorHAnsi" w:hAnsi="Corbel" w:cstheme="minorBidi"/>
                            <w:b/>
                            <w:bCs/>
                            <w:color w:val="000000" w:themeColor="text1" w:themeShade="F2"/>
                            <w:kern w:val="24"/>
                            <w:lang w:val="es-AR"/>
                            <w14:shadow w14:blurRad="38100" w14:dist="38100" w14:dir="2700000" w14:sx="100000" w14:sy="100000" w14:kx="0" w14:ky="0" w14:algn="tl">
                              <w14:srgbClr w14:val="000000">
                                <w14:alpha w14:val="57000"/>
                              </w14:srgbClr>
                            </w14:shadow>
                          </w:rPr>
                          <w:t>Internet</w:t>
                        </w:r>
                      </w:p>
                    </w:txbxContent>
                  </v:textbox>
                </v:shape>
                <w10:wrap type="topAndBottom"/>
              </v:group>
            </w:pict>
          </mc:Fallback>
        </mc:AlternateContent>
      </w:r>
    </w:p>
    <w:p w:rsidR="00862EC3" w:rsidRDefault="00862EC3">
      <w:pPr>
        <w:rPr>
          <w:rFonts w:asciiTheme="majorHAnsi" w:eastAsiaTheme="majorEastAsia" w:hAnsiTheme="majorHAnsi" w:cstheme="majorBidi"/>
          <w:caps/>
          <w:noProof/>
          <w:color w:val="FFFFFF" w:themeColor="background1"/>
          <w:spacing w:val="15"/>
          <w:lang w:val="es-ES"/>
        </w:rPr>
      </w:pPr>
    </w:p>
    <w:p w:rsidR="00862EC3" w:rsidRDefault="00862EC3">
      <w:pPr>
        <w:rPr>
          <w:noProof/>
          <w:lang w:val="es-ES"/>
        </w:rPr>
      </w:pPr>
      <w:r>
        <w:rPr>
          <w:noProof/>
          <w:lang w:val="es-ES"/>
        </w:rPr>
        <w:br w:type="page"/>
      </w:r>
    </w:p>
    <w:p w:rsidR="00862EC3" w:rsidRDefault="0076085B" w:rsidP="0076085B">
      <w:pPr>
        <w:pStyle w:val="Ttulo2"/>
        <w:rPr>
          <w:noProof/>
          <w:lang w:val="es-ES"/>
        </w:rPr>
      </w:pPr>
      <w:bookmarkStart w:id="4" w:name="_Toc401996955"/>
      <w:r>
        <w:rPr>
          <w:noProof/>
          <w:lang w:val="es-ES"/>
        </w:rPr>
        <w:lastRenderedPageBreak/>
        <w:t>Estructura de la Solución</w:t>
      </w:r>
      <w:bookmarkEnd w:id="4"/>
    </w:p>
    <w:p w:rsidR="0076085B" w:rsidRPr="0076085B" w:rsidRDefault="0076085B" w:rsidP="0076085B">
      <w:pPr>
        <w:jc w:val="both"/>
        <w:rPr>
          <w:lang w:val="es-ES"/>
        </w:rPr>
      </w:pPr>
      <w:r w:rsidRPr="0076085B">
        <w:rPr>
          <w:lang w:val="es-ES"/>
        </w:rPr>
        <w:t>Cada proyecto agrupa un conjunto de clases que</w:t>
      </w:r>
      <w:r>
        <w:rPr>
          <w:lang w:val="es-ES"/>
        </w:rPr>
        <w:t xml:space="preserve"> se comportan de manera similar. Los proyectos definidos son los siguientes:</w:t>
      </w:r>
    </w:p>
    <w:p w:rsidR="0076085B" w:rsidRPr="0076085B" w:rsidRDefault="0076085B" w:rsidP="0062460A">
      <w:pPr>
        <w:pStyle w:val="Prrafodelista"/>
        <w:numPr>
          <w:ilvl w:val="0"/>
          <w:numId w:val="7"/>
        </w:numPr>
        <w:jc w:val="both"/>
        <w:rPr>
          <w:lang w:val="es-ES"/>
        </w:rPr>
      </w:pPr>
      <w:r w:rsidRPr="0076085B">
        <w:rPr>
          <w:b/>
          <w:lang w:val="es-ES"/>
        </w:rPr>
        <w:t>Web:</w:t>
      </w:r>
      <w:r w:rsidRPr="0076085B">
        <w:rPr>
          <w:lang w:val="es-ES"/>
        </w:rPr>
        <w:t xml:space="preserve"> Agr</w:t>
      </w:r>
      <w:r>
        <w:rPr>
          <w:lang w:val="es-ES"/>
        </w:rPr>
        <w:t>upa las clases de presentación, que están formadas por el código HTML, y los componentes ASP</w:t>
      </w:r>
      <w:r w:rsidR="0062460A">
        <w:rPr>
          <w:lang w:val="es-ES"/>
        </w:rPr>
        <w:t xml:space="preserve">, el </w:t>
      </w:r>
      <w:proofErr w:type="spellStart"/>
      <w:r w:rsidR="0062460A" w:rsidRPr="0062460A">
        <w:rPr>
          <w:lang w:val="es-ES"/>
        </w:rPr>
        <w:t>CodeBehind</w:t>
      </w:r>
      <w:proofErr w:type="spellEnd"/>
      <w:r w:rsidR="0062460A">
        <w:rPr>
          <w:lang w:val="es-ES"/>
        </w:rPr>
        <w:t>, donde se incluye el código en C#. También se</w:t>
      </w:r>
      <w:r w:rsidRPr="0076085B">
        <w:rPr>
          <w:lang w:val="es-ES"/>
        </w:rPr>
        <w:t xml:space="preserve"> </w:t>
      </w:r>
      <w:r w:rsidR="0062460A">
        <w:rPr>
          <w:lang w:val="es-ES"/>
        </w:rPr>
        <w:t xml:space="preserve">incluyen los archivos de configuración web (Global </w:t>
      </w:r>
      <w:proofErr w:type="spellStart"/>
      <w:r w:rsidR="0062460A">
        <w:rPr>
          <w:lang w:val="es-ES"/>
        </w:rPr>
        <w:t>Asax</w:t>
      </w:r>
      <w:proofErr w:type="spellEnd"/>
      <w:r w:rsidR="0062460A">
        <w:rPr>
          <w:lang w:val="es-ES"/>
        </w:rPr>
        <w:t xml:space="preserve">, Web. </w:t>
      </w:r>
      <w:proofErr w:type="spellStart"/>
      <w:r w:rsidR="0062460A">
        <w:rPr>
          <w:lang w:val="es-ES"/>
        </w:rPr>
        <w:t>Config</w:t>
      </w:r>
      <w:proofErr w:type="spellEnd"/>
      <w:r w:rsidR="0062460A">
        <w:rPr>
          <w:lang w:val="es-ES"/>
        </w:rPr>
        <w:t xml:space="preserve">), recursos de imágenes, de estilos </w:t>
      </w:r>
      <w:proofErr w:type="spellStart"/>
      <w:r w:rsidR="0062460A">
        <w:rPr>
          <w:lang w:val="es-ES"/>
        </w:rPr>
        <w:t>css</w:t>
      </w:r>
      <w:proofErr w:type="spellEnd"/>
      <w:r w:rsidR="0062460A">
        <w:rPr>
          <w:lang w:val="es-ES"/>
        </w:rPr>
        <w:t xml:space="preserve">, y archivos de JavaScript. </w:t>
      </w:r>
    </w:p>
    <w:p w:rsidR="0076085B" w:rsidRPr="0076085B" w:rsidRDefault="0076085B" w:rsidP="0076085B">
      <w:pPr>
        <w:pStyle w:val="Prrafodelista"/>
        <w:numPr>
          <w:ilvl w:val="0"/>
          <w:numId w:val="7"/>
        </w:numPr>
        <w:jc w:val="both"/>
        <w:rPr>
          <w:lang w:val="es-ES"/>
        </w:rPr>
      </w:pPr>
      <w:r w:rsidRPr="0062460A">
        <w:rPr>
          <w:b/>
          <w:lang w:val="es-ES"/>
        </w:rPr>
        <w:t>Lógica:</w:t>
      </w:r>
      <w:r w:rsidRPr="0076085B">
        <w:rPr>
          <w:lang w:val="es-ES"/>
        </w:rPr>
        <w:t xml:space="preserve"> </w:t>
      </w:r>
      <w:r w:rsidR="0062460A">
        <w:rPr>
          <w:lang w:val="es-ES"/>
        </w:rPr>
        <w:t xml:space="preserve">Es una biblioteca de clases de C#, que son las </w:t>
      </w:r>
      <w:r w:rsidRPr="0076085B">
        <w:rPr>
          <w:lang w:val="es-ES"/>
        </w:rPr>
        <w:t>contiene la lógica de negocio</w:t>
      </w:r>
      <w:r w:rsidR="0062460A">
        <w:rPr>
          <w:lang w:val="es-ES"/>
        </w:rPr>
        <w:t xml:space="preserve">. Cada clase de estas es un gestor, de alguno de los módulos del sistema. Ejemplo: </w:t>
      </w:r>
      <w:proofErr w:type="spellStart"/>
      <w:r w:rsidR="0062460A">
        <w:rPr>
          <w:lang w:val="es-ES"/>
        </w:rPr>
        <w:t>GestorPartido</w:t>
      </w:r>
      <w:proofErr w:type="spellEnd"/>
      <w:r w:rsidR="0062460A">
        <w:rPr>
          <w:lang w:val="es-ES"/>
        </w:rPr>
        <w:t xml:space="preserve">, </w:t>
      </w:r>
      <w:proofErr w:type="spellStart"/>
      <w:r w:rsidR="0062460A">
        <w:rPr>
          <w:lang w:val="es-ES"/>
        </w:rPr>
        <w:t>GestorEdicion</w:t>
      </w:r>
      <w:proofErr w:type="spellEnd"/>
      <w:r w:rsidR="0062460A">
        <w:rPr>
          <w:lang w:val="es-ES"/>
        </w:rPr>
        <w:t xml:space="preserve">, </w:t>
      </w:r>
      <w:proofErr w:type="spellStart"/>
      <w:r w:rsidR="0062460A">
        <w:rPr>
          <w:lang w:val="es-ES"/>
        </w:rPr>
        <w:t>GestorUsuario</w:t>
      </w:r>
      <w:proofErr w:type="spellEnd"/>
      <w:r w:rsidR="0062460A">
        <w:rPr>
          <w:lang w:val="es-ES"/>
        </w:rPr>
        <w:t>, entre otros.</w:t>
      </w:r>
    </w:p>
    <w:p w:rsidR="0076085B" w:rsidRPr="0076085B" w:rsidRDefault="0076085B" w:rsidP="0076085B">
      <w:pPr>
        <w:pStyle w:val="Prrafodelista"/>
        <w:numPr>
          <w:ilvl w:val="0"/>
          <w:numId w:val="7"/>
        </w:numPr>
        <w:jc w:val="both"/>
        <w:rPr>
          <w:lang w:val="es-ES"/>
        </w:rPr>
      </w:pPr>
      <w:r w:rsidRPr="0062460A">
        <w:rPr>
          <w:b/>
          <w:lang w:val="es-ES"/>
        </w:rPr>
        <w:t>Utilidades:</w:t>
      </w:r>
      <w:r w:rsidR="0062460A">
        <w:rPr>
          <w:lang w:val="es-ES"/>
        </w:rPr>
        <w:t xml:space="preserve"> Es una biblioteca de clases de C#, que </w:t>
      </w:r>
      <w:r w:rsidRPr="0076085B">
        <w:rPr>
          <w:lang w:val="es-ES"/>
        </w:rPr>
        <w:t xml:space="preserve"> contie</w:t>
      </w:r>
      <w:r w:rsidR="0062460A">
        <w:rPr>
          <w:lang w:val="es-ES"/>
        </w:rPr>
        <w:t xml:space="preserve">ne clases que dan soporte a las clases </w:t>
      </w:r>
      <w:r w:rsidRPr="0076085B">
        <w:rPr>
          <w:lang w:val="es-ES"/>
        </w:rPr>
        <w:t>de la capa</w:t>
      </w:r>
      <w:r w:rsidR="0062460A">
        <w:rPr>
          <w:lang w:val="es-ES"/>
        </w:rPr>
        <w:t xml:space="preserve"> de </w:t>
      </w:r>
      <w:r w:rsidRPr="0076085B">
        <w:rPr>
          <w:lang w:val="es-ES"/>
        </w:rPr>
        <w:t xml:space="preserve"> lógica</w:t>
      </w:r>
      <w:r w:rsidR="0062460A">
        <w:rPr>
          <w:lang w:val="es-ES"/>
        </w:rPr>
        <w:t xml:space="preserve"> de negocio, como lo son clases de soporte para el envío de mails, formato de imágenes, validadores de datos, entre otros.</w:t>
      </w:r>
    </w:p>
    <w:p w:rsidR="0076085B" w:rsidRPr="0076085B" w:rsidRDefault="0076085B" w:rsidP="0076085B">
      <w:pPr>
        <w:pStyle w:val="Prrafodelista"/>
        <w:numPr>
          <w:ilvl w:val="0"/>
          <w:numId w:val="7"/>
        </w:numPr>
        <w:jc w:val="both"/>
        <w:rPr>
          <w:lang w:val="es-ES"/>
        </w:rPr>
      </w:pPr>
      <w:r w:rsidRPr="0062460A">
        <w:rPr>
          <w:b/>
          <w:lang w:val="es-ES"/>
        </w:rPr>
        <w:t>Entidades</w:t>
      </w:r>
      <w:r w:rsidRPr="0076085B">
        <w:rPr>
          <w:lang w:val="es-ES"/>
        </w:rPr>
        <w:t xml:space="preserve">: </w:t>
      </w:r>
      <w:r w:rsidR="0062460A">
        <w:rPr>
          <w:lang w:val="es-ES"/>
        </w:rPr>
        <w:t xml:space="preserve">Es una biblioteca de clases de C#, que </w:t>
      </w:r>
      <w:r w:rsidR="0062460A" w:rsidRPr="0076085B">
        <w:rPr>
          <w:lang w:val="es-ES"/>
        </w:rPr>
        <w:t xml:space="preserve"> contie</w:t>
      </w:r>
      <w:r w:rsidR="0062460A">
        <w:rPr>
          <w:lang w:val="es-ES"/>
        </w:rPr>
        <w:t>ne</w:t>
      </w:r>
      <w:r w:rsidRPr="0076085B">
        <w:rPr>
          <w:lang w:val="es-ES"/>
        </w:rPr>
        <w:t xml:space="preserve"> las clases de entidad</w:t>
      </w:r>
      <w:r w:rsidR="0062460A">
        <w:rPr>
          <w:lang w:val="es-ES"/>
        </w:rPr>
        <w:t>, es decir, las del modelo de dominio, como lo son las clases  Equipo, Torneo,  Usuario.</w:t>
      </w:r>
    </w:p>
    <w:p w:rsidR="0076085B" w:rsidRDefault="0076085B" w:rsidP="0076085B">
      <w:pPr>
        <w:pStyle w:val="Prrafodelista"/>
        <w:numPr>
          <w:ilvl w:val="0"/>
          <w:numId w:val="7"/>
        </w:numPr>
        <w:jc w:val="both"/>
        <w:rPr>
          <w:lang w:val="es-ES"/>
        </w:rPr>
      </w:pPr>
      <w:r w:rsidRPr="0062460A">
        <w:rPr>
          <w:b/>
          <w:lang w:val="es-ES"/>
        </w:rPr>
        <w:t>Acceso a Datos:</w:t>
      </w:r>
      <w:r w:rsidR="0062460A">
        <w:rPr>
          <w:lang w:val="es-ES"/>
        </w:rPr>
        <w:t xml:space="preserve"> Es una biblioteca de clases de C#, que contiene las clases que realizan el acceso a datos, es decir, que realizan la materialización y desmaterializaci</w:t>
      </w:r>
      <w:r w:rsidR="00B35F09">
        <w:rPr>
          <w:lang w:val="es-ES"/>
        </w:rPr>
        <w:t xml:space="preserve">ón de los objetos de las clases de entidad. Las clases se nombran igual que las clases de entidad, pero se antepone la </w:t>
      </w:r>
      <w:proofErr w:type="spellStart"/>
      <w:r w:rsidR="00B35F09">
        <w:rPr>
          <w:lang w:val="es-ES"/>
        </w:rPr>
        <w:t>pablabra</w:t>
      </w:r>
      <w:proofErr w:type="spellEnd"/>
      <w:r w:rsidR="00B35F09">
        <w:rPr>
          <w:lang w:val="es-ES"/>
        </w:rPr>
        <w:t xml:space="preserve"> DAO a estas clases, como lo son las clases </w:t>
      </w:r>
      <w:proofErr w:type="spellStart"/>
      <w:r w:rsidR="00B35F09">
        <w:rPr>
          <w:lang w:val="es-ES"/>
        </w:rPr>
        <w:t>DAOUsuario</w:t>
      </w:r>
      <w:proofErr w:type="spellEnd"/>
      <w:r w:rsidR="00B35F09">
        <w:rPr>
          <w:lang w:val="es-ES"/>
        </w:rPr>
        <w:t xml:space="preserve">, </w:t>
      </w:r>
      <w:proofErr w:type="spellStart"/>
      <w:r w:rsidR="00B35F09">
        <w:rPr>
          <w:lang w:val="es-ES"/>
        </w:rPr>
        <w:t>DAOTorneo</w:t>
      </w:r>
      <w:proofErr w:type="spellEnd"/>
      <w:r w:rsidR="00B35F09">
        <w:rPr>
          <w:lang w:val="es-ES"/>
        </w:rPr>
        <w:t xml:space="preserve">. </w:t>
      </w:r>
      <w:proofErr w:type="spellStart"/>
      <w:r w:rsidR="00B35F09">
        <w:rPr>
          <w:lang w:val="es-ES"/>
        </w:rPr>
        <w:t>DAOEdicion</w:t>
      </w:r>
      <w:proofErr w:type="spellEnd"/>
      <w:r w:rsidR="00B35F09">
        <w:rPr>
          <w:lang w:val="es-ES"/>
        </w:rPr>
        <w:t>. En estas clases se encuentran todas las sentencias SQL para manipular la base de datos, dentro de los métodos definidos.</w:t>
      </w:r>
    </w:p>
    <w:p w:rsidR="00B35F09" w:rsidRPr="00B35F09" w:rsidRDefault="00B35F09" w:rsidP="00B35F09">
      <w:pPr>
        <w:jc w:val="both"/>
        <w:rPr>
          <w:lang w:val="es-ES"/>
        </w:rPr>
      </w:pPr>
      <w:r>
        <w:rPr>
          <w:noProof/>
          <w:lang w:val="es-ES" w:eastAsia="es-ES"/>
        </w:rPr>
        <mc:AlternateContent>
          <mc:Choice Requires="wpg">
            <w:drawing>
              <wp:anchor distT="0" distB="0" distL="114300" distR="114300" simplePos="0" relativeHeight="251710464" behindDoc="0" locked="0" layoutInCell="1" allowOverlap="1">
                <wp:simplePos x="0" y="0"/>
                <wp:positionH relativeFrom="column">
                  <wp:posOffset>-212651</wp:posOffset>
                </wp:positionH>
                <wp:positionV relativeFrom="paragraph">
                  <wp:posOffset>25622</wp:posOffset>
                </wp:positionV>
                <wp:extent cx="6267524" cy="3519376"/>
                <wp:effectExtent l="0" t="0" r="19050" b="24130"/>
                <wp:wrapNone/>
                <wp:docPr id="180" name="Grupo 180"/>
                <wp:cNvGraphicFramePr/>
                <a:graphic xmlns:a="http://schemas.openxmlformats.org/drawingml/2006/main">
                  <a:graphicData uri="http://schemas.microsoft.com/office/word/2010/wordprocessingGroup">
                    <wpg:wgp>
                      <wpg:cNvGrpSpPr/>
                      <wpg:grpSpPr>
                        <a:xfrm>
                          <a:off x="0" y="0"/>
                          <a:ext cx="6267524" cy="3519376"/>
                          <a:chOff x="0" y="0"/>
                          <a:chExt cx="6267524" cy="3519376"/>
                        </a:xfrm>
                      </wpg:grpSpPr>
                      <wpg:grpSp>
                        <wpg:cNvPr id="150" name="Grupo 2"/>
                        <wpg:cNvGrpSpPr/>
                        <wpg:grpSpPr>
                          <a:xfrm>
                            <a:off x="0" y="489097"/>
                            <a:ext cx="6188075" cy="2732405"/>
                            <a:chOff x="0" y="0"/>
                            <a:chExt cx="12002967" cy="5305484"/>
                          </a:xfrm>
                        </wpg:grpSpPr>
                        <wps:wsp>
                          <wps:cNvPr id="151" name="Flecha abajo 151"/>
                          <wps:cNvSpPr/>
                          <wps:spPr>
                            <a:xfrm rot="786486">
                              <a:off x="6061626" y="2183093"/>
                              <a:ext cx="291406" cy="796262"/>
                            </a:xfrm>
                            <a:prstGeom prst="downArrow">
                              <a:avLst/>
                            </a:prstGeom>
                            <a:ln/>
                          </wps:spPr>
                          <wps:style>
                            <a:lnRef idx="1">
                              <a:schemeClr val="accent1"/>
                            </a:lnRef>
                            <a:fillRef idx="2">
                              <a:schemeClr val="accent1"/>
                            </a:fillRef>
                            <a:effectRef idx="1">
                              <a:schemeClr val="accent1"/>
                            </a:effectRef>
                            <a:fontRef idx="minor">
                              <a:schemeClr val="dk1"/>
                            </a:fontRef>
                          </wps:style>
                          <wps:bodyPr rtlCol="0" anchor="ctr"/>
                        </wps:wsp>
                        <wps:wsp>
                          <wps:cNvPr id="152" name="Flecha abajo 152"/>
                          <wps:cNvSpPr/>
                          <wps:spPr>
                            <a:xfrm rot="20513932">
                              <a:off x="7722943" y="2210558"/>
                              <a:ext cx="261299" cy="774823"/>
                            </a:xfrm>
                            <a:prstGeom prst="downArrow">
                              <a:avLst/>
                            </a:prstGeom>
                            <a:ln/>
                          </wps:spPr>
                          <wps:style>
                            <a:lnRef idx="1">
                              <a:schemeClr val="accent1"/>
                            </a:lnRef>
                            <a:fillRef idx="2">
                              <a:schemeClr val="accent1"/>
                            </a:fillRef>
                            <a:effectRef idx="1">
                              <a:schemeClr val="accent1"/>
                            </a:effectRef>
                            <a:fontRef idx="minor">
                              <a:schemeClr val="dk1"/>
                            </a:fontRef>
                          </wps:style>
                          <wps:bodyPr rtlCol="0" anchor="ctr"/>
                        </wps:wsp>
                        <wpg:grpSp>
                          <wpg:cNvPr id="153" name="Grupo 153"/>
                          <wpg:cNvGrpSpPr/>
                          <wpg:grpSpPr>
                            <a:xfrm>
                              <a:off x="5788897" y="118988"/>
                              <a:ext cx="2422835" cy="773867"/>
                              <a:chOff x="5788897" y="118988"/>
                              <a:chExt cx="2609022" cy="994121"/>
                            </a:xfrm>
                          </wpg:grpSpPr>
                          <wps:wsp>
                            <wps:cNvPr id="154" name="Rectángulo redondeado 154"/>
                            <wps:cNvSpPr/>
                            <wps:spPr>
                              <a:xfrm>
                                <a:off x="5788897" y="118988"/>
                                <a:ext cx="2609022" cy="994121"/>
                              </a:xfrm>
                              <a:prstGeom prst="roundRect">
                                <a:avLst/>
                              </a:prstGeom>
                              <a:ln/>
                            </wps:spPr>
                            <wps:style>
                              <a:lnRef idx="1">
                                <a:schemeClr val="accent1"/>
                              </a:lnRef>
                              <a:fillRef idx="2">
                                <a:schemeClr val="accent1"/>
                              </a:fillRef>
                              <a:effectRef idx="1">
                                <a:schemeClr val="accent1"/>
                              </a:effectRef>
                              <a:fontRef idx="minor">
                                <a:schemeClr val="dk1"/>
                              </a:fontRef>
                            </wps:style>
                            <wps:bodyPr rtlCol="0" anchor="ctr"/>
                          </wps:wsp>
                          <wps:wsp>
                            <wps:cNvPr id="155" name="CuadroTexto 11"/>
                            <wps:cNvSpPr txBox="1"/>
                            <wps:spPr>
                              <a:xfrm>
                                <a:off x="5930957" y="296350"/>
                                <a:ext cx="2321846" cy="593062"/>
                              </a:xfrm>
                              <a:prstGeom prst="rect">
                                <a:avLst/>
                              </a:prstGeom>
                              <a:noFill/>
                            </wps:spPr>
                            <wps:txbx>
                              <w:txbxContent>
                                <w:p w:rsidR="00B35F09" w:rsidRPr="00B35F09" w:rsidRDefault="00B35F09"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lang w:val="es-AR"/>
                                    </w:rPr>
                                    <w:t>Web</w:t>
                                  </w:r>
                                </w:p>
                              </w:txbxContent>
                            </wps:txbx>
                            <wps:bodyPr wrap="square" rtlCol="0">
                              <a:noAutofit/>
                            </wps:bodyPr>
                          </wps:wsp>
                        </wpg:grpSp>
                        <wpg:grpSp>
                          <wpg:cNvPr id="156" name="Grupo 156"/>
                          <wpg:cNvGrpSpPr/>
                          <wpg:grpSpPr>
                            <a:xfrm>
                              <a:off x="5838304" y="1519617"/>
                              <a:ext cx="2422835" cy="773867"/>
                              <a:chOff x="5838304" y="1519617"/>
                              <a:chExt cx="2609022" cy="994121"/>
                            </a:xfrm>
                          </wpg:grpSpPr>
                          <wps:wsp>
                            <wps:cNvPr id="157" name="Rectángulo redondeado 157"/>
                            <wps:cNvSpPr/>
                            <wps:spPr>
                              <a:xfrm>
                                <a:off x="5838304" y="1519617"/>
                                <a:ext cx="2609022" cy="994121"/>
                              </a:xfrm>
                              <a:prstGeom prst="roundRect">
                                <a:avLst/>
                              </a:prstGeom>
                              <a:ln/>
                            </wps:spPr>
                            <wps:style>
                              <a:lnRef idx="1">
                                <a:schemeClr val="accent1"/>
                              </a:lnRef>
                              <a:fillRef idx="2">
                                <a:schemeClr val="accent1"/>
                              </a:fillRef>
                              <a:effectRef idx="1">
                                <a:schemeClr val="accent1"/>
                              </a:effectRef>
                              <a:fontRef idx="minor">
                                <a:schemeClr val="dk1"/>
                              </a:fontRef>
                            </wps:style>
                            <wps:bodyPr rtlCol="0" anchor="ctr"/>
                          </wps:wsp>
                          <wps:wsp>
                            <wps:cNvPr id="158" name="CuadroTexto 14"/>
                            <wps:cNvSpPr txBox="1"/>
                            <wps:spPr>
                              <a:xfrm>
                                <a:off x="5980364" y="1696979"/>
                                <a:ext cx="2321846" cy="593062"/>
                              </a:xfrm>
                              <a:prstGeom prst="rect">
                                <a:avLst/>
                              </a:prstGeom>
                              <a:noFill/>
                            </wps:spPr>
                            <wps:txbx>
                              <w:txbxContent>
                                <w:p w:rsidR="00B35F09" w:rsidRPr="00B35F09" w:rsidRDefault="00B35F09"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lang w:val="es-AR"/>
                                    </w:rPr>
                                    <w:t>Lógica</w:t>
                                  </w:r>
                                </w:p>
                              </w:txbxContent>
                            </wps:txbx>
                            <wps:bodyPr wrap="square" rtlCol="0">
                              <a:noAutofit/>
                            </wps:bodyPr>
                          </wps:wsp>
                        </wpg:grpSp>
                        <wpg:grpSp>
                          <wpg:cNvPr id="159" name="Grupo 159"/>
                          <wpg:cNvGrpSpPr/>
                          <wpg:grpSpPr>
                            <a:xfrm>
                              <a:off x="7210396" y="3002026"/>
                              <a:ext cx="2422835" cy="773867"/>
                              <a:chOff x="7210396" y="3002026"/>
                              <a:chExt cx="2609022" cy="994121"/>
                            </a:xfrm>
                          </wpg:grpSpPr>
                          <wps:wsp>
                            <wps:cNvPr id="160" name="Rectángulo redondeado 160"/>
                            <wps:cNvSpPr/>
                            <wps:spPr>
                              <a:xfrm>
                                <a:off x="7210396" y="3002026"/>
                                <a:ext cx="2609022" cy="994121"/>
                              </a:xfrm>
                              <a:prstGeom prst="roundRect">
                                <a:avLst/>
                              </a:prstGeom>
                              <a:ln/>
                            </wps:spPr>
                            <wps:style>
                              <a:lnRef idx="1">
                                <a:schemeClr val="accent1"/>
                              </a:lnRef>
                              <a:fillRef idx="2">
                                <a:schemeClr val="accent1"/>
                              </a:fillRef>
                              <a:effectRef idx="1">
                                <a:schemeClr val="accent1"/>
                              </a:effectRef>
                              <a:fontRef idx="minor">
                                <a:schemeClr val="dk1"/>
                              </a:fontRef>
                            </wps:style>
                            <wps:bodyPr rtlCol="0" anchor="ctr"/>
                          </wps:wsp>
                          <wps:wsp>
                            <wps:cNvPr id="161" name="CuadroTexto 17"/>
                            <wps:cNvSpPr txBox="1"/>
                            <wps:spPr>
                              <a:xfrm>
                                <a:off x="7366132" y="3179388"/>
                                <a:ext cx="2321846" cy="593062"/>
                              </a:xfrm>
                              <a:prstGeom prst="rect">
                                <a:avLst/>
                              </a:prstGeom>
                              <a:noFill/>
                            </wps:spPr>
                            <wps:txbx>
                              <w:txbxContent>
                                <w:p w:rsidR="00B35F09" w:rsidRPr="00B35F09" w:rsidRDefault="00B35F09"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lang w:val="es-AR"/>
                                    </w:rPr>
                                    <w:t>Entidades</w:t>
                                  </w:r>
                                </w:p>
                              </w:txbxContent>
                            </wps:txbx>
                            <wps:bodyPr wrap="square" rtlCol="0">
                              <a:noAutofit/>
                            </wps:bodyPr>
                          </wps:wsp>
                        </wpg:grpSp>
                        <wpg:grpSp>
                          <wpg:cNvPr id="162" name="Grupo 162"/>
                          <wpg:cNvGrpSpPr/>
                          <wpg:grpSpPr>
                            <a:xfrm>
                              <a:off x="4624048" y="2986271"/>
                              <a:ext cx="2422835" cy="788318"/>
                              <a:chOff x="4624048" y="2986262"/>
                              <a:chExt cx="2609022" cy="1012685"/>
                            </a:xfrm>
                          </wpg:grpSpPr>
                          <wps:wsp>
                            <wps:cNvPr id="163" name="Rectángulo redondeado 163"/>
                            <wps:cNvSpPr/>
                            <wps:spPr>
                              <a:xfrm>
                                <a:off x="4624048" y="3004826"/>
                                <a:ext cx="2609022" cy="994121"/>
                              </a:xfrm>
                              <a:prstGeom prst="roundRect">
                                <a:avLst/>
                              </a:prstGeom>
                              <a:ln/>
                            </wps:spPr>
                            <wps:style>
                              <a:lnRef idx="1">
                                <a:schemeClr val="accent1"/>
                              </a:lnRef>
                              <a:fillRef idx="2">
                                <a:schemeClr val="accent1"/>
                              </a:fillRef>
                              <a:effectRef idx="1">
                                <a:schemeClr val="accent1"/>
                              </a:effectRef>
                              <a:fontRef idx="minor">
                                <a:schemeClr val="dk1"/>
                              </a:fontRef>
                            </wps:style>
                            <wps:bodyPr rtlCol="0" anchor="ctr"/>
                          </wps:wsp>
                          <wps:wsp>
                            <wps:cNvPr id="164" name="CuadroTexto 20"/>
                            <wps:cNvSpPr txBox="1"/>
                            <wps:spPr>
                              <a:xfrm>
                                <a:off x="4822961" y="2986262"/>
                                <a:ext cx="2321493" cy="595483"/>
                              </a:xfrm>
                              <a:prstGeom prst="rect">
                                <a:avLst/>
                              </a:prstGeom>
                              <a:noFill/>
                            </wps:spPr>
                            <wps:txbx>
                              <w:txbxContent>
                                <w:p w:rsidR="00B35F09" w:rsidRPr="00B35F09" w:rsidRDefault="00B35F09"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lang w:val="es-AR"/>
                                    </w:rPr>
                                    <w:t>Acceso a Datos</w:t>
                                  </w:r>
                                </w:p>
                              </w:txbxContent>
                            </wps:txbx>
                            <wps:bodyPr wrap="square" rtlCol="0">
                              <a:noAutofit/>
                            </wps:bodyPr>
                          </wps:wsp>
                        </wpg:grpSp>
                        <wpg:grpSp>
                          <wpg:cNvPr id="165" name="Grupo 165"/>
                          <wpg:cNvGrpSpPr/>
                          <wpg:grpSpPr>
                            <a:xfrm>
                              <a:off x="2650552" y="1536941"/>
                              <a:ext cx="2290913" cy="773867"/>
                              <a:chOff x="2650552" y="1536941"/>
                              <a:chExt cx="2609022" cy="994121"/>
                            </a:xfrm>
                          </wpg:grpSpPr>
                          <wps:wsp>
                            <wps:cNvPr id="166" name="Rectángulo redondeado 166"/>
                            <wps:cNvSpPr/>
                            <wps:spPr>
                              <a:xfrm>
                                <a:off x="2650552" y="1536941"/>
                                <a:ext cx="2609022" cy="994121"/>
                              </a:xfrm>
                              <a:prstGeom prst="roundRect">
                                <a:avLst/>
                              </a:prstGeom>
                              <a:ln/>
                            </wps:spPr>
                            <wps:style>
                              <a:lnRef idx="1">
                                <a:schemeClr val="accent1"/>
                              </a:lnRef>
                              <a:fillRef idx="2">
                                <a:schemeClr val="accent1"/>
                              </a:fillRef>
                              <a:effectRef idx="1">
                                <a:schemeClr val="accent1"/>
                              </a:effectRef>
                              <a:fontRef idx="minor">
                                <a:schemeClr val="dk1"/>
                              </a:fontRef>
                            </wps:style>
                            <wps:bodyPr rtlCol="0" anchor="ctr"/>
                          </wps:wsp>
                          <wps:wsp>
                            <wps:cNvPr id="167" name="CuadroTexto 23"/>
                            <wps:cNvSpPr txBox="1"/>
                            <wps:spPr>
                              <a:xfrm>
                                <a:off x="2792612" y="1714303"/>
                                <a:ext cx="2321846" cy="593062"/>
                              </a:xfrm>
                              <a:prstGeom prst="rect">
                                <a:avLst/>
                              </a:prstGeom>
                              <a:noFill/>
                            </wps:spPr>
                            <wps:txbx>
                              <w:txbxContent>
                                <w:p w:rsidR="00B35F09" w:rsidRPr="00B35F09" w:rsidRDefault="00B35F09"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lang w:val="es-AR"/>
                                    </w:rPr>
                                    <w:t>Utilidades</w:t>
                                  </w:r>
                                </w:p>
                              </w:txbxContent>
                            </wps:txbx>
                            <wps:bodyPr wrap="square" rtlCol="0">
                              <a:noAutofit/>
                            </wps:bodyPr>
                          </wps:wsp>
                        </wpg:grpSp>
                        <wps:wsp>
                          <wps:cNvPr id="168" name="Flecha abajo 168"/>
                          <wps:cNvSpPr/>
                          <wps:spPr>
                            <a:xfrm>
                              <a:off x="6918585" y="916428"/>
                              <a:ext cx="259434" cy="579616"/>
                            </a:xfrm>
                            <a:prstGeom prst="downArrow">
                              <a:avLst/>
                            </a:prstGeom>
                            <a:ln/>
                          </wps:spPr>
                          <wps:style>
                            <a:lnRef idx="1">
                              <a:schemeClr val="accent1"/>
                            </a:lnRef>
                            <a:fillRef idx="2">
                              <a:schemeClr val="accent1"/>
                            </a:fillRef>
                            <a:effectRef idx="1">
                              <a:schemeClr val="accent1"/>
                            </a:effectRef>
                            <a:fontRef idx="minor">
                              <a:schemeClr val="dk1"/>
                            </a:fontRef>
                          </wps:style>
                          <wps:bodyPr rtlCol="0" anchor="ctr"/>
                        </wps:wsp>
                        <wps:wsp>
                          <wps:cNvPr id="169" name="Flecha abajo 169"/>
                          <wps:cNvSpPr/>
                          <wps:spPr>
                            <a:xfrm rot="5400000">
                              <a:off x="5259689" y="1432653"/>
                              <a:ext cx="265943" cy="885611"/>
                            </a:xfrm>
                            <a:prstGeom prst="downArrow">
                              <a:avLst/>
                            </a:prstGeom>
                            <a:ln/>
                          </wps:spPr>
                          <wps:style>
                            <a:lnRef idx="1">
                              <a:schemeClr val="accent1"/>
                            </a:lnRef>
                            <a:fillRef idx="2">
                              <a:schemeClr val="accent1"/>
                            </a:fillRef>
                            <a:effectRef idx="1">
                              <a:schemeClr val="accent1"/>
                            </a:effectRef>
                            <a:fontRef idx="minor">
                              <a:schemeClr val="dk1"/>
                            </a:fontRef>
                          </wps:style>
                          <wps:bodyPr rtlCol="0" anchor="ctr"/>
                        </wps:wsp>
                        <pic:pic xmlns:pic="http://schemas.openxmlformats.org/drawingml/2006/picture">
                          <pic:nvPicPr>
                            <pic:cNvPr id="170" name="Imagen 170"/>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5179568" y="4260591"/>
                              <a:ext cx="1044893" cy="1044893"/>
                            </a:xfrm>
                            <a:prstGeom prst="rect">
                              <a:avLst/>
                            </a:prstGeom>
                          </pic:spPr>
                        </pic:pic>
                        <wps:wsp>
                          <wps:cNvPr id="171" name="Rectángulo redondeado 171"/>
                          <wps:cNvSpPr/>
                          <wps:spPr>
                            <a:xfrm>
                              <a:off x="2478175" y="0"/>
                              <a:ext cx="7707086" cy="4107542"/>
                            </a:xfrm>
                            <a:prstGeom prst="roundRect">
                              <a:avLst/>
                            </a:prstGeom>
                            <a:noFill/>
                            <a:ln>
                              <a:solidFill>
                                <a:schemeClr val="tx1"/>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2" name="CuadroTexto 39"/>
                          <wps:cNvSpPr txBox="1"/>
                          <wps:spPr>
                            <a:xfrm>
                              <a:off x="9846814" y="1496044"/>
                              <a:ext cx="2156153" cy="461665"/>
                            </a:xfrm>
                            <a:prstGeom prst="rect">
                              <a:avLst/>
                            </a:prstGeom>
                            <a:noFill/>
                          </wps:spPr>
                          <wps:txbx>
                            <w:txbxContent>
                              <w:p w:rsidR="00B35F09" w:rsidRPr="00B35F09" w:rsidRDefault="00B35F09"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rPr>
                                  <w:t>Solución</w:t>
                                </w:r>
                              </w:p>
                            </w:txbxContent>
                          </wps:txbx>
                          <wps:bodyPr wrap="square" rtlCol="0">
                            <a:noAutofit/>
                          </wps:bodyPr>
                        </wps:wsp>
                        <wps:wsp>
                          <wps:cNvPr id="173" name="CuadroTexto 40"/>
                          <wps:cNvSpPr txBox="1"/>
                          <wps:spPr>
                            <a:xfrm>
                              <a:off x="2685104" y="170365"/>
                              <a:ext cx="2156153" cy="461665"/>
                            </a:xfrm>
                            <a:prstGeom prst="rect">
                              <a:avLst/>
                            </a:prstGeom>
                            <a:noFill/>
                          </wps:spPr>
                          <wps:txbx>
                            <w:txbxContent>
                              <w:p w:rsidR="00B35F09" w:rsidRPr="00B35F09" w:rsidRDefault="00B35F09"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rPr>
                                  <w:t>Proyectos</w:t>
                                </w:r>
                              </w:p>
                            </w:txbxContent>
                          </wps:txbx>
                          <wps:bodyPr wrap="square" rtlCol="0">
                            <a:noAutofit/>
                          </wps:bodyPr>
                        </wps:wsp>
                        <wps:wsp>
                          <wps:cNvPr id="174" name="CuadroTexto 41"/>
                          <wps:cNvSpPr txBox="1"/>
                          <wps:spPr>
                            <a:xfrm>
                              <a:off x="3236454" y="4397577"/>
                              <a:ext cx="2155825" cy="463550"/>
                            </a:xfrm>
                            <a:prstGeom prst="rect">
                              <a:avLst/>
                            </a:prstGeom>
                            <a:noFill/>
                          </wps:spPr>
                          <wps:txbx>
                            <w:txbxContent>
                              <w:p w:rsidR="00B35F09" w:rsidRPr="00B35F09" w:rsidRDefault="00B35F09"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rPr>
                                  <w:t xml:space="preserve">Base de Datos </w:t>
                                </w:r>
                              </w:p>
                            </w:txbxContent>
                          </wps:txbx>
                          <wps:bodyPr wrap="square" rtlCol="0">
                            <a:noAutofit/>
                          </wps:bodyPr>
                        </wps:wsp>
                        <pic:pic xmlns:pic="http://schemas.openxmlformats.org/drawingml/2006/picture">
                          <pic:nvPicPr>
                            <pic:cNvPr id="175" name="Imagen 175"/>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236996" y="1206236"/>
                              <a:ext cx="1219200" cy="1219200"/>
                            </a:xfrm>
                            <a:prstGeom prst="rect">
                              <a:avLst/>
                            </a:prstGeom>
                          </pic:spPr>
                        </pic:pic>
                        <wps:wsp>
                          <wps:cNvPr id="176" name="Flecha izquierda y derecha 176"/>
                          <wps:cNvSpPr/>
                          <wps:spPr>
                            <a:xfrm rot="10800000">
                              <a:off x="1390204" y="1762155"/>
                              <a:ext cx="1257510" cy="287368"/>
                            </a:xfrm>
                            <a:prstGeom prst="leftRightArrow">
                              <a:avLst/>
                            </a:prstGeom>
                            <a:ln/>
                          </wps:spPr>
                          <wps:style>
                            <a:lnRef idx="1">
                              <a:schemeClr val="accent1"/>
                            </a:lnRef>
                            <a:fillRef idx="2">
                              <a:schemeClr val="accent1"/>
                            </a:fillRef>
                            <a:effectRef idx="1">
                              <a:schemeClr val="accent1"/>
                            </a:effectRef>
                            <a:fontRef idx="minor">
                              <a:schemeClr val="dk1"/>
                            </a:fontRef>
                          </wps:style>
                          <wps:bodyPr rtlCol="0" anchor="ctr"/>
                        </wps:wsp>
                        <wps:wsp>
                          <wps:cNvPr id="177" name="CuadroTexto 45"/>
                          <wps:cNvSpPr txBox="1"/>
                          <wps:spPr>
                            <a:xfrm>
                              <a:off x="0" y="2519653"/>
                              <a:ext cx="2156153" cy="830997"/>
                            </a:xfrm>
                            <a:prstGeom prst="rect">
                              <a:avLst/>
                            </a:prstGeom>
                            <a:noFill/>
                          </wps:spPr>
                          <wps:txbx>
                            <w:txbxContent>
                              <w:p w:rsidR="00B35F09" w:rsidRPr="00B35F09" w:rsidRDefault="00B35F09"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rPr>
                                  <w:t>Servidor de Correo</w:t>
                                </w:r>
                              </w:p>
                            </w:txbxContent>
                          </wps:txbx>
                          <wps:bodyPr wrap="square" rtlCol="0">
                            <a:noAutofit/>
                          </wps:bodyPr>
                        </wps:wsp>
                        <wps:wsp>
                          <wps:cNvPr id="178" name="Flecha izquierda y derecha 178"/>
                          <wps:cNvSpPr/>
                          <wps:spPr>
                            <a:xfrm rot="5400000">
                              <a:off x="5441811" y="3927980"/>
                              <a:ext cx="517962" cy="296605"/>
                            </a:xfrm>
                            <a:prstGeom prst="leftRightArrow">
                              <a:avLst/>
                            </a:prstGeom>
                            <a:ln/>
                          </wps:spPr>
                          <wps:style>
                            <a:lnRef idx="1">
                              <a:schemeClr val="accent1"/>
                            </a:lnRef>
                            <a:fillRef idx="2">
                              <a:schemeClr val="accent1"/>
                            </a:fillRef>
                            <a:effectRef idx="1">
                              <a:schemeClr val="accent1"/>
                            </a:effectRef>
                            <a:fontRef idx="minor">
                              <a:schemeClr val="dk1"/>
                            </a:fontRef>
                          </wps:style>
                          <wps:bodyPr rtlCol="0" anchor="ctr"/>
                        </wps:wsp>
                      </wpg:grpSp>
                      <wps:wsp>
                        <wps:cNvPr id="179" name="Rectángulo 179"/>
                        <wps:cNvSpPr/>
                        <wps:spPr>
                          <a:xfrm>
                            <a:off x="0" y="0"/>
                            <a:ext cx="6267524" cy="351937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o 180" o:spid="_x0000_s1101" style="position:absolute;left:0;text-align:left;margin-left:-16.75pt;margin-top:2pt;width:493.5pt;height:277.1pt;z-index:251710464" coordsize="62675,351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">
                <v:group id="_x0000_s1102" style="position:absolute;top:4890;width:61880;height:27325" coordsize="120029,530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d7VBxgAAANwA&#10;AAAPAAAAAAAAAAAAAAAAAKoCAABkcnMvZG93bnJldi54bWxQSwUGAAAAAAQABAD6AAAAnQM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abajo 151" o:spid="_x0000_s1103" type="#_x0000_t67" style="position:absolute;left:60616;top:21830;width:2914;height:7963;rotation:859052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an978A&#10;AADcAAAADwAAAGRycy9kb3ducmV2LnhtbERPS2sCMRC+F/wPYQq9aVbBIlujLAXRq6/D3qabcbO4&#10;mYQk6vbfG6HQ23x8z1muB9uLO4XYOVYwnRQgiBunO24VnI6b8QJETMgae8ek4JcirFejtyWW2j14&#10;T/dDakUO4ViiApOSL6WMjSGLceI8ceYuLlhMGYZW6oCPHG57OSuKT2mx49xg0NO3oeZ6uFkFlQ1m&#10;f97OfkJd1Xysi/nWeq/Ux/tQfYFINKR/8Z97p/P8+RRez+QL5O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5tqf3vwAAANwAAAAPAAAAAAAAAAAAAAAAAJgCAABkcnMvZG93bnJl&#10;di54bWxQSwUGAAAAAAQABAD1AAAAhAMAAAAA&#10;" adj="17648" fillcolor="#bcdd7e [2100]" strokecolor="#99cb38 [3204]">
                    <v:fill color2="#a8d356 [2740]" rotate="t" colors="0 #d2ebb4;.5 #c5e69c;1 #afdd6d" focus="100%" type="gradient">
                      <o:fill v:ext="view" type="gradientUnscaled"/>
                    </v:fill>
                  </v:shape>
                  <v:shape id="Flecha abajo 152" o:spid="_x0000_s1104" type="#_x0000_t67" style="position:absolute;left:77229;top:22105;width:2613;height:7748;rotation:-118627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TatsMA&#10;AADcAAAADwAAAGRycy9kb3ducmV2LnhtbERP3WrCMBS+H+wdwhnsbqbK1FGNooOhCGPo+gDH5qzp&#10;bE66JKv17c1A2N35+H7PfNnbRnTkQ+1YwXCQgSAuna65UlB8vj29gAgRWWPjmBRcKMBycX83x1y7&#10;M++pO8RKpBAOOSowMba5lKE0ZDEMXEucuC/nLcYEfSW1x3MKt40cZdlEWqw5NRhs6dVQeTr8WgWb&#10;bzv1z927NPpn/7EudsUxTjOlHh/61QxEpD7+i2/urU7zxyP4eyZdIB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9TatsMAAADcAAAADwAAAAAAAAAAAAAAAACYAgAAZHJzL2Rv&#10;d25yZXYueG1sUEsFBgAAAAAEAAQA9QAAAIgDAAAAAA==&#10;" adj="17958" fillcolor="#bcdd7e [2100]" strokecolor="#99cb38 [3204]">
                    <v:fill color2="#a8d356 [2740]" rotate="t" colors="0 #d2ebb4;.5 #c5e69c;1 #afdd6d" focus="100%" type="gradient">
                      <o:fill v:ext="view" type="gradientUnscaled"/>
                    </v:fill>
                  </v:shape>
                  <v:group id="Grupo 153" o:spid="_x0000_s1105" style="position:absolute;left:57888;top:1189;width:24229;height:7739" coordorigin="57888,1189" coordsize="26090,99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opSs2wwAAANwAAAAP&#10;AAAAAAAAAAAAAAAAAKoCAABkcnMvZG93bnJldi54bWxQSwUGAAAAAAQABAD6AAAAmgMAAAAA&#10;">
                    <v:roundrect id="Rectángulo redondeado 154" o:spid="_x0000_s1106" style="position:absolute;left:57888;top:1189;width:26091;height:994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gylMIA&#10;AADcAAAADwAAAGRycy9kb3ducmV2LnhtbERPTWsCMRC9C/0PYQq9iGYrVWQ1Sluw9CCCq96HzZgs&#10;3UyWTVzX/npTKHibx/uc5bp3teioDZVnBa/jDARx6XXFRsHxsBnNQYSIrLH2TApuFGC9ehosMdf+&#10;ynvqimhECuGQowIbY5NLGUpLDsPYN8SJO/vWYUywNVK3eE3hrpaTLJtJhxWnBosNfVoqf4qLU3AZ&#10;xo9fmnZm8nXa7MxNF3bbVEq9PPfvCxCR+vgQ/7u/dZo/fYO/Z9IFcn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CDKUwgAAANwAAAAPAAAAAAAAAAAAAAAAAJgCAABkcnMvZG93&#10;bnJldi54bWxQSwUGAAAAAAQABAD1AAAAhwMAAAAA&#10;" fillcolor="#bcdd7e [2100]" strokecolor="#99cb38 [3204]">
                      <v:fill color2="#a8d356 [2740]" rotate="t" colors="0 #d2ebb4;.5 #c5e69c;1 #afdd6d" focus="100%" type="gradient">
                        <o:fill v:ext="view" type="gradientUnscaled"/>
                      </v:fill>
                    </v:roundrect>
                    <v:shape id="CuadroTexto 11" o:spid="_x0000_s1107" type="#_x0000_t202" style="position:absolute;left:59309;top:2963;width:23219;height:59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STZcEA&#10;AADcAAAADwAAAGRycy9kb3ducmV2LnhtbERPTYvCMBC9L/gfwgje1sTFLlqNIiuCJ2VdFbwNzdgW&#10;m0lpoq3/3iws7G0e73Pmy85W4kGNLx1rGA0VCOLMmZJzDcefzfsEhA/IBivHpOFJHpaL3tscU+Na&#10;/qbHIeQihrBPUUMRQp1K6bOCLPqhq4kjd3WNxRBhk0vTYBvDbSU/lPqUFkuODQXW9FVQdjvcrYbT&#10;7no5j9U+X9ukbl2nJNup1HrQ71YzEIG68C/+c29NnJ8k8PtMvEA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k2XBAAAA3AAAAA8AAAAAAAAAAAAAAAAAmAIAAGRycy9kb3du&#10;cmV2LnhtbFBLBQYAAAAABAAEAPUAAACGAwAAAAA=&#10;" filled="f" stroked="f">
                      <v:textbox>
                        <w:txbxContent>
                          <w:p w:rsidR="00B35F09" w:rsidRPr="00B35F09" w:rsidRDefault="00B35F09"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lang w:val="es-AR"/>
                              </w:rPr>
                              <w:t>Web</w:t>
                            </w:r>
                          </w:p>
                        </w:txbxContent>
                      </v:textbox>
                    </v:shape>
                  </v:group>
                  <v:group id="Grupo 156" o:spid="_x0000_s1108" style="position:absolute;left:58383;top:15196;width:24228;height:7738" coordorigin="58383,15196" coordsize="26090,99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NKIrsIAAADcAAAADwAAAGRycy9kb3ducmV2LnhtbERPTYvCMBC9C/6HMII3&#10;TbuLIl2jiKyLBxGsC8vehmZsi82kNLGt/94Igrd5vM9ZrntTiZYaV1pWEE8jEMSZ1SXnCn7Pu8kC&#10;hPPIGivLpOBODtar4WCJibYdn6hNfS5CCLsEFRTe14mULivIoJvamjhwF9sY9AE2udQNdiHcVPIj&#10;iubSYMmhocCatgVl1/RmFPx02G0+4+/2cL1s7//n2fHvEJNS41G/+QLhqfdv8cu912H+bA7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jSiK7CAAAA3AAAAA8A&#10;AAAAAAAAAAAAAAAAqgIAAGRycy9kb3ducmV2LnhtbFBLBQYAAAAABAAEAPoAAACZAwAAAAA=&#10;">
                    <v:roundrect id="Rectángulo redondeado 157" o:spid="_x0000_s1109" style="position:absolute;left:58383;top:15196;width:26090;height:994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qs48IA&#10;AADcAAAADwAAAGRycy9kb3ducmV2LnhtbERPTWsCMRC9F/wPYYReimYVbGU1ihYsHkrBrd6HzZgs&#10;bibLJq5rf70pFHqbx/uc5bp3teioDZVnBZNxBoK49Lpio+D4vRvNQYSIrLH2TAruFGC9GjwtMdf+&#10;xgfqimhECuGQowIbY5NLGUpLDsPYN8SJO/vWYUywNVK3eEvhrpbTLHuVDitODRYberdUXoqrU3B9&#10;idsfmnVm+nHafZm7LuxnUyn1POw3CxCR+vgv/nPvdZo/e4PfZ9IF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2qzjwgAAANwAAAAPAAAAAAAAAAAAAAAAAJgCAABkcnMvZG93&#10;bnJldi54bWxQSwUGAAAAAAQABAD1AAAAhwMAAAAA&#10;" fillcolor="#bcdd7e [2100]" strokecolor="#99cb38 [3204]">
                      <v:fill color2="#a8d356 [2740]" rotate="t" colors="0 #d2ebb4;.5 #c5e69c;1 #afdd6d" focus="100%" type="gradient">
                        <o:fill v:ext="view" type="gradientUnscaled"/>
                      </v:fill>
                    </v:roundrect>
                    <v:shape id="CuadroTexto 14" o:spid="_x0000_s1110" type="#_x0000_t202" style="position:absolute;left:59803;top:16969;width:23219;height:59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U8+8QA&#10;AADcAAAADwAAAGRycy9kb3ducmV2LnhtbESPQWvCQBCF74X+h2UKvdXdikobXaUoQk8VtRW8Ddkx&#10;CWZnQ3Y16b93DoK3Gd6b976ZLXpfqyu1sQps4X1gQBHnwVVcWPjdr98+QMWE7LAOTBb+KcJi/vw0&#10;w8yFjrd03aVCSQjHDC2UKTWZ1jEvyWMchIZYtFNoPSZZ20K7FjsJ97UeGjPRHiuWhhIbWpaUn3cX&#10;b+Hv53Q8jMymWPlx04XeaPaf2trXl/5rCipRnx7m+/W3E/yx0MozMoGe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VPPvEAAAA3AAAAA8AAAAAAAAAAAAAAAAAmAIAAGRycy9k&#10;b3ducmV2LnhtbFBLBQYAAAAABAAEAPUAAACJAwAAAAA=&#10;" filled="f" stroked="f">
                      <v:textbox>
                        <w:txbxContent>
                          <w:p w:rsidR="00B35F09" w:rsidRPr="00B35F09" w:rsidRDefault="00B35F09"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lang w:val="es-AR"/>
                              </w:rPr>
                              <w:t>Lógica</w:t>
                            </w:r>
                          </w:p>
                        </w:txbxContent>
                      </v:textbox>
                    </v:shape>
                  </v:group>
                  <v:group id="Grupo 159" o:spid="_x0000_s1111" style="position:absolute;left:72103;top:30020;width:24229;height:7738" coordorigin="72103,30020" coordsize="26090,99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roundrect id="Rectángulo redondeado 160" o:spid="_x0000_s1112" style="position:absolute;left:72103;top:30020;width:26091;height:994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KsUA&#10;AADcAAAADwAAAGRycy9kb3ducmV2LnhtbESPQUvEMBCF7wv+hzCCl8WmLrhI3WxRYcWDCHb1PjRj&#10;UmwmpUm7XX+9cxC8zfDevPfNrl5Cr2YaUxfZwE1RgiJuo+3YGfg4Hq7vQKWMbLGPTAbOlKDeX6x2&#10;WNl44neam+yUhHCq0IDPeai0Tq2ngKmIA7FoX3EMmGUdnbYjniQ89HpTllsdsGNp8DjQk6f2u5mC&#10;gWmdH3/odnab58/Dmzvbxr8OnTFXl8vDPahMS/43/12/WMHfCr48IxPo/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X/4qxQAAANwAAAAPAAAAAAAAAAAAAAAAAJgCAABkcnMv&#10;ZG93bnJldi54bWxQSwUGAAAAAAQABAD1AAAAigMAAAAA&#10;" fillcolor="#bcdd7e [2100]" strokecolor="#99cb38 [3204]">
                      <v:fill color2="#a8d356 [2740]" rotate="t" colors="0 #d2ebb4;.5 #c5e69c;1 #afdd6d" focus="100%" type="gradient">
                        <o:fill v:ext="view" type="gradientUnscaled"/>
                      </v:fill>
                    </v:roundrect>
                    <v:shape id="CuadroTexto 17" o:spid="_x0000_s1113" type="#_x0000_t202" style="position:absolute;left:73661;top:31793;width:23218;height:59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Nf28IA&#10;AADcAAAADwAAAGRycy9kb3ducmV2LnhtbERPTWvCQBC9C/0Pywi9md1IK5pmDcVS6KmitkJvQ3ZM&#10;gtnZkN2a9N93BcHbPN7n5MVoW3Gh3jeONaSJAkFcOtNwpeHr8D5bgvAB2WDrmDT8kYdi/TDJMTNu&#10;4B1d9qESMYR9hhrqELpMSl/WZNEnriOO3Mn1FkOEfSVNj0MMt62cK7WQFhuODTV2tKmpPO9/rYbv&#10;z9PP8Ultqzf73A1uVJLtSmr9OB1fX0AEGsNdfHN/mDh/kcL1mXiB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w1/bwgAAANwAAAAPAAAAAAAAAAAAAAAAAJgCAABkcnMvZG93&#10;bnJldi54bWxQSwUGAAAAAAQABAD1AAAAhwMAAAAA&#10;" filled="f" stroked="f">
                      <v:textbox>
                        <w:txbxContent>
                          <w:p w:rsidR="00B35F09" w:rsidRPr="00B35F09" w:rsidRDefault="00B35F09"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lang w:val="es-AR"/>
                              </w:rPr>
                              <w:t>Entidades</w:t>
                            </w:r>
                          </w:p>
                        </w:txbxContent>
                      </v:textbox>
                    </v:shape>
                  </v:group>
                  <v:group id="Grupo 162" o:spid="_x0000_s1114" style="position:absolute;left:46240;top:29862;width:24228;height:7883" coordorigin="46240,29862" coordsize="26090,10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mFRBDCAAAA3AAAAA8A&#10;AAAAAAAAAAAAAAAAqgIAAGRycy9kb3ducmV2LnhtbFBLBQYAAAAABAAEAPoAAACZAwAAAAA=&#10;">
                    <v:roundrect id="Rectángulo redondeado 163" o:spid="_x0000_s1115" style="position:absolute;left:46240;top:30048;width:26090;height:994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1gXcMA&#10;AADcAAAADwAAAGRycy9kb3ducmV2LnhtbERP32vCMBB+F/wfwgl7EZtOUUZnFDdw+DCEdfP9aG5J&#10;sbmUJta6v34ZDHy7j+/nrbeDa0RPXag9K3jMchDEldc1GwVfn/vZE4gQkTU2nknBjQJsN+PRGgvt&#10;r/xBfRmNSCEcClRgY2wLKUNlyWHIfEucuG/fOYwJdkbqDq8p3DVynucr6bDm1GCxpVdL1bm8OAWX&#10;aXz5oWVv5m+n/dHcdGnf21qph8mwewYRaYh38b/7oNP81QL+nkkX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41gXcMAAADcAAAADwAAAAAAAAAAAAAAAACYAgAAZHJzL2Rv&#10;d25yZXYueG1sUEsFBgAAAAAEAAQA9QAAAIgDAAAAAA==&#10;" fillcolor="#bcdd7e [2100]" strokecolor="#99cb38 [3204]">
                      <v:fill color2="#a8d356 [2740]" rotate="t" colors="0 #d2ebb4;.5 #c5e69c;1 #afdd6d" focus="100%" type="gradient">
                        <o:fill v:ext="view" type="gradientUnscaled"/>
                      </v:fill>
                    </v:roundrect>
                    <v:shape id="CuadroTexto 20" o:spid="_x0000_s1116" type="#_x0000_t202" style="position:absolute;left:48229;top:29862;width:23215;height:5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T8Q8IA&#10;AADcAAAADwAAAGRycy9kb3ducmV2LnhtbERPTWvCQBC9C/6HZQRvZlexoaZZpVQKnlq0rdDbkB2T&#10;YHY2ZLdJ+u+7BcHbPN7n5LvRNqKnzteONSwTBYK4cKbmUsPnx+viEYQPyAYbx6ThlzzsttNJjplx&#10;Ax+pP4VSxBD2GWqoQmgzKX1RkUWfuJY4chfXWQwRdqU0HQ4x3DZypVQqLdYcGyps6aWi4nr6sRq+&#10;3i7f57V6L/f2oR3cqCTbjdR6Phufn0AEGsNdfHMfTJyfruH/mXiB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tPxDwgAAANwAAAAPAAAAAAAAAAAAAAAAAJgCAABkcnMvZG93&#10;bnJldi54bWxQSwUGAAAAAAQABAD1AAAAhwMAAAAA&#10;" filled="f" stroked="f">
                      <v:textbox>
                        <w:txbxContent>
                          <w:p w:rsidR="00B35F09" w:rsidRPr="00B35F09" w:rsidRDefault="00B35F09"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lang w:val="es-AR"/>
                              </w:rPr>
                              <w:t>Acceso a Datos</w:t>
                            </w:r>
                          </w:p>
                        </w:txbxContent>
                      </v:textbox>
                    </v:shape>
                  </v:group>
                  <v:group id="Grupo 165" o:spid="_x0000_s1117" style="position:absolute;left:26505;top:15369;width:22909;height:7739" coordorigin="26505,15369" coordsize="26090,99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cZMIAAADcAAAADwAAAGRycy9kb3ducmV2LnhtbERPTYvCMBC9C/6HMII3&#10;TbuLIl2jiKyLBxGsC8vehmZsi82kNLGt/94Igrd5vM9ZrntTiZYaV1pWEE8jEMSZ1SXnCn7Pu8kC&#10;hPPIGivLpOBODtar4WCJibYdn6hNfS5CCLsEFRTe14mULivIoJvamjhwF9sY9AE2udQNdiHcVPIj&#10;iubSYMmhocCatgVl1/RmFPx02G0+4+/2cL1s7//n2fHvEJNS41G/+QLhqfdv8cu912H+fAb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Zs3GTCAAAA3AAAAA8A&#10;AAAAAAAAAAAAAAAAqgIAAGRycy9kb3ducmV2LnhtbFBLBQYAAAAABAAEAPoAAACZAwAAAAA=&#10;">
                    <v:roundrect id="Rectángulo redondeado 166" o:spid="_x0000_s1118" style="position:absolute;left:26505;top:15369;width:26090;height:994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DxcIA&#10;AADcAAAADwAAAGRycy9kb3ducmV2LnhtbERP32vCMBB+H/g/hBN8GZpOWBnVKDpQfBiDdfp+NGdS&#10;bC6libX61y+Dwd7u4/t5y/XgGtFTF2rPCl5mGQjiyuuajYLj9276BiJEZI2NZ1JwpwDr1ehpiYX2&#10;N/6ivoxGpBAOBSqwMbaFlKGy5DDMfEucuLPvHMYEOyN1h7cU7ho5z7JcOqw5NVhs6d1SdSmvTsH1&#10;OW4f9Nqb+f60+zR3XdqPtlZqMh42CxCRhvgv/nMfdJqf5/D7TLpAr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sPFwgAAANwAAAAPAAAAAAAAAAAAAAAAAJgCAABkcnMvZG93&#10;bnJldi54bWxQSwUGAAAAAAQABAD1AAAAhwMAAAAA&#10;" fillcolor="#bcdd7e [2100]" strokecolor="#99cb38 [3204]">
                      <v:fill color2="#a8d356 [2740]" rotate="t" colors="0 #d2ebb4;.5 #c5e69c;1 #afdd6d" focus="100%" type="gradient">
                        <o:fill v:ext="view" type="gradientUnscaled"/>
                      </v:fill>
                    </v:roundrect>
                    <v:shape id="CuadroTexto 23" o:spid="_x0000_s1119" type="#_x0000_t202" style="position:absolute;left:27926;top:17143;width:23218;height:59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ZiNMIA&#10;AADcAAAADwAAAGRycy9kb3ducmV2LnhtbERPS2vCQBC+C/0PyxR6092Kjza6SlEKPSnGKvQ2ZMck&#10;mJ0N2a2J/94VBG/z8T1nvuxsJS7U+NKxhveBAkGcOVNyruF3/93/AOEDssHKMWm4kofl4qU3x8S4&#10;lnd0SUMuYgj7BDUUIdSJlD4ryKIfuJo4cifXWAwRNrk0DbYx3FZyqNREWiw5NhRY06qg7Jz+Ww2H&#10;zenvOFLbfG3Hdes6Jdl+Sq3fXruvGYhAXXiKH+4fE+dPpn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mI0wgAAANwAAAAPAAAAAAAAAAAAAAAAAJgCAABkcnMvZG93&#10;bnJldi54bWxQSwUGAAAAAAQABAD1AAAAhwMAAAAA&#10;" filled="f" stroked="f">
                      <v:textbox>
                        <w:txbxContent>
                          <w:p w:rsidR="00B35F09" w:rsidRPr="00B35F09" w:rsidRDefault="00B35F09"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lang w:val="es-AR"/>
                              </w:rPr>
                              <w:t>Utilidades</w:t>
                            </w:r>
                          </w:p>
                        </w:txbxContent>
                      </v:textbox>
                    </v:shape>
                  </v:group>
                  <v:shape id="Flecha abajo 168" o:spid="_x0000_s1120" type="#_x0000_t67" style="position:absolute;left:69185;top:9164;width:2595;height:57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loLsUA&#10;AADcAAAADwAAAGRycy9kb3ducmV2LnhtbESPQWvDMAyF74P+B6NBL2N1OrYS0rqlDDZKb0t32G7C&#10;Vp2wWA6x06b/fjoMdpN4T+992uym0KkLDamNbGC5KEAR2+ha9gY+T2+PJaiUkR12kcnAjRLstrO7&#10;DVYuXvmDLnX2SkI4VWigybmvtE62oYBpEXti0c5xCJhlHbx2A14lPHT6qShWOmDL0tBgT68N2Z96&#10;DAZ8+TJaX9vu+P0Qv96fx3J5OJbGzO+n/RpUpin/m/+uD07wV0Irz8gEevs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KWguxQAAANwAAAAPAAAAAAAAAAAAAAAAAJgCAABkcnMv&#10;ZG93bnJldi54bWxQSwUGAAAAAAQABAD1AAAAigMAAAAA&#10;" adj="16766" fillcolor="#bcdd7e [2100]" strokecolor="#99cb38 [3204]">
                    <v:fill color2="#a8d356 [2740]" rotate="t" colors="0 #d2ebb4;.5 #c5e69c;1 #afdd6d" focus="100%" type="gradient">
                      <o:fill v:ext="view" type="gradientUnscaled"/>
                    </v:fill>
                  </v:shape>
                  <v:shape id="Flecha abajo 169" o:spid="_x0000_s1121" type="#_x0000_t67" style="position:absolute;left:52596;top:14326;width:2660;height:885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Egj8EA&#10;AADcAAAADwAAAGRycy9kb3ducmV2LnhtbERPzWqDQBC+F/oOyxRyq2sNiLXZhFBIqadi0geYuhNX&#10;4s6Ku1H79t1CILf5+H5ns1tsLyYafedYwUuSgiBunO64VfB9OjwXIHxA1tg7JgW/5GG3fXzYYKnd&#10;zDVNx9CKGMK+RAUmhKGU0jeGLPrEDcSRO7vRYohwbKUecY7htpdZmubSYsexweBA74aay/FqFWQV&#10;y3r5OQecv9J1XhVWZ+ZDqdXTsn8DEWgJd/HN/anj/PwV/p+JF8jt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4RII/BAAAA3AAAAA8AAAAAAAAAAAAAAAAAmAIAAGRycy9kb3du&#10;cmV2LnhtbFBLBQYAAAAABAAEAPUAAACGAwAAAAA=&#10;" adj="18357" fillcolor="#bcdd7e [2100]" strokecolor="#99cb38 [3204]">
                    <v:fill color2="#a8d356 [2740]" rotate="t" colors="0 #d2ebb4;.5 #c5e69c;1 #afdd6d" focus="100%" type="gradient">
                      <o:fill v:ext="view" type="gradientUnscaled"/>
                    </v:fill>
                  </v:shape>
                  <v:shape id="Imagen 170" o:spid="_x0000_s1122" type="#_x0000_t75" style="position:absolute;left:51795;top:42605;width:10449;height:104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OhHCbGAAAA3AAAAA8AAABkcnMvZG93bnJldi54bWxEj0FrwkAQhe9C/8Myhd7MpqVoia5Sig2e&#10;LGpBvQ3ZaRKanU2zq8b+eucgeJvhvXnvm+m8d406URdqzwaekxQUceFtzaWB7+3n8A1UiMgWG89k&#10;4EIB5rOHwRQz68+8ptMmlkpCOGRooIqxzbQORUUOQ+JbYtF+fOcwytqV2nZ4lnDX6Jc0HWmHNUtD&#10;hS19VFT8bo7OQO5fi4PP3f9i9bX/W+zG+WgdnDFPj/37BFSkPt7Nt+ulFfyx4MszMoGeXQ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6EcJsYAAADcAAAADwAAAAAAAAAAAAAA&#10;AACfAgAAZHJzL2Rvd25yZXYueG1sUEsFBgAAAAAEAAQA9wAAAJIDAAAAAA==&#10;">
                    <v:imagedata r:id="rId35" o:title=""/>
                    <v:path arrowok="t"/>
                  </v:shape>
                  <v:roundrect id="Rectángulo redondeado 171" o:spid="_x0000_s1123" style="position:absolute;left:24781;width:77071;height:4107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zsd8IA&#10;AADcAAAADwAAAGRycy9kb3ducmV2LnhtbERPS2rDMBDdF3IHMYFsSiI5i7Y4UUJIMbSFGprkAIM1&#10;sY2tkbHkT29fFQrdzeN9Z3+cbStG6n3tWEOyUSCIC2dqLjXcrtn6BYQPyAZbx6ThmzwcD4uHPabG&#10;TfxF4yWUIoawT1FDFUKXSumLiiz6jeuII3d3vcUQYV9K0+MUw20rt0o9SYs1x4YKOzpXVDSXwWpQ&#10;jyp5H/IWc0c0Za+fzYe8NVqvlvNpByLQHP7Ff+43E+c/J/D7TLxA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vOx3wgAAANwAAAAPAAAAAAAAAAAAAAAAAJgCAABkcnMvZG93&#10;bnJldi54bWxQSwUGAAAAAAQABAD1AAAAhwMAAAAA&#10;" filled="f" strokecolor="black [3213]" strokeweight="1pt">
                    <v:stroke dashstyle="longDash"/>
                  </v:roundrect>
                  <v:shape id="CuadroTexto 39" o:spid="_x0000_s1124" type="#_x0000_t202" style="position:absolute;left:98468;top:14960;width:21561;height:46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hXccIA&#10;AADcAAAADwAAAGRycy9kb3ducmV2LnhtbERPS2vCQBC+F/oflil4092K9pFmI0URPFlMq9DbkB2T&#10;0OxsyK4m/ntXEHqbj+856WKwjThT52vHGp4nCgRx4UzNpYaf7/X4DYQPyAYbx6ThQh4W2eNDiolx&#10;Pe/onIdSxBD2CWqoQmgTKX1RkUU/cS1x5I6usxgi7EppOuxjuG3kVKkXabHm2FBhS8uKir/8ZDXs&#10;t8ffw0x9lSs7b3s3KMn2XWo9eho+P0AEGsK/+O7emDj/dQq3Z+IFMr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yFdxwgAAANwAAAAPAAAAAAAAAAAAAAAAAJgCAABkcnMvZG93&#10;bnJldi54bWxQSwUGAAAAAAQABAD1AAAAhwMAAAAA&#10;" filled="f" stroked="f">
                    <v:textbox>
                      <w:txbxContent>
                        <w:p w:rsidR="00B35F09" w:rsidRPr="00B35F09" w:rsidRDefault="00B35F09"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rPr>
                            <w:t>Solución</w:t>
                          </w:r>
                        </w:p>
                      </w:txbxContent>
                    </v:textbox>
                  </v:shape>
                  <v:shape id="CuadroTexto 40" o:spid="_x0000_s1125" type="#_x0000_t202" style="position:absolute;left:26851;top:1703;width:21561;height:46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Ty6sIA&#10;AADcAAAADwAAAGRycy9kb3ducmV2LnhtbERPTWsCMRC9C/6HMII3TaqtbbdGEaXgSdFqobdhM+4u&#10;bibLJrrrvzcFwds83udM560txZVqXzjW8DJUIIhTZwrONBx+vgcfIHxANlg6Jg038jCfdTtTTIxr&#10;eEfXfchEDGGfoIY8hCqR0qc5WfRDVxFH7uRqiyHCOpOmxiaG21KOlJpIiwXHhhwrWuaUnvcXq+G4&#10;Of39vqpttrJvVeNaJdl+Sq37vXbxBSJQG57ih3tt4vz3Mfw/Ey+Qs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hPLqwgAAANwAAAAPAAAAAAAAAAAAAAAAAJgCAABkcnMvZG93&#10;bnJldi54bWxQSwUGAAAAAAQABAD1AAAAhwMAAAAA&#10;" filled="f" stroked="f">
                    <v:textbox>
                      <w:txbxContent>
                        <w:p w:rsidR="00B35F09" w:rsidRPr="00B35F09" w:rsidRDefault="00B35F09"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rPr>
                            <w:t>Proyectos</w:t>
                          </w:r>
                        </w:p>
                      </w:txbxContent>
                    </v:textbox>
                  </v:shape>
                  <v:shape id="CuadroTexto 41" o:spid="_x0000_s1126" type="#_x0000_t202" style="position:absolute;left:32364;top:43975;width:21558;height:46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1qnsEA&#10;AADcAAAADwAAAGRycy9kb3ducmV2LnhtbERPS4vCMBC+C/sfwix402QXH7vVKMuK4ElRV2FvQzO2&#10;xWZSmmjrvzeC4G0+vudM560txZVqXzjW8NFXIIhTZwrONPztl70vED4gGywdk4YbeZjP3jpTTIxr&#10;eEvXXchEDGGfoIY8hCqR0qc5WfR9VxFH7uRqiyHCOpOmxiaG21J+KjWSFguODTlW9JtTet5drIbD&#10;+vR/HKhNtrDDqnGtkmy/pdbd9/ZnAiJQG17ip3tl4vzxAB7PxAvk7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tap7BAAAA3AAAAA8AAAAAAAAAAAAAAAAAmAIAAGRycy9kb3du&#10;cmV2LnhtbFBLBQYAAAAABAAEAPUAAACGAwAAAAA=&#10;" filled="f" stroked="f">
                    <v:textbox>
                      <w:txbxContent>
                        <w:p w:rsidR="00B35F09" w:rsidRPr="00B35F09" w:rsidRDefault="00B35F09"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rPr>
                            <w:t xml:space="preserve">Base de Datos </w:t>
                          </w:r>
                        </w:p>
                      </w:txbxContent>
                    </v:textbox>
                  </v:shape>
                  <v:shape id="Imagen 175" o:spid="_x0000_s1127" type="#_x0000_t75" style="position:absolute;left:2369;top:12062;width:12192;height:121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wqhUXGAAAA3AAAAA8AAABkcnMvZG93bnJldi54bWxEj0FrwkAQhe+F/odlCr0U3bSglZhNCAGh&#10;eihoW89jdpqEZGfT7Krx33cFwdsM78373iTZaDpxosE1lhW8TiMQxKXVDVcKvr9WkwUI55E1dpZJ&#10;wYUcZOnjQ4Kxtmfe0mnnKxFC2MWooPa+j6V0ZU0G3dT2xEH7tYNBH9ahknrAcwg3nXyLork02HAg&#10;1NhTUVPZ7o4mcIv9y+Kwwu6vaXNcR+Pm82eDSj0/jfkShKfR38236w8d6r/P4PpMmECm/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CqFRcYAAADcAAAADwAAAAAAAAAAAAAA&#10;AACfAgAAZHJzL2Rvd25yZXYueG1sUEsFBgAAAAAEAAQA9wAAAJIDAAAAAA==&#10;">
                    <v:imagedata r:id="rId36" o:title=""/>
                    <v:path arrowok="t"/>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Flecha izquierda y derecha 176" o:spid="_x0000_s1128" type="#_x0000_t69" style="position:absolute;left:13902;top:17621;width:12575;height:2874;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W/VcEA&#10;AADcAAAADwAAAGRycy9kb3ducmV2LnhtbERP32vCMBB+F/wfwg32ZtPJ6EZtKkMQBhNB3ZiPR3Nr&#10;i82lJFnb/fdGEPZ2H9/PK9aT6cRAzreWFTwlKQjiyuqWawWfp+3iFYQPyBo7y6Tgjzysy/mswFzb&#10;kQ80HEMtYgj7HBU0IfS5lL5qyKBPbE8cuR/rDIYIXS21wzGGm04u0zSTBluODQ32tGmouhx/jQJs&#10;M9597Pb8rc9fzh5SvNTPqNTjw/S2AhFoCv/iu/tdx/kvGdyeiRfI8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jFv1XBAAAA3AAAAA8AAAAAAAAAAAAAAAAAmAIAAGRycy9kb3du&#10;cmV2LnhtbFBLBQYAAAAABAAEAPUAAACGAwAAAAA=&#10;" adj="2468" fillcolor="#bcdd7e [2100]" strokecolor="#99cb38 [3204]">
                    <v:fill color2="#a8d356 [2740]" rotate="t" colors="0 #d2ebb4;.5 #c5e69c;1 #afdd6d" focus="100%" type="gradient">
                      <o:fill v:ext="view" type="gradientUnscaled"/>
                    </v:fill>
                  </v:shape>
                  <v:shape id="CuadroTexto 45" o:spid="_x0000_s1129" type="#_x0000_t202" style="position:absolute;top:25196;width:21561;height:8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06cIA&#10;AADcAAAADwAAAGRycy9kb3ducmV2LnhtbERPS2vCQBC+C/0PyxR6092Kjza6SlEKPSnGKvQ2ZMck&#10;mJ0N2a2J/94VBG/z8T1nvuxsJS7U+NKxhveBAkGcOVNyruF3/93/AOEDssHKMWm4kofl4qU3x8S4&#10;lnd0SUMuYgj7BDUUIdSJlD4ryKIfuJo4cifXWAwRNrk0DbYx3FZyqNREWiw5NhRY06qg7Jz+Ww2H&#10;zenvOFLbfG3Hdes6Jdl+Sq3fXruvGYhAXXiKH+4fE+dPp3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v/TpwgAAANwAAAAPAAAAAAAAAAAAAAAAAJgCAABkcnMvZG93&#10;bnJldi54bWxQSwUGAAAAAAQABAD1AAAAhwMAAAAA&#10;" filled="f" stroked="f">
                    <v:textbox>
                      <w:txbxContent>
                        <w:p w:rsidR="00B35F09" w:rsidRPr="00B35F09" w:rsidRDefault="00B35F09"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rPr>
                            <w:t>Servidor de Correo</w:t>
                          </w:r>
                        </w:p>
                      </w:txbxContent>
                    </v:textbox>
                  </v:shape>
                  <v:shape id="Flecha izquierda y derecha 178" o:spid="_x0000_s1130" type="#_x0000_t69" style="position:absolute;left:54417;top:39280;width:5179;height:296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tolMYA&#10;AADcAAAADwAAAGRycy9kb3ducmV2LnhtbESPzWoCQRCE7wHfYWjBS9DZeIhhdRQNKBqE4M8DNDu9&#10;P7jTs+6Muubp04dAbt1UddXXs0XnanWnNlSeDbyNElDEmbcVFwbOp/XwA1SIyBZrz2TgSQEW897L&#10;DFPrH3yg+zEWSkI4pGigjLFJtQ5ZSQ7DyDfEouW+dRhlbQttW3xIuKv1OEnetcOKpaHEhj5Lyi7H&#10;mzOQU779Pmz2k9t+111Xrz/rr7CrjRn0u+UUVKQu/pv/rrdW8CdCK8/IBHr+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1tolMYAAADcAAAADwAAAAAAAAAAAAAAAACYAgAAZHJz&#10;L2Rvd25yZXYueG1sUEsFBgAAAAAEAAQA9QAAAIsDAAAAAA==&#10;" adj="6184" fillcolor="#bcdd7e [2100]" strokecolor="#99cb38 [3204]">
                    <v:fill color2="#a8d356 [2740]" rotate="t" colors="0 #d2ebb4;.5 #c5e69c;1 #afdd6d" focus="100%" type="gradient">
                      <o:fill v:ext="view" type="gradientUnscaled"/>
                    </v:fill>
                  </v:shape>
                </v:group>
                <v:rect id="Rectángulo 179" o:spid="_x0000_s1131" style="position:absolute;width:62675;height:351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N/D8MA&#10;AADcAAAADwAAAGRycy9kb3ducmV2LnhtbERP22rCQBB9F/oPyxR8042Ct9RVoiBIC4JRRN+G7JiE&#10;Zmdjdqvp33cLgm9zONeZL1tTiTs1rrSsYNCPQBBnVpecKzgeNr0pCOeRNVaWScEvOVgu3jpzjLV9&#10;8J7uqc9FCGEXo4LC+zqW0mUFGXR9WxMH7mobgz7AJpe6wUcIN5UcRtFYGiw5NBRY07qg7Dv9MQpO&#10;+9GVVqvxUe4uyS0ZpNv26/OsVPe9TT5AeGr9S/x0b3WYP5nB/zPhArn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5N/D8MAAADcAAAADwAAAAAAAAAAAAAAAACYAgAAZHJzL2Rv&#10;d25yZXYueG1sUEsFBgAAAAAEAAQA9QAAAIgDAAAAAA==&#10;" filled="f" strokecolor="#4c661a [1604]" strokeweight="1pt"/>
              </v:group>
            </w:pict>
          </mc:Fallback>
        </mc:AlternateContent>
      </w:r>
    </w:p>
    <w:p w:rsidR="0076085B" w:rsidRDefault="0076085B">
      <w:pPr>
        <w:rPr>
          <w:rFonts w:asciiTheme="majorHAnsi" w:eastAsiaTheme="majorEastAsia" w:hAnsiTheme="majorHAnsi" w:cstheme="majorBidi"/>
          <w:caps/>
          <w:noProof/>
          <w:color w:val="FFFFFF" w:themeColor="background1"/>
          <w:spacing w:val="15"/>
          <w:lang w:val="es-ES"/>
        </w:rPr>
      </w:pPr>
      <w:r>
        <w:rPr>
          <w:noProof/>
          <w:lang w:val="es-ES"/>
        </w:rPr>
        <w:br w:type="page"/>
      </w:r>
    </w:p>
    <w:p w:rsidR="00B35F09" w:rsidRDefault="00D63A6B" w:rsidP="00746775">
      <w:pPr>
        <w:pStyle w:val="Ttulo1"/>
        <w:rPr>
          <w:noProof/>
          <w:lang w:val="es-ES"/>
        </w:rPr>
      </w:pPr>
      <w:bookmarkStart w:id="5" w:name="_Toc401996956"/>
      <w:r>
        <w:rPr>
          <w:noProof/>
          <w:lang w:val="es-ES"/>
        </w:rPr>
        <w:lastRenderedPageBreak/>
        <w:t>Relación entre las clases</w:t>
      </w:r>
      <w:bookmarkEnd w:id="5"/>
      <w:r>
        <w:rPr>
          <w:noProof/>
          <w:lang w:val="es-ES"/>
        </w:rPr>
        <w:t xml:space="preserve"> </w:t>
      </w:r>
    </w:p>
    <w:p w:rsidR="00314D99" w:rsidRPr="00314D99" w:rsidRDefault="00D63A6B" w:rsidP="00314D99">
      <w:pPr>
        <w:jc w:val="both"/>
        <w:rPr>
          <w:noProof/>
          <w:lang w:val="es-ES"/>
        </w:rPr>
      </w:pPr>
      <w:r w:rsidRPr="00D63A6B">
        <w:rPr>
          <w:noProof/>
          <w:lang w:val="es-ES" w:eastAsia="es-ES"/>
        </w:rPr>
        <mc:AlternateContent>
          <mc:Choice Requires="wpg">
            <w:drawing>
              <wp:anchor distT="0" distB="0" distL="114300" distR="114300" simplePos="0" relativeHeight="251714560" behindDoc="0" locked="0" layoutInCell="1" allowOverlap="1" wp14:anchorId="04E5E036" wp14:editId="01D72182">
                <wp:simplePos x="0" y="0"/>
                <wp:positionH relativeFrom="column">
                  <wp:posOffset>198727</wp:posOffset>
                </wp:positionH>
                <wp:positionV relativeFrom="paragraph">
                  <wp:posOffset>1668062</wp:posOffset>
                </wp:positionV>
                <wp:extent cx="5381625" cy="2258060"/>
                <wp:effectExtent l="0" t="0" r="28575" b="27940"/>
                <wp:wrapTopAndBottom/>
                <wp:docPr id="193" name="Grupo 2"/>
                <wp:cNvGraphicFramePr/>
                <a:graphic xmlns:a="http://schemas.openxmlformats.org/drawingml/2006/main">
                  <a:graphicData uri="http://schemas.microsoft.com/office/word/2010/wordprocessingGroup">
                    <wpg:wgp>
                      <wpg:cNvGrpSpPr/>
                      <wpg:grpSpPr>
                        <a:xfrm>
                          <a:off x="0" y="0"/>
                          <a:ext cx="5381625" cy="2258060"/>
                          <a:chOff x="0" y="0"/>
                          <a:chExt cx="9677400" cy="4707668"/>
                        </a:xfrm>
                      </wpg:grpSpPr>
                      <wps:wsp>
                        <wps:cNvPr id="194" name="Rectángulo redondeado 194"/>
                        <wps:cNvSpPr/>
                        <wps:spPr>
                          <a:xfrm>
                            <a:off x="0" y="0"/>
                            <a:ext cx="9677400" cy="4707667"/>
                          </a:xfrm>
                          <a:prstGeom prst="roundRect">
                            <a:avLst/>
                          </a:prstGeom>
                          <a:solidFill>
                            <a:schemeClr val="accent1">
                              <a:lumMod val="20000"/>
                              <a:lumOff val="80000"/>
                            </a:schemeClr>
                          </a:solidFill>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95" name="Imagen 195"/>
                          <pic:cNvPicPr>
                            <a:picLocks noChangeAspect="1"/>
                          </pic:cNvPicPr>
                        </pic:nvPicPr>
                        <pic:blipFill>
                          <a:blip r:embed="rId37"/>
                          <a:stretch>
                            <a:fillRect/>
                          </a:stretch>
                        </pic:blipFill>
                        <pic:spPr>
                          <a:xfrm>
                            <a:off x="806584" y="1023140"/>
                            <a:ext cx="8064231" cy="3684528"/>
                          </a:xfrm>
                          <a:prstGeom prst="rect">
                            <a:avLst/>
                          </a:prstGeom>
                        </pic:spPr>
                      </pic:pic>
                      <wps:wsp>
                        <wps:cNvPr id="196" name="CuadroTexto 6"/>
                        <wps:cNvSpPr txBox="1"/>
                        <wps:spPr>
                          <a:xfrm>
                            <a:off x="1222223" y="398490"/>
                            <a:ext cx="1119505" cy="499110"/>
                          </a:xfrm>
                          <a:prstGeom prst="rect">
                            <a:avLst/>
                          </a:prstGeom>
                          <a:noFill/>
                        </wps:spPr>
                        <wps:txbx>
                          <w:txbxContent>
                            <w:p w:rsidR="00D63A6B" w:rsidRPr="00D63A6B" w:rsidRDefault="00D63A6B" w:rsidP="00D63A6B">
                              <w:pPr>
                                <w:pStyle w:val="NormalWeb"/>
                                <w:spacing w:before="0" w:beforeAutospacing="0" w:after="0" w:afterAutospacing="0"/>
                                <w:rPr>
                                  <w:sz w:val="18"/>
                                  <w:szCs w:val="18"/>
                                </w:rPr>
                              </w:pPr>
                              <w:r w:rsidRPr="00D63A6B">
                                <w:rPr>
                                  <w:rFonts w:asciiTheme="minorHAnsi" w:hAnsi="Corbel" w:cstheme="minorBidi"/>
                                  <w:bCs/>
                                  <w:color w:val="99CB38" w:themeColor="accent1"/>
                                  <w:kern w:val="24"/>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Web</w:t>
                              </w:r>
                            </w:p>
                          </w:txbxContent>
                        </wps:txbx>
                        <wps:bodyPr wrap="square" rtlCol="0">
                          <a:noAutofit/>
                        </wps:bodyPr>
                      </wps:wsp>
                      <wps:wsp>
                        <wps:cNvPr id="197" name="CuadroTexto 7"/>
                        <wps:cNvSpPr txBox="1"/>
                        <wps:spPr>
                          <a:xfrm>
                            <a:off x="3692362" y="384109"/>
                            <a:ext cx="1962785" cy="499110"/>
                          </a:xfrm>
                          <a:prstGeom prst="rect">
                            <a:avLst/>
                          </a:prstGeom>
                          <a:noFill/>
                        </wps:spPr>
                        <wps:txbx>
                          <w:txbxContent>
                            <w:p w:rsidR="00D63A6B" w:rsidRPr="00D63A6B" w:rsidRDefault="00D63A6B" w:rsidP="00D63A6B">
                              <w:pPr>
                                <w:pStyle w:val="NormalWeb"/>
                                <w:spacing w:before="0" w:beforeAutospacing="0" w:after="0" w:afterAutospacing="0"/>
                                <w:rPr>
                                  <w:sz w:val="18"/>
                                  <w:szCs w:val="18"/>
                                </w:rPr>
                              </w:pPr>
                              <w:r w:rsidRPr="00D63A6B">
                                <w:rPr>
                                  <w:rFonts w:asciiTheme="minorHAnsi" w:hAnsi="Corbel" w:cstheme="minorBidi"/>
                                  <w:bCs/>
                                  <w:color w:val="99CB38" w:themeColor="accent1"/>
                                  <w:kern w:val="24"/>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Lógica</w:t>
                              </w:r>
                            </w:p>
                          </w:txbxContent>
                        </wps:txbx>
                        <wps:bodyPr wrap="square" rtlCol="0">
                          <a:noAutofit/>
                        </wps:bodyPr>
                      </wps:wsp>
                      <wps:wsp>
                        <wps:cNvPr id="198" name="CuadroTexto 8"/>
                        <wps:cNvSpPr txBox="1"/>
                        <wps:spPr>
                          <a:xfrm>
                            <a:off x="6471104" y="351590"/>
                            <a:ext cx="2900045" cy="906146"/>
                          </a:xfrm>
                          <a:prstGeom prst="rect">
                            <a:avLst/>
                          </a:prstGeom>
                          <a:noFill/>
                        </wps:spPr>
                        <wps:txbx>
                          <w:txbxContent>
                            <w:p w:rsidR="00D63A6B" w:rsidRPr="00D63A6B" w:rsidRDefault="00D63A6B" w:rsidP="00D63A6B">
                              <w:pPr>
                                <w:pStyle w:val="NormalWeb"/>
                                <w:spacing w:before="0" w:beforeAutospacing="0" w:after="0" w:afterAutospacing="0"/>
                                <w:rPr>
                                  <w:rFonts w:asciiTheme="minorHAnsi" w:hAnsi="Corbel" w:cstheme="minorBidi"/>
                                  <w:bCs/>
                                  <w:color w:val="99CB38" w:themeColor="accent1"/>
                                  <w:kern w:val="24"/>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63A6B">
                                <w:rPr>
                                  <w:rFonts w:asciiTheme="minorHAnsi" w:hAnsi="Corbel" w:cstheme="minorBidi"/>
                                  <w:bCs/>
                                  <w:color w:val="99CB38" w:themeColor="accent1"/>
                                  <w:kern w:val="24"/>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Entidad / Acceso a Datos</w:t>
                              </w:r>
                            </w:p>
                          </w:txbxContent>
                        </wps:txbx>
                        <wps:bodyPr wrap="square" rtlCol="0">
                          <a:noAutofit/>
                        </wps:bodyPr>
                      </wps:wsp>
                      <wps:wsp>
                        <wps:cNvPr id="199" name="Conector recto 199"/>
                        <wps:cNvCnPr/>
                        <wps:spPr>
                          <a:xfrm flipH="1">
                            <a:off x="2757214" y="235575"/>
                            <a:ext cx="31531" cy="4210302"/>
                          </a:xfrm>
                          <a:prstGeom prst="line">
                            <a:avLst/>
                          </a:prstGeom>
                          <a:ln w="38100">
                            <a:prstDash val="dash"/>
                          </a:ln>
                        </wps:spPr>
                        <wps:style>
                          <a:lnRef idx="1">
                            <a:schemeClr val="accent1"/>
                          </a:lnRef>
                          <a:fillRef idx="0">
                            <a:schemeClr val="accent1"/>
                          </a:fillRef>
                          <a:effectRef idx="0">
                            <a:schemeClr val="accent1"/>
                          </a:effectRef>
                          <a:fontRef idx="minor">
                            <a:schemeClr val="tx1"/>
                          </a:fontRef>
                        </wps:style>
                        <wps:bodyPr/>
                      </wps:wsp>
                      <wps:wsp>
                        <wps:cNvPr id="200" name="Conector recto 200"/>
                        <wps:cNvCnPr/>
                        <wps:spPr>
                          <a:xfrm flipH="1">
                            <a:off x="5917928" y="298700"/>
                            <a:ext cx="31531" cy="4210302"/>
                          </a:xfrm>
                          <a:prstGeom prst="line">
                            <a:avLst/>
                          </a:prstGeom>
                          <a:ln w="38100">
                            <a:prstDash val="dash"/>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4E5E036" id="_x0000_s1132" style="position:absolute;left:0;text-align:left;margin-left:15.65pt;margin-top:131.35pt;width:423.75pt;height:177.8pt;z-index:251714560;mso-width-relative:margin;mso-height-relative:margin" coordsize="96774,47076"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">
                <v:roundrect id="Rectángulo redondeado 194" o:spid="_x0000_s1133" style="position:absolute;width:96774;height:4707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P8zsQA&#10;AADcAAAADwAAAGRycy9kb3ducmV2LnhtbERPTWvCQBC9F/wPyxS8BN20WLWpq5SipQcRjIrXITtN&#10;gtnZsLvG+O+7hUJv83ifs1j1phEdOV9bVvA0TkEQF1bXXCo4HjajOQgfkDU2lknBnTysloOHBWba&#10;3nhPXR5KEUPYZ6igCqHNpPRFRQb92LbEkfu2zmCI0JVSO7zFcNPI5zSdSoM1x4YKW/qoqLjkV6Ng&#10;7dfb00tez3TSlbuT+0zO52ui1PCxf38DEagP/+I/95eO818n8PtMvEA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z/M7EAAAA3AAAAA8AAAAAAAAAAAAAAAAAmAIAAGRycy9k&#10;b3ducmV2LnhtbFBLBQYAAAAABAAEAPUAAACJAwAAAAA=&#10;" fillcolor="#eaf4d7 [660]" strokecolor="#99cb38 [3204]" strokeweight="1pt"/>
                <v:shape id="Imagen 195" o:spid="_x0000_s1134" type="#_x0000_t75" style="position:absolute;left:8065;top:10231;width:80643;height:368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5cNrEAAAA3AAAAA8AAABkcnMvZG93bnJldi54bWxET01rwkAQvRf8D8sUvJRmY7HWpK5SFK0n&#10;RdtDj0N2moRkZ8PuqvHfuwWht3m8z5ktetOKMzlfW1YwSlIQxIXVNZcKvr/Wz1MQPiBrbC2Tgit5&#10;WMwHDzPMtb3wgc7HUIoYwj5HBVUIXS6lLyoy6BPbEUfu1zqDIUJXSu3wEsNNK1/SdCIN1hwbKuxo&#10;WVHRHE9Gwdg1n08bv83aw/Jnb6aNW+32b0oNH/uPdxCB+vAvvru3Os7PXuHvmXiBnN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i5cNrEAAAA3AAAAA8AAAAAAAAAAAAAAAAA&#10;nwIAAGRycy9kb3ducmV2LnhtbFBLBQYAAAAABAAEAPcAAACQAwAAAAA=&#10;">
                  <v:imagedata r:id="rId38" o:title=""/>
                  <v:path arrowok="t"/>
                </v:shape>
                <v:shape id="CuadroTexto 6" o:spid="_x0000_s1135" type="#_x0000_t202" style="position:absolute;left:12222;top:3984;width:11195;height:49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3iMAA&#10;AADcAAAADwAAAGRycy9kb3ducmV2LnhtbERPTYvCMBC9C/6HMII3TZRV1q5RRFnwpOjuCt6GZmzL&#10;NpPSRFv/vREEb/N4nzNftrYUN6p94VjDaKhAEKfOFJxp+P35HnyC8AHZYOmYNNzJw3LR7cwxMa7h&#10;A92OIRMxhH2CGvIQqkRKn+Zk0Q9dRRy5i6sthgjrTJoamxhuSzlWaiotFhwbcqxonVP6f7xaDX+7&#10;y/n0ofbZxk6qxrVKsp1Jrfu9dvUFIlAb3uKXe2vi/NkU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P+3iMAAAADcAAAADwAAAAAAAAAAAAAAAACYAgAAZHJzL2Rvd25y&#10;ZXYueG1sUEsFBgAAAAAEAAQA9QAAAIUDAAAAAA==&#10;" filled="f" stroked="f">
                  <v:textbox>
                    <w:txbxContent>
                      <w:p w:rsidR="00D63A6B" w:rsidRPr="00D63A6B" w:rsidRDefault="00D63A6B" w:rsidP="00D63A6B">
                        <w:pPr>
                          <w:pStyle w:val="NormalWeb"/>
                          <w:spacing w:before="0" w:beforeAutospacing="0" w:after="0" w:afterAutospacing="0"/>
                          <w:rPr>
                            <w:sz w:val="18"/>
                            <w:szCs w:val="18"/>
                          </w:rPr>
                        </w:pPr>
                        <w:r w:rsidRPr="00D63A6B">
                          <w:rPr>
                            <w:rFonts w:asciiTheme="minorHAnsi" w:hAnsi="Corbel" w:cstheme="minorBidi"/>
                            <w:bCs/>
                            <w:color w:val="99CB38" w:themeColor="accent1"/>
                            <w:kern w:val="24"/>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Web</w:t>
                        </w:r>
                      </w:p>
                    </w:txbxContent>
                  </v:textbox>
                </v:shape>
                <v:shape id="CuadroTexto 7" o:spid="_x0000_s1136" type="#_x0000_t202" style="position:absolute;left:36923;top:3841;width:19628;height:4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MSE8EA&#10;AADcAAAADwAAAGRycy9kb3ducmV2LnhtbERPTYvCMBC9C/6HMIK3NXFRd+0aZVEET4ruKuxtaMa2&#10;2ExKE23990ZY8DaP9zmzRWtLcaPaF441DAcKBHHqTMGZht+f9dsnCB+QDZaOScOdPCzm3c4ME+Ma&#10;3tPtEDIRQ9gnqCEPoUqk9GlOFv3AVcSRO7vaYoiwzqSpsYnhtpTvSk2kxYJjQ44VLXNKL4er1XDc&#10;nv9OI7XLVnZcNa5Vku1Uat3vtd9fIAK14SX+d29MnD/9gO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zEhPBAAAA3AAAAA8AAAAAAAAAAAAAAAAAmAIAAGRycy9kb3du&#10;cmV2LnhtbFBLBQYAAAAABAAEAPUAAACGAwAAAAA=&#10;" filled="f" stroked="f">
                  <v:textbox>
                    <w:txbxContent>
                      <w:p w:rsidR="00D63A6B" w:rsidRPr="00D63A6B" w:rsidRDefault="00D63A6B" w:rsidP="00D63A6B">
                        <w:pPr>
                          <w:pStyle w:val="NormalWeb"/>
                          <w:spacing w:before="0" w:beforeAutospacing="0" w:after="0" w:afterAutospacing="0"/>
                          <w:rPr>
                            <w:sz w:val="18"/>
                            <w:szCs w:val="18"/>
                          </w:rPr>
                        </w:pPr>
                        <w:r w:rsidRPr="00D63A6B">
                          <w:rPr>
                            <w:rFonts w:asciiTheme="minorHAnsi" w:hAnsi="Corbel" w:cstheme="minorBidi"/>
                            <w:bCs/>
                            <w:color w:val="99CB38" w:themeColor="accent1"/>
                            <w:kern w:val="24"/>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Lógica</w:t>
                        </w:r>
                      </w:p>
                    </w:txbxContent>
                  </v:textbox>
                </v:shape>
                <v:shape id="CuadroTexto 8" o:spid="_x0000_s1137" type="#_x0000_t202" style="position:absolute;left:64711;top:3515;width:29000;height:90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GYcQA&#10;AADcAAAADwAAAGRycy9kb3ducmV2LnhtbESPQWvCQBCF70L/wzKF3nS3pUqNrlJaBE8WYxW8Ddkx&#10;Cc3Ohuxq4r/vHAq9zfDevPfNcj34Rt2oi3VgC88TA4q4CK7m0sL3YTN+AxUTssMmMFm4U4T16mG0&#10;xMyFnvd0y1OpJIRjhhaqlNpM61hU5DFOQkss2iV0HpOsXaldh72E+0a/GDPTHmuWhgpb+qio+Mmv&#10;3sJxdzmfXs1X+emnbR8Go9nPtbVPj8P7AlSiIf2b/663TvDnQiv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shmHEAAAA3AAAAA8AAAAAAAAAAAAAAAAAmAIAAGRycy9k&#10;b3ducmV2LnhtbFBLBQYAAAAABAAEAPUAAACJAwAAAAA=&#10;" filled="f" stroked="f">
                  <v:textbox>
                    <w:txbxContent>
                      <w:p w:rsidR="00D63A6B" w:rsidRPr="00D63A6B" w:rsidRDefault="00D63A6B" w:rsidP="00D63A6B">
                        <w:pPr>
                          <w:pStyle w:val="NormalWeb"/>
                          <w:spacing w:before="0" w:beforeAutospacing="0" w:after="0" w:afterAutospacing="0"/>
                          <w:rPr>
                            <w:rFonts w:asciiTheme="minorHAnsi" w:hAnsi="Corbel" w:cstheme="minorBidi"/>
                            <w:bCs/>
                            <w:color w:val="99CB38" w:themeColor="accent1"/>
                            <w:kern w:val="24"/>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63A6B">
                          <w:rPr>
                            <w:rFonts w:asciiTheme="minorHAnsi" w:hAnsi="Corbel" w:cstheme="minorBidi"/>
                            <w:bCs/>
                            <w:color w:val="99CB38" w:themeColor="accent1"/>
                            <w:kern w:val="24"/>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Entidad / Acceso a Datos</w:t>
                        </w:r>
                      </w:p>
                    </w:txbxContent>
                  </v:textbox>
                </v:shape>
                <v:line id="Conector recto 199" o:spid="_x0000_s1138" style="position:absolute;flip:x;visibility:visible;mso-wrap-style:square" from="27572,2355" to="27887,444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nMccEAAADcAAAADwAAAGRycy9kb3ducmV2LnhtbERP32vCMBB+H/g/hBN8m6kiY61GEenA&#10;V53r8O1szibYXEqTafffL4PB3u7j+3mrzeBacac+WM8KZtMMBHHtteVGwen97fkVRIjIGlvPpOCb&#10;AmzWo6cVFto/+ED3Y2xECuFQoAITY1dIGWpDDsPUd8SJu/reYUywb6Tu8ZHCXSvnWfYiHVpODQY7&#10;2hmqb8cvp6A8lRdbybay5vO8LSsZ8o9FUGoyHrZLEJGG+C/+c+91mp/n8PtMukCu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UScxxwQAAANwAAAAPAAAAAAAAAAAAAAAA&#10;AKECAABkcnMvZG93bnJldi54bWxQSwUGAAAAAAQABAD5AAAAjwMAAAAA&#10;" strokecolor="#99cb38 [3204]" strokeweight="3pt">
                  <v:stroke dashstyle="dash"/>
                </v:line>
                <v:line id="Conector recto 200" o:spid="_x0000_s1139" style="position:absolute;flip:x;visibility:visible;mso-wrap-style:square" from="59179,2987" to="59494,45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lyRF8MAAADcAAAADwAAAGRycy9kb3ducmV2LnhtbESPzWrDMBCE74W+g9hCbo3cEkrqRjah&#10;OJBr/lx621pbS9RaGUtJnLePCoEch5n5hlmUo+vEiYZgPSt4mWYgiBuvLbcK9rvV8xxEiMgaO8+k&#10;4EIByuLxYYG59mfe0GkbW5EgHHJUYGLscylDY8hhmPqeOHm/fnAYkxxaqQc8J7jr5GuWvUmHltOC&#10;wZ4+DTV/26NTUO2rH1vLrrbm63tZ1TK8H2ZBqcnTuPwAEWmM9/CtvdYKEhH+z6QjIIs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ZckRfDAAAA3AAAAA8AAAAAAAAAAAAA&#10;AAAAoQIAAGRycy9kb3ducmV2LnhtbFBLBQYAAAAABAAEAPkAAACRAwAAAAA=&#10;" strokecolor="#99cb38 [3204]" strokeweight="3pt">
                  <v:stroke dashstyle="dash"/>
                </v:line>
                <w10:wrap type="topAndBottom"/>
              </v:group>
            </w:pict>
          </mc:Fallback>
        </mc:AlternateContent>
      </w:r>
      <w:r>
        <w:rPr>
          <w:noProof/>
          <w:lang w:val="es-ES"/>
        </w:rPr>
        <w:t xml:space="preserve">A continuación se presenta cómo interactuan las clases dentro de los proyectos. Cada pantalla web (Clase .aspx) se relaciona con uno o más gestores de la capa de lógica. Cada gestor se relaciona con las clases de entidad, </w:t>
      </w:r>
      <w:r w:rsidR="00314D99">
        <w:rPr>
          <w:noProof/>
          <w:lang w:val="es-ES"/>
        </w:rPr>
        <w:t>y sus clases DAO correspondiente. En el gestor por lo general se crear los objetos, y se los manipula. La lógica necesaria se realiza en las clases gestores. Se debe mantener estas relaciones entre las distintas clases de los proyectos, evitando el acoplamiento entre los proyectos de entidad y capa de datos, con la capa de presentación.</w:t>
      </w:r>
      <w:r w:rsidR="00B35F09">
        <w:rPr>
          <w:noProof/>
          <w:lang w:val="es-ES"/>
        </w:rPr>
        <w:br w:type="page"/>
      </w:r>
    </w:p>
    <w:p w:rsidR="00746775" w:rsidRDefault="00746775" w:rsidP="00746775">
      <w:pPr>
        <w:pStyle w:val="Ttulo1"/>
        <w:rPr>
          <w:noProof/>
          <w:lang w:val="es-ES"/>
        </w:rPr>
      </w:pPr>
      <w:bookmarkStart w:id="6" w:name="_Toc401996957"/>
      <w:r>
        <w:rPr>
          <w:noProof/>
          <w:lang w:val="es-ES"/>
        </w:rPr>
        <w:lastRenderedPageBreak/>
        <w:t>Modelos</w:t>
      </w:r>
      <w:bookmarkEnd w:id="6"/>
    </w:p>
    <w:p w:rsidR="00D65023" w:rsidRDefault="00746775" w:rsidP="00D65023">
      <w:pPr>
        <w:pStyle w:val="Ttulo2"/>
        <w:rPr>
          <w:noProof/>
          <w:lang w:val="es-ES"/>
        </w:rPr>
      </w:pPr>
      <w:bookmarkStart w:id="7" w:name="_Toc401996958"/>
      <w:r>
        <w:rPr>
          <w:noProof/>
          <w:lang w:val="es-ES"/>
        </w:rPr>
        <w:t>Diagrama de Clases de dominio</w:t>
      </w:r>
      <w:bookmarkEnd w:id="7"/>
    </w:p>
    <w:p w:rsidR="00746775" w:rsidRDefault="00746775" w:rsidP="008F7DA3">
      <w:pPr>
        <w:rPr>
          <w:rFonts w:ascii="Corbel" w:hAnsi="Corbel"/>
          <w:noProof/>
          <w:lang w:val="es-ES"/>
        </w:rPr>
      </w:pPr>
      <w:r w:rsidRPr="00746775">
        <w:rPr>
          <w:rFonts w:ascii="Corbel" w:hAnsi="Corbel"/>
          <w:noProof/>
          <w:lang w:val="es-ES" w:eastAsia="es-ES"/>
        </w:rPr>
        <w:drawing>
          <wp:inline distT="0" distB="0" distL="0" distR="0">
            <wp:extent cx="6181614" cy="5997056"/>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81614" cy="5997056"/>
                    </a:xfrm>
                    <a:prstGeom prst="rect">
                      <a:avLst/>
                    </a:prstGeom>
                    <a:noFill/>
                    <a:ln>
                      <a:noFill/>
                    </a:ln>
                  </pic:spPr>
                </pic:pic>
              </a:graphicData>
            </a:graphic>
          </wp:inline>
        </w:drawing>
      </w:r>
    </w:p>
    <w:p w:rsidR="00746775" w:rsidRDefault="00746775" w:rsidP="008F7DA3">
      <w:pPr>
        <w:rPr>
          <w:rFonts w:ascii="Corbel" w:hAnsi="Corbel"/>
          <w:noProof/>
          <w:lang w:val="es-ES"/>
        </w:rPr>
      </w:pPr>
    </w:p>
    <w:p w:rsidR="00746775" w:rsidRDefault="00746775">
      <w:pPr>
        <w:rPr>
          <w:noProof/>
          <w:lang w:val="es-ES"/>
        </w:rPr>
      </w:pPr>
      <w:r>
        <w:rPr>
          <w:noProof/>
          <w:lang w:val="es-ES"/>
        </w:rPr>
        <w:br w:type="page"/>
      </w:r>
    </w:p>
    <w:p w:rsidR="00867BB0" w:rsidRDefault="00867BB0" w:rsidP="00867BB0">
      <w:pPr>
        <w:pStyle w:val="Ttulo2"/>
        <w:rPr>
          <w:noProof/>
          <w:lang w:val="es-ES"/>
        </w:rPr>
      </w:pPr>
      <w:bookmarkStart w:id="8" w:name="_Toc401996959"/>
      <w:r>
        <w:rPr>
          <w:noProof/>
          <w:lang w:val="es-ES"/>
        </w:rPr>
        <w:lastRenderedPageBreak/>
        <w:t>Diagramas de Estado</w:t>
      </w:r>
      <w:bookmarkEnd w:id="8"/>
    </w:p>
    <w:p w:rsidR="00867BB0" w:rsidRDefault="00867BB0" w:rsidP="00D2419D">
      <w:pPr>
        <w:jc w:val="both"/>
        <w:rPr>
          <w:lang w:val="es-ES"/>
        </w:rPr>
      </w:pPr>
      <w:r>
        <w:rPr>
          <w:lang w:val="es-ES"/>
        </w:rPr>
        <w:t xml:space="preserve">A continuación se </w:t>
      </w:r>
      <w:r w:rsidR="00D2419D">
        <w:rPr>
          <w:lang w:val="es-ES"/>
        </w:rPr>
        <w:t>presentan los diagramas de transición de estados de los objetos: Fase, Fecha y  Partido.</w:t>
      </w:r>
    </w:p>
    <w:p w:rsidR="00D2419D" w:rsidRDefault="00D2419D" w:rsidP="00D2419D">
      <w:pPr>
        <w:pStyle w:val="Ttulo3"/>
        <w:rPr>
          <w:lang w:val="es-ES"/>
        </w:rPr>
      </w:pPr>
      <w:bookmarkStart w:id="9" w:name="_Toc401996960"/>
      <w:r>
        <w:rPr>
          <w:lang w:val="es-ES"/>
        </w:rPr>
        <w:t>Clase Partido</w:t>
      </w:r>
      <w:bookmarkEnd w:id="9"/>
    </w:p>
    <w:p w:rsidR="00D2419D" w:rsidRDefault="00CF3DAE" w:rsidP="00D2419D">
      <w:pPr>
        <w:rPr>
          <w:lang w:val="es-ES"/>
        </w:rPr>
      </w:pPr>
      <w:r w:rsidRPr="00CF3DAE">
        <w:rPr>
          <w:noProof/>
          <w:lang w:val="es-ES" w:eastAsia="es-ES"/>
        </w:rPr>
        <w:drawing>
          <wp:inline distT="0" distB="0" distL="0" distR="0">
            <wp:extent cx="5943600" cy="1922018"/>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922018"/>
                    </a:xfrm>
                    <a:prstGeom prst="rect">
                      <a:avLst/>
                    </a:prstGeom>
                    <a:noFill/>
                    <a:ln>
                      <a:noFill/>
                    </a:ln>
                  </pic:spPr>
                </pic:pic>
              </a:graphicData>
            </a:graphic>
          </wp:inline>
        </w:drawing>
      </w:r>
    </w:p>
    <w:p w:rsidR="00CF3DAE" w:rsidRDefault="00CF3DAE" w:rsidP="00D2419D">
      <w:pPr>
        <w:rPr>
          <w:b/>
          <w:lang w:val="es-ES"/>
        </w:rPr>
      </w:pPr>
      <w:r w:rsidRPr="00CF3DAE">
        <w:rPr>
          <w:b/>
          <w:lang w:val="es-ES"/>
        </w:rPr>
        <w:t>Estados:</w:t>
      </w:r>
    </w:p>
    <w:p w:rsidR="00CF3DAE" w:rsidRPr="00CF3DAE" w:rsidRDefault="00CF3DAE" w:rsidP="00CF3DAE">
      <w:pPr>
        <w:pStyle w:val="Prrafodelista"/>
        <w:numPr>
          <w:ilvl w:val="0"/>
          <w:numId w:val="4"/>
        </w:numPr>
        <w:rPr>
          <w:b/>
          <w:lang w:val="es-ES"/>
        </w:rPr>
      </w:pPr>
      <w:r w:rsidRPr="00CF3DAE">
        <w:rPr>
          <w:b/>
          <w:lang w:val="es-ES"/>
        </w:rPr>
        <w:t xml:space="preserve">Diagramado: </w:t>
      </w:r>
      <w:r>
        <w:rPr>
          <w:lang w:val="es-ES"/>
        </w:rPr>
        <w:t>Se pasa a este estado cuando se crea la diagramación de la edición.</w:t>
      </w:r>
    </w:p>
    <w:p w:rsidR="00CF3DAE" w:rsidRPr="00CF3DAE" w:rsidRDefault="00CF3DAE" w:rsidP="00CF3DAE">
      <w:pPr>
        <w:pStyle w:val="Prrafodelista"/>
        <w:numPr>
          <w:ilvl w:val="0"/>
          <w:numId w:val="4"/>
        </w:numPr>
        <w:rPr>
          <w:b/>
          <w:lang w:val="es-ES"/>
        </w:rPr>
      </w:pPr>
      <w:r>
        <w:rPr>
          <w:b/>
          <w:lang w:val="es-ES"/>
        </w:rPr>
        <w:t xml:space="preserve">Programado: </w:t>
      </w:r>
      <w:r>
        <w:rPr>
          <w:lang w:val="es-ES"/>
        </w:rPr>
        <w:t>Cuando se le asigna Fecha y Hora.</w:t>
      </w:r>
    </w:p>
    <w:p w:rsidR="00CF3DAE" w:rsidRPr="00CF3DAE" w:rsidRDefault="00CF3DAE" w:rsidP="00CF3DAE">
      <w:pPr>
        <w:pStyle w:val="Prrafodelista"/>
        <w:numPr>
          <w:ilvl w:val="0"/>
          <w:numId w:val="4"/>
        </w:numPr>
        <w:rPr>
          <w:b/>
          <w:lang w:val="es-ES"/>
        </w:rPr>
      </w:pPr>
      <w:r>
        <w:rPr>
          <w:b/>
          <w:lang w:val="es-ES"/>
        </w:rPr>
        <w:t xml:space="preserve">Cancelado: </w:t>
      </w:r>
      <w:r>
        <w:rPr>
          <w:lang w:val="es-ES"/>
        </w:rPr>
        <w:t>Se cancela el partido por cualquier motivo.</w:t>
      </w:r>
    </w:p>
    <w:p w:rsidR="00CF3DAE" w:rsidRPr="00CF3DAE" w:rsidRDefault="00CF3DAE" w:rsidP="00CF3DAE">
      <w:pPr>
        <w:pStyle w:val="Prrafodelista"/>
        <w:numPr>
          <w:ilvl w:val="0"/>
          <w:numId w:val="4"/>
        </w:numPr>
        <w:rPr>
          <w:b/>
          <w:lang w:val="es-ES"/>
        </w:rPr>
      </w:pPr>
      <w:r>
        <w:rPr>
          <w:b/>
          <w:lang w:val="es-ES"/>
        </w:rPr>
        <w:t xml:space="preserve">Jugado: </w:t>
      </w:r>
      <w:r w:rsidRPr="00CF3DAE">
        <w:rPr>
          <w:lang w:val="es-ES"/>
        </w:rPr>
        <w:t>S</w:t>
      </w:r>
      <w:r>
        <w:rPr>
          <w:lang w:val="es-ES"/>
        </w:rPr>
        <w:t>e pasa a este estado cuando el partido ya se jugó (Se registró el resultado del mismo).</w:t>
      </w:r>
    </w:p>
    <w:tbl>
      <w:tblPr>
        <w:tblStyle w:val="Cuadrculadetablaclara"/>
        <w:tblW w:w="0" w:type="auto"/>
        <w:tblLook w:val="04A0" w:firstRow="1" w:lastRow="0" w:firstColumn="1" w:lastColumn="0" w:noHBand="0" w:noVBand="1"/>
      </w:tblPr>
      <w:tblGrid>
        <w:gridCol w:w="3397"/>
        <w:gridCol w:w="5103"/>
      </w:tblGrid>
      <w:tr w:rsidR="00D66375" w:rsidTr="00D66375">
        <w:tc>
          <w:tcPr>
            <w:tcW w:w="3397" w:type="dxa"/>
          </w:tcPr>
          <w:p w:rsidR="00D66375" w:rsidRPr="00314D99" w:rsidRDefault="00D66375" w:rsidP="00D2419D">
            <w:pPr>
              <w:rPr>
                <w:b/>
                <w:color w:val="808080" w:themeColor="background1" w:themeShade="80"/>
                <w:lang w:val="es-ES"/>
              </w:rPr>
            </w:pPr>
            <w:r w:rsidRPr="00314D99">
              <w:rPr>
                <w:b/>
                <w:color w:val="808080" w:themeColor="background1" w:themeShade="80"/>
                <w:lang w:val="es-ES"/>
              </w:rPr>
              <w:t>Métodos</w:t>
            </w:r>
          </w:p>
        </w:tc>
        <w:tc>
          <w:tcPr>
            <w:tcW w:w="5103" w:type="dxa"/>
          </w:tcPr>
          <w:p w:rsidR="00D66375" w:rsidRPr="00314D99" w:rsidRDefault="00D66375" w:rsidP="00D2419D">
            <w:pPr>
              <w:rPr>
                <w:b/>
                <w:color w:val="808080" w:themeColor="background1" w:themeShade="80"/>
                <w:lang w:val="es-ES"/>
              </w:rPr>
            </w:pPr>
            <w:r w:rsidRPr="00314D99">
              <w:rPr>
                <w:b/>
                <w:color w:val="808080" w:themeColor="background1" w:themeShade="80"/>
                <w:lang w:val="es-ES"/>
              </w:rPr>
              <w:t>Clase a la que pertenece</w:t>
            </w:r>
          </w:p>
        </w:tc>
      </w:tr>
      <w:tr w:rsidR="00D66375" w:rsidTr="00D66375">
        <w:tc>
          <w:tcPr>
            <w:tcW w:w="3397" w:type="dxa"/>
          </w:tcPr>
          <w:p w:rsidR="00D66375" w:rsidRDefault="0052596C" w:rsidP="00D2419D">
            <w:pPr>
              <w:rPr>
                <w:lang w:val="es-ES"/>
              </w:rPr>
            </w:pPr>
            <w:proofErr w:type="spellStart"/>
            <w:r>
              <w:rPr>
                <w:lang w:val="es-ES"/>
              </w:rPr>
              <w:t>confirmarEdicion</w:t>
            </w:r>
            <w:proofErr w:type="spellEnd"/>
            <w:r>
              <w:rPr>
                <w:lang w:val="es-ES"/>
              </w:rPr>
              <w:t>()</w:t>
            </w:r>
          </w:p>
        </w:tc>
        <w:tc>
          <w:tcPr>
            <w:tcW w:w="5103" w:type="dxa"/>
          </w:tcPr>
          <w:p w:rsidR="00D66375" w:rsidRDefault="0052596C" w:rsidP="00D2419D">
            <w:pPr>
              <w:rPr>
                <w:lang w:val="es-ES"/>
              </w:rPr>
            </w:pPr>
            <w:proofErr w:type="spellStart"/>
            <w:r>
              <w:rPr>
                <w:lang w:val="es-ES"/>
              </w:rPr>
              <w:t>GestorEdicion</w:t>
            </w:r>
            <w:proofErr w:type="spellEnd"/>
          </w:p>
        </w:tc>
      </w:tr>
      <w:tr w:rsidR="00D66375" w:rsidTr="00D66375">
        <w:tc>
          <w:tcPr>
            <w:tcW w:w="3397" w:type="dxa"/>
          </w:tcPr>
          <w:p w:rsidR="00D66375" w:rsidRDefault="0052596C" w:rsidP="00D2419D">
            <w:pPr>
              <w:rPr>
                <w:lang w:val="es-ES"/>
              </w:rPr>
            </w:pPr>
            <w:proofErr w:type="spellStart"/>
            <w:r>
              <w:rPr>
                <w:lang w:val="es-ES"/>
              </w:rPr>
              <w:t>modificarPartido</w:t>
            </w:r>
            <w:proofErr w:type="spellEnd"/>
            <w:r>
              <w:rPr>
                <w:lang w:val="es-ES"/>
              </w:rPr>
              <w:t>()</w:t>
            </w:r>
          </w:p>
        </w:tc>
        <w:tc>
          <w:tcPr>
            <w:tcW w:w="5103" w:type="dxa"/>
          </w:tcPr>
          <w:p w:rsidR="00D66375" w:rsidRDefault="0052596C" w:rsidP="00D2419D">
            <w:pPr>
              <w:rPr>
                <w:lang w:val="es-ES"/>
              </w:rPr>
            </w:pPr>
            <w:proofErr w:type="spellStart"/>
            <w:r>
              <w:rPr>
                <w:lang w:val="es-ES"/>
              </w:rPr>
              <w:t>GestorPartido</w:t>
            </w:r>
            <w:proofErr w:type="spellEnd"/>
          </w:p>
        </w:tc>
      </w:tr>
    </w:tbl>
    <w:p w:rsidR="00CF3DAE" w:rsidRDefault="00CF3DAE" w:rsidP="00D2419D">
      <w:pPr>
        <w:rPr>
          <w:lang w:val="es-ES"/>
        </w:rPr>
      </w:pPr>
    </w:p>
    <w:p w:rsidR="00D2419D" w:rsidRDefault="00CF3DAE" w:rsidP="00D2419D">
      <w:pPr>
        <w:pStyle w:val="Ttulo3"/>
        <w:rPr>
          <w:lang w:val="es-ES"/>
        </w:rPr>
      </w:pPr>
      <w:bookmarkStart w:id="10" w:name="_Toc401996961"/>
      <w:r>
        <w:rPr>
          <w:lang w:val="es-ES"/>
        </w:rPr>
        <w:t>Clase Fecha</w:t>
      </w:r>
      <w:bookmarkEnd w:id="10"/>
    </w:p>
    <w:p w:rsidR="00CF3DAE" w:rsidRDefault="0052596C" w:rsidP="00CF3DAE">
      <w:pPr>
        <w:rPr>
          <w:lang w:val="es-ES"/>
        </w:rPr>
      </w:pPr>
      <w:r w:rsidRPr="0052596C">
        <w:rPr>
          <w:noProof/>
          <w:lang w:val="es-ES" w:eastAsia="es-ES"/>
        </w:rPr>
        <w:drawing>
          <wp:inline distT="0" distB="0" distL="0" distR="0">
            <wp:extent cx="5650230" cy="212217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50230" cy="2122170"/>
                    </a:xfrm>
                    <a:prstGeom prst="rect">
                      <a:avLst/>
                    </a:prstGeom>
                    <a:noFill/>
                    <a:ln>
                      <a:noFill/>
                    </a:ln>
                  </pic:spPr>
                </pic:pic>
              </a:graphicData>
            </a:graphic>
          </wp:inline>
        </w:drawing>
      </w:r>
    </w:p>
    <w:p w:rsidR="0052596C" w:rsidRDefault="0052596C" w:rsidP="0052596C">
      <w:pPr>
        <w:rPr>
          <w:b/>
          <w:lang w:val="es-ES"/>
        </w:rPr>
      </w:pPr>
      <w:r w:rsidRPr="00CF3DAE">
        <w:rPr>
          <w:b/>
          <w:lang w:val="es-ES"/>
        </w:rPr>
        <w:lastRenderedPageBreak/>
        <w:t>Estados:</w:t>
      </w:r>
    </w:p>
    <w:p w:rsidR="0052596C" w:rsidRPr="00CF3DAE" w:rsidRDefault="0052596C" w:rsidP="0052596C">
      <w:pPr>
        <w:pStyle w:val="Prrafodelista"/>
        <w:numPr>
          <w:ilvl w:val="0"/>
          <w:numId w:val="4"/>
        </w:numPr>
        <w:rPr>
          <w:b/>
          <w:lang w:val="es-ES"/>
        </w:rPr>
      </w:pPr>
      <w:r w:rsidRPr="00CF3DAE">
        <w:rPr>
          <w:b/>
          <w:lang w:val="es-ES"/>
        </w:rPr>
        <w:t xml:space="preserve">Diagramado: </w:t>
      </w:r>
      <w:r>
        <w:rPr>
          <w:lang w:val="es-ES"/>
        </w:rPr>
        <w:t>Se pasa a este estado cuando se crea la diagramación de la edición.</w:t>
      </w:r>
    </w:p>
    <w:p w:rsidR="0052596C" w:rsidRPr="00CF3DAE" w:rsidRDefault="0052596C" w:rsidP="0052596C">
      <w:pPr>
        <w:pStyle w:val="Prrafodelista"/>
        <w:numPr>
          <w:ilvl w:val="0"/>
          <w:numId w:val="4"/>
        </w:numPr>
        <w:rPr>
          <w:b/>
          <w:lang w:val="es-ES"/>
        </w:rPr>
      </w:pPr>
      <w:r>
        <w:rPr>
          <w:b/>
          <w:lang w:val="es-ES"/>
        </w:rPr>
        <w:t xml:space="preserve">Completa: </w:t>
      </w:r>
      <w:r>
        <w:rPr>
          <w:lang w:val="es-ES"/>
        </w:rPr>
        <w:t>Cuando se jugaron todos los partidos.</w:t>
      </w:r>
    </w:p>
    <w:p w:rsidR="0052596C" w:rsidRPr="0052596C" w:rsidRDefault="0052596C" w:rsidP="0052596C">
      <w:pPr>
        <w:pStyle w:val="Prrafodelista"/>
        <w:numPr>
          <w:ilvl w:val="0"/>
          <w:numId w:val="4"/>
        </w:numPr>
        <w:rPr>
          <w:b/>
          <w:lang w:val="es-ES"/>
        </w:rPr>
      </w:pPr>
      <w:r>
        <w:rPr>
          <w:b/>
          <w:lang w:val="es-ES"/>
        </w:rPr>
        <w:t>Incompleta:</w:t>
      </w:r>
      <w:r>
        <w:rPr>
          <w:lang w:val="es-ES"/>
        </w:rPr>
        <w:t xml:space="preserve"> Cuando ya tiene partidos jugados (pero no todos).</w:t>
      </w:r>
    </w:p>
    <w:tbl>
      <w:tblPr>
        <w:tblStyle w:val="Cuadrculadetablaclara"/>
        <w:tblW w:w="0" w:type="auto"/>
        <w:tblLook w:val="04A0" w:firstRow="1" w:lastRow="0" w:firstColumn="1" w:lastColumn="0" w:noHBand="0" w:noVBand="1"/>
      </w:tblPr>
      <w:tblGrid>
        <w:gridCol w:w="3397"/>
        <w:gridCol w:w="5103"/>
      </w:tblGrid>
      <w:tr w:rsidR="0052596C" w:rsidTr="00BA2196">
        <w:tc>
          <w:tcPr>
            <w:tcW w:w="3397" w:type="dxa"/>
          </w:tcPr>
          <w:p w:rsidR="0052596C" w:rsidRPr="00314D99" w:rsidRDefault="0052596C" w:rsidP="00BA2196">
            <w:pPr>
              <w:rPr>
                <w:b/>
                <w:color w:val="808080" w:themeColor="background1" w:themeShade="80"/>
                <w:lang w:val="es-ES"/>
              </w:rPr>
            </w:pPr>
            <w:r w:rsidRPr="00314D99">
              <w:rPr>
                <w:b/>
                <w:color w:val="808080" w:themeColor="background1" w:themeShade="80"/>
                <w:lang w:val="es-ES"/>
              </w:rPr>
              <w:t>Métodos</w:t>
            </w:r>
          </w:p>
        </w:tc>
        <w:tc>
          <w:tcPr>
            <w:tcW w:w="5103" w:type="dxa"/>
          </w:tcPr>
          <w:p w:rsidR="0052596C" w:rsidRPr="00314D99" w:rsidRDefault="0052596C" w:rsidP="00BA2196">
            <w:pPr>
              <w:rPr>
                <w:b/>
                <w:color w:val="808080" w:themeColor="background1" w:themeShade="80"/>
                <w:lang w:val="es-ES"/>
              </w:rPr>
            </w:pPr>
            <w:r w:rsidRPr="00314D99">
              <w:rPr>
                <w:b/>
                <w:color w:val="808080" w:themeColor="background1" w:themeShade="80"/>
                <w:lang w:val="es-ES"/>
              </w:rPr>
              <w:t>Clase a la que pertenece</w:t>
            </w:r>
          </w:p>
        </w:tc>
      </w:tr>
      <w:tr w:rsidR="0052596C" w:rsidTr="00BA2196">
        <w:tc>
          <w:tcPr>
            <w:tcW w:w="3397" w:type="dxa"/>
          </w:tcPr>
          <w:p w:rsidR="0052596C" w:rsidRDefault="0052596C" w:rsidP="00BA2196">
            <w:pPr>
              <w:rPr>
                <w:lang w:val="es-ES"/>
              </w:rPr>
            </w:pPr>
            <w:proofErr w:type="spellStart"/>
            <w:r>
              <w:rPr>
                <w:lang w:val="es-ES"/>
              </w:rPr>
              <w:t>confirmarEdicion</w:t>
            </w:r>
            <w:proofErr w:type="spellEnd"/>
            <w:r>
              <w:rPr>
                <w:lang w:val="es-ES"/>
              </w:rPr>
              <w:t>()</w:t>
            </w:r>
          </w:p>
        </w:tc>
        <w:tc>
          <w:tcPr>
            <w:tcW w:w="5103" w:type="dxa"/>
          </w:tcPr>
          <w:p w:rsidR="0052596C" w:rsidRDefault="0052596C" w:rsidP="00BA2196">
            <w:pPr>
              <w:rPr>
                <w:lang w:val="es-ES"/>
              </w:rPr>
            </w:pPr>
            <w:proofErr w:type="spellStart"/>
            <w:r>
              <w:rPr>
                <w:lang w:val="es-ES"/>
              </w:rPr>
              <w:t>GestorEdicion</w:t>
            </w:r>
            <w:proofErr w:type="spellEnd"/>
          </w:p>
        </w:tc>
      </w:tr>
      <w:tr w:rsidR="0052596C" w:rsidTr="00BA2196">
        <w:tc>
          <w:tcPr>
            <w:tcW w:w="3397" w:type="dxa"/>
          </w:tcPr>
          <w:p w:rsidR="0052596C" w:rsidRDefault="0052596C" w:rsidP="00BA2196">
            <w:pPr>
              <w:rPr>
                <w:lang w:val="es-ES"/>
              </w:rPr>
            </w:pPr>
            <w:proofErr w:type="spellStart"/>
            <w:r>
              <w:rPr>
                <w:lang w:val="es-ES"/>
              </w:rPr>
              <w:t>modificarPartido</w:t>
            </w:r>
            <w:proofErr w:type="spellEnd"/>
            <w:r>
              <w:rPr>
                <w:lang w:val="es-ES"/>
              </w:rPr>
              <w:t>()</w:t>
            </w:r>
          </w:p>
        </w:tc>
        <w:tc>
          <w:tcPr>
            <w:tcW w:w="5103" w:type="dxa"/>
          </w:tcPr>
          <w:p w:rsidR="0052596C" w:rsidRDefault="0052596C" w:rsidP="00BA2196">
            <w:pPr>
              <w:rPr>
                <w:lang w:val="es-ES"/>
              </w:rPr>
            </w:pPr>
            <w:proofErr w:type="spellStart"/>
            <w:r>
              <w:rPr>
                <w:lang w:val="es-ES"/>
              </w:rPr>
              <w:t>GestorPartido</w:t>
            </w:r>
            <w:proofErr w:type="spellEnd"/>
          </w:p>
        </w:tc>
      </w:tr>
    </w:tbl>
    <w:p w:rsidR="0052596C" w:rsidRDefault="0052596C" w:rsidP="00CF3DAE">
      <w:pPr>
        <w:rPr>
          <w:lang w:val="es-ES"/>
        </w:rPr>
      </w:pPr>
    </w:p>
    <w:p w:rsidR="00CF3DAE" w:rsidRDefault="00BA2196" w:rsidP="00CF3DAE">
      <w:pPr>
        <w:pStyle w:val="Ttulo3"/>
        <w:rPr>
          <w:lang w:val="es-ES"/>
        </w:rPr>
      </w:pPr>
      <w:bookmarkStart w:id="11" w:name="_Toc401996962"/>
      <w:r>
        <w:rPr>
          <w:lang w:val="es-ES"/>
        </w:rPr>
        <w:t>C</w:t>
      </w:r>
      <w:r w:rsidR="00CF3DAE">
        <w:rPr>
          <w:lang w:val="es-ES"/>
        </w:rPr>
        <w:t>lase Fase</w:t>
      </w:r>
      <w:bookmarkEnd w:id="11"/>
    </w:p>
    <w:p w:rsidR="00CF3DAE" w:rsidRDefault="0052596C" w:rsidP="00CF3DAE">
      <w:pPr>
        <w:rPr>
          <w:lang w:val="es-ES"/>
        </w:rPr>
      </w:pPr>
      <w:r w:rsidRPr="0052596C">
        <w:rPr>
          <w:noProof/>
          <w:lang w:val="es-ES" w:eastAsia="es-ES"/>
        </w:rPr>
        <w:drawing>
          <wp:inline distT="0" distB="0" distL="0" distR="0">
            <wp:extent cx="5055235" cy="194119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55235" cy="1941195"/>
                    </a:xfrm>
                    <a:prstGeom prst="rect">
                      <a:avLst/>
                    </a:prstGeom>
                    <a:noFill/>
                    <a:ln>
                      <a:noFill/>
                    </a:ln>
                  </pic:spPr>
                </pic:pic>
              </a:graphicData>
            </a:graphic>
          </wp:inline>
        </w:drawing>
      </w:r>
    </w:p>
    <w:p w:rsidR="0052596C" w:rsidRDefault="0052596C" w:rsidP="0052596C">
      <w:pPr>
        <w:rPr>
          <w:b/>
          <w:lang w:val="es-ES"/>
        </w:rPr>
      </w:pPr>
      <w:r w:rsidRPr="00CF3DAE">
        <w:rPr>
          <w:b/>
          <w:lang w:val="es-ES"/>
        </w:rPr>
        <w:t>Estados:</w:t>
      </w:r>
    </w:p>
    <w:p w:rsidR="0052596C" w:rsidRDefault="0052596C" w:rsidP="0052596C">
      <w:pPr>
        <w:pStyle w:val="Prrafodelista"/>
        <w:numPr>
          <w:ilvl w:val="0"/>
          <w:numId w:val="4"/>
        </w:numPr>
        <w:rPr>
          <w:b/>
          <w:lang w:val="es-ES"/>
        </w:rPr>
      </w:pPr>
      <w:r>
        <w:rPr>
          <w:b/>
          <w:lang w:val="es-ES"/>
        </w:rPr>
        <w:t xml:space="preserve">Creada: </w:t>
      </w:r>
      <w:r>
        <w:rPr>
          <w:lang w:val="es-ES"/>
        </w:rPr>
        <w:t>Cuando se crea la fase.</w:t>
      </w:r>
    </w:p>
    <w:p w:rsidR="0052596C" w:rsidRPr="00CF3DAE" w:rsidRDefault="0052596C" w:rsidP="0052596C">
      <w:pPr>
        <w:pStyle w:val="Prrafodelista"/>
        <w:numPr>
          <w:ilvl w:val="0"/>
          <w:numId w:val="4"/>
        </w:numPr>
        <w:rPr>
          <w:b/>
          <w:lang w:val="es-ES"/>
        </w:rPr>
      </w:pPr>
      <w:r>
        <w:rPr>
          <w:b/>
          <w:lang w:val="es-ES"/>
        </w:rPr>
        <w:t>Diagramada</w:t>
      </w:r>
      <w:r w:rsidRPr="00CF3DAE">
        <w:rPr>
          <w:b/>
          <w:lang w:val="es-ES"/>
        </w:rPr>
        <w:t xml:space="preserve">: </w:t>
      </w:r>
      <w:r>
        <w:rPr>
          <w:lang w:val="es-ES"/>
        </w:rPr>
        <w:t>Cuando se registra la edición configurada.</w:t>
      </w:r>
    </w:p>
    <w:p w:rsidR="0052596C" w:rsidRPr="00CF3DAE" w:rsidRDefault="0052596C" w:rsidP="0052596C">
      <w:pPr>
        <w:pStyle w:val="Prrafodelista"/>
        <w:numPr>
          <w:ilvl w:val="0"/>
          <w:numId w:val="4"/>
        </w:numPr>
        <w:rPr>
          <w:b/>
          <w:lang w:val="es-ES"/>
        </w:rPr>
      </w:pPr>
      <w:r>
        <w:rPr>
          <w:b/>
          <w:lang w:val="es-ES"/>
        </w:rPr>
        <w:t xml:space="preserve">En Juego: </w:t>
      </w:r>
      <w:r>
        <w:rPr>
          <w:lang w:val="es-ES"/>
        </w:rPr>
        <w:t xml:space="preserve">Cuando </w:t>
      </w:r>
      <w:r w:rsidR="00D56BAA">
        <w:rPr>
          <w:lang w:val="es-ES"/>
        </w:rPr>
        <w:t>se registra como jugado un partido</w:t>
      </w:r>
      <w:r>
        <w:rPr>
          <w:lang w:val="es-ES"/>
        </w:rPr>
        <w:t>.</w:t>
      </w:r>
    </w:p>
    <w:p w:rsidR="0052596C" w:rsidRPr="0052596C" w:rsidRDefault="00D56BAA" w:rsidP="0052596C">
      <w:pPr>
        <w:pStyle w:val="Prrafodelista"/>
        <w:numPr>
          <w:ilvl w:val="0"/>
          <w:numId w:val="4"/>
        </w:numPr>
        <w:rPr>
          <w:b/>
          <w:lang w:val="es-ES"/>
        </w:rPr>
      </w:pPr>
      <w:r>
        <w:rPr>
          <w:b/>
          <w:lang w:val="es-ES"/>
        </w:rPr>
        <w:t>Cerrada</w:t>
      </w:r>
      <w:r w:rsidR="0052596C">
        <w:rPr>
          <w:b/>
          <w:lang w:val="es-ES"/>
        </w:rPr>
        <w:t>:</w:t>
      </w:r>
      <w:r w:rsidR="0052596C">
        <w:rPr>
          <w:lang w:val="es-ES"/>
        </w:rPr>
        <w:t xml:space="preserve"> Cuando </w:t>
      </w:r>
      <w:r>
        <w:rPr>
          <w:lang w:val="es-ES"/>
        </w:rPr>
        <w:t>se completaron todas las fechas.</w:t>
      </w:r>
    </w:p>
    <w:tbl>
      <w:tblPr>
        <w:tblStyle w:val="Cuadrculadetablaclara"/>
        <w:tblW w:w="0" w:type="auto"/>
        <w:tblLook w:val="04A0" w:firstRow="1" w:lastRow="0" w:firstColumn="1" w:lastColumn="0" w:noHBand="0" w:noVBand="1"/>
      </w:tblPr>
      <w:tblGrid>
        <w:gridCol w:w="3397"/>
        <w:gridCol w:w="5103"/>
      </w:tblGrid>
      <w:tr w:rsidR="0052596C" w:rsidTr="00BA2196">
        <w:tc>
          <w:tcPr>
            <w:tcW w:w="3397" w:type="dxa"/>
          </w:tcPr>
          <w:p w:rsidR="0052596C" w:rsidRPr="00314D99" w:rsidRDefault="0052596C" w:rsidP="00BA2196">
            <w:pPr>
              <w:rPr>
                <w:b/>
                <w:color w:val="808080" w:themeColor="background1" w:themeShade="80"/>
                <w:lang w:val="es-ES"/>
              </w:rPr>
            </w:pPr>
            <w:r w:rsidRPr="00314D99">
              <w:rPr>
                <w:b/>
                <w:color w:val="808080" w:themeColor="background1" w:themeShade="80"/>
                <w:lang w:val="es-ES"/>
              </w:rPr>
              <w:t>Métodos</w:t>
            </w:r>
          </w:p>
        </w:tc>
        <w:tc>
          <w:tcPr>
            <w:tcW w:w="5103" w:type="dxa"/>
          </w:tcPr>
          <w:p w:rsidR="0052596C" w:rsidRPr="00314D99" w:rsidRDefault="0052596C" w:rsidP="00BA2196">
            <w:pPr>
              <w:rPr>
                <w:b/>
                <w:color w:val="808080" w:themeColor="background1" w:themeShade="80"/>
                <w:lang w:val="es-ES"/>
              </w:rPr>
            </w:pPr>
            <w:r w:rsidRPr="00314D99">
              <w:rPr>
                <w:b/>
                <w:color w:val="808080" w:themeColor="background1" w:themeShade="80"/>
                <w:lang w:val="es-ES"/>
              </w:rPr>
              <w:t>Clase a la que pertenece</w:t>
            </w:r>
          </w:p>
        </w:tc>
      </w:tr>
      <w:tr w:rsidR="0052596C" w:rsidTr="00BA2196">
        <w:tc>
          <w:tcPr>
            <w:tcW w:w="3397" w:type="dxa"/>
          </w:tcPr>
          <w:p w:rsidR="0052596C" w:rsidRDefault="0052596C" w:rsidP="00BA2196">
            <w:pPr>
              <w:rPr>
                <w:lang w:val="es-ES"/>
              </w:rPr>
            </w:pPr>
            <w:r>
              <w:rPr>
                <w:lang w:val="es-ES"/>
              </w:rPr>
              <w:t>Crear()</w:t>
            </w:r>
          </w:p>
        </w:tc>
        <w:tc>
          <w:tcPr>
            <w:tcW w:w="5103" w:type="dxa"/>
          </w:tcPr>
          <w:p w:rsidR="0052596C" w:rsidRDefault="00D56BAA" w:rsidP="00BA2196">
            <w:pPr>
              <w:rPr>
                <w:lang w:val="es-ES"/>
              </w:rPr>
            </w:pPr>
            <w:r>
              <w:rPr>
                <w:lang w:val="es-ES"/>
              </w:rPr>
              <w:t>Fase</w:t>
            </w:r>
          </w:p>
        </w:tc>
      </w:tr>
      <w:tr w:rsidR="0052596C" w:rsidTr="00BA2196">
        <w:tc>
          <w:tcPr>
            <w:tcW w:w="3397" w:type="dxa"/>
          </w:tcPr>
          <w:p w:rsidR="0052596C" w:rsidRDefault="0052596C" w:rsidP="00BA2196">
            <w:pPr>
              <w:rPr>
                <w:lang w:val="es-ES"/>
              </w:rPr>
            </w:pPr>
            <w:proofErr w:type="spellStart"/>
            <w:r>
              <w:rPr>
                <w:lang w:val="es-ES"/>
              </w:rPr>
              <w:t>confirmarEdicion</w:t>
            </w:r>
            <w:proofErr w:type="spellEnd"/>
            <w:r>
              <w:rPr>
                <w:lang w:val="es-ES"/>
              </w:rPr>
              <w:t>()</w:t>
            </w:r>
          </w:p>
        </w:tc>
        <w:tc>
          <w:tcPr>
            <w:tcW w:w="5103" w:type="dxa"/>
          </w:tcPr>
          <w:p w:rsidR="0052596C" w:rsidRDefault="0052596C" w:rsidP="00BA2196">
            <w:pPr>
              <w:rPr>
                <w:lang w:val="es-ES"/>
              </w:rPr>
            </w:pPr>
            <w:proofErr w:type="spellStart"/>
            <w:r>
              <w:rPr>
                <w:lang w:val="es-ES"/>
              </w:rPr>
              <w:t>GestorEdicion</w:t>
            </w:r>
            <w:proofErr w:type="spellEnd"/>
          </w:p>
        </w:tc>
      </w:tr>
      <w:tr w:rsidR="0052596C" w:rsidTr="00BA2196">
        <w:tc>
          <w:tcPr>
            <w:tcW w:w="3397" w:type="dxa"/>
          </w:tcPr>
          <w:p w:rsidR="0052596C" w:rsidRDefault="0052596C" w:rsidP="00BA2196">
            <w:pPr>
              <w:rPr>
                <w:lang w:val="es-ES"/>
              </w:rPr>
            </w:pPr>
            <w:proofErr w:type="spellStart"/>
            <w:r>
              <w:rPr>
                <w:lang w:val="es-ES"/>
              </w:rPr>
              <w:t>modificarPartido</w:t>
            </w:r>
            <w:proofErr w:type="spellEnd"/>
            <w:r>
              <w:rPr>
                <w:lang w:val="es-ES"/>
              </w:rPr>
              <w:t>()</w:t>
            </w:r>
          </w:p>
        </w:tc>
        <w:tc>
          <w:tcPr>
            <w:tcW w:w="5103" w:type="dxa"/>
          </w:tcPr>
          <w:p w:rsidR="0052596C" w:rsidRDefault="0052596C" w:rsidP="00BA2196">
            <w:pPr>
              <w:rPr>
                <w:lang w:val="es-ES"/>
              </w:rPr>
            </w:pPr>
            <w:proofErr w:type="spellStart"/>
            <w:r>
              <w:rPr>
                <w:lang w:val="es-ES"/>
              </w:rPr>
              <w:t>GestorPartido</w:t>
            </w:r>
            <w:proofErr w:type="spellEnd"/>
          </w:p>
        </w:tc>
      </w:tr>
    </w:tbl>
    <w:p w:rsidR="00CF3DAE" w:rsidRPr="00CF3DAE" w:rsidRDefault="00CF3DAE" w:rsidP="00CF3DAE">
      <w:pPr>
        <w:rPr>
          <w:lang w:val="es-ES"/>
        </w:rPr>
      </w:pPr>
    </w:p>
    <w:p w:rsidR="004219B6" w:rsidRDefault="004219B6">
      <w:pPr>
        <w:rPr>
          <w:rFonts w:asciiTheme="majorHAnsi" w:eastAsiaTheme="majorEastAsia" w:hAnsiTheme="majorHAnsi" w:cstheme="majorBidi"/>
          <w:caps/>
          <w:noProof/>
          <w:spacing w:val="15"/>
          <w:sz w:val="20"/>
          <w:lang w:val="es-ES"/>
        </w:rPr>
      </w:pPr>
      <w:r>
        <w:rPr>
          <w:noProof/>
          <w:lang w:val="es-ES"/>
        </w:rPr>
        <w:br w:type="page"/>
      </w:r>
    </w:p>
    <w:p w:rsidR="00314D99" w:rsidRDefault="00314D99" w:rsidP="008F7DA3">
      <w:pPr>
        <w:pStyle w:val="Ttulo2"/>
        <w:rPr>
          <w:noProof/>
          <w:lang w:val="es-ES"/>
        </w:rPr>
      </w:pPr>
      <w:bookmarkStart w:id="12" w:name="_Toc401996963"/>
      <w:r>
        <w:rPr>
          <w:noProof/>
          <w:lang w:val="es-ES"/>
        </w:rPr>
        <w:lastRenderedPageBreak/>
        <w:t>Diagramas de Interacción</w:t>
      </w:r>
      <w:bookmarkEnd w:id="12"/>
    </w:p>
    <w:p w:rsidR="00314D99" w:rsidRDefault="00314D99" w:rsidP="00314D99">
      <w:pPr>
        <w:rPr>
          <w:lang w:val="es-ES"/>
        </w:rPr>
      </w:pPr>
      <w:r>
        <w:rPr>
          <w:lang w:val="es-ES"/>
        </w:rPr>
        <w:t>A continuación se presentan los diagramas de secuencia refer</w:t>
      </w:r>
      <w:r w:rsidR="00557C3F">
        <w:rPr>
          <w:lang w:val="es-ES"/>
        </w:rPr>
        <w:t>idos al registro de las características de una edición</w:t>
      </w:r>
      <w:r w:rsidR="00D72D21">
        <w:rPr>
          <w:lang w:val="es-ES"/>
        </w:rPr>
        <w:t xml:space="preserve"> y la consulta a los jugadores registrados para un equipo</w:t>
      </w:r>
      <w:r w:rsidR="00557C3F">
        <w:rPr>
          <w:lang w:val="es-ES"/>
        </w:rPr>
        <w:t xml:space="preserve">. </w:t>
      </w:r>
    </w:p>
    <w:p w:rsidR="00D72D21" w:rsidRDefault="00D72D21" w:rsidP="00D72D21">
      <w:pPr>
        <w:pStyle w:val="Ttulo3"/>
        <w:rPr>
          <w:lang w:val="es-ES"/>
        </w:rPr>
      </w:pPr>
      <w:bookmarkStart w:id="13" w:name="_Toc401996964"/>
      <w:r>
        <w:rPr>
          <w:lang w:val="es-ES"/>
        </w:rPr>
        <w:t>Registrar Configuración de Edición</w:t>
      </w:r>
      <w:bookmarkEnd w:id="13"/>
    </w:p>
    <w:p w:rsidR="00557C3F" w:rsidRDefault="00472AE2" w:rsidP="00472AE2">
      <w:pPr>
        <w:jc w:val="center"/>
        <w:rPr>
          <w:lang w:val="es-ES"/>
        </w:rPr>
      </w:pPr>
      <w:r>
        <w:rPr>
          <w:noProof/>
          <w:lang w:val="es-ES" w:eastAsia="es-ES"/>
        </w:rPr>
        <w:drawing>
          <wp:inline distT="0" distB="0" distL="0" distR="0">
            <wp:extent cx="5771531" cy="6478438"/>
            <wp:effectExtent l="0" t="0" r="63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jpg"/>
                    <pic:cNvPicPr/>
                  </pic:nvPicPr>
                  <pic:blipFill rotWithShape="1">
                    <a:blip r:embed="rId43">
                      <a:extLst>
                        <a:ext uri="{28A0092B-C50C-407E-A947-70E740481C1C}">
                          <a14:useLocalDpi xmlns:a14="http://schemas.microsoft.com/office/drawing/2010/main" val="0"/>
                        </a:ext>
                      </a:extLst>
                    </a:blip>
                    <a:srcRect l="1339" r="3832" b="38679"/>
                    <a:stretch/>
                  </pic:blipFill>
                  <pic:spPr bwMode="auto">
                    <a:xfrm>
                      <a:off x="0" y="0"/>
                      <a:ext cx="5778787" cy="6486582"/>
                    </a:xfrm>
                    <a:prstGeom prst="rect">
                      <a:avLst/>
                    </a:prstGeom>
                    <a:ln>
                      <a:noFill/>
                    </a:ln>
                    <a:extLst>
                      <a:ext uri="{53640926-AAD7-44D8-BBD7-CCE9431645EC}">
                        <a14:shadowObscured xmlns:a14="http://schemas.microsoft.com/office/drawing/2010/main"/>
                      </a:ext>
                    </a:extLst>
                  </pic:spPr>
                </pic:pic>
              </a:graphicData>
            </a:graphic>
          </wp:inline>
        </w:drawing>
      </w:r>
    </w:p>
    <w:p w:rsidR="00314D99" w:rsidRDefault="00314D99" w:rsidP="00314D99">
      <w:pPr>
        <w:rPr>
          <w:lang w:val="es-ES"/>
        </w:rPr>
      </w:pPr>
    </w:p>
    <w:p w:rsidR="00D72D21" w:rsidRDefault="00472AE2">
      <w:pPr>
        <w:rPr>
          <w:rFonts w:asciiTheme="majorHAnsi" w:eastAsiaTheme="majorEastAsia" w:hAnsiTheme="majorHAnsi" w:cstheme="majorBidi"/>
          <w:caps/>
          <w:color w:val="31521B" w:themeColor="text2" w:themeShade="80"/>
          <w:spacing w:val="15"/>
          <w:lang w:val="es-ES"/>
        </w:rPr>
      </w:pPr>
      <w:r>
        <w:rPr>
          <w:rFonts w:asciiTheme="majorHAnsi" w:eastAsiaTheme="majorEastAsia" w:hAnsiTheme="majorHAnsi" w:cstheme="majorBidi"/>
          <w:caps/>
          <w:noProof/>
          <w:color w:val="31521B" w:themeColor="text2" w:themeShade="80"/>
          <w:spacing w:val="15"/>
          <w:lang w:val="es-ES" w:eastAsia="es-ES"/>
        </w:rPr>
        <w:lastRenderedPageBreak/>
        <w:drawing>
          <wp:inline distT="0" distB="0" distL="0" distR="0">
            <wp:extent cx="5998191" cy="4254524"/>
            <wp:effectExtent l="0" t="0" r="317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jpg"/>
                    <pic:cNvPicPr/>
                  </pic:nvPicPr>
                  <pic:blipFill rotWithShape="1">
                    <a:blip r:embed="rId43">
                      <a:extLst>
                        <a:ext uri="{28A0092B-C50C-407E-A947-70E740481C1C}">
                          <a14:useLocalDpi xmlns:a14="http://schemas.microsoft.com/office/drawing/2010/main" val="0"/>
                        </a:ext>
                      </a:extLst>
                    </a:blip>
                    <a:srcRect l="1872" t="61529" r="3977"/>
                    <a:stretch/>
                  </pic:blipFill>
                  <pic:spPr bwMode="auto">
                    <a:xfrm>
                      <a:off x="0" y="0"/>
                      <a:ext cx="6012241" cy="4264490"/>
                    </a:xfrm>
                    <a:prstGeom prst="rect">
                      <a:avLst/>
                    </a:prstGeom>
                    <a:ln>
                      <a:noFill/>
                    </a:ln>
                    <a:extLst>
                      <a:ext uri="{53640926-AAD7-44D8-BBD7-CCE9431645EC}">
                        <a14:shadowObscured xmlns:a14="http://schemas.microsoft.com/office/drawing/2010/main"/>
                      </a:ext>
                    </a:extLst>
                  </pic:spPr>
                </pic:pic>
              </a:graphicData>
            </a:graphic>
          </wp:inline>
        </w:drawing>
      </w:r>
    </w:p>
    <w:p w:rsidR="00CE7D37" w:rsidRDefault="00CE7D37">
      <w:pPr>
        <w:rPr>
          <w:rFonts w:asciiTheme="majorHAnsi" w:eastAsiaTheme="majorEastAsia" w:hAnsiTheme="majorHAnsi" w:cstheme="majorBidi"/>
          <w:caps/>
          <w:color w:val="31521B" w:themeColor="text2" w:themeShade="80"/>
          <w:spacing w:val="15"/>
          <w:lang w:val="es-ES"/>
        </w:rPr>
      </w:pPr>
      <w:r>
        <w:rPr>
          <w:lang w:val="es-ES"/>
        </w:rPr>
        <w:br w:type="page"/>
      </w:r>
    </w:p>
    <w:p w:rsidR="00557C3F" w:rsidRDefault="00D72D21" w:rsidP="00D72D21">
      <w:pPr>
        <w:pStyle w:val="Ttulo3"/>
        <w:rPr>
          <w:lang w:val="es-ES"/>
        </w:rPr>
      </w:pPr>
      <w:bookmarkStart w:id="14" w:name="_Toc401996965"/>
      <w:r>
        <w:rPr>
          <w:lang w:val="es-ES"/>
        </w:rPr>
        <w:lastRenderedPageBreak/>
        <w:t>Consulta de Jugadores</w:t>
      </w:r>
      <w:bookmarkEnd w:id="14"/>
    </w:p>
    <w:p w:rsidR="00456787" w:rsidRDefault="00CE7D37" w:rsidP="00456787">
      <w:pPr>
        <w:rPr>
          <w:lang w:val="es-ES"/>
        </w:rPr>
      </w:pPr>
      <w:r>
        <w:rPr>
          <w:noProof/>
          <w:lang w:val="es-ES" w:eastAsia="es-ES"/>
        </w:rPr>
        <w:drawing>
          <wp:inline distT="0" distB="0" distL="0" distR="0">
            <wp:extent cx="5315803" cy="665079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jpg"/>
                    <pic:cNvPicPr/>
                  </pic:nvPicPr>
                  <pic:blipFill rotWithShape="1">
                    <a:blip r:embed="rId44">
                      <a:extLst>
                        <a:ext uri="{28A0092B-C50C-407E-A947-70E740481C1C}">
                          <a14:useLocalDpi xmlns:a14="http://schemas.microsoft.com/office/drawing/2010/main" val="0"/>
                        </a:ext>
                      </a:extLst>
                    </a:blip>
                    <a:srcRect l="846" r="3674" b="44677"/>
                    <a:stretch/>
                  </pic:blipFill>
                  <pic:spPr bwMode="auto">
                    <a:xfrm>
                      <a:off x="0" y="0"/>
                      <a:ext cx="5320479" cy="6656645"/>
                    </a:xfrm>
                    <a:prstGeom prst="rect">
                      <a:avLst/>
                    </a:prstGeom>
                    <a:ln>
                      <a:noFill/>
                    </a:ln>
                    <a:extLst>
                      <a:ext uri="{53640926-AAD7-44D8-BBD7-CCE9431645EC}">
                        <a14:shadowObscured xmlns:a14="http://schemas.microsoft.com/office/drawing/2010/main"/>
                      </a:ext>
                    </a:extLst>
                  </pic:spPr>
                </pic:pic>
              </a:graphicData>
            </a:graphic>
          </wp:inline>
        </w:drawing>
      </w:r>
    </w:p>
    <w:p w:rsidR="00CE7D37" w:rsidRDefault="00CE7D37">
      <w:pPr>
        <w:rPr>
          <w:lang w:val="es-ES"/>
        </w:rPr>
      </w:pPr>
      <w:r>
        <w:rPr>
          <w:lang w:val="es-ES"/>
        </w:rPr>
        <w:br w:type="page"/>
      </w:r>
    </w:p>
    <w:p w:rsidR="00CE7D37" w:rsidRPr="00456787" w:rsidRDefault="00CE7D37" w:rsidP="00456787">
      <w:pPr>
        <w:rPr>
          <w:lang w:val="es-ES"/>
        </w:rPr>
      </w:pPr>
      <w:r>
        <w:rPr>
          <w:noProof/>
          <w:lang w:val="es-ES" w:eastAsia="es-ES"/>
        </w:rPr>
        <w:lastRenderedPageBreak/>
        <w:drawing>
          <wp:inline distT="0" distB="0" distL="0" distR="0">
            <wp:extent cx="5541289" cy="5662852"/>
            <wp:effectExtent l="0" t="0" r="254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jpg"/>
                    <pic:cNvPicPr/>
                  </pic:nvPicPr>
                  <pic:blipFill rotWithShape="1">
                    <a:blip r:embed="rId44">
                      <a:extLst>
                        <a:ext uri="{28A0092B-C50C-407E-A947-70E740481C1C}">
                          <a14:useLocalDpi xmlns:a14="http://schemas.microsoft.com/office/drawing/2010/main" val="0"/>
                        </a:ext>
                      </a:extLst>
                    </a:blip>
                    <a:srcRect l="847" t="55058" r="4195"/>
                    <a:stretch/>
                  </pic:blipFill>
                  <pic:spPr bwMode="auto">
                    <a:xfrm>
                      <a:off x="0" y="0"/>
                      <a:ext cx="5551783" cy="5673576"/>
                    </a:xfrm>
                    <a:prstGeom prst="rect">
                      <a:avLst/>
                    </a:prstGeom>
                    <a:ln>
                      <a:noFill/>
                    </a:ln>
                    <a:extLst>
                      <a:ext uri="{53640926-AAD7-44D8-BBD7-CCE9431645EC}">
                        <a14:shadowObscured xmlns:a14="http://schemas.microsoft.com/office/drawing/2010/main"/>
                      </a:ext>
                    </a:extLst>
                  </pic:spPr>
                </pic:pic>
              </a:graphicData>
            </a:graphic>
          </wp:inline>
        </w:drawing>
      </w:r>
    </w:p>
    <w:p w:rsidR="00D72D21" w:rsidRPr="00D72D21" w:rsidRDefault="00D72D21" w:rsidP="00D72D21">
      <w:pPr>
        <w:rPr>
          <w:lang w:val="es-ES"/>
        </w:rPr>
      </w:pPr>
    </w:p>
    <w:p w:rsidR="00557C3F" w:rsidRDefault="00557C3F">
      <w:pPr>
        <w:rPr>
          <w:rFonts w:asciiTheme="majorHAnsi" w:eastAsiaTheme="majorEastAsia" w:hAnsiTheme="majorHAnsi" w:cstheme="majorBidi"/>
          <w:caps/>
          <w:noProof/>
          <w:spacing w:val="15"/>
          <w:sz w:val="20"/>
          <w:lang w:val="es-ES"/>
        </w:rPr>
      </w:pPr>
    </w:p>
    <w:p w:rsidR="00D72D21" w:rsidRDefault="00D72D21">
      <w:pPr>
        <w:rPr>
          <w:rFonts w:asciiTheme="majorHAnsi" w:eastAsiaTheme="majorEastAsia" w:hAnsiTheme="majorHAnsi" w:cstheme="majorBidi"/>
          <w:caps/>
          <w:noProof/>
          <w:spacing w:val="15"/>
          <w:sz w:val="20"/>
          <w:lang w:val="es-ES"/>
        </w:rPr>
      </w:pPr>
      <w:r>
        <w:rPr>
          <w:noProof/>
          <w:lang w:val="es-ES"/>
        </w:rPr>
        <w:br w:type="page"/>
      </w:r>
    </w:p>
    <w:p w:rsidR="008F7DA3" w:rsidRDefault="00746775" w:rsidP="008F7DA3">
      <w:pPr>
        <w:pStyle w:val="Ttulo2"/>
        <w:rPr>
          <w:noProof/>
          <w:lang w:val="es-ES"/>
        </w:rPr>
      </w:pPr>
      <w:bookmarkStart w:id="15" w:name="_Toc401996966"/>
      <w:r>
        <w:rPr>
          <w:noProof/>
          <w:lang w:val="es-ES"/>
        </w:rPr>
        <w:lastRenderedPageBreak/>
        <w:t>Diseño</w:t>
      </w:r>
      <w:bookmarkEnd w:id="15"/>
    </w:p>
    <w:p w:rsidR="00746775" w:rsidRDefault="00746775" w:rsidP="00746775">
      <w:pPr>
        <w:pStyle w:val="Ttulo3"/>
        <w:rPr>
          <w:noProof/>
          <w:lang w:val="es-ES"/>
        </w:rPr>
      </w:pPr>
      <w:bookmarkStart w:id="16" w:name="_Toc401996967"/>
      <w:r>
        <w:rPr>
          <w:noProof/>
          <w:lang w:val="es-ES"/>
        </w:rPr>
        <w:t>Uso de Patrones</w:t>
      </w:r>
      <w:bookmarkEnd w:id="16"/>
    </w:p>
    <w:p w:rsidR="008F7DA3" w:rsidRDefault="00746775" w:rsidP="00746775">
      <w:pPr>
        <w:jc w:val="both"/>
        <w:rPr>
          <w:rFonts w:ascii="Corbel" w:hAnsi="Corbel"/>
          <w:noProof/>
          <w:lang w:val="es-ES"/>
        </w:rPr>
      </w:pPr>
      <w:r>
        <w:rPr>
          <w:rFonts w:ascii="Corbel" w:hAnsi="Corbel"/>
          <w:noProof/>
          <w:lang w:val="es-ES"/>
        </w:rPr>
        <w:t>Para resolver la generación de los distintos tipos de fixture, se implementará el patrón Strategy. A continuación se presenta el diagrama de cómo se implementará la solución.</w:t>
      </w:r>
    </w:p>
    <w:p w:rsidR="00456787" w:rsidRDefault="00456787" w:rsidP="00456787">
      <w:pPr>
        <w:pStyle w:val="Ttulo4"/>
        <w:rPr>
          <w:noProof/>
          <w:lang w:val="es-ES"/>
        </w:rPr>
      </w:pPr>
      <w:r w:rsidRPr="00867BB0">
        <w:rPr>
          <w:rFonts w:ascii="Corbel" w:hAnsi="Corbel"/>
          <w:noProof/>
          <w:lang w:val="es-ES" w:eastAsia="es-ES"/>
        </w:rPr>
        <w:drawing>
          <wp:anchor distT="0" distB="0" distL="114300" distR="114300" simplePos="0" relativeHeight="251706368" behindDoc="1" locked="0" layoutInCell="1" allowOverlap="1" wp14:anchorId="2C08208A" wp14:editId="4ED51DA2">
            <wp:simplePos x="0" y="0"/>
            <wp:positionH relativeFrom="column">
              <wp:posOffset>-467335</wp:posOffset>
            </wp:positionH>
            <wp:positionV relativeFrom="paragraph">
              <wp:posOffset>387477</wp:posOffset>
            </wp:positionV>
            <wp:extent cx="6826885" cy="3552190"/>
            <wp:effectExtent l="0" t="0" r="0" b="0"/>
            <wp:wrapTopAndBottom/>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26885" cy="35521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ES"/>
        </w:rPr>
        <w:t>Diagrama de Clases</w:t>
      </w:r>
    </w:p>
    <w:p w:rsidR="00456787" w:rsidRDefault="00456787" w:rsidP="00746775">
      <w:pPr>
        <w:jc w:val="both"/>
        <w:rPr>
          <w:rFonts w:ascii="Corbel" w:hAnsi="Corbel"/>
          <w:noProof/>
          <w:lang w:val="es-ES"/>
        </w:rPr>
      </w:pPr>
    </w:p>
    <w:p w:rsidR="00746775" w:rsidRDefault="00BA2196" w:rsidP="00BA2196">
      <w:pPr>
        <w:pStyle w:val="Prrafodelista"/>
        <w:numPr>
          <w:ilvl w:val="0"/>
          <w:numId w:val="9"/>
        </w:numPr>
        <w:rPr>
          <w:rFonts w:ascii="Corbel" w:hAnsi="Corbel"/>
          <w:noProof/>
          <w:lang w:val="es-ES"/>
        </w:rPr>
      </w:pPr>
      <w:r>
        <w:rPr>
          <w:rFonts w:ascii="Corbel" w:hAnsi="Corbel"/>
          <w:noProof/>
          <w:lang w:val="es-ES"/>
        </w:rPr>
        <w:t>generarFixture(): Este método recibe la lista de equipos de un determinado Grupo, y a partir de estos, genera las fechas con sus correspondientes partidos.</w:t>
      </w:r>
    </w:p>
    <w:p w:rsidR="00BA2196" w:rsidRDefault="00BA2196" w:rsidP="00BA2196">
      <w:pPr>
        <w:pStyle w:val="Prrafodelista"/>
        <w:numPr>
          <w:ilvl w:val="0"/>
          <w:numId w:val="9"/>
        </w:numPr>
        <w:rPr>
          <w:rFonts w:ascii="Corbel" w:hAnsi="Corbel"/>
          <w:noProof/>
          <w:lang w:val="es-ES"/>
        </w:rPr>
      </w:pPr>
      <w:r>
        <w:rPr>
          <w:rFonts w:ascii="Corbel" w:hAnsi="Corbel"/>
          <w:noProof/>
          <w:lang w:val="es-ES"/>
        </w:rPr>
        <w:t>setCantidadRondas() : este método setea la cantidad de rondas que se disputarán, Puede valer 1 (cuando es sólo ida) y 2(cuando es ida y vuelta).</w:t>
      </w:r>
    </w:p>
    <w:p w:rsidR="00BA2196" w:rsidRPr="00BA2196" w:rsidRDefault="00BA2196" w:rsidP="00BA2196">
      <w:pPr>
        <w:pStyle w:val="Prrafodelista"/>
        <w:numPr>
          <w:ilvl w:val="0"/>
          <w:numId w:val="9"/>
        </w:numPr>
        <w:rPr>
          <w:rFonts w:ascii="Corbel" w:hAnsi="Corbel"/>
          <w:noProof/>
          <w:lang w:val="es-ES"/>
        </w:rPr>
      </w:pPr>
      <w:r>
        <w:rPr>
          <w:rFonts w:ascii="Corbel" w:hAnsi="Corbel"/>
          <w:noProof/>
          <w:lang w:val="es-ES"/>
        </w:rPr>
        <w:t>getCantidadRondas(): devuelve la cantidad de rondas que se disputarán. (Se llama a este método internamente dentro del generarFixture().</w:t>
      </w:r>
    </w:p>
    <w:p w:rsidR="00090F84" w:rsidRDefault="00090F84">
      <w:pPr>
        <w:rPr>
          <w:rFonts w:asciiTheme="majorHAnsi" w:eastAsiaTheme="majorEastAsia" w:hAnsiTheme="majorHAnsi" w:cstheme="majorBidi"/>
          <w:caps/>
          <w:noProof/>
          <w:spacing w:val="15"/>
          <w:sz w:val="20"/>
          <w:lang w:val="es-ES"/>
        </w:rPr>
      </w:pPr>
      <w:r>
        <w:rPr>
          <w:noProof/>
          <w:lang w:val="es-ES"/>
        </w:rPr>
        <w:br w:type="page"/>
      </w:r>
    </w:p>
    <w:p w:rsidR="008F7DA3" w:rsidRDefault="00325F66" w:rsidP="00325F66">
      <w:pPr>
        <w:pStyle w:val="Ttulo2"/>
        <w:rPr>
          <w:noProof/>
          <w:lang w:val="es-ES"/>
        </w:rPr>
      </w:pPr>
      <w:bookmarkStart w:id="17" w:name="_Toc401996968"/>
      <w:r>
        <w:rPr>
          <w:noProof/>
          <w:lang w:val="es-ES"/>
        </w:rPr>
        <w:lastRenderedPageBreak/>
        <w:t>Generación de Fixture</w:t>
      </w:r>
      <w:bookmarkEnd w:id="17"/>
    </w:p>
    <w:p w:rsidR="00325F66" w:rsidRPr="00325F66" w:rsidRDefault="00325F66" w:rsidP="00325F66">
      <w:pPr>
        <w:jc w:val="both"/>
        <w:rPr>
          <w:rFonts w:ascii="Calibri" w:eastAsia="Times New Roman" w:hAnsi="Calibri" w:cs="Times New Roman"/>
          <w:lang w:val="es-AR"/>
        </w:rPr>
      </w:pPr>
      <w:r w:rsidRPr="00325F66">
        <w:rPr>
          <w:rFonts w:ascii="Calibri" w:eastAsia="Times New Roman" w:hAnsi="Calibri" w:cs="Times New Roman"/>
          <w:lang w:val="es-AR"/>
        </w:rPr>
        <w:t>Los tipos de torneo que se busca poder diagramar a partir de nuestro sistema son:</w:t>
      </w:r>
    </w:p>
    <w:p w:rsidR="00325F66" w:rsidRPr="00325F66" w:rsidRDefault="00325F66" w:rsidP="00325F66">
      <w:pPr>
        <w:numPr>
          <w:ilvl w:val="0"/>
          <w:numId w:val="8"/>
        </w:numPr>
        <w:contextualSpacing/>
        <w:jc w:val="both"/>
        <w:rPr>
          <w:rFonts w:ascii="Calibri" w:eastAsia="Times New Roman" w:hAnsi="Calibri" w:cs="Times New Roman"/>
          <w:lang w:val="es-AR"/>
        </w:rPr>
      </w:pPr>
      <w:r>
        <w:rPr>
          <w:rFonts w:ascii="Calibri" w:eastAsia="Times New Roman" w:hAnsi="Calibri" w:cs="Times New Roman"/>
          <w:lang w:val="es-AR"/>
        </w:rPr>
        <w:t>Todos contra todos</w:t>
      </w:r>
    </w:p>
    <w:p w:rsidR="00325F66" w:rsidRPr="00325F66" w:rsidRDefault="00325F66" w:rsidP="00325F66">
      <w:pPr>
        <w:numPr>
          <w:ilvl w:val="0"/>
          <w:numId w:val="8"/>
        </w:numPr>
        <w:contextualSpacing/>
        <w:jc w:val="both"/>
        <w:rPr>
          <w:rFonts w:ascii="Calibri" w:eastAsia="Times New Roman" w:hAnsi="Calibri" w:cs="Times New Roman"/>
          <w:lang w:val="es-AR"/>
        </w:rPr>
      </w:pPr>
      <w:r w:rsidRPr="00325F66">
        <w:rPr>
          <w:rFonts w:ascii="Calibri" w:eastAsia="Times New Roman" w:hAnsi="Calibri" w:cs="Times New Roman"/>
          <w:lang w:val="es-AR"/>
        </w:rPr>
        <w:t>Todos contra todos Ida y Vuelta (considerando locales y visitantes)</w:t>
      </w:r>
    </w:p>
    <w:p w:rsidR="00325F66" w:rsidRDefault="00325F66" w:rsidP="00325F66">
      <w:pPr>
        <w:numPr>
          <w:ilvl w:val="0"/>
          <w:numId w:val="8"/>
        </w:numPr>
        <w:contextualSpacing/>
        <w:jc w:val="both"/>
        <w:rPr>
          <w:rFonts w:ascii="Calibri" w:eastAsia="Times New Roman" w:hAnsi="Calibri" w:cs="Times New Roman"/>
          <w:lang w:val="es-AR"/>
        </w:rPr>
      </w:pPr>
      <w:r>
        <w:rPr>
          <w:rFonts w:ascii="Calibri" w:eastAsia="Times New Roman" w:hAnsi="Calibri" w:cs="Times New Roman"/>
          <w:lang w:val="es-AR"/>
        </w:rPr>
        <w:t>Eliminatorias</w:t>
      </w:r>
    </w:p>
    <w:p w:rsidR="00325F66" w:rsidRPr="00325F66" w:rsidRDefault="00325F66" w:rsidP="00325F66">
      <w:pPr>
        <w:ind w:left="720"/>
        <w:contextualSpacing/>
        <w:jc w:val="both"/>
        <w:rPr>
          <w:rFonts w:ascii="Calibri" w:eastAsia="Times New Roman" w:hAnsi="Calibri" w:cs="Times New Roman"/>
          <w:lang w:val="es-AR"/>
        </w:rPr>
      </w:pPr>
    </w:p>
    <w:p w:rsidR="00325F66" w:rsidRPr="00325F66" w:rsidRDefault="00325F66" w:rsidP="00325F66">
      <w:pPr>
        <w:jc w:val="both"/>
        <w:rPr>
          <w:rFonts w:ascii="Calibri" w:eastAsia="Times New Roman" w:hAnsi="Calibri" w:cs="Times New Roman"/>
          <w:lang w:val="es-AR"/>
        </w:rPr>
      </w:pPr>
      <w:r w:rsidRPr="00325F66">
        <w:rPr>
          <w:rFonts w:ascii="Calibri" w:eastAsia="Times New Roman" w:hAnsi="Calibri" w:cs="Times New Roman"/>
          <w:lang w:val="es-AR"/>
        </w:rPr>
        <w:t>A continuación se explica a partir de los algoritmos obtenidos cómo se pretende resolver la problemática de cada tipo de torneo:</w:t>
      </w:r>
    </w:p>
    <w:p w:rsidR="00325F66" w:rsidRPr="00325F66" w:rsidRDefault="00325F66" w:rsidP="00325F66">
      <w:pPr>
        <w:pStyle w:val="Ttulo3"/>
        <w:jc w:val="both"/>
        <w:rPr>
          <w:lang w:val="es-AR"/>
        </w:rPr>
      </w:pPr>
      <w:bookmarkStart w:id="18" w:name="_Toc394355900"/>
      <w:bookmarkStart w:id="19" w:name="_Toc401996969"/>
      <w:r w:rsidRPr="00325F66">
        <w:rPr>
          <w:lang w:val="es-AR"/>
        </w:rPr>
        <w:t>Todos contra todos</w:t>
      </w:r>
      <w:bookmarkEnd w:id="18"/>
      <w:bookmarkEnd w:id="19"/>
    </w:p>
    <w:p w:rsidR="00325F66" w:rsidRPr="00325F66" w:rsidRDefault="00325F66" w:rsidP="00325F66">
      <w:pPr>
        <w:jc w:val="both"/>
        <w:rPr>
          <w:rFonts w:ascii="Calibri" w:eastAsia="Times New Roman" w:hAnsi="Calibri" w:cs="Times New Roman"/>
          <w:lang w:val="es-AR"/>
        </w:rPr>
      </w:pPr>
      <w:r w:rsidRPr="00325F66">
        <w:rPr>
          <w:rFonts w:ascii="Calibri" w:eastAsia="Times New Roman" w:hAnsi="Calibri" w:cs="Times New Roman"/>
          <w:lang w:val="es-AR"/>
        </w:rPr>
        <w:t xml:space="preserve">Se utilizará un </w:t>
      </w:r>
      <w:r>
        <w:rPr>
          <w:rFonts w:ascii="Calibri" w:eastAsia="Times New Roman" w:hAnsi="Calibri" w:cs="Times New Roman"/>
          <w:lang w:val="es-AR"/>
        </w:rPr>
        <w:t xml:space="preserve">algoritmo basado en Round </w:t>
      </w:r>
      <w:proofErr w:type="spellStart"/>
      <w:r>
        <w:rPr>
          <w:rFonts w:ascii="Calibri" w:eastAsia="Times New Roman" w:hAnsi="Calibri" w:cs="Times New Roman"/>
          <w:lang w:val="es-AR"/>
        </w:rPr>
        <w:t>Robin</w:t>
      </w:r>
      <w:proofErr w:type="spellEnd"/>
      <w:r>
        <w:rPr>
          <w:rFonts w:ascii="Calibri" w:eastAsia="Times New Roman" w:hAnsi="Calibri" w:cs="Times New Roman"/>
          <w:lang w:val="es-AR"/>
        </w:rPr>
        <w:t xml:space="preserve">, que se realizará en el método </w:t>
      </w:r>
      <w:proofErr w:type="spellStart"/>
      <w:proofErr w:type="gramStart"/>
      <w:r>
        <w:rPr>
          <w:rFonts w:ascii="Calibri" w:eastAsia="Times New Roman" w:hAnsi="Calibri" w:cs="Times New Roman"/>
          <w:lang w:val="es-AR"/>
        </w:rPr>
        <w:t>generarFixture</w:t>
      </w:r>
      <w:proofErr w:type="spellEnd"/>
      <w:r>
        <w:rPr>
          <w:rFonts w:ascii="Calibri" w:eastAsia="Times New Roman" w:hAnsi="Calibri" w:cs="Times New Roman"/>
          <w:lang w:val="es-AR"/>
        </w:rPr>
        <w:t>(</w:t>
      </w:r>
      <w:proofErr w:type="gramEnd"/>
      <w:r>
        <w:rPr>
          <w:rFonts w:ascii="Calibri" w:eastAsia="Times New Roman" w:hAnsi="Calibri" w:cs="Times New Roman"/>
          <w:lang w:val="es-AR"/>
        </w:rPr>
        <w:t>) a partir de la lista de equipos de un grupo. Puede aplicarse a varios Grupos.</w:t>
      </w:r>
    </w:p>
    <w:p w:rsidR="00325F66" w:rsidRPr="00325F66" w:rsidRDefault="00325F66" w:rsidP="00325F66">
      <w:pPr>
        <w:pStyle w:val="Ttulo3"/>
        <w:jc w:val="both"/>
        <w:rPr>
          <w:lang w:val="es-AR"/>
        </w:rPr>
      </w:pPr>
      <w:bookmarkStart w:id="20" w:name="_Toc394355901"/>
      <w:bookmarkStart w:id="21" w:name="_Toc401996970"/>
      <w:r w:rsidRPr="00325F66">
        <w:rPr>
          <w:lang w:val="es-AR"/>
        </w:rPr>
        <w:t xml:space="preserve">Todos </w:t>
      </w:r>
      <w:bookmarkEnd w:id="20"/>
      <w:r w:rsidR="00BA2196">
        <w:rPr>
          <w:lang w:val="es-AR"/>
        </w:rPr>
        <w:t>contra todos Ida y Vuelta</w:t>
      </w:r>
      <w:bookmarkEnd w:id="21"/>
    </w:p>
    <w:p w:rsidR="00325F66" w:rsidRPr="00325F66" w:rsidRDefault="00325F66" w:rsidP="00325F66">
      <w:pPr>
        <w:jc w:val="both"/>
        <w:rPr>
          <w:rFonts w:ascii="Calibri" w:eastAsia="Times New Roman" w:hAnsi="Calibri" w:cs="Times New Roman"/>
          <w:lang w:val="es-AR"/>
        </w:rPr>
      </w:pPr>
      <w:r w:rsidRPr="00325F66">
        <w:rPr>
          <w:rFonts w:ascii="Calibri" w:eastAsia="Times New Roman" w:hAnsi="Calibri" w:cs="Times New Roman"/>
          <w:lang w:val="es-AR"/>
        </w:rPr>
        <w:t xml:space="preserve">Se realizará una adaptación del algoritmo anterior, teniendo en cuenta la satisfacción de la condición de local y visitante. </w:t>
      </w:r>
      <w:r>
        <w:rPr>
          <w:rFonts w:ascii="Calibri" w:eastAsia="Times New Roman" w:hAnsi="Calibri" w:cs="Times New Roman"/>
          <w:lang w:val="es-AR"/>
        </w:rPr>
        <w:t>Puede aplicarse a varios Grupos.</w:t>
      </w:r>
    </w:p>
    <w:p w:rsidR="00325F66" w:rsidRPr="00325F66" w:rsidRDefault="00325F66" w:rsidP="00325F66">
      <w:pPr>
        <w:pStyle w:val="Ttulo3"/>
        <w:jc w:val="both"/>
        <w:rPr>
          <w:lang w:val="es-AR"/>
        </w:rPr>
      </w:pPr>
      <w:bookmarkStart w:id="22" w:name="_Toc394355902"/>
      <w:bookmarkStart w:id="23" w:name="_Toc401996971"/>
      <w:r w:rsidRPr="00325F66">
        <w:rPr>
          <w:lang w:val="es-AR"/>
        </w:rPr>
        <w:t>Eliminatoria por Fases</w:t>
      </w:r>
      <w:bookmarkEnd w:id="22"/>
      <w:bookmarkEnd w:id="23"/>
    </w:p>
    <w:p w:rsidR="00325F66" w:rsidRPr="00325F66" w:rsidRDefault="009B0E1F" w:rsidP="00325F66">
      <w:pPr>
        <w:jc w:val="both"/>
        <w:rPr>
          <w:rFonts w:ascii="Calibri" w:eastAsia="Times New Roman" w:hAnsi="Calibri" w:cs="Times New Roman"/>
          <w:lang w:val="es-AR"/>
        </w:rPr>
      </w:pPr>
      <w:r>
        <w:rPr>
          <w:rFonts w:ascii="Calibri" w:eastAsia="Times New Roman" w:hAnsi="Calibri" w:cs="Times New Roman"/>
          <w:lang w:val="es-AR"/>
        </w:rPr>
        <w:t xml:space="preserve">Se realizará implementando el método </w:t>
      </w:r>
      <w:proofErr w:type="spellStart"/>
      <w:proofErr w:type="gramStart"/>
      <w:r>
        <w:rPr>
          <w:rFonts w:ascii="Calibri" w:eastAsia="Times New Roman" w:hAnsi="Calibri" w:cs="Times New Roman"/>
          <w:lang w:val="es-AR"/>
        </w:rPr>
        <w:t>generarFixture</w:t>
      </w:r>
      <w:proofErr w:type="spellEnd"/>
      <w:r>
        <w:rPr>
          <w:rFonts w:ascii="Calibri" w:eastAsia="Times New Roman" w:hAnsi="Calibri" w:cs="Times New Roman"/>
          <w:lang w:val="es-AR"/>
        </w:rPr>
        <w:t>(</w:t>
      </w:r>
      <w:proofErr w:type="gramEnd"/>
      <w:r>
        <w:rPr>
          <w:rFonts w:ascii="Calibri" w:eastAsia="Times New Roman" w:hAnsi="Calibri" w:cs="Times New Roman"/>
          <w:lang w:val="es-AR"/>
        </w:rPr>
        <w:t xml:space="preserve">), donde ya vendrán determinados desde la pantalla, los partidos a jugarse en la primera ronda. La cantidad de llaves a generar estará dada por la cantidad de equipos </w:t>
      </w:r>
      <w:proofErr w:type="spellStart"/>
      <w:r>
        <w:rPr>
          <w:rFonts w:ascii="Calibri" w:eastAsia="Times New Roman" w:hAnsi="Calibri" w:cs="Times New Roman"/>
          <w:lang w:val="es-AR"/>
        </w:rPr>
        <w:t>seleccioandos</w:t>
      </w:r>
      <w:proofErr w:type="spellEnd"/>
      <w:r>
        <w:rPr>
          <w:rFonts w:ascii="Calibri" w:eastAsia="Times New Roman" w:hAnsi="Calibri" w:cs="Times New Roman"/>
          <w:lang w:val="es-AR"/>
        </w:rPr>
        <w:t>.</w:t>
      </w:r>
      <w:r w:rsidR="00325F66" w:rsidRPr="00325F66">
        <w:rPr>
          <w:rFonts w:ascii="Calibri" w:eastAsia="Times New Roman" w:hAnsi="Calibri" w:cs="Times New Roman"/>
          <w:lang w:val="es-AR"/>
        </w:rPr>
        <w:t xml:space="preserve"> </w:t>
      </w:r>
    </w:p>
    <w:p w:rsidR="00090F84" w:rsidRDefault="00090F84">
      <w:pPr>
        <w:rPr>
          <w:rFonts w:asciiTheme="majorHAnsi" w:eastAsiaTheme="majorEastAsia" w:hAnsiTheme="majorHAnsi" w:cstheme="majorBidi"/>
          <w:caps/>
          <w:color w:val="FFFFFF" w:themeColor="background1"/>
          <w:spacing w:val="15"/>
          <w:lang w:val="es-ES"/>
        </w:rPr>
      </w:pPr>
      <w:r>
        <w:rPr>
          <w:lang w:val="es-ES"/>
        </w:rPr>
        <w:br w:type="page"/>
      </w:r>
    </w:p>
    <w:p w:rsidR="00325F66" w:rsidRDefault="009B0E1F" w:rsidP="009B0E1F">
      <w:pPr>
        <w:pStyle w:val="Ttulo1"/>
        <w:rPr>
          <w:lang w:val="es-ES"/>
        </w:rPr>
      </w:pPr>
      <w:bookmarkStart w:id="24" w:name="_Toc401996972"/>
      <w:r>
        <w:rPr>
          <w:lang w:val="es-ES"/>
        </w:rPr>
        <w:lastRenderedPageBreak/>
        <w:t>Mapeo a la Base de Datos</w:t>
      </w:r>
      <w:bookmarkEnd w:id="24"/>
    </w:p>
    <w:p w:rsidR="009B0E1F" w:rsidRDefault="009B0E1F" w:rsidP="009B0E1F">
      <w:pPr>
        <w:rPr>
          <w:noProof/>
          <w:lang w:val="es-ES" w:eastAsia="es-ES"/>
        </w:rPr>
      </w:pPr>
      <w:r>
        <w:rPr>
          <w:lang w:val="es-ES"/>
        </w:rPr>
        <w:t>A continuación se presenta el modelo de tablas de la base de datos (Sólo tablas).</w:t>
      </w:r>
      <w:r w:rsidR="00557C3F" w:rsidRPr="00557C3F">
        <w:rPr>
          <w:lang w:val="es-ES"/>
        </w:rPr>
        <w:t xml:space="preserve"> </w:t>
      </w:r>
    </w:p>
    <w:p w:rsidR="00D72D21" w:rsidRDefault="00D72D21" w:rsidP="009B0E1F">
      <w:pPr>
        <w:rPr>
          <w:lang w:val="es-ES"/>
        </w:rPr>
      </w:pPr>
      <w:r w:rsidRPr="00D72D21">
        <w:rPr>
          <w:noProof/>
          <w:lang w:val="es-ES" w:eastAsia="es-ES"/>
        </w:rPr>
        <w:drawing>
          <wp:inline distT="0" distB="0" distL="0" distR="0">
            <wp:extent cx="5943600" cy="4902088"/>
            <wp:effectExtent l="19050" t="19050" r="19050" b="1333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902088"/>
                    </a:xfrm>
                    <a:prstGeom prst="rect">
                      <a:avLst/>
                    </a:prstGeom>
                    <a:noFill/>
                    <a:ln>
                      <a:solidFill>
                        <a:schemeClr val="tx2"/>
                      </a:solidFill>
                    </a:ln>
                  </pic:spPr>
                </pic:pic>
              </a:graphicData>
            </a:graphic>
          </wp:inline>
        </w:drawing>
      </w:r>
    </w:p>
    <w:p w:rsidR="009B0E1F" w:rsidRPr="00D72D21" w:rsidRDefault="00D72D21" w:rsidP="009B0E1F">
      <w:pPr>
        <w:rPr>
          <w:i/>
          <w:lang w:val="es-ES"/>
        </w:rPr>
      </w:pPr>
      <w:r>
        <w:rPr>
          <w:i/>
          <w:lang w:val="es-ES"/>
        </w:rPr>
        <w:t>*</w:t>
      </w:r>
      <w:r w:rsidRPr="00D72D21">
        <w:rPr>
          <w:i/>
          <w:lang w:val="es-ES"/>
        </w:rPr>
        <w:t>Ver Modelo de DER</w:t>
      </w:r>
      <w:r>
        <w:rPr>
          <w:i/>
          <w:lang w:val="es-ES"/>
        </w:rPr>
        <w:t xml:space="preserve"> Detallado en los documentos de DER de cada Sprint.</w:t>
      </w:r>
    </w:p>
    <w:p w:rsidR="00575333" w:rsidRDefault="00575333">
      <w:pPr>
        <w:rPr>
          <w:lang w:val="es-ES"/>
        </w:rPr>
      </w:pPr>
      <w:r>
        <w:rPr>
          <w:lang w:val="es-ES"/>
        </w:rPr>
        <w:br w:type="page"/>
      </w:r>
    </w:p>
    <w:p w:rsidR="009B0E1F" w:rsidRDefault="00575333" w:rsidP="00575333">
      <w:pPr>
        <w:pStyle w:val="Ttulo1"/>
        <w:rPr>
          <w:lang w:val="es-ES"/>
        </w:rPr>
      </w:pPr>
      <w:bookmarkStart w:id="25" w:name="_Toc401996973"/>
      <w:r>
        <w:rPr>
          <w:lang w:val="es-ES"/>
        </w:rPr>
        <w:lastRenderedPageBreak/>
        <w:t>Prototipo de interfaz</w:t>
      </w:r>
      <w:bookmarkEnd w:id="25"/>
    </w:p>
    <w:p w:rsidR="00575333" w:rsidRDefault="00575333" w:rsidP="00575333">
      <w:pPr>
        <w:pStyle w:val="Ttulo2"/>
        <w:rPr>
          <w:lang w:val="es-ES"/>
        </w:rPr>
      </w:pPr>
      <w:bookmarkStart w:id="26" w:name="_Toc401996974"/>
      <w:r>
        <w:rPr>
          <w:lang w:val="es-ES"/>
        </w:rPr>
        <w:t>Logi</w:t>
      </w:r>
      <w:r w:rsidR="00BA2196">
        <w:rPr>
          <w:lang w:val="es-ES"/>
        </w:rPr>
        <w:t>n</w:t>
      </w:r>
      <w:bookmarkEnd w:id="26"/>
    </w:p>
    <w:p w:rsidR="00575333" w:rsidRDefault="00575333" w:rsidP="00575333">
      <w:pPr>
        <w:jc w:val="center"/>
        <w:rPr>
          <w:lang w:val="es-ES"/>
        </w:rPr>
      </w:pPr>
      <w:r>
        <w:rPr>
          <w:noProof/>
          <w:lang w:val="es-ES" w:eastAsia="es-ES"/>
        </w:rPr>
        <w:drawing>
          <wp:inline distT="0" distB="0" distL="0" distR="0" wp14:anchorId="607C35F1" wp14:editId="3118F7A2">
            <wp:extent cx="3518679" cy="2872241"/>
            <wp:effectExtent l="0" t="0" r="5715"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21814" cy="2874800"/>
                    </a:xfrm>
                    <a:prstGeom prst="rect">
                      <a:avLst/>
                    </a:prstGeom>
                  </pic:spPr>
                </pic:pic>
              </a:graphicData>
            </a:graphic>
          </wp:inline>
        </w:drawing>
      </w:r>
    </w:p>
    <w:p w:rsidR="00575333" w:rsidRDefault="00575333" w:rsidP="00575333">
      <w:pPr>
        <w:pStyle w:val="Ttulo2"/>
        <w:rPr>
          <w:lang w:val="es-ES"/>
        </w:rPr>
      </w:pPr>
      <w:bookmarkStart w:id="27" w:name="_Toc401996975"/>
      <w:r>
        <w:rPr>
          <w:lang w:val="es-ES"/>
        </w:rPr>
        <w:t>Mis Torneos</w:t>
      </w:r>
      <w:bookmarkEnd w:id="27"/>
    </w:p>
    <w:p w:rsidR="00575333" w:rsidRPr="00575333" w:rsidRDefault="00575333" w:rsidP="00575333">
      <w:pPr>
        <w:rPr>
          <w:lang w:val="es-ES"/>
        </w:rPr>
      </w:pPr>
      <w:r>
        <w:rPr>
          <w:noProof/>
          <w:lang w:val="es-ES" w:eastAsia="es-ES"/>
        </w:rPr>
        <w:drawing>
          <wp:inline distT="0" distB="0" distL="0" distR="0" wp14:anchorId="3F3D28C0" wp14:editId="4953301C">
            <wp:extent cx="5943600" cy="27813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781300"/>
                    </a:xfrm>
                    <a:prstGeom prst="rect">
                      <a:avLst/>
                    </a:prstGeom>
                  </pic:spPr>
                </pic:pic>
              </a:graphicData>
            </a:graphic>
          </wp:inline>
        </w:drawing>
      </w:r>
      <w:bookmarkStart w:id="28" w:name="_GoBack"/>
      <w:bookmarkEnd w:id="28"/>
    </w:p>
    <w:sectPr w:rsidR="00575333" w:rsidRPr="00575333" w:rsidSect="00DA154B">
      <w:headerReference w:type="default" r:id="rId49"/>
      <w:footerReference w:type="default" r:id="rId50"/>
      <w:pgSz w:w="12240" w:h="15840"/>
      <w:pgMar w:top="1440" w:right="1440" w:bottom="1440" w:left="1440" w:header="720" w:footer="227"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0F82" w:rsidRDefault="00010F82">
      <w:pPr>
        <w:spacing w:after="0" w:line="240" w:lineRule="auto"/>
      </w:pPr>
      <w:r>
        <w:separator/>
      </w:r>
    </w:p>
  </w:endnote>
  <w:endnote w:type="continuationSeparator" w:id="0">
    <w:p w:rsidR="00010F82" w:rsidRDefault="00010F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600" w:firstRow="0" w:lastRow="0" w:firstColumn="0" w:lastColumn="0" w:noHBand="1" w:noVBand="1"/>
    </w:tblPr>
    <w:tblGrid>
      <w:gridCol w:w="6946"/>
      <w:gridCol w:w="2414"/>
    </w:tblGrid>
    <w:tr w:rsidR="009372CD" w:rsidTr="00DA154B">
      <w:trPr>
        <w:trHeight w:hRule="exact" w:val="115"/>
        <w:jc w:val="center"/>
      </w:trPr>
      <w:tc>
        <w:tcPr>
          <w:tcW w:w="6946" w:type="dxa"/>
          <w:shd w:val="clear" w:color="auto" w:fill="5FA145"/>
          <w:tcMar>
            <w:top w:w="0" w:type="dxa"/>
            <w:bottom w:w="0" w:type="dxa"/>
          </w:tcMar>
        </w:tcPr>
        <w:p w:rsidR="009372CD" w:rsidRPr="00DA154B" w:rsidRDefault="009372CD">
          <w:pPr>
            <w:pStyle w:val="Encabezado"/>
            <w:rPr>
              <w:caps/>
              <w:sz w:val="2"/>
            </w:rPr>
          </w:pPr>
        </w:p>
      </w:tc>
      <w:tc>
        <w:tcPr>
          <w:tcW w:w="2414" w:type="dxa"/>
          <w:shd w:val="clear" w:color="auto" w:fill="5FA145"/>
          <w:tcMar>
            <w:top w:w="0" w:type="dxa"/>
            <w:bottom w:w="0" w:type="dxa"/>
          </w:tcMar>
        </w:tcPr>
        <w:p w:rsidR="009372CD" w:rsidRDefault="009372CD">
          <w:pPr>
            <w:pStyle w:val="Encabezado"/>
            <w:jc w:val="right"/>
            <w:rPr>
              <w:caps/>
              <w:sz w:val="18"/>
            </w:rPr>
          </w:pPr>
        </w:p>
      </w:tc>
    </w:tr>
    <w:tr w:rsidR="009372CD" w:rsidTr="00DA154B">
      <w:trPr>
        <w:trHeight w:val="113"/>
        <w:jc w:val="center"/>
      </w:trPr>
      <w:tc>
        <w:tcPr>
          <w:tcW w:w="6946" w:type="dxa"/>
          <w:shd w:val="clear" w:color="auto" w:fill="auto"/>
          <w:vAlign w:val="center"/>
        </w:tcPr>
        <w:p w:rsidR="008F7DA3" w:rsidRDefault="008F7DA3" w:rsidP="008F7DA3">
          <w:pPr>
            <w:pStyle w:val="Piedepgina"/>
            <w:rPr>
              <w:caps/>
              <w:color w:val="808080" w:themeColor="background1" w:themeShade="80"/>
              <w:sz w:val="18"/>
              <w:szCs w:val="18"/>
              <w:lang w:val="es-AR"/>
            </w:rPr>
          </w:pPr>
          <w:r>
            <w:rPr>
              <w:color w:val="808080" w:themeColor="background1" w:themeShade="80"/>
              <w:sz w:val="18"/>
              <w:szCs w:val="18"/>
              <w:lang w:val="es-AR"/>
            </w:rPr>
            <w:t xml:space="preserve">Autores: </w:t>
          </w:r>
          <w:proofErr w:type="spellStart"/>
          <w:r>
            <w:rPr>
              <w:color w:val="808080" w:themeColor="background1" w:themeShade="80"/>
              <w:sz w:val="18"/>
              <w:szCs w:val="18"/>
              <w:lang w:val="es-AR"/>
            </w:rPr>
            <w:t>Allemand</w:t>
          </w:r>
          <w:proofErr w:type="spellEnd"/>
          <w:r>
            <w:rPr>
              <w:color w:val="808080" w:themeColor="background1" w:themeShade="80"/>
              <w:sz w:val="18"/>
              <w:szCs w:val="18"/>
              <w:lang w:val="es-AR"/>
            </w:rPr>
            <w:t xml:space="preserve"> Facundo, Herrera Antonio, Pedrosa Paula, Rojas Florencia</w:t>
          </w:r>
        </w:p>
        <w:p w:rsidR="008F7DA3" w:rsidRPr="008F7DA3" w:rsidRDefault="008F7DA3" w:rsidP="008F7DA3">
          <w:pPr>
            <w:pStyle w:val="Piedepgina"/>
            <w:rPr>
              <w:caps/>
              <w:color w:val="808080" w:themeColor="background1" w:themeShade="80"/>
              <w:sz w:val="18"/>
              <w:szCs w:val="18"/>
              <w:lang w:val="es-AR"/>
            </w:rPr>
          </w:pPr>
        </w:p>
      </w:tc>
      <w:tc>
        <w:tcPr>
          <w:tcW w:w="2414" w:type="dxa"/>
          <w:shd w:val="clear" w:color="auto" w:fill="auto"/>
          <w:vAlign w:val="center"/>
        </w:tcPr>
        <w:p w:rsidR="009372CD" w:rsidRDefault="009372CD">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CE7D37" w:rsidRPr="00CE7D37">
            <w:rPr>
              <w:caps/>
              <w:noProof/>
              <w:color w:val="808080" w:themeColor="background1" w:themeShade="80"/>
              <w:sz w:val="18"/>
              <w:szCs w:val="18"/>
              <w:lang w:val="es-ES"/>
            </w:rPr>
            <w:t>13</w:t>
          </w:r>
          <w:r>
            <w:rPr>
              <w:caps/>
              <w:color w:val="808080" w:themeColor="background1" w:themeShade="80"/>
              <w:sz w:val="18"/>
              <w:szCs w:val="18"/>
            </w:rPr>
            <w:fldChar w:fldCharType="end"/>
          </w:r>
        </w:p>
      </w:tc>
    </w:tr>
  </w:tbl>
  <w:p w:rsidR="009372CD" w:rsidRDefault="009372C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0F82" w:rsidRDefault="00010F82">
      <w:pPr>
        <w:spacing w:after="0" w:line="240" w:lineRule="auto"/>
      </w:pPr>
      <w:r>
        <w:separator/>
      </w:r>
    </w:p>
  </w:footnote>
  <w:footnote w:type="continuationSeparator" w:id="0">
    <w:p w:rsidR="00010F82" w:rsidRDefault="00010F8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72CD" w:rsidRDefault="00F82038">
    <w:pPr>
      <w:pStyle w:val="Encabezado"/>
    </w:pPr>
    <w:r>
      <w:rPr>
        <w:noProof/>
        <w:lang w:val="es-ES" w:eastAsia="es-ES"/>
      </w:rPr>
      <mc:AlternateContent>
        <mc:Choice Requires="wpg">
          <w:drawing>
            <wp:anchor distT="0" distB="0" distL="114300" distR="114300" simplePos="0" relativeHeight="251661312" behindDoc="0" locked="0" layoutInCell="1" allowOverlap="1" wp14:anchorId="55D5E576" wp14:editId="09D0CFD0">
              <wp:simplePos x="0" y="0"/>
              <wp:positionH relativeFrom="column">
                <wp:posOffset>-146025</wp:posOffset>
              </wp:positionH>
              <wp:positionV relativeFrom="paragraph">
                <wp:posOffset>-120167</wp:posOffset>
              </wp:positionV>
              <wp:extent cx="6325235" cy="391160"/>
              <wp:effectExtent l="0" t="0" r="0" b="8890"/>
              <wp:wrapNone/>
              <wp:docPr id="4" name="Grupo 4"/>
              <wp:cNvGraphicFramePr/>
              <a:graphic xmlns:a="http://schemas.openxmlformats.org/drawingml/2006/main">
                <a:graphicData uri="http://schemas.microsoft.com/office/word/2010/wordprocessingGroup">
                  <wpg:wgp>
                    <wpg:cNvGrpSpPr/>
                    <wpg:grpSpPr>
                      <a:xfrm>
                        <a:off x="0" y="0"/>
                        <a:ext cx="6325235" cy="391160"/>
                        <a:chOff x="0" y="0"/>
                        <a:chExt cx="6325235" cy="391160"/>
                      </a:xfrm>
                    </wpg:grpSpPr>
                    <wps:wsp>
                      <wps:cNvPr id="1" name="Llamada rectangular 1"/>
                      <wps:cNvSpPr/>
                      <wps:spPr>
                        <a:xfrm>
                          <a:off x="0" y="0"/>
                          <a:ext cx="6325235" cy="391160"/>
                        </a:xfrm>
                        <a:custGeom>
                          <a:avLst/>
                          <a:gdLst>
                            <a:gd name="connsiteX0" fmla="*/ 0 w 6325235"/>
                            <a:gd name="connsiteY0" fmla="*/ 0 h 356235"/>
                            <a:gd name="connsiteX1" fmla="*/ 1054206 w 6325235"/>
                            <a:gd name="connsiteY1" fmla="*/ 0 h 356235"/>
                            <a:gd name="connsiteX2" fmla="*/ 1054206 w 6325235"/>
                            <a:gd name="connsiteY2" fmla="*/ 0 h 356235"/>
                            <a:gd name="connsiteX3" fmla="*/ 2635515 w 6325235"/>
                            <a:gd name="connsiteY3" fmla="*/ 0 h 356235"/>
                            <a:gd name="connsiteX4" fmla="*/ 6325235 w 6325235"/>
                            <a:gd name="connsiteY4" fmla="*/ 0 h 356235"/>
                            <a:gd name="connsiteX5" fmla="*/ 6325235 w 6325235"/>
                            <a:gd name="connsiteY5" fmla="*/ 207804 h 356235"/>
                            <a:gd name="connsiteX6" fmla="*/ 6325235 w 6325235"/>
                            <a:gd name="connsiteY6" fmla="*/ 207804 h 356235"/>
                            <a:gd name="connsiteX7" fmla="*/ 6325235 w 6325235"/>
                            <a:gd name="connsiteY7" fmla="*/ 296863 h 356235"/>
                            <a:gd name="connsiteX8" fmla="*/ 6325235 w 6325235"/>
                            <a:gd name="connsiteY8" fmla="*/ 356235 h 356235"/>
                            <a:gd name="connsiteX9" fmla="*/ 2635515 w 6325235"/>
                            <a:gd name="connsiteY9" fmla="*/ 356235 h 356235"/>
                            <a:gd name="connsiteX10" fmla="*/ 1170548 w 6325235"/>
                            <a:gd name="connsiteY10" fmla="*/ 446662 h 356235"/>
                            <a:gd name="connsiteX11" fmla="*/ 1054206 w 6325235"/>
                            <a:gd name="connsiteY11" fmla="*/ 356235 h 356235"/>
                            <a:gd name="connsiteX12" fmla="*/ 0 w 6325235"/>
                            <a:gd name="connsiteY12" fmla="*/ 356235 h 356235"/>
                            <a:gd name="connsiteX13" fmla="*/ 0 w 6325235"/>
                            <a:gd name="connsiteY13" fmla="*/ 296863 h 356235"/>
                            <a:gd name="connsiteX14" fmla="*/ 0 w 6325235"/>
                            <a:gd name="connsiteY14" fmla="*/ 207804 h 356235"/>
                            <a:gd name="connsiteX15" fmla="*/ 0 w 6325235"/>
                            <a:gd name="connsiteY15" fmla="*/ 207804 h 356235"/>
                            <a:gd name="connsiteX16" fmla="*/ 0 w 6325235"/>
                            <a:gd name="connsiteY16" fmla="*/ 0 h 356235"/>
                            <a:gd name="connsiteX0" fmla="*/ 0 w 6325235"/>
                            <a:gd name="connsiteY0" fmla="*/ 0 h 446662"/>
                            <a:gd name="connsiteX1" fmla="*/ 1054206 w 6325235"/>
                            <a:gd name="connsiteY1" fmla="*/ 0 h 446662"/>
                            <a:gd name="connsiteX2" fmla="*/ 1054206 w 6325235"/>
                            <a:gd name="connsiteY2" fmla="*/ 0 h 446662"/>
                            <a:gd name="connsiteX3" fmla="*/ 2635515 w 6325235"/>
                            <a:gd name="connsiteY3" fmla="*/ 0 h 446662"/>
                            <a:gd name="connsiteX4" fmla="*/ 6325235 w 6325235"/>
                            <a:gd name="connsiteY4" fmla="*/ 0 h 446662"/>
                            <a:gd name="connsiteX5" fmla="*/ 6325235 w 6325235"/>
                            <a:gd name="connsiteY5" fmla="*/ 207804 h 446662"/>
                            <a:gd name="connsiteX6" fmla="*/ 6325235 w 6325235"/>
                            <a:gd name="connsiteY6" fmla="*/ 207804 h 446662"/>
                            <a:gd name="connsiteX7" fmla="*/ 6325235 w 6325235"/>
                            <a:gd name="connsiteY7" fmla="*/ 296863 h 446662"/>
                            <a:gd name="connsiteX8" fmla="*/ 6325235 w 6325235"/>
                            <a:gd name="connsiteY8" fmla="*/ 356235 h 446662"/>
                            <a:gd name="connsiteX9" fmla="*/ 1293925 w 6325235"/>
                            <a:gd name="connsiteY9" fmla="*/ 366827 h 446662"/>
                            <a:gd name="connsiteX10" fmla="*/ 1170548 w 6325235"/>
                            <a:gd name="connsiteY10" fmla="*/ 446662 h 446662"/>
                            <a:gd name="connsiteX11" fmla="*/ 1054206 w 6325235"/>
                            <a:gd name="connsiteY11" fmla="*/ 356235 h 446662"/>
                            <a:gd name="connsiteX12" fmla="*/ 0 w 6325235"/>
                            <a:gd name="connsiteY12" fmla="*/ 356235 h 446662"/>
                            <a:gd name="connsiteX13" fmla="*/ 0 w 6325235"/>
                            <a:gd name="connsiteY13" fmla="*/ 296863 h 446662"/>
                            <a:gd name="connsiteX14" fmla="*/ 0 w 6325235"/>
                            <a:gd name="connsiteY14" fmla="*/ 207804 h 446662"/>
                            <a:gd name="connsiteX15" fmla="*/ 0 w 6325235"/>
                            <a:gd name="connsiteY15" fmla="*/ 207804 h 446662"/>
                            <a:gd name="connsiteX16" fmla="*/ 0 w 6325235"/>
                            <a:gd name="connsiteY16" fmla="*/ 0 h 446662"/>
                            <a:gd name="connsiteX0" fmla="*/ 0 w 6325235"/>
                            <a:gd name="connsiteY0" fmla="*/ 0 h 446662"/>
                            <a:gd name="connsiteX1" fmla="*/ 1054206 w 6325235"/>
                            <a:gd name="connsiteY1" fmla="*/ 0 h 446662"/>
                            <a:gd name="connsiteX2" fmla="*/ 1054206 w 6325235"/>
                            <a:gd name="connsiteY2" fmla="*/ 0 h 446662"/>
                            <a:gd name="connsiteX3" fmla="*/ 2635515 w 6325235"/>
                            <a:gd name="connsiteY3" fmla="*/ 0 h 446662"/>
                            <a:gd name="connsiteX4" fmla="*/ 6325235 w 6325235"/>
                            <a:gd name="connsiteY4" fmla="*/ 0 h 446662"/>
                            <a:gd name="connsiteX5" fmla="*/ 6325235 w 6325235"/>
                            <a:gd name="connsiteY5" fmla="*/ 207804 h 446662"/>
                            <a:gd name="connsiteX6" fmla="*/ 6325235 w 6325235"/>
                            <a:gd name="connsiteY6" fmla="*/ 207804 h 446662"/>
                            <a:gd name="connsiteX7" fmla="*/ 6325235 w 6325235"/>
                            <a:gd name="connsiteY7" fmla="*/ 296863 h 446662"/>
                            <a:gd name="connsiteX8" fmla="*/ 6325235 w 6325235"/>
                            <a:gd name="connsiteY8" fmla="*/ 356235 h 446662"/>
                            <a:gd name="connsiteX9" fmla="*/ 1293925 w 6325235"/>
                            <a:gd name="connsiteY9" fmla="*/ 366827 h 446662"/>
                            <a:gd name="connsiteX10" fmla="*/ 1170548 w 6325235"/>
                            <a:gd name="connsiteY10" fmla="*/ 446662 h 446662"/>
                            <a:gd name="connsiteX11" fmla="*/ 394266 w 6325235"/>
                            <a:gd name="connsiteY11" fmla="*/ 356235 h 446662"/>
                            <a:gd name="connsiteX12" fmla="*/ 0 w 6325235"/>
                            <a:gd name="connsiteY12" fmla="*/ 356235 h 446662"/>
                            <a:gd name="connsiteX13" fmla="*/ 0 w 6325235"/>
                            <a:gd name="connsiteY13" fmla="*/ 296863 h 446662"/>
                            <a:gd name="connsiteX14" fmla="*/ 0 w 6325235"/>
                            <a:gd name="connsiteY14" fmla="*/ 207804 h 446662"/>
                            <a:gd name="connsiteX15" fmla="*/ 0 w 6325235"/>
                            <a:gd name="connsiteY15" fmla="*/ 207804 h 446662"/>
                            <a:gd name="connsiteX16" fmla="*/ 0 w 6325235"/>
                            <a:gd name="connsiteY16" fmla="*/ 0 h 446662"/>
                            <a:gd name="connsiteX0" fmla="*/ 0 w 6325235"/>
                            <a:gd name="connsiteY0" fmla="*/ 0 h 421268"/>
                            <a:gd name="connsiteX1" fmla="*/ 1054206 w 6325235"/>
                            <a:gd name="connsiteY1" fmla="*/ 0 h 421268"/>
                            <a:gd name="connsiteX2" fmla="*/ 1054206 w 6325235"/>
                            <a:gd name="connsiteY2" fmla="*/ 0 h 421268"/>
                            <a:gd name="connsiteX3" fmla="*/ 2635515 w 6325235"/>
                            <a:gd name="connsiteY3" fmla="*/ 0 h 421268"/>
                            <a:gd name="connsiteX4" fmla="*/ 6325235 w 6325235"/>
                            <a:gd name="connsiteY4" fmla="*/ 0 h 421268"/>
                            <a:gd name="connsiteX5" fmla="*/ 6325235 w 6325235"/>
                            <a:gd name="connsiteY5" fmla="*/ 207804 h 421268"/>
                            <a:gd name="connsiteX6" fmla="*/ 6325235 w 6325235"/>
                            <a:gd name="connsiteY6" fmla="*/ 207804 h 421268"/>
                            <a:gd name="connsiteX7" fmla="*/ 6325235 w 6325235"/>
                            <a:gd name="connsiteY7" fmla="*/ 296863 h 421268"/>
                            <a:gd name="connsiteX8" fmla="*/ 6325235 w 6325235"/>
                            <a:gd name="connsiteY8" fmla="*/ 356235 h 421268"/>
                            <a:gd name="connsiteX9" fmla="*/ 1293925 w 6325235"/>
                            <a:gd name="connsiteY9" fmla="*/ 366827 h 421268"/>
                            <a:gd name="connsiteX10" fmla="*/ 516814 w 6325235"/>
                            <a:gd name="connsiteY10" fmla="*/ 421267 h 421268"/>
                            <a:gd name="connsiteX11" fmla="*/ 394266 w 6325235"/>
                            <a:gd name="connsiteY11" fmla="*/ 356235 h 421268"/>
                            <a:gd name="connsiteX12" fmla="*/ 0 w 6325235"/>
                            <a:gd name="connsiteY12" fmla="*/ 356235 h 421268"/>
                            <a:gd name="connsiteX13" fmla="*/ 0 w 6325235"/>
                            <a:gd name="connsiteY13" fmla="*/ 296863 h 421268"/>
                            <a:gd name="connsiteX14" fmla="*/ 0 w 6325235"/>
                            <a:gd name="connsiteY14" fmla="*/ 207804 h 421268"/>
                            <a:gd name="connsiteX15" fmla="*/ 0 w 6325235"/>
                            <a:gd name="connsiteY15" fmla="*/ 207804 h 421268"/>
                            <a:gd name="connsiteX16" fmla="*/ 0 w 6325235"/>
                            <a:gd name="connsiteY16" fmla="*/ 0 h 421268"/>
                            <a:gd name="connsiteX0" fmla="*/ 0 w 6325235"/>
                            <a:gd name="connsiteY0" fmla="*/ 0 h 421267"/>
                            <a:gd name="connsiteX1" fmla="*/ 1054206 w 6325235"/>
                            <a:gd name="connsiteY1" fmla="*/ 0 h 421267"/>
                            <a:gd name="connsiteX2" fmla="*/ 1054206 w 6325235"/>
                            <a:gd name="connsiteY2" fmla="*/ 0 h 421267"/>
                            <a:gd name="connsiteX3" fmla="*/ 2635515 w 6325235"/>
                            <a:gd name="connsiteY3" fmla="*/ 0 h 421267"/>
                            <a:gd name="connsiteX4" fmla="*/ 6325235 w 6325235"/>
                            <a:gd name="connsiteY4" fmla="*/ 0 h 421267"/>
                            <a:gd name="connsiteX5" fmla="*/ 6325235 w 6325235"/>
                            <a:gd name="connsiteY5" fmla="*/ 207804 h 421267"/>
                            <a:gd name="connsiteX6" fmla="*/ 6325235 w 6325235"/>
                            <a:gd name="connsiteY6" fmla="*/ 207804 h 421267"/>
                            <a:gd name="connsiteX7" fmla="*/ 6325235 w 6325235"/>
                            <a:gd name="connsiteY7" fmla="*/ 296863 h 421267"/>
                            <a:gd name="connsiteX8" fmla="*/ 6325235 w 6325235"/>
                            <a:gd name="connsiteY8" fmla="*/ 356235 h 421267"/>
                            <a:gd name="connsiteX9" fmla="*/ 1293925 w 6325235"/>
                            <a:gd name="connsiteY9" fmla="*/ 366827 h 421267"/>
                            <a:gd name="connsiteX10" fmla="*/ 516814 w 6325235"/>
                            <a:gd name="connsiteY10" fmla="*/ 421267 h 421267"/>
                            <a:gd name="connsiteX11" fmla="*/ 232901 w 6325235"/>
                            <a:gd name="connsiteY11" fmla="*/ 356235 h 421267"/>
                            <a:gd name="connsiteX12" fmla="*/ 0 w 6325235"/>
                            <a:gd name="connsiteY12" fmla="*/ 356235 h 421267"/>
                            <a:gd name="connsiteX13" fmla="*/ 0 w 6325235"/>
                            <a:gd name="connsiteY13" fmla="*/ 296863 h 421267"/>
                            <a:gd name="connsiteX14" fmla="*/ 0 w 6325235"/>
                            <a:gd name="connsiteY14" fmla="*/ 207804 h 421267"/>
                            <a:gd name="connsiteX15" fmla="*/ 0 w 6325235"/>
                            <a:gd name="connsiteY15" fmla="*/ 207804 h 421267"/>
                            <a:gd name="connsiteX16" fmla="*/ 0 w 6325235"/>
                            <a:gd name="connsiteY16" fmla="*/ 0 h 421267"/>
                            <a:gd name="connsiteX0" fmla="*/ 0 w 6325235"/>
                            <a:gd name="connsiteY0" fmla="*/ 0 h 431433"/>
                            <a:gd name="connsiteX1" fmla="*/ 1054206 w 6325235"/>
                            <a:gd name="connsiteY1" fmla="*/ 0 h 431433"/>
                            <a:gd name="connsiteX2" fmla="*/ 1054206 w 6325235"/>
                            <a:gd name="connsiteY2" fmla="*/ 0 h 431433"/>
                            <a:gd name="connsiteX3" fmla="*/ 2635515 w 6325235"/>
                            <a:gd name="connsiteY3" fmla="*/ 0 h 431433"/>
                            <a:gd name="connsiteX4" fmla="*/ 6325235 w 6325235"/>
                            <a:gd name="connsiteY4" fmla="*/ 0 h 431433"/>
                            <a:gd name="connsiteX5" fmla="*/ 6325235 w 6325235"/>
                            <a:gd name="connsiteY5" fmla="*/ 207804 h 431433"/>
                            <a:gd name="connsiteX6" fmla="*/ 6325235 w 6325235"/>
                            <a:gd name="connsiteY6" fmla="*/ 207804 h 431433"/>
                            <a:gd name="connsiteX7" fmla="*/ 6325235 w 6325235"/>
                            <a:gd name="connsiteY7" fmla="*/ 296863 h 431433"/>
                            <a:gd name="connsiteX8" fmla="*/ 6325235 w 6325235"/>
                            <a:gd name="connsiteY8" fmla="*/ 356235 h 431433"/>
                            <a:gd name="connsiteX9" fmla="*/ 1293925 w 6325235"/>
                            <a:gd name="connsiteY9" fmla="*/ 366827 h 431433"/>
                            <a:gd name="connsiteX10" fmla="*/ 328555 w 6325235"/>
                            <a:gd name="connsiteY10" fmla="*/ 431433 h 431433"/>
                            <a:gd name="connsiteX11" fmla="*/ 232901 w 6325235"/>
                            <a:gd name="connsiteY11" fmla="*/ 356235 h 431433"/>
                            <a:gd name="connsiteX12" fmla="*/ 0 w 6325235"/>
                            <a:gd name="connsiteY12" fmla="*/ 356235 h 431433"/>
                            <a:gd name="connsiteX13" fmla="*/ 0 w 6325235"/>
                            <a:gd name="connsiteY13" fmla="*/ 296863 h 431433"/>
                            <a:gd name="connsiteX14" fmla="*/ 0 w 6325235"/>
                            <a:gd name="connsiteY14" fmla="*/ 207804 h 431433"/>
                            <a:gd name="connsiteX15" fmla="*/ 0 w 6325235"/>
                            <a:gd name="connsiteY15" fmla="*/ 207804 h 431433"/>
                            <a:gd name="connsiteX16" fmla="*/ 0 w 6325235"/>
                            <a:gd name="connsiteY16" fmla="*/ 0 h 431433"/>
                            <a:gd name="connsiteX0" fmla="*/ 0 w 6325235"/>
                            <a:gd name="connsiteY0" fmla="*/ 0 h 431433"/>
                            <a:gd name="connsiteX1" fmla="*/ 1054206 w 6325235"/>
                            <a:gd name="connsiteY1" fmla="*/ 0 h 431433"/>
                            <a:gd name="connsiteX2" fmla="*/ 1054206 w 6325235"/>
                            <a:gd name="connsiteY2" fmla="*/ 0 h 431433"/>
                            <a:gd name="connsiteX3" fmla="*/ 2635515 w 6325235"/>
                            <a:gd name="connsiteY3" fmla="*/ 0 h 431433"/>
                            <a:gd name="connsiteX4" fmla="*/ 6325235 w 6325235"/>
                            <a:gd name="connsiteY4" fmla="*/ 0 h 431433"/>
                            <a:gd name="connsiteX5" fmla="*/ 6325235 w 6325235"/>
                            <a:gd name="connsiteY5" fmla="*/ 207804 h 431433"/>
                            <a:gd name="connsiteX6" fmla="*/ 6325235 w 6325235"/>
                            <a:gd name="connsiteY6" fmla="*/ 207804 h 431433"/>
                            <a:gd name="connsiteX7" fmla="*/ 6325235 w 6325235"/>
                            <a:gd name="connsiteY7" fmla="*/ 296863 h 431433"/>
                            <a:gd name="connsiteX8" fmla="*/ 6325235 w 6325235"/>
                            <a:gd name="connsiteY8" fmla="*/ 356235 h 431433"/>
                            <a:gd name="connsiteX9" fmla="*/ 402282 w 6325235"/>
                            <a:gd name="connsiteY9" fmla="*/ 361742 h 431433"/>
                            <a:gd name="connsiteX10" fmla="*/ 328555 w 6325235"/>
                            <a:gd name="connsiteY10" fmla="*/ 431433 h 431433"/>
                            <a:gd name="connsiteX11" fmla="*/ 232901 w 6325235"/>
                            <a:gd name="connsiteY11" fmla="*/ 356235 h 431433"/>
                            <a:gd name="connsiteX12" fmla="*/ 0 w 6325235"/>
                            <a:gd name="connsiteY12" fmla="*/ 356235 h 431433"/>
                            <a:gd name="connsiteX13" fmla="*/ 0 w 6325235"/>
                            <a:gd name="connsiteY13" fmla="*/ 296863 h 431433"/>
                            <a:gd name="connsiteX14" fmla="*/ 0 w 6325235"/>
                            <a:gd name="connsiteY14" fmla="*/ 207804 h 431433"/>
                            <a:gd name="connsiteX15" fmla="*/ 0 w 6325235"/>
                            <a:gd name="connsiteY15" fmla="*/ 207804 h 431433"/>
                            <a:gd name="connsiteX16" fmla="*/ 0 w 6325235"/>
                            <a:gd name="connsiteY16" fmla="*/ 0 h 431433"/>
                            <a:gd name="connsiteX0" fmla="*/ 0 w 6325235"/>
                            <a:gd name="connsiteY0" fmla="*/ 0 h 461887"/>
                            <a:gd name="connsiteX1" fmla="*/ 1054206 w 6325235"/>
                            <a:gd name="connsiteY1" fmla="*/ 0 h 461887"/>
                            <a:gd name="connsiteX2" fmla="*/ 1054206 w 6325235"/>
                            <a:gd name="connsiteY2" fmla="*/ 0 h 461887"/>
                            <a:gd name="connsiteX3" fmla="*/ 2635515 w 6325235"/>
                            <a:gd name="connsiteY3" fmla="*/ 0 h 461887"/>
                            <a:gd name="connsiteX4" fmla="*/ 6325235 w 6325235"/>
                            <a:gd name="connsiteY4" fmla="*/ 0 h 461887"/>
                            <a:gd name="connsiteX5" fmla="*/ 6325235 w 6325235"/>
                            <a:gd name="connsiteY5" fmla="*/ 207804 h 461887"/>
                            <a:gd name="connsiteX6" fmla="*/ 6325235 w 6325235"/>
                            <a:gd name="connsiteY6" fmla="*/ 207804 h 461887"/>
                            <a:gd name="connsiteX7" fmla="*/ 6325235 w 6325235"/>
                            <a:gd name="connsiteY7" fmla="*/ 296863 h 461887"/>
                            <a:gd name="connsiteX8" fmla="*/ 6325235 w 6325235"/>
                            <a:gd name="connsiteY8" fmla="*/ 356235 h 461887"/>
                            <a:gd name="connsiteX9" fmla="*/ 402282 w 6325235"/>
                            <a:gd name="connsiteY9" fmla="*/ 361742 h 461887"/>
                            <a:gd name="connsiteX10" fmla="*/ 326650 w 6325235"/>
                            <a:gd name="connsiteY10" fmla="*/ 461887 h 461887"/>
                            <a:gd name="connsiteX11" fmla="*/ 232901 w 6325235"/>
                            <a:gd name="connsiteY11" fmla="*/ 356235 h 461887"/>
                            <a:gd name="connsiteX12" fmla="*/ 0 w 6325235"/>
                            <a:gd name="connsiteY12" fmla="*/ 356235 h 461887"/>
                            <a:gd name="connsiteX13" fmla="*/ 0 w 6325235"/>
                            <a:gd name="connsiteY13" fmla="*/ 296863 h 461887"/>
                            <a:gd name="connsiteX14" fmla="*/ 0 w 6325235"/>
                            <a:gd name="connsiteY14" fmla="*/ 207804 h 461887"/>
                            <a:gd name="connsiteX15" fmla="*/ 0 w 6325235"/>
                            <a:gd name="connsiteY15" fmla="*/ 207804 h 461887"/>
                            <a:gd name="connsiteX16" fmla="*/ 0 w 6325235"/>
                            <a:gd name="connsiteY16" fmla="*/ 0 h 461887"/>
                            <a:gd name="connsiteX0" fmla="*/ 0 w 6325235"/>
                            <a:gd name="connsiteY0" fmla="*/ 0 h 461887"/>
                            <a:gd name="connsiteX1" fmla="*/ 1054206 w 6325235"/>
                            <a:gd name="connsiteY1" fmla="*/ 0 h 461887"/>
                            <a:gd name="connsiteX2" fmla="*/ 1054206 w 6325235"/>
                            <a:gd name="connsiteY2" fmla="*/ 0 h 461887"/>
                            <a:gd name="connsiteX3" fmla="*/ 2635515 w 6325235"/>
                            <a:gd name="connsiteY3" fmla="*/ 0 h 461887"/>
                            <a:gd name="connsiteX4" fmla="*/ 6325235 w 6325235"/>
                            <a:gd name="connsiteY4" fmla="*/ 0 h 461887"/>
                            <a:gd name="connsiteX5" fmla="*/ 6325235 w 6325235"/>
                            <a:gd name="connsiteY5" fmla="*/ 207804 h 461887"/>
                            <a:gd name="connsiteX6" fmla="*/ 6325235 w 6325235"/>
                            <a:gd name="connsiteY6" fmla="*/ 207804 h 461887"/>
                            <a:gd name="connsiteX7" fmla="*/ 6325235 w 6325235"/>
                            <a:gd name="connsiteY7" fmla="*/ 296863 h 461887"/>
                            <a:gd name="connsiteX8" fmla="*/ 6325235 w 6325235"/>
                            <a:gd name="connsiteY8" fmla="*/ 356235 h 461887"/>
                            <a:gd name="connsiteX9" fmla="*/ 423237 w 6325235"/>
                            <a:gd name="connsiteY9" fmla="*/ 359567 h 461887"/>
                            <a:gd name="connsiteX10" fmla="*/ 326650 w 6325235"/>
                            <a:gd name="connsiteY10" fmla="*/ 461887 h 461887"/>
                            <a:gd name="connsiteX11" fmla="*/ 232901 w 6325235"/>
                            <a:gd name="connsiteY11" fmla="*/ 356235 h 461887"/>
                            <a:gd name="connsiteX12" fmla="*/ 0 w 6325235"/>
                            <a:gd name="connsiteY12" fmla="*/ 356235 h 461887"/>
                            <a:gd name="connsiteX13" fmla="*/ 0 w 6325235"/>
                            <a:gd name="connsiteY13" fmla="*/ 296863 h 461887"/>
                            <a:gd name="connsiteX14" fmla="*/ 0 w 6325235"/>
                            <a:gd name="connsiteY14" fmla="*/ 207804 h 461887"/>
                            <a:gd name="connsiteX15" fmla="*/ 0 w 6325235"/>
                            <a:gd name="connsiteY15" fmla="*/ 207804 h 461887"/>
                            <a:gd name="connsiteX16" fmla="*/ 0 w 6325235"/>
                            <a:gd name="connsiteY16" fmla="*/ 0 h 461887"/>
                            <a:gd name="connsiteX0" fmla="*/ 0 w 6325235"/>
                            <a:gd name="connsiteY0" fmla="*/ 0 h 461887"/>
                            <a:gd name="connsiteX1" fmla="*/ 1054206 w 6325235"/>
                            <a:gd name="connsiteY1" fmla="*/ 0 h 461887"/>
                            <a:gd name="connsiteX2" fmla="*/ 1054206 w 6325235"/>
                            <a:gd name="connsiteY2" fmla="*/ 0 h 461887"/>
                            <a:gd name="connsiteX3" fmla="*/ 2635515 w 6325235"/>
                            <a:gd name="connsiteY3" fmla="*/ 0 h 461887"/>
                            <a:gd name="connsiteX4" fmla="*/ 6325235 w 6325235"/>
                            <a:gd name="connsiteY4" fmla="*/ 0 h 461887"/>
                            <a:gd name="connsiteX5" fmla="*/ 6325235 w 6325235"/>
                            <a:gd name="connsiteY5" fmla="*/ 207804 h 461887"/>
                            <a:gd name="connsiteX6" fmla="*/ 6325235 w 6325235"/>
                            <a:gd name="connsiteY6" fmla="*/ 207804 h 461887"/>
                            <a:gd name="connsiteX7" fmla="*/ 6325235 w 6325235"/>
                            <a:gd name="connsiteY7" fmla="*/ 296863 h 461887"/>
                            <a:gd name="connsiteX8" fmla="*/ 6325235 w 6325235"/>
                            <a:gd name="connsiteY8" fmla="*/ 356235 h 461887"/>
                            <a:gd name="connsiteX9" fmla="*/ 423237 w 6325235"/>
                            <a:gd name="connsiteY9" fmla="*/ 359567 h 461887"/>
                            <a:gd name="connsiteX10" fmla="*/ 326650 w 6325235"/>
                            <a:gd name="connsiteY10" fmla="*/ 461887 h 461887"/>
                            <a:gd name="connsiteX11" fmla="*/ 204326 w 6325235"/>
                            <a:gd name="connsiteY11" fmla="*/ 358410 h 461887"/>
                            <a:gd name="connsiteX12" fmla="*/ 0 w 6325235"/>
                            <a:gd name="connsiteY12" fmla="*/ 356235 h 461887"/>
                            <a:gd name="connsiteX13" fmla="*/ 0 w 6325235"/>
                            <a:gd name="connsiteY13" fmla="*/ 296863 h 461887"/>
                            <a:gd name="connsiteX14" fmla="*/ 0 w 6325235"/>
                            <a:gd name="connsiteY14" fmla="*/ 207804 h 461887"/>
                            <a:gd name="connsiteX15" fmla="*/ 0 w 6325235"/>
                            <a:gd name="connsiteY15" fmla="*/ 207804 h 461887"/>
                            <a:gd name="connsiteX16" fmla="*/ 0 w 6325235"/>
                            <a:gd name="connsiteY16" fmla="*/ 0 h 461887"/>
                            <a:gd name="connsiteX0" fmla="*/ 0 w 6325235"/>
                            <a:gd name="connsiteY0" fmla="*/ 0 h 461887"/>
                            <a:gd name="connsiteX1" fmla="*/ 1054206 w 6325235"/>
                            <a:gd name="connsiteY1" fmla="*/ 0 h 461887"/>
                            <a:gd name="connsiteX2" fmla="*/ 1054206 w 6325235"/>
                            <a:gd name="connsiteY2" fmla="*/ 0 h 461887"/>
                            <a:gd name="connsiteX3" fmla="*/ 2635515 w 6325235"/>
                            <a:gd name="connsiteY3" fmla="*/ 0 h 461887"/>
                            <a:gd name="connsiteX4" fmla="*/ 6325235 w 6325235"/>
                            <a:gd name="connsiteY4" fmla="*/ 0 h 461887"/>
                            <a:gd name="connsiteX5" fmla="*/ 6325235 w 6325235"/>
                            <a:gd name="connsiteY5" fmla="*/ 207804 h 461887"/>
                            <a:gd name="connsiteX6" fmla="*/ 6325235 w 6325235"/>
                            <a:gd name="connsiteY6" fmla="*/ 207804 h 461887"/>
                            <a:gd name="connsiteX7" fmla="*/ 6325235 w 6325235"/>
                            <a:gd name="connsiteY7" fmla="*/ 296863 h 461887"/>
                            <a:gd name="connsiteX8" fmla="*/ 6325235 w 6325235"/>
                            <a:gd name="connsiteY8" fmla="*/ 356235 h 461887"/>
                            <a:gd name="connsiteX9" fmla="*/ 436572 w 6325235"/>
                            <a:gd name="connsiteY9" fmla="*/ 357392 h 461887"/>
                            <a:gd name="connsiteX10" fmla="*/ 326650 w 6325235"/>
                            <a:gd name="connsiteY10" fmla="*/ 461887 h 461887"/>
                            <a:gd name="connsiteX11" fmla="*/ 204326 w 6325235"/>
                            <a:gd name="connsiteY11" fmla="*/ 358410 h 461887"/>
                            <a:gd name="connsiteX12" fmla="*/ 0 w 6325235"/>
                            <a:gd name="connsiteY12" fmla="*/ 356235 h 461887"/>
                            <a:gd name="connsiteX13" fmla="*/ 0 w 6325235"/>
                            <a:gd name="connsiteY13" fmla="*/ 296863 h 461887"/>
                            <a:gd name="connsiteX14" fmla="*/ 0 w 6325235"/>
                            <a:gd name="connsiteY14" fmla="*/ 207804 h 461887"/>
                            <a:gd name="connsiteX15" fmla="*/ 0 w 6325235"/>
                            <a:gd name="connsiteY15" fmla="*/ 207804 h 461887"/>
                            <a:gd name="connsiteX16" fmla="*/ 0 w 6325235"/>
                            <a:gd name="connsiteY16" fmla="*/ 0 h 461887"/>
                            <a:gd name="connsiteX0" fmla="*/ 0 w 6325235"/>
                            <a:gd name="connsiteY0" fmla="*/ 0 h 461887"/>
                            <a:gd name="connsiteX1" fmla="*/ 1054206 w 6325235"/>
                            <a:gd name="connsiteY1" fmla="*/ 0 h 461887"/>
                            <a:gd name="connsiteX2" fmla="*/ 1054206 w 6325235"/>
                            <a:gd name="connsiteY2" fmla="*/ 0 h 461887"/>
                            <a:gd name="connsiteX3" fmla="*/ 2635515 w 6325235"/>
                            <a:gd name="connsiteY3" fmla="*/ 0 h 461887"/>
                            <a:gd name="connsiteX4" fmla="*/ 6325235 w 6325235"/>
                            <a:gd name="connsiteY4" fmla="*/ 0 h 461887"/>
                            <a:gd name="connsiteX5" fmla="*/ 6325235 w 6325235"/>
                            <a:gd name="connsiteY5" fmla="*/ 207804 h 461887"/>
                            <a:gd name="connsiteX6" fmla="*/ 6325235 w 6325235"/>
                            <a:gd name="connsiteY6" fmla="*/ 207804 h 461887"/>
                            <a:gd name="connsiteX7" fmla="*/ 6325235 w 6325235"/>
                            <a:gd name="connsiteY7" fmla="*/ 296863 h 461887"/>
                            <a:gd name="connsiteX8" fmla="*/ 6325235 w 6325235"/>
                            <a:gd name="connsiteY8" fmla="*/ 356235 h 461887"/>
                            <a:gd name="connsiteX9" fmla="*/ 455622 w 6325235"/>
                            <a:gd name="connsiteY9" fmla="*/ 357392 h 461887"/>
                            <a:gd name="connsiteX10" fmla="*/ 326650 w 6325235"/>
                            <a:gd name="connsiteY10" fmla="*/ 461887 h 461887"/>
                            <a:gd name="connsiteX11" fmla="*/ 204326 w 6325235"/>
                            <a:gd name="connsiteY11" fmla="*/ 358410 h 461887"/>
                            <a:gd name="connsiteX12" fmla="*/ 0 w 6325235"/>
                            <a:gd name="connsiteY12" fmla="*/ 356235 h 461887"/>
                            <a:gd name="connsiteX13" fmla="*/ 0 w 6325235"/>
                            <a:gd name="connsiteY13" fmla="*/ 296863 h 461887"/>
                            <a:gd name="connsiteX14" fmla="*/ 0 w 6325235"/>
                            <a:gd name="connsiteY14" fmla="*/ 207804 h 461887"/>
                            <a:gd name="connsiteX15" fmla="*/ 0 w 6325235"/>
                            <a:gd name="connsiteY15" fmla="*/ 207804 h 461887"/>
                            <a:gd name="connsiteX16" fmla="*/ 0 w 6325235"/>
                            <a:gd name="connsiteY16" fmla="*/ 0 h 461887"/>
                            <a:gd name="connsiteX0" fmla="*/ 0 w 6325235"/>
                            <a:gd name="connsiteY0" fmla="*/ 0 h 447182"/>
                            <a:gd name="connsiteX1" fmla="*/ 1054206 w 6325235"/>
                            <a:gd name="connsiteY1" fmla="*/ 0 h 447182"/>
                            <a:gd name="connsiteX2" fmla="*/ 1054206 w 6325235"/>
                            <a:gd name="connsiteY2" fmla="*/ 0 h 447182"/>
                            <a:gd name="connsiteX3" fmla="*/ 2635515 w 6325235"/>
                            <a:gd name="connsiteY3" fmla="*/ 0 h 447182"/>
                            <a:gd name="connsiteX4" fmla="*/ 6325235 w 6325235"/>
                            <a:gd name="connsiteY4" fmla="*/ 0 h 447182"/>
                            <a:gd name="connsiteX5" fmla="*/ 6325235 w 6325235"/>
                            <a:gd name="connsiteY5" fmla="*/ 207804 h 447182"/>
                            <a:gd name="connsiteX6" fmla="*/ 6325235 w 6325235"/>
                            <a:gd name="connsiteY6" fmla="*/ 207804 h 447182"/>
                            <a:gd name="connsiteX7" fmla="*/ 6325235 w 6325235"/>
                            <a:gd name="connsiteY7" fmla="*/ 296863 h 447182"/>
                            <a:gd name="connsiteX8" fmla="*/ 6325235 w 6325235"/>
                            <a:gd name="connsiteY8" fmla="*/ 356235 h 447182"/>
                            <a:gd name="connsiteX9" fmla="*/ 455622 w 6325235"/>
                            <a:gd name="connsiteY9" fmla="*/ 357392 h 447182"/>
                            <a:gd name="connsiteX10" fmla="*/ 329225 w 6325235"/>
                            <a:gd name="connsiteY10" fmla="*/ 447181 h 447182"/>
                            <a:gd name="connsiteX11" fmla="*/ 204326 w 6325235"/>
                            <a:gd name="connsiteY11" fmla="*/ 358410 h 447182"/>
                            <a:gd name="connsiteX12" fmla="*/ 0 w 6325235"/>
                            <a:gd name="connsiteY12" fmla="*/ 356235 h 447182"/>
                            <a:gd name="connsiteX13" fmla="*/ 0 w 6325235"/>
                            <a:gd name="connsiteY13" fmla="*/ 296863 h 447182"/>
                            <a:gd name="connsiteX14" fmla="*/ 0 w 6325235"/>
                            <a:gd name="connsiteY14" fmla="*/ 207804 h 447182"/>
                            <a:gd name="connsiteX15" fmla="*/ 0 w 6325235"/>
                            <a:gd name="connsiteY15" fmla="*/ 207804 h 447182"/>
                            <a:gd name="connsiteX16" fmla="*/ 0 w 6325235"/>
                            <a:gd name="connsiteY16" fmla="*/ 0 h 4471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6325235" h="447182">
                              <a:moveTo>
                                <a:pt x="0" y="0"/>
                              </a:moveTo>
                              <a:lnTo>
                                <a:pt x="1054206" y="0"/>
                              </a:lnTo>
                              <a:lnTo>
                                <a:pt x="1054206" y="0"/>
                              </a:lnTo>
                              <a:lnTo>
                                <a:pt x="2635515" y="0"/>
                              </a:lnTo>
                              <a:lnTo>
                                <a:pt x="6325235" y="0"/>
                              </a:lnTo>
                              <a:lnTo>
                                <a:pt x="6325235" y="207804"/>
                              </a:lnTo>
                              <a:lnTo>
                                <a:pt x="6325235" y="207804"/>
                              </a:lnTo>
                              <a:lnTo>
                                <a:pt x="6325235" y="296863"/>
                              </a:lnTo>
                              <a:lnTo>
                                <a:pt x="6325235" y="356235"/>
                              </a:lnTo>
                              <a:lnTo>
                                <a:pt x="455622" y="357392"/>
                              </a:lnTo>
                              <a:lnTo>
                                <a:pt x="329225" y="447181"/>
                              </a:lnTo>
                              <a:lnTo>
                                <a:pt x="204326" y="358410"/>
                              </a:lnTo>
                              <a:lnTo>
                                <a:pt x="0" y="356235"/>
                              </a:lnTo>
                              <a:lnTo>
                                <a:pt x="0" y="296863"/>
                              </a:lnTo>
                              <a:lnTo>
                                <a:pt x="0" y="207804"/>
                              </a:lnTo>
                              <a:lnTo>
                                <a:pt x="0" y="207804"/>
                              </a:lnTo>
                              <a:lnTo>
                                <a:pt x="0" y="0"/>
                              </a:lnTo>
                              <a:close/>
                            </a:path>
                          </a:pathLst>
                        </a:custGeom>
                        <a:pattFill prst="dkDnDiag">
                          <a:fgClr>
                            <a:srgbClr val="56AD4F"/>
                          </a:fgClr>
                          <a:bgClr>
                            <a:srgbClr val="5FA145"/>
                          </a:bgClr>
                        </a:patt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9515B" w:rsidRPr="005517BE" w:rsidRDefault="0029515B" w:rsidP="0029515B">
                            <w:pPr>
                              <w:spacing w:before="0"/>
                              <w:ind w:firstLine="720"/>
                              <w:rPr>
                                <w:rFonts w:ascii="Calibri" w:hAnsi="Calibri"/>
                                <w:color w:val="FFFFFF" w:themeColor="background1"/>
                                <w:sz w:val="24"/>
                                <w:lang w:val="es-AR"/>
                              </w:rPr>
                            </w:pPr>
                            <w:r w:rsidRPr="0029515B">
                              <w:rPr>
                                <w:color w:val="FFFFFF" w:themeColor="background1"/>
                                <w:sz w:val="20"/>
                                <w:szCs w:val="18"/>
                                <w:lang w:val="es-AR"/>
                              </w:rPr>
                              <w:t>Que Golazo</w:t>
                            </w:r>
                            <w:r w:rsidRPr="0029515B">
                              <w:rPr>
                                <w:caps/>
                                <w:color w:val="FFFFFF" w:themeColor="background1"/>
                                <w:sz w:val="20"/>
                                <w:szCs w:val="18"/>
                                <w:lang w:val="es-AR"/>
                              </w:rPr>
                              <w:t xml:space="preserve"> </w:t>
                            </w:r>
                            <w:r w:rsidRPr="0029515B">
                              <w:rPr>
                                <w:color w:val="FFFFFF" w:themeColor="background1"/>
                                <w:sz w:val="20"/>
                                <w:szCs w:val="18"/>
                                <w:lang w:val="es-AR"/>
                              </w:rPr>
                              <w:t xml:space="preserve"> | Sistema de Gestión de Campeonatos de Fútbol</w:t>
                            </w:r>
                            <w:r>
                              <w:rPr>
                                <w:color w:val="FFFFFF" w:themeColor="background1"/>
                                <w:sz w:val="20"/>
                                <w:szCs w:val="18"/>
                                <w:lang w:val="es-AR"/>
                              </w:rPr>
                              <w:tab/>
                            </w:r>
                            <w:r>
                              <w:rPr>
                                <w:color w:val="FFFFFF" w:themeColor="background1"/>
                                <w:sz w:val="20"/>
                                <w:szCs w:val="18"/>
                                <w:lang w:val="es-AR"/>
                              </w:rPr>
                              <w:tab/>
                            </w:r>
                            <w:r>
                              <w:rPr>
                                <w:color w:val="FFFFFF" w:themeColor="background1"/>
                                <w:sz w:val="20"/>
                                <w:szCs w:val="18"/>
                                <w:lang w:val="es-AR"/>
                              </w:rPr>
                              <w:tab/>
                            </w:r>
                            <w:r>
                              <w:rPr>
                                <w:color w:val="FFFFFF" w:themeColor="background1"/>
                                <w:sz w:val="20"/>
                                <w:szCs w:val="18"/>
                                <w:lang w:val="es-AR"/>
                              </w:rPr>
                              <w:tab/>
                            </w:r>
                            <w:r>
                              <w:rPr>
                                <w:color w:val="FFFFFF" w:themeColor="background1"/>
                                <w:sz w:val="20"/>
                                <w:szCs w:val="18"/>
                                <w:lang w:val="es-AR"/>
                              </w:rPr>
                              <w:tab/>
                            </w:r>
                            <w:r w:rsidRPr="005517BE">
                              <w:rPr>
                                <w:rFonts w:ascii="Calibri" w:hAnsi="Calibri"/>
                                <w:color w:val="FFFFFF" w:themeColor="background1"/>
                                <w:sz w:val="28"/>
                                <w:szCs w:val="18"/>
                                <w:lang w:val="es-AR"/>
                              </w:rPr>
                              <w:t>2014</w:t>
                            </w:r>
                          </w:p>
                          <w:p w:rsidR="0029515B" w:rsidRPr="00244A7E" w:rsidRDefault="0029515B" w:rsidP="0029515B">
                            <w:pPr>
                              <w:rPr>
                                <w:lang w:val="es-A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 name="Imagen 5"/>
                        <pic:cNvPicPr>
                          <a:picLocks noChangeAspect="1"/>
                        </pic:cNvPicPr>
                      </pic:nvPicPr>
                      <pic:blipFill>
                        <a:blip r:embed="rId1">
                          <a:grayscl/>
                          <a:extLst>
                            <a:ext uri="{28A0092B-C50C-407E-A947-70E740481C1C}">
                              <a14:useLocalDpi xmlns:a14="http://schemas.microsoft.com/office/drawing/2010/main" val="0"/>
                            </a:ext>
                          </a:extLst>
                        </a:blip>
                        <a:stretch>
                          <a:fillRect/>
                        </a:stretch>
                      </pic:blipFill>
                      <pic:spPr>
                        <a:xfrm>
                          <a:off x="175564" y="21945"/>
                          <a:ext cx="332105" cy="335280"/>
                        </a:xfrm>
                        <a:prstGeom prst="rect">
                          <a:avLst/>
                        </a:prstGeom>
                      </pic:spPr>
                    </pic:pic>
                  </wpg:wgp>
                </a:graphicData>
              </a:graphic>
            </wp:anchor>
          </w:drawing>
        </mc:Choice>
        <mc:Fallback>
          <w:pict>
            <v:group w14:anchorId="55D5E576" id="Grupo 4" o:spid="_x0000_s1140" style="position:absolute;margin-left:-11.5pt;margin-top:-9.45pt;width:498.05pt;height:30.8pt;z-index:251661312" coordsize="63252,39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">
              <v:shape id="Llamada rectangular 1" o:spid="_x0000_s1141" style="position:absolute;width:63252;height:3911;visibility:visible;mso-wrap-style:square;v-text-anchor:middle" coordsize="6325235,44718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KCmcAA&#10;AADaAAAADwAAAGRycy9kb3ducmV2LnhtbERPS2vCQBC+F/oflin0UnSjhVKjqySipddqvQ/ZyUOz&#10;s2F3m8R/3w0Ueho+vudsdqNpRU/ON5YVLOYJCOLC6oYrBd/n4+wdhA/IGlvLpOBOHnbbx4cNptoO&#10;/EX9KVQihrBPUUEdQpdK6YuaDPq57YgjV1pnMEToKqkdDjHctHKZJG/SYMOxocaO9jUVt9OPUXA4&#10;BFeUfC1X+fLyeu5fRv2R5Uo9P43ZGkSgMfyL/9yfOs6H6ZXpyu0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wKCmcAAAADaAAAADwAAAAAAAAAAAAAAAACYAgAAZHJzL2Rvd25y&#10;ZXYueG1sUEsFBgAAAAAEAAQA9QAAAIUDAAAAAA==&#10;" adj="-11796480,,5400" path="m,l1054206,r,l2635515,,6325235,r,207804l6325235,207804r,89059l6325235,356235,455622,357392,329225,447181,204326,358410,,356235,,296863,,207804r,l,xe" fillcolor="#56ad4f" stroked="f" strokeweight="1pt">
                <v:fill r:id="rId2" o:title="" color2="#5fa145" type="pattern"/>
                <v:stroke joinstyle="miter"/>
                <v:formulas/>
                <v:path arrowok="t" o:connecttype="custom" o:connectlocs="0,0;1054206,0;1054206,0;2635515,0;6325235,0;6325235,181771;6325235,181771;6325235,259673;6325235,311607;455622,312619;329225,391159;204326,313509;0,311607;0,259673;0,181771;0,181771;0,0" o:connectangles="0,0,0,0,0,0,0,0,0,0,0,0,0,0,0,0,0" textboxrect="0,0,6325235,447182"/>
                <v:textbox>
                  <w:txbxContent>
                    <w:p w:rsidR="0029515B" w:rsidRPr="005517BE" w:rsidRDefault="0029515B" w:rsidP="0029515B">
                      <w:pPr>
                        <w:spacing w:before="0"/>
                        <w:ind w:firstLine="720"/>
                        <w:rPr>
                          <w:rFonts w:ascii="Calibri" w:hAnsi="Calibri"/>
                          <w:color w:val="FFFFFF" w:themeColor="background1"/>
                          <w:sz w:val="24"/>
                          <w:lang w:val="es-AR"/>
                        </w:rPr>
                      </w:pPr>
                      <w:r w:rsidRPr="0029515B">
                        <w:rPr>
                          <w:color w:val="FFFFFF" w:themeColor="background1"/>
                          <w:sz w:val="20"/>
                          <w:szCs w:val="18"/>
                          <w:lang w:val="es-AR"/>
                        </w:rPr>
                        <w:t>Que Golazo</w:t>
                      </w:r>
                      <w:r w:rsidRPr="0029515B">
                        <w:rPr>
                          <w:caps/>
                          <w:color w:val="FFFFFF" w:themeColor="background1"/>
                          <w:sz w:val="20"/>
                          <w:szCs w:val="18"/>
                          <w:lang w:val="es-AR"/>
                        </w:rPr>
                        <w:t xml:space="preserve"> </w:t>
                      </w:r>
                      <w:r w:rsidRPr="0029515B">
                        <w:rPr>
                          <w:color w:val="FFFFFF" w:themeColor="background1"/>
                          <w:sz w:val="20"/>
                          <w:szCs w:val="18"/>
                          <w:lang w:val="es-AR"/>
                        </w:rPr>
                        <w:t xml:space="preserve"> | Sistema de Gestión de Campeonatos de Fútbol</w:t>
                      </w:r>
                      <w:r>
                        <w:rPr>
                          <w:color w:val="FFFFFF" w:themeColor="background1"/>
                          <w:sz w:val="20"/>
                          <w:szCs w:val="18"/>
                          <w:lang w:val="es-AR"/>
                        </w:rPr>
                        <w:tab/>
                      </w:r>
                      <w:r>
                        <w:rPr>
                          <w:color w:val="FFFFFF" w:themeColor="background1"/>
                          <w:sz w:val="20"/>
                          <w:szCs w:val="18"/>
                          <w:lang w:val="es-AR"/>
                        </w:rPr>
                        <w:tab/>
                      </w:r>
                      <w:r>
                        <w:rPr>
                          <w:color w:val="FFFFFF" w:themeColor="background1"/>
                          <w:sz w:val="20"/>
                          <w:szCs w:val="18"/>
                          <w:lang w:val="es-AR"/>
                        </w:rPr>
                        <w:tab/>
                      </w:r>
                      <w:r>
                        <w:rPr>
                          <w:color w:val="FFFFFF" w:themeColor="background1"/>
                          <w:sz w:val="20"/>
                          <w:szCs w:val="18"/>
                          <w:lang w:val="es-AR"/>
                        </w:rPr>
                        <w:tab/>
                      </w:r>
                      <w:r>
                        <w:rPr>
                          <w:color w:val="FFFFFF" w:themeColor="background1"/>
                          <w:sz w:val="20"/>
                          <w:szCs w:val="18"/>
                          <w:lang w:val="es-AR"/>
                        </w:rPr>
                        <w:tab/>
                      </w:r>
                      <w:r w:rsidRPr="005517BE">
                        <w:rPr>
                          <w:rFonts w:ascii="Calibri" w:hAnsi="Calibri"/>
                          <w:color w:val="FFFFFF" w:themeColor="background1"/>
                          <w:sz w:val="28"/>
                          <w:szCs w:val="18"/>
                          <w:lang w:val="es-AR"/>
                        </w:rPr>
                        <w:t>2014</w:t>
                      </w:r>
                    </w:p>
                    <w:p w:rsidR="0029515B" w:rsidRPr="00244A7E" w:rsidRDefault="0029515B" w:rsidP="0029515B">
                      <w:pPr>
                        <w:rPr>
                          <w:lang w:val="es-AR"/>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 o:spid="_x0000_s1142" type="#_x0000_t75" style="position:absolute;left:1755;top:219;width:3321;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pAg/DAAAA2gAAAA8AAABkcnMvZG93bnJldi54bWxEj0FrAjEUhO8F/0N4hd40ux5qWY1ihUJb&#10;T11F9PbYPHdXk5clSXXrr28KQo/DzHzDzBa9NeJCPrSOFeSjDARx5XTLtYLt5m34AiJEZI3GMSn4&#10;oQCL+eBhhoV2V/6iSxlrkSAcClTQxNgVUoaqIYth5Dri5B2dtxiT9LXUHq8Jbo0cZ9mztNhyWmiw&#10;o1VD1bn8tgp2r+ZzEnK/X+PkIOPtw5S7U67U02O/nIKI1Mf/8L39rhWM4e9KugFy/g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ykCD8MAAADaAAAADwAAAAAAAAAAAAAAAACf&#10;AgAAZHJzL2Rvd25yZXYueG1sUEsFBgAAAAAEAAQA9wAAAI8DAAAAAA==&#10;">
                <v:imagedata r:id="rId3" o:title="" grayscale="t"/>
                <v:path arrowok="t"/>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34176A6"/>
    <w:multiLevelType w:val="hybridMultilevel"/>
    <w:tmpl w:val="0DD865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337A084A"/>
    <w:multiLevelType w:val="hybridMultilevel"/>
    <w:tmpl w:val="4E14EB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38606D5A"/>
    <w:multiLevelType w:val="hybridMultilevel"/>
    <w:tmpl w:val="CFA46D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4E4B6A6A"/>
    <w:multiLevelType w:val="hybridMultilevel"/>
    <w:tmpl w:val="48DEDD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506B5C0A"/>
    <w:multiLevelType w:val="hybridMultilevel"/>
    <w:tmpl w:val="5830B2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E240902"/>
    <w:multiLevelType w:val="hybridMultilevel"/>
    <w:tmpl w:val="7F4C26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6"/>
  </w:num>
  <w:num w:numId="4">
    <w:abstractNumId w:val="3"/>
  </w:num>
  <w:num w:numId="5">
    <w:abstractNumId w:val="1"/>
  </w:num>
  <w:num w:numId="6">
    <w:abstractNumId w:val="8"/>
  </w:num>
  <w:num w:numId="7">
    <w:abstractNumId w:val="2"/>
  </w:num>
  <w:num w:numId="8">
    <w:abstractNumId w:val="4"/>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26FD"/>
    <w:rsid w:val="00010F82"/>
    <w:rsid w:val="0003090A"/>
    <w:rsid w:val="00036F7F"/>
    <w:rsid w:val="0006530A"/>
    <w:rsid w:val="00090F84"/>
    <w:rsid w:val="00092D82"/>
    <w:rsid w:val="000A5996"/>
    <w:rsid w:val="000B2CDD"/>
    <w:rsid w:val="00143A4C"/>
    <w:rsid w:val="00197EFE"/>
    <w:rsid w:val="001F1D2A"/>
    <w:rsid w:val="00203449"/>
    <w:rsid w:val="00214004"/>
    <w:rsid w:val="00215451"/>
    <w:rsid w:val="00244A7E"/>
    <w:rsid w:val="00267A02"/>
    <w:rsid w:val="0029515B"/>
    <w:rsid w:val="002B3579"/>
    <w:rsid w:val="00305864"/>
    <w:rsid w:val="00314D99"/>
    <w:rsid w:val="00325F66"/>
    <w:rsid w:val="00335C9B"/>
    <w:rsid w:val="00350C0A"/>
    <w:rsid w:val="004219B6"/>
    <w:rsid w:val="00456787"/>
    <w:rsid w:val="004722F6"/>
    <w:rsid w:val="00472AE2"/>
    <w:rsid w:val="004912C3"/>
    <w:rsid w:val="004A28F4"/>
    <w:rsid w:val="004B20B1"/>
    <w:rsid w:val="004E26FD"/>
    <w:rsid w:val="0052596C"/>
    <w:rsid w:val="005517BE"/>
    <w:rsid w:val="00557C3F"/>
    <w:rsid w:val="00575333"/>
    <w:rsid w:val="005A0D6F"/>
    <w:rsid w:val="005F3F2B"/>
    <w:rsid w:val="0062460A"/>
    <w:rsid w:val="00664EFA"/>
    <w:rsid w:val="006D7FF0"/>
    <w:rsid w:val="00710F4C"/>
    <w:rsid w:val="0072630B"/>
    <w:rsid w:val="0073647E"/>
    <w:rsid w:val="00744E41"/>
    <w:rsid w:val="00745397"/>
    <w:rsid w:val="00746775"/>
    <w:rsid w:val="00750FE8"/>
    <w:rsid w:val="0076085B"/>
    <w:rsid w:val="00764935"/>
    <w:rsid w:val="00784E1F"/>
    <w:rsid w:val="007912F8"/>
    <w:rsid w:val="00810A39"/>
    <w:rsid w:val="008442CA"/>
    <w:rsid w:val="00851B29"/>
    <w:rsid w:val="00862EC3"/>
    <w:rsid w:val="00867BB0"/>
    <w:rsid w:val="00870A86"/>
    <w:rsid w:val="008D33D1"/>
    <w:rsid w:val="008F7DA3"/>
    <w:rsid w:val="009164B4"/>
    <w:rsid w:val="00935C39"/>
    <w:rsid w:val="00936697"/>
    <w:rsid w:val="009372CD"/>
    <w:rsid w:val="009B0E1F"/>
    <w:rsid w:val="00A075D7"/>
    <w:rsid w:val="00A12B43"/>
    <w:rsid w:val="00A13615"/>
    <w:rsid w:val="00A43FC2"/>
    <w:rsid w:val="00A716C7"/>
    <w:rsid w:val="00A90A9F"/>
    <w:rsid w:val="00A91303"/>
    <w:rsid w:val="00AC0F15"/>
    <w:rsid w:val="00AD706C"/>
    <w:rsid w:val="00AF5F5B"/>
    <w:rsid w:val="00B35F09"/>
    <w:rsid w:val="00B677C3"/>
    <w:rsid w:val="00BA2196"/>
    <w:rsid w:val="00C01A5A"/>
    <w:rsid w:val="00C30053"/>
    <w:rsid w:val="00C565CB"/>
    <w:rsid w:val="00CD3E51"/>
    <w:rsid w:val="00CE061E"/>
    <w:rsid w:val="00CE4877"/>
    <w:rsid w:val="00CE7D37"/>
    <w:rsid w:val="00CF3DAE"/>
    <w:rsid w:val="00D2419D"/>
    <w:rsid w:val="00D24DB6"/>
    <w:rsid w:val="00D529AB"/>
    <w:rsid w:val="00D56BAA"/>
    <w:rsid w:val="00D63A6B"/>
    <w:rsid w:val="00D65023"/>
    <w:rsid w:val="00D66375"/>
    <w:rsid w:val="00D710D7"/>
    <w:rsid w:val="00D72D21"/>
    <w:rsid w:val="00DA154B"/>
    <w:rsid w:val="00DB627E"/>
    <w:rsid w:val="00DB6A8C"/>
    <w:rsid w:val="00E01300"/>
    <w:rsid w:val="00EE6BA4"/>
    <w:rsid w:val="00F00B9E"/>
    <w:rsid w:val="00F03BB3"/>
    <w:rsid w:val="00F14E13"/>
    <w:rsid w:val="00F41380"/>
    <w:rsid w:val="00F82038"/>
    <w:rsid w:val="00FE1A8F"/>
    <w:rsid w:val="00FE2DC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186EF47-5D9F-403D-A975-E105DE1FCD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pPr>
      <w:pBdr>
        <w:top w:val="single" w:sz="24" w:space="0" w:color="63A537" w:themeColor="text2"/>
        <w:left w:val="single" w:sz="24" w:space="0" w:color="63A537" w:themeColor="text2"/>
        <w:bottom w:val="single" w:sz="24" w:space="0" w:color="63A537" w:themeColor="text2"/>
        <w:right w:val="single" w:sz="24" w:space="0" w:color="63A537" w:themeColor="text2"/>
      </w:pBdr>
      <w:shd w:val="clear" w:color="auto" w:fill="63A537" w:themeFill="text2"/>
      <w:spacing w:after="0"/>
      <w:outlineLvl w:val="0"/>
    </w:pPr>
    <w:rPr>
      <w:rFonts w:asciiTheme="majorHAnsi" w:eastAsiaTheme="majorEastAsia" w:hAnsiTheme="majorHAnsi" w:cstheme="majorBidi"/>
      <w:caps/>
      <w:color w:val="FFFFFF" w:themeColor="background1"/>
      <w:spacing w:val="15"/>
    </w:rPr>
  </w:style>
  <w:style w:type="paragraph" w:styleId="Ttulo2">
    <w:name w:val="heading 2"/>
    <w:basedOn w:val="Normal"/>
    <w:next w:val="Normal"/>
    <w:link w:val="Ttulo2Car"/>
    <w:uiPriority w:val="9"/>
    <w:unhideWhenUsed/>
    <w:qFormat/>
    <w:rsid w:val="00D65023"/>
    <w:pPr>
      <w:pBdr>
        <w:top w:val="single" w:sz="24" w:space="0" w:color="DFF0D3" w:themeColor="text2" w:themeTint="33"/>
        <w:left w:val="single" w:sz="24" w:space="0" w:color="DFF0D3" w:themeColor="text2" w:themeTint="33"/>
        <w:bottom w:val="single" w:sz="24" w:space="0" w:color="DFF0D3" w:themeColor="text2" w:themeTint="33"/>
        <w:right w:val="single" w:sz="24" w:space="0" w:color="DFF0D3" w:themeColor="text2" w:themeTint="33"/>
      </w:pBdr>
      <w:shd w:val="clear" w:color="auto" w:fill="DFF0D3" w:themeFill="text2" w:themeFillTint="33"/>
      <w:spacing w:after="0"/>
      <w:outlineLvl w:val="1"/>
    </w:pPr>
    <w:rPr>
      <w:rFonts w:asciiTheme="majorHAnsi" w:eastAsiaTheme="majorEastAsia" w:hAnsiTheme="majorHAnsi" w:cstheme="majorBidi"/>
      <w:caps/>
      <w:spacing w:val="15"/>
      <w:sz w:val="20"/>
    </w:rPr>
  </w:style>
  <w:style w:type="paragraph" w:styleId="Ttulo3">
    <w:name w:val="heading 3"/>
    <w:basedOn w:val="Normal"/>
    <w:next w:val="Normal"/>
    <w:link w:val="Ttulo3Car"/>
    <w:uiPriority w:val="9"/>
    <w:unhideWhenUsed/>
    <w:qFormat/>
    <w:pPr>
      <w:pBdr>
        <w:top w:val="single" w:sz="6" w:space="2" w:color="63A537" w:themeColor="text2"/>
      </w:pBdr>
      <w:spacing w:before="300" w:after="0"/>
      <w:outlineLvl w:val="2"/>
    </w:pPr>
    <w:rPr>
      <w:rFonts w:asciiTheme="majorHAnsi" w:eastAsiaTheme="majorEastAsia" w:hAnsiTheme="majorHAnsi" w:cstheme="majorBidi"/>
      <w:caps/>
      <w:color w:val="31521B" w:themeColor="text2" w:themeShade="80"/>
      <w:spacing w:val="15"/>
    </w:rPr>
  </w:style>
  <w:style w:type="paragraph" w:styleId="Ttulo4">
    <w:name w:val="heading 4"/>
    <w:basedOn w:val="Normal"/>
    <w:next w:val="Normal"/>
    <w:link w:val="Ttulo4Car"/>
    <w:uiPriority w:val="9"/>
    <w:unhideWhenUsed/>
    <w:qFormat/>
    <w:pPr>
      <w:pBdr>
        <w:top w:val="dotted" w:sz="6" w:space="2" w:color="63A537" w:themeColor="text2"/>
      </w:pBdr>
      <w:spacing w:before="200" w:after="0"/>
      <w:outlineLvl w:val="3"/>
    </w:pPr>
    <w:rPr>
      <w:rFonts w:asciiTheme="majorHAnsi" w:eastAsiaTheme="majorEastAsia" w:hAnsiTheme="majorHAnsi" w:cstheme="majorBidi"/>
      <w:caps/>
      <w:color w:val="4A7B29" w:themeColor="text2" w:themeShade="BF"/>
      <w:spacing w:val="10"/>
    </w:rPr>
  </w:style>
  <w:style w:type="paragraph" w:styleId="Ttulo5">
    <w:name w:val="heading 5"/>
    <w:basedOn w:val="Normal"/>
    <w:next w:val="Normal"/>
    <w:link w:val="Ttulo5Car"/>
    <w:uiPriority w:val="9"/>
    <w:semiHidden/>
    <w:unhideWhenUsed/>
    <w:qFormat/>
    <w:pPr>
      <w:pBdr>
        <w:bottom w:val="single" w:sz="6" w:space="1" w:color="63A537" w:themeColor="text2"/>
      </w:pBdr>
      <w:spacing w:before="200" w:after="0"/>
      <w:outlineLvl w:val="4"/>
    </w:pPr>
    <w:rPr>
      <w:rFonts w:asciiTheme="majorHAnsi" w:eastAsiaTheme="majorEastAsia" w:hAnsiTheme="majorHAnsi" w:cstheme="majorBidi"/>
      <w:caps/>
      <w:color w:val="4A7B29" w:themeColor="text2" w:themeShade="BF"/>
      <w:spacing w:val="10"/>
    </w:rPr>
  </w:style>
  <w:style w:type="paragraph" w:styleId="Ttulo6">
    <w:name w:val="heading 6"/>
    <w:basedOn w:val="Normal"/>
    <w:next w:val="Normal"/>
    <w:link w:val="Ttulo6Car"/>
    <w:uiPriority w:val="9"/>
    <w:semiHidden/>
    <w:unhideWhenUsed/>
    <w:qFormat/>
    <w:pPr>
      <w:pBdr>
        <w:bottom w:val="dotted" w:sz="6" w:space="1" w:color="63A537" w:themeColor="text2"/>
      </w:pBdr>
      <w:spacing w:before="200" w:after="0"/>
      <w:outlineLvl w:val="5"/>
    </w:pPr>
    <w:rPr>
      <w:rFonts w:asciiTheme="majorHAnsi" w:eastAsiaTheme="majorEastAsia" w:hAnsiTheme="majorHAnsi" w:cstheme="majorBidi"/>
      <w:caps/>
      <w:color w:val="4A7B29" w:themeColor="text2" w:themeShade="BF"/>
      <w:spacing w:val="10"/>
    </w:rPr>
  </w:style>
  <w:style w:type="paragraph" w:styleId="Ttulo7">
    <w:name w:val="heading 7"/>
    <w:basedOn w:val="Normal"/>
    <w:next w:val="Normal"/>
    <w:link w:val="Ttulo7Car"/>
    <w:uiPriority w:val="9"/>
    <w:semiHidden/>
    <w:unhideWhenUsed/>
    <w:qFormat/>
    <w:pPr>
      <w:spacing w:before="200" w:after="0"/>
      <w:outlineLvl w:val="6"/>
    </w:pPr>
    <w:rPr>
      <w:rFonts w:asciiTheme="majorHAnsi" w:eastAsiaTheme="majorEastAsia" w:hAnsiTheme="majorHAnsi" w:cstheme="majorBidi"/>
      <w:caps/>
      <w:color w:val="4A7B29" w:themeColor="text2" w:themeShade="BF"/>
      <w:spacing w:val="10"/>
    </w:rPr>
  </w:style>
  <w:style w:type="paragraph" w:styleId="Ttulo8">
    <w:name w:val="heading 8"/>
    <w:basedOn w:val="Normal"/>
    <w:next w:val="Normal"/>
    <w:link w:val="Ttulo8Car"/>
    <w:uiPriority w:val="9"/>
    <w:semiHidden/>
    <w:unhideWhenUsed/>
    <w:qFormat/>
    <w:pPr>
      <w:spacing w:before="200" w:after="0"/>
      <w:outlineLvl w:val="7"/>
    </w:pPr>
    <w:rPr>
      <w:rFonts w:asciiTheme="majorHAnsi" w:eastAsiaTheme="majorEastAsia" w:hAnsiTheme="majorHAnsi" w:cstheme="majorBidi"/>
      <w:caps/>
      <w:spacing w:val="10"/>
      <w:sz w:val="18"/>
      <w:szCs w:val="18"/>
    </w:rPr>
  </w:style>
  <w:style w:type="paragraph" w:styleId="Ttulo9">
    <w:name w:val="heading 9"/>
    <w:basedOn w:val="Normal"/>
    <w:next w:val="Normal"/>
    <w:link w:val="Ttulo9Car"/>
    <w:uiPriority w:val="9"/>
    <w:semiHidden/>
    <w:unhideWhenUsed/>
    <w:qFormat/>
    <w:pPr>
      <w:spacing w:before="200" w:after="0"/>
      <w:outlineLvl w:val="8"/>
    </w:pPr>
    <w:rPr>
      <w:rFonts w:asciiTheme="majorHAnsi" w:eastAsiaTheme="majorEastAsia" w:hAnsiTheme="majorHAnsi" w:cstheme="majorBidi"/>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Pr>
      <w:rFonts w:asciiTheme="majorHAnsi" w:eastAsiaTheme="majorEastAsia" w:hAnsiTheme="majorHAnsi" w:cstheme="majorBidi"/>
      <w:caps/>
      <w:color w:val="FFFFFF" w:themeColor="background1"/>
      <w:spacing w:val="15"/>
      <w:shd w:val="clear" w:color="auto" w:fill="63A537" w:themeFill="text2"/>
    </w:rPr>
  </w:style>
  <w:style w:type="character" w:customStyle="1" w:styleId="Ttulo2Car">
    <w:name w:val="Título 2 Car"/>
    <w:basedOn w:val="Fuentedeprrafopredeter"/>
    <w:link w:val="Ttulo2"/>
    <w:uiPriority w:val="9"/>
    <w:rsid w:val="00D65023"/>
    <w:rPr>
      <w:rFonts w:asciiTheme="majorHAnsi" w:eastAsiaTheme="majorEastAsia" w:hAnsiTheme="majorHAnsi" w:cstheme="majorBidi"/>
      <w:caps/>
      <w:spacing w:val="15"/>
      <w:sz w:val="20"/>
      <w:shd w:val="clear" w:color="auto" w:fill="DFF0D3" w:themeFill="text2" w:themeFillTint="33"/>
    </w:rPr>
  </w:style>
  <w:style w:type="character" w:customStyle="1" w:styleId="Ttulo3Car">
    <w:name w:val="Título 3 Car"/>
    <w:basedOn w:val="Fuentedeprrafopredeter"/>
    <w:link w:val="Ttulo3"/>
    <w:uiPriority w:val="9"/>
    <w:rPr>
      <w:rFonts w:asciiTheme="majorHAnsi" w:eastAsiaTheme="majorEastAsia" w:hAnsiTheme="majorHAnsi" w:cstheme="majorBidi"/>
      <w:caps/>
      <w:color w:val="31521B" w:themeColor="text2" w:themeShade="80"/>
      <w:spacing w:val="15"/>
    </w:rPr>
  </w:style>
  <w:style w:type="table" w:styleId="Tablaconcuadrcula">
    <w:name w:val="Table Grid"/>
    <w:basedOn w:val="Tablanormal"/>
    <w:uiPriority w:val="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uesto">
    <w:name w:val="Title"/>
    <w:basedOn w:val="Normal"/>
    <w:next w:val="Normal"/>
    <w:link w:val="PuestoCar"/>
    <w:uiPriority w:val="10"/>
    <w:qFormat/>
    <w:pPr>
      <w:spacing w:before="0" w:after="0"/>
    </w:pPr>
    <w:rPr>
      <w:rFonts w:asciiTheme="majorHAnsi" w:eastAsiaTheme="majorEastAsia" w:hAnsiTheme="majorHAnsi" w:cstheme="majorBidi"/>
      <w:caps/>
      <w:color w:val="63A537" w:themeColor="text2"/>
      <w:spacing w:val="10"/>
      <w:sz w:val="52"/>
      <w:szCs w:val="52"/>
    </w:rPr>
  </w:style>
  <w:style w:type="character" w:customStyle="1" w:styleId="PuestoCar">
    <w:name w:val="Puesto Car"/>
    <w:basedOn w:val="Fuentedeprrafopredeter"/>
    <w:link w:val="Puesto"/>
    <w:uiPriority w:val="10"/>
    <w:rPr>
      <w:rFonts w:asciiTheme="majorHAnsi" w:eastAsiaTheme="majorEastAsia" w:hAnsiTheme="majorHAnsi" w:cstheme="majorBidi"/>
      <w:caps/>
      <w:color w:val="63A537" w:themeColor="text2"/>
      <w:spacing w:val="10"/>
      <w:sz w:val="52"/>
      <w:szCs w:val="52"/>
    </w:rPr>
  </w:style>
  <w:style w:type="paragraph" w:styleId="Subttulo">
    <w:name w:val="Subtitle"/>
    <w:basedOn w:val="Normal"/>
    <w:next w:val="Normal"/>
    <w:link w:val="SubttuloCar"/>
    <w:uiPriority w:val="11"/>
    <w:qFormat/>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Pr>
      <w:caps/>
      <w:color w:val="595959" w:themeColor="text1" w:themeTint="A6"/>
      <w:spacing w:val="10"/>
      <w:sz w:val="21"/>
      <w:szCs w:val="21"/>
    </w:rPr>
  </w:style>
  <w:style w:type="paragraph" w:styleId="Prrafodelista">
    <w:name w:val="List Paragraph"/>
    <w:basedOn w:val="Normal"/>
    <w:uiPriority w:val="34"/>
    <w:qFormat/>
    <w:pPr>
      <w:ind w:left="720"/>
      <w:contextualSpacing/>
    </w:pPr>
  </w:style>
  <w:style w:type="character" w:styleId="Referenciasutil">
    <w:name w:val="Subtle Reference"/>
    <w:uiPriority w:val="31"/>
    <w:qFormat/>
    <w:rPr>
      <w:b w:val="0"/>
      <w:bCs w:val="0"/>
      <w:color w:val="63A537" w:themeColor="text2"/>
    </w:rPr>
  </w:style>
  <w:style w:type="character" w:styleId="nfasissutil">
    <w:name w:val="Subtle Emphasis"/>
    <w:uiPriority w:val="19"/>
    <w:qFormat/>
    <w:rPr>
      <w:i/>
      <w:iCs/>
      <w:color w:val="31521B" w:themeColor="text2" w:themeShade="80"/>
    </w:rPr>
  </w:style>
  <w:style w:type="character" w:styleId="nfasis">
    <w:name w:val="Emphasis"/>
    <w:uiPriority w:val="20"/>
    <w:qFormat/>
    <w:rPr>
      <w:caps/>
      <w:color w:val="auto"/>
      <w:spacing w:val="5"/>
    </w:rPr>
  </w:style>
  <w:style w:type="paragraph" w:styleId="Cita">
    <w:name w:val="Quote"/>
    <w:basedOn w:val="Normal"/>
    <w:next w:val="Normal"/>
    <w:link w:val="CitaCar"/>
    <w:uiPriority w:val="29"/>
    <w:qFormat/>
    <w:pPr>
      <w:ind w:left="1080" w:right="1080"/>
      <w:jc w:val="center"/>
    </w:pPr>
    <w:rPr>
      <w:i/>
      <w:iCs/>
      <w:sz w:val="24"/>
      <w:szCs w:val="24"/>
    </w:rPr>
  </w:style>
  <w:style w:type="character" w:customStyle="1" w:styleId="CitaCar">
    <w:name w:val="Cita Car"/>
    <w:basedOn w:val="Fuentedeprrafopredeter"/>
    <w:link w:val="Cita"/>
    <w:uiPriority w:val="29"/>
    <w:rPr>
      <w:i/>
      <w:iCs/>
      <w:sz w:val="24"/>
      <w:szCs w:val="24"/>
    </w:rPr>
  </w:style>
  <w:style w:type="character" w:styleId="nfasisintenso">
    <w:name w:val="Intense Emphasis"/>
    <w:uiPriority w:val="21"/>
    <w:qFormat/>
    <w:rPr>
      <w:b/>
      <w:bCs/>
      <w:caps/>
      <w:color w:val="31521B" w:themeColor="text2" w:themeShade="80"/>
      <w:spacing w:val="10"/>
    </w:rPr>
  </w:style>
  <w:style w:type="paragraph" w:styleId="Citadestacada">
    <w:name w:val="Intense Quote"/>
    <w:basedOn w:val="Normal"/>
    <w:next w:val="Normal"/>
    <w:link w:val="CitadestacadaCar"/>
    <w:uiPriority w:val="30"/>
    <w:qFormat/>
    <w:pPr>
      <w:spacing w:before="240" w:after="240" w:line="240" w:lineRule="auto"/>
      <w:ind w:left="1080" w:right="1080"/>
      <w:jc w:val="center"/>
    </w:pPr>
    <w:rPr>
      <w:color w:val="63A537" w:themeColor="text2"/>
      <w:sz w:val="24"/>
      <w:szCs w:val="24"/>
    </w:rPr>
  </w:style>
  <w:style w:type="character" w:customStyle="1" w:styleId="CitadestacadaCar">
    <w:name w:val="Cita destacada Car"/>
    <w:basedOn w:val="Fuentedeprrafopredeter"/>
    <w:link w:val="Citadestacada"/>
    <w:uiPriority w:val="30"/>
    <w:rPr>
      <w:color w:val="63A537" w:themeColor="text2"/>
      <w:sz w:val="24"/>
      <w:szCs w:val="24"/>
    </w:rPr>
  </w:style>
  <w:style w:type="character" w:customStyle="1" w:styleId="Ttulo4Car">
    <w:name w:val="Título 4 Car"/>
    <w:basedOn w:val="Fuentedeprrafopredeter"/>
    <w:link w:val="Ttulo4"/>
    <w:uiPriority w:val="9"/>
    <w:rPr>
      <w:rFonts w:asciiTheme="majorHAnsi" w:eastAsiaTheme="majorEastAsia" w:hAnsiTheme="majorHAnsi" w:cstheme="majorBidi"/>
      <w:caps/>
      <w:color w:val="4A7B29" w:themeColor="text2" w:themeShade="BF"/>
      <w:spacing w:val="10"/>
    </w:rPr>
  </w:style>
  <w:style w:type="character" w:customStyle="1" w:styleId="Ttulo5Car">
    <w:name w:val="Título 5 Car"/>
    <w:basedOn w:val="Fuentedeprrafopredeter"/>
    <w:link w:val="Ttulo5"/>
    <w:uiPriority w:val="9"/>
    <w:rPr>
      <w:rFonts w:asciiTheme="majorHAnsi" w:eastAsiaTheme="majorEastAsia" w:hAnsiTheme="majorHAnsi" w:cstheme="majorBidi"/>
      <w:caps/>
      <w:color w:val="4A7B29" w:themeColor="text2" w:themeShade="BF"/>
      <w:spacing w:val="10"/>
    </w:rPr>
  </w:style>
  <w:style w:type="character" w:customStyle="1" w:styleId="Ttulo6Car">
    <w:name w:val="Título 6 Car"/>
    <w:basedOn w:val="Fuentedeprrafopredeter"/>
    <w:link w:val="Ttulo6"/>
    <w:uiPriority w:val="9"/>
    <w:rPr>
      <w:rFonts w:asciiTheme="majorHAnsi" w:eastAsiaTheme="majorEastAsia" w:hAnsiTheme="majorHAnsi" w:cstheme="majorBidi"/>
      <w:caps/>
      <w:color w:val="4A7B29" w:themeColor="text2" w:themeShade="BF"/>
      <w:spacing w:val="10"/>
    </w:rPr>
  </w:style>
  <w:style w:type="character" w:customStyle="1" w:styleId="Ttulo7Car">
    <w:name w:val="Título 7 Car"/>
    <w:basedOn w:val="Fuentedeprrafopredeter"/>
    <w:link w:val="Ttulo7"/>
    <w:uiPriority w:val="9"/>
    <w:rPr>
      <w:rFonts w:asciiTheme="majorHAnsi" w:eastAsiaTheme="majorEastAsia" w:hAnsiTheme="majorHAnsi" w:cstheme="majorBidi"/>
      <w:caps/>
      <w:color w:val="4A7B29" w:themeColor="text2" w:themeShade="BF"/>
      <w:spacing w:val="10"/>
    </w:rPr>
  </w:style>
  <w:style w:type="character" w:customStyle="1" w:styleId="Ttulo8Car">
    <w:name w:val="Título 8 Car"/>
    <w:basedOn w:val="Fuentedeprrafopredeter"/>
    <w:link w:val="Ttulo8"/>
    <w:uiPriority w:val="9"/>
    <w:rPr>
      <w:rFonts w:asciiTheme="majorHAnsi" w:eastAsiaTheme="majorEastAsia" w:hAnsiTheme="majorHAnsi" w:cstheme="majorBidi"/>
      <w:caps/>
      <w:spacing w:val="10"/>
      <w:sz w:val="18"/>
      <w:szCs w:val="18"/>
    </w:rPr>
  </w:style>
  <w:style w:type="character" w:customStyle="1" w:styleId="Ttulo9Car">
    <w:name w:val="Título 9 Car"/>
    <w:basedOn w:val="Fuentedeprrafopredeter"/>
    <w:link w:val="Ttulo9"/>
    <w:uiPriority w:val="9"/>
    <w:rPr>
      <w:rFonts w:asciiTheme="majorHAnsi" w:eastAsiaTheme="majorEastAsia" w:hAnsiTheme="majorHAnsi" w:cstheme="majorBidi"/>
      <w:i/>
      <w:iCs/>
      <w:caps/>
      <w:spacing w:val="10"/>
      <w:sz w:val="18"/>
      <w:szCs w:val="18"/>
    </w:rPr>
  </w:style>
  <w:style w:type="paragraph" w:styleId="Sinespaciado">
    <w:name w:val="No Spacing"/>
    <w:link w:val="SinespaciadoCar"/>
    <w:uiPriority w:val="1"/>
    <w:qFormat/>
    <w:pPr>
      <w:spacing w:after="0" w:line="240" w:lineRule="auto"/>
    </w:pPr>
  </w:style>
  <w:style w:type="character" w:styleId="Ttulodellibro">
    <w:name w:val="Book Title"/>
    <w:uiPriority w:val="33"/>
    <w:qFormat/>
    <w:rPr>
      <w:b/>
      <w:bCs/>
      <w:i/>
      <w:iCs/>
      <w:spacing w:val="0"/>
    </w:rPr>
  </w:style>
  <w:style w:type="paragraph" w:styleId="Descripcin">
    <w:name w:val="caption"/>
    <w:basedOn w:val="Normal"/>
    <w:next w:val="Normal"/>
    <w:uiPriority w:val="35"/>
    <w:semiHidden/>
    <w:unhideWhenUsed/>
    <w:qFormat/>
    <w:rPr>
      <w:b/>
      <w:bCs/>
      <w:color w:val="4A7B29" w:themeColor="text2" w:themeShade="BF"/>
      <w:sz w:val="16"/>
      <w:szCs w:val="16"/>
    </w:rPr>
  </w:style>
  <w:style w:type="character" w:styleId="Referenciaintensa">
    <w:name w:val="Intense Reference"/>
    <w:uiPriority w:val="32"/>
    <w:qFormat/>
    <w:rPr>
      <w:b w:val="0"/>
      <w:bCs w:val="0"/>
      <w:i/>
      <w:iCs/>
      <w:caps/>
      <w:color w:val="63A537" w:themeColor="text2"/>
    </w:rPr>
  </w:style>
  <w:style w:type="character" w:customStyle="1" w:styleId="SinespaciadoCar">
    <w:name w:val="Sin espaciado Car"/>
    <w:basedOn w:val="Fuentedeprrafopredeter"/>
    <w:link w:val="Sinespaciado"/>
    <w:uiPriority w:val="1"/>
  </w:style>
  <w:style w:type="character" w:styleId="Textoennegrita">
    <w:name w:val="Strong"/>
    <w:uiPriority w:val="22"/>
    <w:qFormat/>
    <w:rPr>
      <w:b/>
      <w:bCs/>
    </w:rPr>
  </w:style>
  <w:style w:type="paragraph" w:styleId="TtulodeTDC">
    <w:name w:val="TOC Heading"/>
    <w:basedOn w:val="Ttulo1"/>
    <w:next w:val="Normal"/>
    <w:uiPriority w:val="39"/>
    <w:unhideWhenUsed/>
    <w:qFormat/>
    <w:pPr>
      <w:outlineLvl w:val="9"/>
    </w:pPr>
  </w:style>
  <w:style w:type="paragraph" w:styleId="Encabezado">
    <w:name w:val="header"/>
    <w:basedOn w:val="Normal"/>
    <w:link w:val="EncabezadoCar"/>
    <w:uiPriority w:val="99"/>
    <w:unhideWhenUsed/>
    <w:rsid w:val="009372CD"/>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9372CD"/>
  </w:style>
  <w:style w:type="paragraph" w:styleId="Piedepgina">
    <w:name w:val="footer"/>
    <w:basedOn w:val="Normal"/>
    <w:link w:val="PiedepginaCar"/>
    <w:uiPriority w:val="99"/>
    <w:unhideWhenUsed/>
    <w:rsid w:val="009372CD"/>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9372CD"/>
  </w:style>
  <w:style w:type="table" w:styleId="Tabladecuadrcula3-nfasis1">
    <w:name w:val="Grid Table 3 Accent 1"/>
    <w:basedOn w:val="Tablanormal"/>
    <w:uiPriority w:val="48"/>
    <w:rsid w:val="008F7DA3"/>
    <w:pPr>
      <w:spacing w:after="0" w:line="240" w:lineRule="auto"/>
    </w:pPr>
    <w:tblPr>
      <w:tblStyleRowBandSize w:val="1"/>
      <w:tblStyleColBandSize w:val="1"/>
      <w:tblBorders>
        <w:top w:val="single" w:sz="4" w:space="0" w:color="C1DF87" w:themeColor="accent1" w:themeTint="99"/>
        <w:left w:val="single" w:sz="4" w:space="0" w:color="C1DF87" w:themeColor="accent1" w:themeTint="99"/>
        <w:bottom w:val="single" w:sz="4" w:space="0" w:color="C1DF87" w:themeColor="accent1" w:themeTint="99"/>
        <w:right w:val="single" w:sz="4" w:space="0" w:color="C1DF87" w:themeColor="accent1" w:themeTint="99"/>
        <w:insideH w:val="single" w:sz="4" w:space="0" w:color="C1DF87" w:themeColor="accent1" w:themeTint="99"/>
        <w:insideV w:val="single" w:sz="4" w:space="0" w:color="C1DF8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4D7" w:themeFill="accent1" w:themeFillTint="33"/>
      </w:tcPr>
    </w:tblStylePr>
    <w:tblStylePr w:type="band1Horz">
      <w:tblPr/>
      <w:tcPr>
        <w:shd w:val="clear" w:color="auto" w:fill="EAF4D7" w:themeFill="accent1" w:themeFillTint="33"/>
      </w:tcPr>
    </w:tblStylePr>
    <w:tblStylePr w:type="neCell">
      <w:tblPr/>
      <w:tcPr>
        <w:tcBorders>
          <w:bottom w:val="single" w:sz="4" w:space="0" w:color="C1DF87" w:themeColor="accent1" w:themeTint="99"/>
        </w:tcBorders>
      </w:tcPr>
    </w:tblStylePr>
    <w:tblStylePr w:type="nwCell">
      <w:tblPr/>
      <w:tcPr>
        <w:tcBorders>
          <w:bottom w:val="single" w:sz="4" w:space="0" w:color="C1DF87" w:themeColor="accent1" w:themeTint="99"/>
        </w:tcBorders>
      </w:tcPr>
    </w:tblStylePr>
    <w:tblStylePr w:type="seCell">
      <w:tblPr/>
      <w:tcPr>
        <w:tcBorders>
          <w:top w:val="single" w:sz="4" w:space="0" w:color="C1DF87" w:themeColor="accent1" w:themeTint="99"/>
        </w:tcBorders>
      </w:tcPr>
    </w:tblStylePr>
    <w:tblStylePr w:type="swCell">
      <w:tblPr/>
      <w:tcPr>
        <w:tcBorders>
          <w:top w:val="single" w:sz="4" w:space="0" w:color="C1DF87" w:themeColor="accent1" w:themeTint="99"/>
        </w:tcBorders>
      </w:tcPr>
    </w:tblStylePr>
  </w:style>
  <w:style w:type="table" w:styleId="Tabladecuadrcula5oscura-nfasis1">
    <w:name w:val="Grid Table 5 Dark Accent 1"/>
    <w:basedOn w:val="Tablanormal"/>
    <w:uiPriority w:val="50"/>
    <w:rsid w:val="00B677C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4D7"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9CB3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9CB3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9CB3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9CB38" w:themeFill="accent1"/>
      </w:tcPr>
    </w:tblStylePr>
    <w:tblStylePr w:type="band1Vert">
      <w:tblPr/>
      <w:tcPr>
        <w:shd w:val="clear" w:color="auto" w:fill="D6EAAF" w:themeFill="accent1" w:themeFillTint="66"/>
      </w:tcPr>
    </w:tblStylePr>
    <w:tblStylePr w:type="band1Horz">
      <w:tblPr/>
      <w:tcPr>
        <w:shd w:val="clear" w:color="auto" w:fill="D6EAAF" w:themeFill="accent1" w:themeFillTint="66"/>
      </w:tcPr>
    </w:tblStylePr>
  </w:style>
  <w:style w:type="table" w:styleId="Tabladecuadrcula4-nfasis2">
    <w:name w:val="Grid Table 4 Accent 2"/>
    <w:basedOn w:val="Tablanormal"/>
    <w:uiPriority w:val="49"/>
    <w:rsid w:val="00B677C3"/>
    <w:pPr>
      <w:spacing w:after="0" w:line="240" w:lineRule="auto"/>
    </w:pPr>
    <w:tblPr>
      <w:tblStyleRowBandSize w:val="1"/>
      <w:tblStyleColBandSize w:val="1"/>
      <w:tblBorders>
        <w:top w:val="single" w:sz="4" w:space="0" w:color="9FD37C" w:themeColor="accent2" w:themeTint="99"/>
        <w:left w:val="single" w:sz="4" w:space="0" w:color="9FD37C" w:themeColor="accent2" w:themeTint="99"/>
        <w:bottom w:val="single" w:sz="4" w:space="0" w:color="9FD37C" w:themeColor="accent2" w:themeTint="99"/>
        <w:right w:val="single" w:sz="4" w:space="0" w:color="9FD37C" w:themeColor="accent2" w:themeTint="99"/>
        <w:insideH w:val="single" w:sz="4" w:space="0" w:color="9FD37C" w:themeColor="accent2" w:themeTint="99"/>
        <w:insideV w:val="single" w:sz="4" w:space="0" w:color="9FD37C" w:themeColor="accent2" w:themeTint="99"/>
      </w:tblBorders>
    </w:tblPr>
    <w:tblStylePr w:type="firstRow">
      <w:rPr>
        <w:b/>
        <w:bCs/>
        <w:color w:val="FFFFFF" w:themeColor="background1"/>
      </w:rPr>
      <w:tblPr/>
      <w:tcPr>
        <w:tcBorders>
          <w:top w:val="single" w:sz="4" w:space="0" w:color="63A537" w:themeColor="accent2"/>
          <w:left w:val="single" w:sz="4" w:space="0" w:color="63A537" w:themeColor="accent2"/>
          <w:bottom w:val="single" w:sz="4" w:space="0" w:color="63A537" w:themeColor="accent2"/>
          <w:right w:val="single" w:sz="4" w:space="0" w:color="63A537" w:themeColor="accent2"/>
          <w:insideH w:val="nil"/>
          <w:insideV w:val="nil"/>
        </w:tcBorders>
        <w:shd w:val="clear" w:color="auto" w:fill="63A537" w:themeFill="accent2"/>
      </w:tcPr>
    </w:tblStylePr>
    <w:tblStylePr w:type="lastRow">
      <w:rPr>
        <w:b/>
        <w:bCs/>
      </w:rPr>
      <w:tblPr/>
      <w:tcPr>
        <w:tcBorders>
          <w:top w:val="double" w:sz="4" w:space="0" w:color="63A537" w:themeColor="accent2"/>
        </w:tcBorders>
      </w:tcPr>
    </w:tblStylePr>
    <w:tblStylePr w:type="firstCol">
      <w:rPr>
        <w:b/>
        <w:bCs/>
      </w:rPr>
    </w:tblStylePr>
    <w:tblStylePr w:type="lastCol">
      <w:rPr>
        <w:b/>
        <w:bCs/>
      </w:rPr>
    </w:tblStylePr>
    <w:tblStylePr w:type="band1Vert">
      <w:tblPr/>
      <w:tcPr>
        <w:shd w:val="clear" w:color="auto" w:fill="DFF0D3" w:themeFill="accent2" w:themeFillTint="33"/>
      </w:tcPr>
    </w:tblStylePr>
    <w:tblStylePr w:type="band1Horz">
      <w:tblPr/>
      <w:tcPr>
        <w:shd w:val="clear" w:color="auto" w:fill="DFF0D3" w:themeFill="accent2" w:themeFillTint="33"/>
      </w:tcPr>
    </w:tblStylePr>
  </w:style>
  <w:style w:type="table" w:styleId="Tabladecuadrcula5oscura-nfasis2">
    <w:name w:val="Grid Table 5 Dark Accent 2"/>
    <w:basedOn w:val="Tablanormal"/>
    <w:uiPriority w:val="50"/>
    <w:rsid w:val="00B677C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F0D3"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3A53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3A53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3A53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3A537" w:themeFill="accent2"/>
      </w:tcPr>
    </w:tblStylePr>
    <w:tblStylePr w:type="band1Vert">
      <w:tblPr/>
      <w:tcPr>
        <w:shd w:val="clear" w:color="auto" w:fill="BFE2A8" w:themeFill="accent2" w:themeFillTint="66"/>
      </w:tcPr>
    </w:tblStylePr>
    <w:tblStylePr w:type="band1Horz">
      <w:tblPr/>
      <w:tcPr>
        <w:shd w:val="clear" w:color="auto" w:fill="BFE2A8" w:themeFill="accent2" w:themeFillTint="66"/>
      </w:tcPr>
    </w:tblStylePr>
  </w:style>
  <w:style w:type="paragraph" w:styleId="TDC3">
    <w:name w:val="toc 3"/>
    <w:basedOn w:val="Normal"/>
    <w:next w:val="Normal"/>
    <w:autoRedefine/>
    <w:uiPriority w:val="39"/>
    <w:unhideWhenUsed/>
    <w:rsid w:val="00FE1A8F"/>
    <w:pPr>
      <w:spacing w:after="100"/>
      <w:ind w:left="440"/>
    </w:pPr>
  </w:style>
  <w:style w:type="paragraph" w:styleId="TDC1">
    <w:name w:val="toc 1"/>
    <w:basedOn w:val="Normal"/>
    <w:next w:val="Normal"/>
    <w:autoRedefine/>
    <w:uiPriority w:val="39"/>
    <w:unhideWhenUsed/>
    <w:rsid w:val="00FE1A8F"/>
    <w:pPr>
      <w:spacing w:after="100"/>
    </w:pPr>
  </w:style>
  <w:style w:type="paragraph" w:styleId="TDC2">
    <w:name w:val="toc 2"/>
    <w:basedOn w:val="Normal"/>
    <w:next w:val="Normal"/>
    <w:autoRedefine/>
    <w:uiPriority w:val="39"/>
    <w:unhideWhenUsed/>
    <w:rsid w:val="00FE1A8F"/>
    <w:pPr>
      <w:spacing w:after="100"/>
      <w:ind w:left="220"/>
    </w:pPr>
  </w:style>
  <w:style w:type="character" w:styleId="Hipervnculo">
    <w:name w:val="Hyperlink"/>
    <w:basedOn w:val="Fuentedeprrafopredeter"/>
    <w:uiPriority w:val="99"/>
    <w:unhideWhenUsed/>
    <w:rsid w:val="00FE1A8F"/>
    <w:rPr>
      <w:color w:val="EE7B08" w:themeColor="hyperlink"/>
      <w:u w:val="single"/>
    </w:rPr>
  </w:style>
  <w:style w:type="table" w:styleId="Cuadrculadetablaclara">
    <w:name w:val="Grid Table Light"/>
    <w:basedOn w:val="Tablanormal"/>
    <w:uiPriority w:val="40"/>
    <w:rsid w:val="00D6637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semiHidden/>
    <w:unhideWhenUsed/>
    <w:rsid w:val="00D56BAA"/>
    <w:pPr>
      <w:spacing w:before="100" w:beforeAutospacing="1" w:after="100" w:afterAutospacing="1" w:line="240" w:lineRule="auto"/>
    </w:pPr>
    <w:rPr>
      <w:rFonts w:ascii="Times New Roman" w:hAnsi="Times New Roman" w:cs="Times New Roman"/>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387925813">
      <w:bodyDiv w:val="1"/>
      <w:marLeft w:val="0"/>
      <w:marRight w:val="0"/>
      <w:marTop w:val="0"/>
      <w:marBottom w:val="0"/>
      <w:divBdr>
        <w:top w:val="none" w:sz="0" w:space="0" w:color="auto"/>
        <w:left w:val="none" w:sz="0" w:space="0" w:color="auto"/>
        <w:bottom w:val="none" w:sz="0" w:space="0" w:color="auto"/>
        <w:right w:val="none" w:sz="0" w:space="0" w:color="auto"/>
      </w:divBdr>
    </w:div>
    <w:div w:id="500047098">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950165974">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119446203">
      <w:bodyDiv w:val="1"/>
      <w:marLeft w:val="0"/>
      <w:marRight w:val="0"/>
      <w:marTop w:val="0"/>
      <w:marBottom w:val="0"/>
      <w:divBdr>
        <w:top w:val="none" w:sz="0" w:space="0" w:color="auto"/>
        <w:left w:val="none" w:sz="0" w:space="0" w:color="auto"/>
        <w:bottom w:val="none" w:sz="0" w:space="0" w:color="auto"/>
        <w:right w:val="none" w:sz="0" w:space="0" w:color="auto"/>
      </w:divBdr>
    </w:div>
    <w:div w:id="1340934528">
      <w:bodyDiv w:val="1"/>
      <w:marLeft w:val="0"/>
      <w:marRight w:val="0"/>
      <w:marTop w:val="0"/>
      <w:marBottom w:val="0"/>
      <w:divBdr>
        <w:top w:val="none" w:sz="0" w:space="0" w:color="auto"/>
        <w:left w:val="none" w:sz="0" w:space="0" w:color="auto"/>
        <w:bottom w:val="none" w:sz="0" w:space="0" w:color="auto"/>
        <w:right w:val="none" w:sz="0" w:space="0" w:color="auto"/>
      </w:divBdr>
    </w:div>
    <w:div w:id="1486700576">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2086684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emf"/><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emf"/><Relationship Id="rId47" Type="http://schemas.openxmlformats.org/officeDocument/2006/relationships/image" Target="media/image38.png"/><Relationship Id="rId50"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gi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emf"/><Relationship Id="rId40" Type="http://schemas.openxmlformats.org/officeDocument/2006/relationships/image" Target="media/image31.emf"/><Relationship Id="rId45" Type="http://schemas.openxmlformats.org/officeDocument/2006/relationships/image" Target="media/image36.emf"/><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jpg"/><Relationship Id="rId52"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g"/><Relationship Id="rId48" Type="http://schemas.openxmlformats.org/officeDocument/2006/relationships/image" Target="media/image39.png"/><Relationship Id="rId8" Type="http://schemas.openxmlformats.org/officeDocument/2006/relationships/footnotes" Target="footnote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emf"/><Relationship Id="rId46" Type="http://schemas.openxmlformats.org/officeDocument/2006/relationships/image" Target="media/image37.emf"/><Relationship Id="rId20" Type="http://schemas.openxmlformats.org/officeDocument/2006/relationships/image" Target="media/image11.png"/><Relationship Id="rId41" Type="http://schemas.openxmlformats.org/officeDocument/2006/relationships/image" Target="media/image32.emf"/><Relationship Id="rId1" Type="http://schemas.openxmlformats.org/officeDocument/2006/relationships/customXml" Target="../customXml/item1.xml"/><Relationship Id="rId6" Type="http://schemas.openxmlformats.org/officeDocument/2006/relationships/settings" Target="settings.xml"/></Relationships>
</file>

<file path=word/_rels/header1.xml.rels><?xml version="1.0" encoding="UTF-8" standalone="yes"?>
<Relationships xmlns="http://schemas.openxmlformats.org/package/2006/relationships"><Relationship Id="rId3" Type="http://schemas.openxmlformats.org/officeDocument/2006/relationships/image" Target="media/image41.png"/><Relationship Id="rId2" Type="http://schemas.openxmlformats.org/officeDocument/2006/relationships/image" Target="media/image2.gif"/><Relationship Id="rId1" Type="http://schemas.openxmlformats.org/officeDocument/2006/relationships/image" Target="media/image40.png"/></Relationships>
</file>

<file path=word/_rels/settings.xml.rels><?xml version="1.0" encoding="UTF-8" standalone="yes"?>
<Relationships xmlns="http://schemas.openxmlformats.org/package/2006/relationships"><Relationship Id="rId1" Type="http://schemas.openxmlformats.org/officeDocument/2006/relationships/attachedTemplate" Target="file:///E:\Documents\2014\5TO\PROYECTO%20FINAL\ProyectoF\trunk\Documentacion\Documentos%20de%20Consulta\Plantilla%20Documentos.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42.jpeg"/></Relationships>
</file>

<file path=word/theme/theme1.xml><?xml version="1.0" encoding="utf-8"?>
<a:theme xmlns:a="http://schemas.openxmlformats.org/drawingml/2006/main" name="Banded">
  <a:themeElements>
    <a:clrScheme name="Personalizado 3">
      <a:dk1>
        <a:sysClr val="windowText" lastClr="000000"/>
      </a:dk1>
      <a:lt1>
        <a:sysClr val="window" lastClr="FFFFFF"/>
      </a:lt1>
      <a:dk2>
        <a:srgbClr val="63A537"/>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UTN FRC</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3.xml><?xml version="1.0" encoding="utf-8"?>
<ds:datastoreItem xmlns:ds="http://schemas.openxmlformats.org/officeDocument/2006/customXml" ds:itemID="{425D2A65-3DCC-4831-AD1D-A4A26E269B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Template>
  <TotalTime>17</TotalTime>
  <Pages>19</Pages>
  <Words>1395</Words>
  <Characters>7673</Characters>
  <Application>Microsoft Office Word</Application>
  <DocSecurity>0</DocSecurity>
  <Lines>63</Lines>
  <Paragraphs>18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Título del Documento</vt:lpstr>
      <vt:lpstr/>
    </vt:vector>
  </TitlesOfParts>
  <Company>Sistema de gestión de Campeonatos de Futbol</Company>
  <LinksUpToDate>false</LinksUpToDate>
  <CharactersWithSpaces>9050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del Documento</dc:title>
  <dc:subject/>
  <dc:creator>Flor Rojas A.</dc:creator>
  <cp:keywords/>
  <dc:description/>
  <cp:lastModifiedBy>Florencia Rojas</cp:lastModifiedBy>
  <cp:revision>3</cp:revision>
  <cp:lastPrinted>2014-10-25T13:41:00Z</cp:lastPrinted>
  <dcterms:created xsi:type="dcterms:W3CDTF">2014-10-25T13:26:00Z</dcterms:created>
  <dcterms:modified xsi:type="dcterms:W3CDTF">2014-10-25T13:42:00Z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TC037499679991</vt:lpwstr>
  </property>
</Properties>
</file>