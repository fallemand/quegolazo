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2.jpg" ContentType="image/jpeg"/>
  <Override PartName="/word/media/image33.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D6F" w:rsidRDefault="00335C9B" w:rsidP="00092D82">
      <w:r>
        <w:rPr>
          <w:noProof/>
          <w:lang w:val="es-ES" w:eastAsia="es-ES"/>
        </w:rPr>
        <mc:AlternateContent>
          <mc:Choice Requires="wpg">
            <w:drawing>
              <wp:anchor distT="0" distB="0" distL="114300" distR="114300" simplePos="0" relativeHeight="251653120" behindDoc="0" locked="0" layoutInCell="1" allowOverlap="1" wp14:anchorId="7D7EB43A" wp14:editId="00D50D7C">
                <wp:simplePos x="0" y="0"/>
                <wp:positionH relativeFrom="column">
                  <wp:posOffset>-438785</wp:posOffset>
                </wp:positionH>
                <wp:positionV relativeFrom="paragraph">
                  <wp:posOffset>-202001</wp:posOffset>
                </wp:positionV>
                <wp:extent cx="6858000" cy="570354"/>
                <wp:effectExtent l="0" t="0" r="0" b="1270"/>
                <wp:wrapNone/>
                <wp:docPr id="30" name="Grupo 30"/>
                <wp:cNvGraphicFramePr/>
                <a:graphic xmlns:a="http://schemas.openxmlformats.org/drawingml/2006/main">
                  <a:graphicData uri="http://schemas.microsoft.com/office/word/2010/wordprocessingGroup">
                    <wpg:wgp>
                      <wpg:cNvGrpSpPr/>
                      <wpg:grpSpPr>
                        <a:xfrm>
                          <a:off x="0" y="0"/>
                          <a:ext cx="6858000" cy="570354"/>
                          <a:chOff x="0" y="0"/>
                          <a:chExt cx="6858000" cy="570354"/>
                        </a:xfrm>
                      </wpg:grpSpPr>
                      <wps:wsp>
                        <wps:cNvPr id="9" name="Rectángulo 9"/>
                        <wps:cNvSpPr/>
                        <wps:spPr>
                          <a:xfrm rot="10800000">
                            <a:off x="0" y="475013"/>
                            <a:ext cx="6858000" cy="9534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 name="Grupo 29"/>
                        <wpg:cNvGrpSpPr/>
                        <wpg:grpSpPr>
                          <a:xfrm>
                            <a:off x="0" y="0"/>
                            <a:ext cx="6858000" cy="494036"/>
                            <a:chOff x="0" y="0"/>
                            <a:chExt cx="6858000" cy="494036"/>
                          </a:xfrm>
                        </wpg:grpSpPr>
                        <wps:wsp>
                          <wps:cNvPr id="10" name="Rectángulo 10"/>
                          <wps:cNvSpPr/>
                          <wps:spPr>
                            <a:xfrm rot="10800000">
                              <a:off x="0" y="0"/>
                              <a:ext cx="6858000" cy="494036"/>
                            </a:xfrm>
                            <a:prstGeom prst="rect">
                              <a:avLst/>
                            </a:prstGeom>
                            <a:pattFill prst="dkDnDiag">
                              <a:fgClr>
                                <a:srgbClr val="5FA145"/>
                              </a:fgClr>
                              <a:bgClr>
                                <a:srgbClr val="56AD4F"/>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14CB" w:rsidRPr="000B2CDD" w:rsidRDefault="00E814CB" w:rsidP="00244A7E">
                                <w:pPr>
                                  <w:pStyle w:val="Sinespaciado"/>
                                  <w:rPr>
                                    <w:caps/>
                                    <w:color w:val="FFFFFF" w:themeColor="background1"/>
                                    <w:lang w:val="es-A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pic:pic xmlns:pic="http://schemas.openxmlformats.org/drawingml/2006/picture">
                          <pic:nvPicPr>
                            <pic:cNvPr id="12" name="Imagen 12" descr="D:\Escritorio\Sin título-1.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545777" y="71252"/>
                              <a:ext cx="1162050" cy="377825"/>
                            </a:xfrm>
                            <a:prstGeom prst="rect">
                              <a:avLst/>
                            </a:prstGeom>
                            <a:noFill/>
                            <a:ln>
                              <a:noFill/>
                            </a:ln>
                          </pic:spPr>
                        </pic:pic>
                      </wpg:grpSp>
                    </wpg:wgp>
                  </a:graphicData>
                </a:graphic>
              </wp:anchor>
            </w:drawing>
          </mc:Choice>
          <mc:Fallback>
            <w:pict>
              <v:group w14:anchorId="7D7EB43A" id="Grupo 30" o:spid="_x0000_s1026" style="position:absolute;left:0;text-align:left;margin-left:-34.55pt;margin-top:-15.9pt;width:540pt;height:44.9pt;z-index:251653120" coordsize="68580,5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">
                <v:rect id="Rectángulo 9" o:spid="_x0000_s1027" style="position:absolute;top:4750;width:68580;height:95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7eSsAA&#10;AADaAAAADwAAAGRycy9kb3ducmV2LnhtbESPQYvCMBSE74L/ITxhb5q4LKLVKCKsrAcPq+L50Tyb&#10;YvNSmmjr/nojLHgcZuYbZrHqXCXu1ITSs4bxSIEgzr0pudBwOn4PpyBCRDZYeSYNDwqwWvZ7C8yM&#10;b/mX7odYiAThkKEGG2OdSRlySw7DyNfEybv4xmFMsimkabBNcFfJT6Um0mHJacFiTRtL+fVwcxo2&#10;++o8sY884dsvZ9XfTs22tdYfg249BxGpi+/wf/vHaJjB60q6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7eSsAAAADaAAAADwAAAAAAAAAAAAAAAACYAgAAZHJzL2Rvd25y&#10;ZXYueG1sUEsFBgAAAAAEAAQA9QAAAIUDAAAAAA==&#10;" fillcolor="#404040 [2429]" stroked="f" strokeweight="1pt"/>
                <v:group id="Grupo 29" o:spid="_x0000_s1028" style="position:absolute;width:68580;height:4940" coordsize="68580,4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ángulo 10" o:spid="_x0000_s1029" style="position:absolute;width:68580;height:4940;rotation:1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7FDsYA&#10;AADbAAAADwAAAGRycy9kb3ducmV2LnhtbESPQU/CQBCF7yT+h82YeDGylQNKZSFg0gS9gRrgNnbH&#10;bmN3tnYXKP+eOZhwm8l7894303nvG3WkLtaBDTwOM1DEZbA1VwY+P4qHZ1AxIVtsApOBM0WYz24G&#10;U8xtOPGajptUKQnhmKMBl1Kbax1LRx7jMLTEov2EzmOStau07fAk4b7Roywba481S4PDll4dlb+b&#10;gzfwtdufvyfFyE3envrl3ztui/H91pi7237xAipRn67m/+uVFXyhl19kAD2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7FDsYAAADbAAAADwAAAAAAAAAAAAAAAACYAgAAZHJz&#10;L2Rvd25yZXYueG1sUEsFBgAAAAAEAAQA9QAAAIsDAAAAAA==&#10;" fillcolor="#5fa145" stroked="f" strokeweight="1pt">
                    <v:fill r:id="rId11" o:title="" color2="#56ad4f" type="pattern"/>
                    <v:textbox inset="36pt,14.4pt,36pt,36pt">
                      <w:txbxContent>
                        <w:p w:rsidR="00E814CB" w:rsidRPr="000B2CDD" w:rsidRDefault="00E814CB" w:rsidP="00244A7E">
                          <w:pPr>
                            <w:pStyle w:val="Sinespaciado"/>
                            <w:rPr>
                              <w:caps/>
                              <w:color w:val="FFFFFF" w:themeColor="background1"/>
                              <w:lang w:val="es-AR"/>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30" type="#_x0000_t75" style="position:absolute;left:55457;top:712;width:11621;height:3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YWx++AAAA2wAAAA8AAABkcnMvZG93bnJldi54bWxET81qAjEQvgu+Q5iCN83qQcpqFCkUBFHQ&#10;9gGGzXSz7mZmSaKub28Khd7m4/ud9XbwnbpTiI2wgfmsAEVciW24NvD99Tl9BxUTssVOmAw8KcJ2&#10;Mx6tsbTy4DPdL6lWOYRjiQZcSn2pdawceYwz6Ykz9yPBY8ow1NoGfORw3+lFUSy1x4Zzg8OePhxV&#10;7eXmDdD1UMRw3Z2PLYlzcmr9XFpjJm/DbgUq0ZD+xX/uvc3zF/D7Sz5Ab1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tYWx++AAAA2wAAAA8AAAAAAAAAAAAAAAAAnwIAAGRy&#10;cy9kb3ducmV2LnhtbFBLBQYAAAAABAAEAPcAAACKAwAAAAA=&#10;">
                    <v:imagedata r:id="rId12" o:title="Sin título-1"/>
                  </v:shape>
                </v:group>
              </v:group>
            </w:pict>
          </mc:Fallback>
        </mc:AlternateContent>
      </w:r>
    </w:p>
    <w:sdt>
      <w:sdtPr>
        <w:id w:val="1606700183"/>
        <w:docPartObj>
          <w:docPartGallery w:val="Cover Pages"/>
          <w:docPartUnique/>
        </w:docPartObj>
      </w:sdtPr>
      <w:sdtEndPr>
        <w:rPr>
          <w:noProof/>
          <w:lang w:val="es-ES"/>
        </w:rPr>
      </w:sdtEndPr>
      <w:sdtContent>
        <w:p w:rsidR="005A0D6F" w:rsidRDefault="00A12B43" w:rsidP="00092D82">
          <w:pPr>
            <w:rPr>
              <w:noProof/>
              <w:lang w:val="es-ES"/>
            </w:rPr>
          </w:pPr>
          <w:r>
            <w:rPr>
              <w:noProof/>
              <w:lang w:val="es-ES" w:eastAsia="es-ES"/>
            </w:rPr>
            <mc:AlternateContent>
              <mc:Choice Requires="wpg">
                <w:drawing>
                  <wp:anchor distT="0" distB="0" distL="114300" distR="114300" simplePos="0" relativeHeight="251700224" behindDoc="0" locked="0" layoutInCell="1" allowOverlap="1" wp14:anchorId="236DE71C" wp14:editId="4A47EC25">
                    <wp:simplePos x="0" y="0"/>
                    <wp:positionH relativeFrom="column">
                      <wp:posOffset>4987290</wp:posOffset>
                    </wp:positionH>
                    <wp:positionV relativeFrom="paragraph">
                      <wp:posOffset>6734175</wp:posOffset>
                    </wp:positionV>
                    <wp:extent cx="1135380" cy="1113716"/>
                    <wp:effectExtent l="0" t="0" r="0" b="0"/>
                    <wp:wrapNone/>
                    <wp:docPr id="27" name="Grupo 27"/>
                    <wp:cNvGraphicFramePr/>
                    <a:graphic xmlns:a="http://schemas.openxmlformats.org/drawingml/2006/main">
                      <a:graphicData uri="http://schemas.microsoft.com/office/word/2010/wordprocessingGroup">
                        <wpg:wgp>
                          <wpg:cNvGrpSpPr/>
                          <wpg:grpSpPr>
                            <a:xfrm>
                              <a:off x="0" y="0"/>
                              <a:ext cx="1135380" cy="1113716"/>
                              <a:chOff x="0" y="-31811"/>
                              <a:chExt cx="1136110" cy="1114422"/>
                            </a:xfrm>
                          </wpg:grpSpPr>
                          <wps:wsp>
                            <wps:cNvPr id="15" name="Cuadro de texto 15"/>
                            <wps:cNvSpPr txBox="1"/>
                            <wps:spPr>
                              <a:xfrm>
                                <a:off x="7954" y="-31811"/>
                                <a:ext cx="1128156" cy="350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GRUPO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Cuadro de texto 16"/>
                            <wps:cNvSpPr txBox="1"/>
                            <wps:spPr>
                              <a:xfrm>
                                <a:off x="27863" y="25574"/>
                                <a:ext cx="961390" cy="5552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936697" w:rsidRDefault="00E814CB"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N°3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Grupo 25"/>
                            <wpg:cNvGrpSpPr/>
                            <wpg:grpSpPr>
                              <a:xfrm>
                                <a:off x="0" y="456983"/>
                                <a:ext cx="1045028" cy="625628"/>
                                <a:chOff x="-5610" y="-311562"/>
                                <a:chExt cx="1045028" cy="625628"/>
                              </a:xfrm>
                            </wpg:grpSpPr>
                            <wps:wsp>
                              <wps:cNvPr id="13" name="Cuadro de texto 13"/>
                              <wps:cNvSpPr txBox="1"/>
                              <wps:spPr>
                                <a:xfrm>
                                  <a:off x="-5610" y="-311562"/>
                                  <a:ext cx="1045028" cy="3384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Cuadro de texto 17"/>
                              <wps:cNvSpPr txBox="1"/>
                              <wps:spPr>
                                <a:xfrm>
                                  <a:off x="2344" y="-259953"/>
                                  <a:ext cx="961390" cy="574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936697" w:rsidRDefault="00E814CB"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5K2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6DE71C" id="Grupo 27" o:spid="_x0000_s1031" style="position:absolute;left:0;text-align:left;margin-left:392.7pt;margin-top:530.25pt;width:89.4pt;height:87.7pt;z-index:251700224;mso-width-relative:margin;mso-height-relative:margin" coordorigin=",-318" coordsize="11361,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">
                    <v:shapetype id="_x0000_t202" coordsize="21600,21600" o:spt="202" path="m,l,21600r21600,l21600,xe">
                      <v:stroke joinstyle="miter"/>
                      <v:path gradientshapeok="t" o:connecttype="rect"/>
                    </v:shapetype>
                    <v:shape id="Cuadro de texto 15" o:spid="_x0000_s1032" type="#_x0000_t202" style="position:absolute;left:79;top:-318;width:11282;height:3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GRUPO</w:t>
                            </w:r>
                          </w:p>
                        </w:txbxContent>
                      </v:textbox>
                    </v:shape>
                    <v:shape id="Cuadro de texto 16" o:spid="_x0000_s1033" type="#_x0000_t202" style="position:absolute;left:278;top:255;width:9614;height:5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E814CB" w:rsidRPr="00936697" w:rsidRDefault="00E814CB"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N°3</w:t>
                            </w:r>
                          </w:p>
                        </w:txbxContent>
                      </v:textbox>
                    </v:shape>
                    <v:group id="Grupo 25" o:spid="_x0000_s1034" style="position:absolute;top:4569;width:10450;height:6257" coordorigin="-56,-3115" coordsize="10450,6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Cuadro de texto 13" o:spid="_x0000_s1035" type="#_x0000_t202" style="position:absolute;left:-56;top:-3115;width:10450;height:3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CURSO</w:t>
                              </w:r>
                            </w:p>
                          </w:txbxContent>
                        </v:textbox>
                      </v:shape>
                      <v:shape id="Cuadro de texto 17" o:spid="_x0000_s1036" type="#_x0000_t202" style="position:absolute;left:23;top:-2599;width:9614;height:5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E814CB" w:rsidRPr="00936697" w:rsidRDefault="00E814CB"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5K2</w:t>
                              </w:r>
                            </w:p>
                          </w:txbxContent>
                        </v:textbox>
                      </v:shape>
                    </v:group>
                  </v:group>
                </w:pict>
              </mc:Fallback>
            </mc:AlternateContent>
          </w:r>
          <w:r w:rsidR="001F1D2A">
            <w:rPr>
              <w:noProof/>
              <w:lang w:val="es-ES" w:eastAsia="es-ES"/>
            </w:rPr>
            <mc:AlternateContent>
              <mc:Choice Requires="wpg">
                <w:drawing>
                  <wp:anchor distT="0" distB="0" distL="114300" distR="114300" simplePos="0" relativeHeight="251699200" behindDoc="0" locked="0" layoutInCell="1" allowOverlap="1" wp14:anchorId="310A8868" wp14:editId="7C1FC350">
                    <wp:simplePos x="0" y="0"/>
                    <wp:positionH relativeFrom="column">
                      <wp:posOffset>-446405</wp:posOffset>
                    </wp:positionH>
                    <wp:positionV relativeFrom="paragraph">
                      <wp:posOffset>6339205</wp:posOffset>
                    </wp:positionV>
                    <wp:extent cx="6858000" cy="2023745"/>
                    <wp:effectExtent l="0" t="0" r="0" b="0"/>
                    <wp:wrapNone/>
                    <wp:docPr id="11" name="Grupo 11"/>
                    <wp:cNvGraphicFramePr/>
                    <a:graphic xmlns:a="http://schemas.openxmlformats.org/drawingml/2006/main">
                      <a:graphicData uri="http://schemas.microsoft.com/office/word/2010/wordprocessingGroup">
                        <wpg:wgp>
                          <wpg:cNvGrpSpPr/>
                          <wpg:grpSpPr>
                            <a:xfrm>
                              <a:off x="0" y="0"/>
                              <a:ext cx="6858000" cy="2023745"/>
                              <a:chOff x="0" y="0"/>
                              <a:chExt cx="6858000" cy="2023794"/>
                            </a:xfrm>
                          </wpg:grpSpPr>
                          <wps:wsp>
                            <wps:cNvPr id="120" name="Rectángulo 120"/>
                            <wps:cNvSpPr/>
                            <wps:spPr>
                              <a:xfrm>
                                <a:off x="0" y="0"/>
                                <a:ext cx="6858000" cy="20659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191069"/>
                                <a:ext cx="6858000" cy="1832725"/>
                              </a:xfrm>
                              <a:prstGeom prst="rect">
                                <a:avLst/>
                              </a:prstGeom>
                              <a:pattFill prst="dkDnDiag">
                                <a:fgClr>
                                  <a:srgbClr val="5FA145"/>
                                </a:fgClr>
                                <a:bgClr>
                                  <a:srgbClr val="56AD4F"/>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14CB" w:rsidRPr="000B2CDD" w:rsidRDefault="00E814CB">
                                  <w:pPr>
                                    <w:pStyle w:val="Sinespaciado"/>
                                    <w:rPr>
                                      <w:caps/>
                                      <w:color w:val="FFFFFF" w:themeColor="background1"/>
                                      <w:lang w:val="es-A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8" name="Cuadro de texto 8"/>
                            <wps:cNvSpPr txBox="1"/>
                            <wps:spPr>
                              <a:xfrm>
                                <a:off x="345259" y="393540"/>
                                <a:ext cx="1876425" cy="1036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036F7F">
                                  <w:pPr>
                                    <w:spacing w:before="0" w:after="0"/>
                                    <w:rPr>
                                      <w:b/>
                                      <w:color w:val="262626" w:themeColor="text1" w:themeTint="D9"/>
                                      <w:sz w:val="28"/>
                                      <w:szCs w:val="28"/>
                                      <w:lang w:val="es-AR"/>
                                    </w:rPr>
                                  </w:pPr>
                                  <w:r w:rsidRPr="002A370A">
                                    <w:rPr>
                                      <w:b/>
                                      <w:color w:val="262626" w:themeColor="text1" w:themeTint="D9"/>
                                      <w:sz w:val="28"/>
                                      <w:szCs w:val="28"/>
                                      <w:lang w:val="es-AR"/>
                                    </w:rPr>
                                    <w:t>DOCENTES</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Ing. Zohil, Julio</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Ing. Liberatori, Marcelo</w:t>
                                  </w:r>
                                </w:p>
                                <w:p w:rsidR="00E814CB" w:rsidRPr="002A370A" w:rsidRDefault="00E814CB" w:rsidP="00036F7F">
                                  <w:pPr>
                                    <w:spacing w:before="0" w:after="0" w:line="256" w:lineRule="auto"/>
                                    <w:rPr>
                                      <w:color w:val="F2F2F2" w:themeColor="background1" w:themeShade="F2"/>
                                      <w:sz w:val="24"/>
                                      <w:szCs w:val="24"/>
                                      <w:lang w:val="es-AR" w:eastAsia="es-ES"/>
                                    </w:rPr>
                                  </w:pPr>
                                  <w:r w:rsidRPr="002A370A">
                                    <w:rPr>
                                      <w:color w:val="F2F2F2" w:themeColor="background1" w:themeShade="F2"/>
                                      <w:szCs w:val="24"/>
                                      <w:lang w:val="es-AR" w:eastAsia="es-ES"/>
                                    </w:rPr>
                                    <w:t>Ing. Jaime, Natalia</w:t>
                                  </w:r>
                                  <w:r w:rsidRPr="002A370A">
                                    <w:rPr>
                                      <w:lang w:val="es-A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uadro de texto 14"/>
                            <wps:cNvSpPr txBox="1"/>
                            <wps:spPr>
                              <a:xfrm>
                                <a:off x="2415537" y="356961"/>
                                <a:ext cx="2571750" cy="1197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ALUMNOS</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Allemand, Facundo leg. 58971 </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Herrera, Antonio  leg. 57824</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Pedrosa, Paula Melania leg. 58822</w:t>
                                  </w:r>
                                </w:p>
                                <w:p w:rsidR="00E814CB" w:rsidRPr="002A370A" w:rsidRDefault="00E814CB" w:rsidP="005A0D6F">
                                  <w:pPr>
                                    <w:spacing w:before="0" w:after="0" w:line="256" w:lineRule="auto"/>
                                    <w:rPr>
                                      <w:color w:val="595959" w:themeColor="text1" w:themeTint="A6"/>
                                      <w:szCs w:val="24"/>
                                      <w:lang w:val="es-AR" w:eastAsia="es-ES"/>
                                    </w:rPr>
                                  </w:pPr>
                                  <w:r w:rsidRPr="002A370A">
                                    <w:rPr>
                                      <w:color w:val="F2F2F2" w:themeColor="background1" w:themeShade="F2"/>
                                      <w:szCs w:val="24"/>
                                      <w:lang w:val="es-AR" w:eastAsia="es-ES"/>
                                    </w:rPr>
                                    <w:t>Rojas Amaya, M. Florencia leg. 58577</w:t>
                                  </w:r>
                                </w:p>
                                <w:p w:rsidR="00E814CB" w:rsidRPr="00092D82" w:rsidRDefault="00E814CB" w:rsidP="005A0D6F">
                                  <w:pPr>
                                    <w:pStyle w:val="Ttulo3"/>
                                    <w:pBdr>
                                      <w:top w:val="single" w:sz="6" w:space="16" w:color="63A537" w:themeColor="text2"/>
                                    </w:pBdr>
                                    <w:rPr>
                                      <w:lang w:val="es-AR"/>
                                    </w:rPr>
                                  </w:pPr>
                                  <w:r w:rsidRPr="00092D82">
                                    <w:rPr>
                                      <w:lang w:val="es-AR"/>
                                    </w:rPr>
                                    <w:tab/>
                                  </w:r>
                                  <w:r w:rsidRPr="00092D82">
                                    <w:rPr>
                                      <w:lang w:val="es-A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10A8868" id="Grupo 11" o:spid="_x0000_s1037" style="position:absolute;left:0;text-align:left;margin-left:-35.15pt;margin-top:499.15pt;width:540pt;height:159.35pt;z-index:251699200;mso-height-relative:margin" coordsize="68580,20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">
                    <v:rect id="Rectángulo 120" o:spid="_x0000_s1038" style="position:absolute;width:68580;height:2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IRj8MA&#10;AADcAAAADwAAAGRycy9kb3ducmV2LnhtbESPTWsCMRCG74X+hzCF3mq2UqysRhGlIOKlq96HzTS7&#10;7GayJFHXf985FHqbYd6PZ5br0ffqRjG1gQ28TwpQxHWwLTsD59PX2xxUysgW+8Bk4EEJ1qvnpyWW&#10;Ntz5m25VdkpCOJVooMl5KLVOdUMe0yQMxHL7CdFjljU6bSPeJdz3eloUM+2xZWlocKBtQ3VXXb2U&#10;HOPuMT+ETb397M7Vpds7d/gw5vVl3CxAZRrzv/jPvbeCPxV8eUYm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IRj8MAAADcAAAADwAAAAAAAAAAAAAAAACYAgAAZHJzL2Rv&#10;d25yZXYueG1sUEsFBgAAAAAEAAQA9QAAAIgDAAAAAA==&#10;" fillcolor="#404040 [2429]" stroked="f" strokeweight="1pt"/>
                    <v:rect id="Rectángulo 121" o:spid="_x0000_s1039" style="position:absolute;top:191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a9cMA&#10;AADcAAAADwAAAGRycy9kb3ducmV2LnhtbERPS2vCQBC+C/6HZYReRDcJVEvqKtLQUujJR/U6ZKdJ&#10;MDsbsttk+++7hYK3+fies9kF04qBetdYVpAuExDEpdUNVwrOp9fFEwjnkTW2lknBDznYbaeTDeba&#10;jnyg4egrEUPY5aig9r7LpXRlTQbd0nbEkfuyvUEfYV9J3eMYw00rsyRZSYMNx4YaO3qpqbwdv40C&#10;Pxa8dm/FY7iuDm33eV3Pw+VDqYdZ2D+D8BT8XfzvftdxfpbC3zPxAr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va9cMAAADcAAAADwAAAAAAAAAAAAAAAACYAgAAZHJzL2Rv&#10;d25yZXYueG1sUEsFBgAAAAAEAAQA9QAAAIgDAAAAAA==&#10;" fillcolor="#5fa145" stroked="f" strokeweight="1pt">
                      <v:fill r:id="rId11" o:title="" color2="#56ad4f" type="pattern"/>
                      <v:textbox inset="36pt,14.4pt,36pt,36pt">
                        <w:txbxContent>
                          <w:p w:rsidR="00E814CB" w:rsidRPr="000B2CDD" w:rsidRDefault="00E814CB">
                            <w:pPr>
                              <w:pStyle w:val="Sinespaciado"/>
                              <w:rPr>
                                <w:caps/>
                                <w:color w:val="FFFFFF" w:themeColor="background1"/>
                                <w:lang w:val="es-AR"/>
                              </w:rPr>
                            </w:pPr>
                          </w:p>
                        </w:txbxContent>
                      </v:textbox>
                    </v:rect>
                    <v:shape id="Cuadro de texto 8" o:spid="_x0000_s1040" type="#_x0000_t202" style="position:absolute;left:3452;top:3935;width:18764;height:10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E814CB" w:rsidRPr="002A370A" w:rsidRDefault="00E814CB" w:rsidP="00036F7F">
                            <w:pPr>
                              <w:spacing w:before="0" w:after="0"/>
                              <w:rPr>
                                <w:b/>
                                <w:color w:val="262626" w:themeColor="text1" w:themeTint="D9"/>
                                <w:sz w:val="28"/>
                                <w:szCs w:val="28"/>
                                <w:lang w:val="es-AR"/>
                              </w:rPr>
                            </w:pPr>
                            <w:r w:rsidRPr="002A370A">
                              <w:rPr>
                                <w:b/>
                                <w:color w:val="262626" w:themeColor="text1" w:themeTint="D9"/>
                                <w:sz w:val="28"/>
                                <w:szCs w:val="28"/>
                                <w:lang w:val="es-AR"/>
                              </w:rPr>
                              <w:t>DOCENTES</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Zohil</w:t>
                            </w:r>
                            <w:proofErr w:type="spellEnd"/>
                            <w:r w:rsidRPr="002A370A">
                              <w:rPr>
                                <w:color w:val="F2F2F2" w:themeColor="background1" w:themeShade="F2"/>
                                <w:szCs w:val="24"/>
                                <w:lang w:val="es-AR" w:eastAsia="es-ES"/>
                              </w:rPr>
                              <w:t>, Julio</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Liberatori</w:t>
                            </w:r>
                            <w:proofErr w:type="spellEnd"/>
                            <w:r w:rsidRPr="002A370A">
                              <w:rPr>
                                <w:color w:val="F2F2F2" w:themeColor="background1" w:themeShade="F2"/>
                                <w:szCs w:val="24"/>
                                <w:lang w:val="es-AR" w:eastAsia="es-ES"/>
                              </w:rPr>
                              <w:t>, Marcelo</w:t>
                            </w:r>
                          </w:p>
                          <w:p w:rsidR="00E814CB" w:rsidRPr="002A370A" w:rsidRDefault="00E814CB" w:rsidP="00036F7F">
                            <w:pPr>
                              <w:spacing w:before="0" w:after="0" w:line="256" w:lineRule="auto"/>
                              <w:rPr>
                                <w:color w:val="F2F2F2" w:themeColor="background1" w:themeShade="F2"/>
                                <w:sz w:val="24"/>
                                <w:szCs w:val="24"/>
                                <w:lang w:val="es-AR" w:eastAsia="es-ES"/>
                              </w:rPr>
                            </w:pPr>
                            <w:r w:rsidRPr="002A370A">
                              <w:rPr>
                                <w:color w:val="F2F2F2" w:themeColor="background1" w:themeShade="F2"/>
                                <w:szCs w:val="24"/>
                                <w:lang w:val="es-AR" w:eastAsia="es-ES"/>
                              </w:rPr>
                              <w:t>Ing. Jaime, Natalia</w:t>
                            </w:r>
                            <w:r w:rsidRPr="002A370A">
                              <w:rPr>
                                <w:lang w:val="es-AR"/>
                              </w:rPr>
                              <w:tab/>
                            </w:r>
                          </w:p>
                        </w:txbxContent>
                      </v:textbox>
                    </v:shape>
                    <v:shape id="Cuadro de texto 14" o:spid="_x0000_s1041" type="#_x0000_t202" style="position:absolute;left:24155;top:3569;width:25717;height:11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ALUMNOS</w:t>
                            </w:r>
                          </w:p>
                          <w:p w:rsidR="00E814CB" w:rsidRPr="002A370A" w:rsidRDefault="00E814CB" w:rsidP="005A0D6F">
                            <w:pPr>
                              <w:spacing w:before="0" w:after="0" w:line="256" w:lineRule="auto"/>
                              <w:rPr>
                                <w:color w:val="F2F2F2" w:themeColor="background1" w:themeShade="F2"/>
                                <w:szCs w:val="24"/>
                                <w:lang w:val="es-AR" w:eastAsia="es-ES"/>
                              </w:rPr>
                            </w:pPr>
                            <w:proofErr w:type="spellStart"/>
                            <w:r w:rsidRPr="002A370A">
                              <w:rPr>
                                <w:color w:val="F2F2F2" w:themeColor="background1" w:themeShade="F2"/>
                                <w:szCs w:val="24"/>
                                <w:lang w:val="es-AR" w:eastAsia="es-ES"/>
                              </w:rPr>
                              <w:t>Allemand</w:t>
                            </w:r>
                            <w:proofErr w:type="spellEnd"/>
                            <w:r w:rsidRPr="002A370A">
                              <w:rPr>
                                <w:color w:val="F2F2F2" w:themeColor="background1" w:themeShade="F2"/>
                                <w:szCs w:val="24"/>
                                <w:lang w:val="es-AR" w:eastAsia="es-ES"/>
                              </w:rPr>
                              <w:t xml:space="preserve">, Facundo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xml:space="preserve">. 58971 </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Herrera, Antonio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57824</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Pedrosa, Paula Melania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58822</w:t>
                            </w:r>
                          </w:p>
                          <w:p w:rsidR="00E814CB" w:rsidRPr="002A370A" w:rsidRDefault="00E814CB" w:rsidP="005A0D6F">
                            <w:pPr>
                              <w:spacing w:before="0" w:after="0" w:line="256" w:lineRule="auto"/>
                              <w:rPr>
                                <w:color w:val="595959" w:themeColor="text1" w:themeTint="A6"/>
                                <w:szCs w:val="24"/>
                                <w:lang w:val="es-AR" w:eastAsia="es-ES"/>
                              </w:rPr>
                            </w:pPr>
                            <w:r w:rsidRPr="002A370A">
                              <w:rPr>
                                <w:color w:val="F2F2F2" w:themeColor="background1" w:themeShade="F2"/>
                                <w:szCs w:val="24"/>
                                <w:lang w:val="es-AR" w:eastAsia="es-ES"/>
                              </w:rPr>
                              <w:t xml:space="preserve">Rojas Amaya, M. Florencia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58577</w:t>
                            </w:r>
                          </w:p>
                          <w:p w:rsidR="00E814CB" w:rsidRPr="00092D82" w:rsidRDefault="00E814CB" w:rsidP="005A0D6F">
                            <w:pPr>
                              <w:pStyle w:val="Ttulo3"/>
                              <w:pBdr>
                                <w:top w:val="single" w:sz="6" w:space="16" w:color="63A537" w:themeColor="text2"/>
                              </w:pBdr>
                              <w:rPr>
                                <w:lang w:val="es-AR"/>
                              </w:rPr>
                            </w:pPr>
                            <w:r w:rsidRPr="00092D82">
                              <w:rPr>
                                <w:lang w:val="es-AR"/>
                              </w:rPr>
                              <w:tab/>
                            </w:r>
                            <w:r w:rsidRPr="00092D82">
                              <w:rPr>
                                <w:lang w:val="es-AR"/>
                              </w:rPr>
                              <w:tab/>
                            </w:r>
                          </w:p>
                        </w:txbxContent>
                      </v:textbox>
                    </v:shape>
                  </v:group>
                </w:pict>
              </mc:Fallback>
            </mc:AlternateContent>
          </w:r>
          <w:r w:rsidR="00036F7F">
            <w:rPr>
              <w:noProof/>
              <w:lang w:val="es-ES" w:eastAsia="es-ES"/>
            </w:rPr>
            <mc:AlternateContent>
              <mc:Choice Requires="wpg">
                <w:drawing>
                  <wp:anchor distT="0" distB="0" distL="114300" distR="114300" simplePos="0" relativeHeight="251650048" behindDoc="0" locked="0" layoutInCell="1" allowOverlap="1" wp14:anchorId="79DD08DF" wp14:editId="2FAA3D1D">
                    <wp:simplePos x="0" y="0"/>
                    <wp:positionH relativeFrom="column">
                      <wp:posOffset>-361950</wp:posOffset>
                    </wp:positionH>
                    <wp:positionV relativeFrom="paragraph">
                      <wp:posOffset>360045</wp:posOffset>
                    </wp:positionV>
                    <wp:extent cx="6667500" cy="972185"/>
                    <wp:effectExtent l="0" t="0" r="0" b="0"/>
                    <wp:wrapNone/>
                    <wp:docPr id="31" name="Grupo 31"/>
                    <wp:cNvGraphicFramePr/>
                    <a:graphic xmlns:a="http://schemas.openxmlformats.org/drawingml/2006/main">
                      <a:graphicData uri="http://schemas.microsoft.com/office/word/2010/wordprocessingGroup">
                        <wpg:wgp>
                          <wpg:cNvGrpSpPr/>
                          <wpg:grpSpPr>
                            <a:xfrm>
                              <a:off x="0" y="0"/>
                              <a:ext cx="6667500" cy="972185"/>
                              <a:chOff x="-6824" y="0"/>
                              <a:chExt cx="6667500" cy="972780"/>
                            </a:xfrm>
                          </wpg:grpSpPr>
                          <wps:wsp>
                            <wps:cNvPr id="5" name="Cuadro de texto 5"/>
                            <wps:cNvSpPr txBox="1"/>
                            <wps:spPr>
                              <a:xfrm>
                                <a:off x="0" y="0"/>
                                <a:ext cx="6648450" cy="502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Default="00E814CB" w:rsidP="002A370A">
                                  <w:pPr>
                                    <w:jc w:val="center"/>
                                    <w:rPr>
                                      <w:rFonts w:ascii="Arial Black" w:hAnsi="Arial Black"/>
                                      <w:b/>
                                      <w:color w:val="404040" w:themeColor="text1" w:themeTint="BF"/>
                                      <w:sz w:val="36"/>
                                      <w:lang w:val="es-AR"/>
                                    </w:rPr>
                                  </w:pPr>
                                  <w:r w:rsidRPr="0003090A">
                                    <w:rPr>
                                      <w:rFonts w:ascii="Arial Black" w:hAnsi="Arial Black"/>
                                      <w:b/>
                                      <w:color w:val="595959" w:themeColor="text1" w:themeTint="A6"/>
                                      <w:sz w:val="40"/>
                                      <w:lang w:val="es-AR"/>
                                    </w:rPr>
                                    <w:t>UNIVERSIDAD TECNOLÓGICA NACIONAL</w:t>
                                  </w:r>
                                </w:p>
                                <w:p w:rsidR="00E814CB" w:rsidRPr="00092D82" w:rsidRDefault="00E814CB">
                                  <w:pPr>
                                    <w:rPr>
                                      <w:rFonts w:ascii="Arial Black" w:hAnsi="Arial Black"/>
                                      <w:b/>
                                      <w:color w:val="404040" w:themeColor="text1" w:themeTint="BF"/>
                                      <w:sz w:val="3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Cuadro de texto 6"/>
                            <wps:cNvSpPr txBox="1"/>
                            <wps:spPr>
                              <a:xfrm>
                                <a:off x="-6824" y="401280"/>
                                <a:ext cx="66675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036F7F" w:rsidRDefault="00E814CB" w:rsidP="00036F7F">
                                  <w:pPr>
                                    <w:pBdr>
                                      <w:top w:val="single" w:sz="4" w:space="1" w:color="63A537" w:themeColor="text2"/>
                                    </w:pBdr>
                                    <w:rPr>
                                      <w:rFonts w:asciiTheme="majorHAnsi" w:hAnsiTheme="majorHAnsi"/>
                                      <w:color w:val="4A7B29" w:themeColor="text2" w:themeShade="BF"/>
                                      <w:spacing w:val="20"/>
                                      <w:lang w:val="es-ES"/>
                                    </w:rPr>
                                  </w:pPr>
                                  <w:r w:rsidRPr="002A370A">
                                    <w:rPr>
                                      <w:b/>
                                      <w:color w:val="4A7B29" w:themeColor="text2" w:themeShade="BF"/>
                                      <w:spacing w:val="20"/>
                                      <w:sz w:val="24"/>
                                      <w:lang w:val="es-ES"/>
                                    </w:rPr>
                                    <w:t>INGENIERÍA EN SISTEMAS DE INFORMACIÓN</w:t>
                                  </w:r>
                                  <w:r w:rsidRPr="00036F7F">
                                    <w:rPr>
                                      <w:rFonts w:asciiTheme="majorHAnsi" w:hAnsiTheme="majorHAnsi"/>
                                      <w:color w:val="4A7B29" w:themeColor="text2" w:themeShade="BF"/>
                                      <w:spacing w:val="20"/>
                                      <w:sz w:val="24"/>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Pr>
                                      <w:rFonts w:asciiTheme="majorHAnsi" w:hAnsiTheme="majorHAnsi"/>
                                      <w:color w:val="4A7B29" w:themeColor="text2" w:themeShade="BF"/>
                                      <w:spacing w:val="20"/>
                                      <w:lang w:val="es-AR"/>
                                    </w:rPr>
                                    <w:tab/>
                                  </w:r>
                                  <w:r w:rsidRPr="002A370A">
                                    <w:rPr>
                                      <w:b/>
                                      <w:color w:val="4A7B29" w:themeColor="text2" w:themeShade="BF"/>
                                      <w:spacing w:val="20"/>
                                      <w:lang w:val="es-ES"/>
                                    </w:rPr>
                                    <w:t>PROYECTO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9DD08DF" id="Grupo 31" o:spid="_x0000_s1042" style="position:absolute;left:0;text-align:left;margin-left:-28.5pt;margin-top:28.35pt;width:525pt;height:76.55pt;z-index:251650048;mso-height-relative:margin" coordorigin="-68" coordsize="66675,9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">
                    <v:shape id="Cuadro de texto 5" o:spid="_x0000_s1043" type="#_x0000_t202" style="position:absolute;width:66484;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E814CB" w:rsidRDefault="00E814CB" w:rsidP="002A370A">
                            <w:pPr>
                              <w:jc w:val="center"/>
                              <w:rPr>
                                <w:rFonts w:ascii="Arial Black" w:hAnsi="Arial Black"/>
                                <w:b/>
                                <w:color w:val="404040" w:themeColor="text1" w:themeTint="BF"/>
                                <w:sz w:val="36"/>
                                <w:lang w:val="es-AR"/>
                              </w:rPr>
                            </w:pPr>
                            <w:r w:rsidRPr="0003090A">
                              <w:rPr>
                                <w:rFonts w:ascii="Arial Black" w:hAnsi="Arial Black"/>
                                <w:b/>
                                <w:color w:val="595959" w:themeColor="text1" w:themeTint="A6"/>
                                <w:sz w:val="40"/>
                                <w:lang w:val="es-AR"/>
                              </w:rPr>
                              <w:t>UNIVERSIDAD TECNOLÓGICA NACIONAL</w:t>
                            </w:r>
                          </w:p>
                          <w:p w:rsidR="00E814CB" w:rsidRPr="00092D82" w:rsidRDefault="00E814CB">
                            <w:pPr>
                              <w:rPr>
                                <w:rFonts w:ascii="Arial Black" w:hAnsi="Arial Black"/>
                                <w:b/>
                                <w:color w:val="404040" w:themeColor="text1" w:themeTint="BF"/>
                                <w:sz w:val="36"/>
                                <w:lang w:val="es-AR"/>
                              </w:rPr>
                            </w:pPr>
                          </w:p>
                        </w:txbxContent>
                      </v:textbox>
                    </v:shape>
                    <v:shape id="Cuadro de texto 6" o:spid="_x0000_s1044" type="#_x0000_t202" style="position:absolute;left:-68;top:4012;width:66674;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E814CB" w:rsidRPr="00036F7F" w:rsidRDefault="00E814CB" w:rsidP="00036F7F">
                            <w:pPr>
                              <w:pBdr>
                                <w:top w:val="single" w:sz="4" w:space="1" w:color="63A537" w:themeColor="text2"/>
                              </w:pBdr>
                              <w:rPr>
                                <w:rFonts w:asciiTheme="majorHAnsi" w:hAnsiTheme="majorHAnsi"/>
                                <w:color w:val="4A7B29" w:themeColor="text2" w:themeShade="BF"/>
                                <w:spacing w:val="20"/>
                                <w:lang w:val="es-ES"/>
                              </w:rPr>
                            </w:pPr>
                            <w:r w:rsidRPr="002A370A">
                              <w:rPr>
                                <w:b/>
                                <w:color w:val="4A7B29" w:themeColor="text2" w:themeShade="BF"/>
                                <w:spacing w:val="20"/>
                                <w:sz w:val="24"/>
                                <w:lang w:val="es-ES"/>
                              </w:rPr>
                              <w:t>INGENIERÍA EN SISTEMAS DE INFORMACIÓN</w:t>
                            </w:r>
                            <w:r w:rsidRPr="00036F7F">
                              <w:rPr>
                                <w:rFonts w:asciiTheme="majorHAnsi" w:hAnsiTheme="majorHAnsi"/>
                                <w:color w:val="4A7B29" w:themeColor="text2" w:themeShade="BF"/>
                                <w:spacing w:val="20"/>
                                <w:sz w:val="24"/>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Pr>
                                <w:rFonts w:asciiTheme="majorHAnsi" w:hAnsiTheme="majorHAnsi"/>
                                <w:color w:val="4A7B29" w:themeColor="text2" w:themeShade="BF"/>
                                <w:spacing w:val="20"/>
                                <w:lang w:val="es-AR"/>
                              </w:rPr>
                              <w:tab/>
                            </w:r>
                            <w:r w:rsidRPr="002A370A">
                              <w:rPr>
                                <w:b/>
                                <w:color w:val="4A7B29" w:themeColor="text2" w:themeShade="BF"/>
                                <w:spacing w:val="20"/>
                                <w:lang w:val="es-ES"/>
                              </w:rPr>
                              <w:t>PROYECTO FINAL</w:t>
                            </w:r>
                          </w:p>
                        </w:txbxContent>
                      </v:textbox>
                    </v:shape>
                  </v:group>
                </w:pict>
              </mc:Fallback>
            </mc:AlternateContent>
          </w:r>
          <w:r w:rsidR="00870A86">
            <w:rPr>
              <w:noProof/>
              <w:lang w:val="es-ES" w:eastAsia="es-ES"/>
            </w:rPr>
            <mc:AlternateContent>
              <mc:Choice Requires="wpg">
                <w:drawing>
                  <wp:anchor distT="0" distB="0" distL="114300" distR="114300" simplePos="0" relativeHeight="251682816" behindDoc="0" locked="0" layoutInCell="1" allowOverlap="1" wp14:anchorId="6F040A66" wp14:editId="090FE617">
                    <wp:simplePos x="0" y="0"/>
                    <wp:positionH relativeFrom="margin">
                      <wp:posOffset>-118753</wp:posOffset>
                    </wp:positionH>
                    <wp:positionV relativeFrom="paragraph">
                      <wp:posOffset>3860840</wp:posOffset>
                    </wp:positionV>
                    <wp:extent cx="6172200" cy="1211283"/>
                    <wp:effectExtent l="0" t="0" r="19050" b="27305"/>
                    <wp:wrapNone/>
                    <wp:docPr id="23" name="Grupo 23"/>
                    <wp:cNvGraphicFramePr/>
                    <a:graphic xmlns:a="http://schemas.openxmlformats.org/drawingml/2006/main">
                      <a:graphicData uri="http://schemas.microsoft.com/office/word/2010/wordprocessingGroup">
                        <wpg:wgp>
                          <wpg:cNvGrpSpPr/>
                          <wpg:grpSpPr>
                            <a:xfrm>
                              <a:off x="0" y="0"/>
                              <a:ext cx="6172200" cy="1211283"/>
                              <a:chOff x="0" y="-1"/>
                              <a:chExt cx="6172200" cy="1211624"/>
                            </a:xfrm>
                          </wpg:grpSpPr>
                          <wps:wsp>
                            <wps:cNvPr id="19" name="Rectángulo redondeado 19"/>
                            <wps:cNvSpPr/>
                            <wps:spPr>
                              <a:xfrm>
                                <a:off x="0" y="-1"/>
                                <a:ext cx="6172200" cy="1211624"/>
                              </a:xfrm>
                              <a:prstGeom prst="roundRect">
                                <a:avLst>
                                  <a:gd name="adj" fmla="val 1387"/>
                                </a:avLst>
                              </a:prstGeom>
                              <a:solidFill>
                                <a:schemeClr val="bg1">
                                  <a:lumMod val="85000"/>
                                  <a:alpha val="61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adro de texto 20"/>
                            <wps:cNvSpPr txBox="1"/>
                            <wps:spPr>
                              <a:xfrm>
                                <a:off x="118753" y="35592"/>
                                <a:ext cx="5949538" cy="403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Default="00E814CB" w:rsidP="00FE2DC8">
                                  <w:pPr>
                                    <w:rPr>
                                      <w:rFonts w:ascii="Arial Black" w:hAnsi="Arial Black"/>
                                      <w:b/>
                                      <w:color w:val="404040" w:themeColor="text1" w:themeTint="BF"/>
                                      <w:sz w:val="36"/>
                                      <w:lang w:val="es-AR"/>
                                    </w:rPr>
                                  </w:pPr>
                                  <w:r w:rsidRPr="00FE2DC8">
                                    <w:rPr>
                                      <w:rFonts w:ascii="Arial Black" w:hAnsi="Arial Black"/>
                                      <w:b/>
                                      <w:color w:val="595959" w:themeColor="text1" w:themeTint="A6"/>
                                      <w:sz w:val="24"/>
                                      <w:lang w:val="es-AR"/>
                                    </w:rPr>
                                    <w:t>PROYECTO</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E814CB" w:rsidRPr="00092D82" w:rsidRDefault="00E814CB" w:rsidP="00FE2DC8">
                                  <w:pPr>
                                    <w:rPr>
                                      <w:rFonts w:ascii="Arial Black" w:hAnsi="Arial Black"/>
                                      <w:b/>
                                      <w:color w:val="404040" w:themeColor="text1" w:themeTint="BF"/>
                                      <w:sz w:val="3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Imagen 5"/>
                              <pic:cNvPicPr>
                                <a:picLocks noChangeAspect="1"/>
                              </pic:cNvPicPr>
                            </pic:nvPicPr>
                            <pic:blipFill>
                              <a:blip r:embed="rId13" cstate="print">
                                <a:grayscl/>
                                <a:extLst>
                                  <a:ext uri="{28A0092B-C50C-407E-A947-70E740481C1C}">
                                    <a14:useLocalDpi xmlns:a14="http://schemas.microsoft.com/office/drawing/2010/main" val="0"/>
                                  </a:ext>
                                </a:extLst>
                              </a:blip>
                              <a:stretch>
                                <a:fillRect/>
                              </a:stretch>
                            </pic:blipFill>
                            <pic:spPr>
                              <a:xfrm>
                                <a:off x="4867866" y="59350"/>
                                <a:ext cx="1093547" cy="1103903"/>
                              </a:xfrm>
                              <a:prstGeom prst="rect">
                                <a:avLst/>
                              </a:prstGeom>
                            </pic:spPr>
                          </pic:pic>
                          <wps:wsp>
                            <wps:cNvPr id="21" name="Cuadro de texto 21"/>
                            <wps:cNvSpPr txBox="1"/>
                            <wps:spPr>
                              <a:xfrm>
                                <a:off x="83127" y="332483"/>
                                <a:ext cx="2149434" cy="5342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FE2DC8" w:rsidRDefault="00E814CB" w:rsidP="00FE2DC8">
                                  <w:pPr>
                                    <w:rPr>
                                      <w:rFonts w:asciiTheme="majorHAnsi" w:hAnsiTheme="majorHAnsi"/>
                                      <w:b/>
                                      <w:color w:val="595959" w:themeColor="text1" w:themeTint="A6"/>
                                      <w:sz w:val="56"/>
                                      <w:lang w:val="es-AR"/>
                                    </w:rPr>
                                  </w:pPr>
                                  <w:r>
                                    <w:rPr>
                                      <w:rFonts w:asciiTheme="majorHAnsi" w:hAnsiTheme="majorHAnsi"/>
                                      <w:b/>
                                      <w:color w:val="595959" w:themeColor="text1" w:themeTint="A6"/>
                                      <w:sz w:val="56"/>
                                      <w:lang w:val="es-AR"/>
                                    </w:rPr>
                                    <w:t>Que Golazo!</w:t>
                                  </w:r>
                                </w:p>
                                <w:p w:rsidR="00E814CB" w:rsidRPr="00FE2DC8" w:rsidRDefault="00E814CB" w:rsidP="00FE2DC8">
                                  <w:pPr>
                                    <w:rPr>
                                      <w:rFonts w:ascii="Arial Black" w:hAnsi="Arial Black"/>
                                      <w:b/>
                                      <w:color w:val="404040" w:themeColor="text1" w:themeTint="BF"/>
                                      <w:sz w:val="144"/>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106878" y="724368"/>
                                <a:ext cx="3788229" cy="439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FE2DC8">
                                  <w:pPr>
                                    <w:rPr>
                                      <w:b/>
                                      <w:color w:val="595959" w:themeColor="text1" w:themeTint="A6"/>
                                      <w:sz w:val="28"/>
                                      <w:lang w:val="es-AR"/>
                                    </w:rPr>
                                  </w:pPr>
                                  <w:r w:rsidRPr="002A370A">
                                    <w:rPr>
                                      <w:b/>
                                      <w:color w:val="595959" w:themeColor="text1" w:themeTint="A6"/>
                                      <w:sz w:val="28"/>
                                      <w:lang w:val="es-AR"/>
                                    </w:rPr>
                                    <w:t>Sistema de Gestión de Torneos de Fútbol</w:t>
                                  </w:r>
                                </w:p>
                                <w:p w:rsidR="00E814CB" w:rsidRPr="00FE2DC8" w:rsidRDefault="00E814CB" w:rsidP="00FE2DC8">
                                  <w:pPr>
                                    <w:rPr>
                                      <w:rFonts w:ascii="Arial Black" w:hAnsi="Arial Black"/>
                                      <w:color w:val="404040" w:themeColor="text1" w:themeTint="BF"/>
                                      <w:sz w:val="40"/>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040A66" id="Grupo 23" o:spid="_x0000_s1045" style="position:absolute;left:0;text-align:left;margin-left:-9.35pt;margin-top:304pt;width:486pt;height:95.4pt;z-index:251682816;mso-position-horizontal-relative:margin;mso-width-relative:margin;mso-height-relative:margin" coordorigin="" coordsize="61722,12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">
                    <v:roundrect id="Rectángulo redondeado 19" o:spid="_x0000_s1046" style="position:absolute;width:61722;height:12116;visibility:visible;mso-wrap-style:square;v-text-anchor:middle" arcsize="91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9ArsAA&#10;AADbAAAADwAAAGRycy9kb3ducmV2LnhtbERPTYvCMBC9C/6HMIIX0VQF1+0aRRTBk6LrwePQzDZl&#10;m0lpoq3/3giCt3m8z1msWluKO9W+cKxgPEpAEGdOF5wruPzuhnMQPiBrLB2Tggd5WC27nQWm2jV8&#10;ovs55CKGsE9RgQmhSqX0mSGLfuQq4sj9udpiiLDOpa6xieG2lJMkmUmLBccGgxVtDGX/55tVcH1c&#10;Bh6Lo9u2031+GDfmuv46KdXvtesfEIHa8BG/3Xsd53/D65d4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9ArsAAAADbAAAADwAAAAAAAAAAAAAAAACYAgAAZHJzL2Rvd25y&#10;ZXYueG1sUEsFBgAAAAAEAAQA9QAAAIUDAAAAAA==&#10;" fillcolor="#d8d8d8 [2732]" strokecolor="#d8d8d8 [2732]" strokeweight="1pt">
                      <v:fill opacity="40092f"/>
                    </v:roundrect>
                    <v:shape id="Cuadro de texto 20" o:spid="_x0000_s1047" type="#_x0000_t202" style="position:absolute;left:1187;top:355;width:59495;height:4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E814CB" w:rsidRDefault="00E814CB" w:rsidP="00FE2DC8">
                            <w:pPr>
                              <w:rPr>
                                <w:rFonts w:ascii="Arial Black" w:hAnsi="Arial Black"/>
                                <w:b/>
                                <w:color w:val="404040" w:themeColor="text1" w:themeTint="BF"/>
                                <w:sz w:val="36"/>
                                <w:lang w:val="es-AR"/>
                              </w:rPr>
                            </w:pPr>
                            <w:r w:rsidRPr="00FE2DC8">
                              <w:rPr>
                                <w:rFonts w:ascii="Arial Black" w:hAnsi="Arial Black"/>
                                <w:b/>
                                <w:color w:val="595959" w:themeColor="text1" w:themeTint="A6"/>
                                <w:sz w:val="24"/>
                                <w:lang w:val="es-AR"/>
                              </w:rPr>
                              <w:t>PROYECTO</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E814CB" w:rsidRPr="00092D82" w:rsidRDefault="00E814CB" w:rsidP="00FE2DC8">
                            <w:pPr>
                              <w:rPr>
                                <w:rFonts w:ascii="Arial Black" w:hAnsi="Arial Black"/>
                                <w:b/>
                                <w:color w:val="404040" w:themeColor="text1" w:themeTint="BF"/>
                                <w:sz w:val="36"/>
                                <w:lang w:val="es-AR"/>
                              </w:rPr>
                            </w:pPr>
                          </w:p>
                        </w:txbxContent>
                      </v:textbox>
                    </v:shape>
                    <v:shape id="Imagen 5" o:spid="_x0000_s1048" type="#_x0000_t75" style="position:absolute;left:48678;top:593;width:10936;height:11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XH7jDAAAA2gAAAA8AAABkcnMvZG93bnJldi54bWxEj81qwzAQhO+BvoPYQm6J3BRC60Q2bqBN&#10;aHtxfu6LtbFNrJWRVMd5+6pQyHGYmW+YdT6aTgzkfGtZwdM8AUFcWd1yreB4eJ+9gPABWWNnmRTc&#10;yEOePUzWmGp75ZKGfahFhLBPUUETQp9K6auGDPq57Ymjd7bOYIjS1VI7vEa46eQiSZbSYMtxocGe&#10;Ng1Vl/2PUbA58+uw+LDl99bZr+Kz6A5vt5NS08exWIEINIZ7+L+90wqe4e9KvAEy+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dcfuMMAAADaAAAADwAAAAAAAAAAAAAAAACf&#10;AgAAZHJzL2Rvd25yZXYueG1sUEsFBgAAAAAEAAQA9wAAAI8DAAAAAA==&#10;">
                      <v:imagedata r:id="rId14" o:title="" grayscale="t"/>
                      <v:path arrowok="t"/>
                    </v:shape>
                    <v:shape id="Cuadro de texto 21" o:spid="_x0000_s1049" type="#_x0000_t202" style="position:absolute;left:831;top:3324;width:21494;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E814CB" w:rsidRPr="00FE2DC8" w:rsidRDefault="00E814CB" w:rsidP="00FE2DC8">
                            <w:pPr>
                              <w:rPr>
                                <w:rFonts w:asciiTheme="majorHAnsi" w:hAnsiTheme="majorHAnsi"/>
                                <w:b/>
                                <w:color w:val="595959" w:themeColor="text1" w:themeTint="A6"/>
                                <w:sz w:val="56"/>
                                <w:lang w:val="es-AR"/>
                              </w:rPr>
                            </w:pPr>
                            <w:r>
                              <w:rPr>
                                <w:rFonts w:asciiTheme="majorHAnsi" w:hAnsiTheme="majorHAnsi"/>
                                <w:b/>
                                <w:color w:val="595959" w:themeColor="text1" w:themeTint="A6"/>
                                <w:sz w:val="56"/>
                                <w:lang w:val="es-AR"/>
                              </w:rPr>
                              <w:t>Que Golazo</w:t>
                            </w:r>
                            <w:proofErr w:type="gramStart"/>
                            <w:r>
                              <w:rPr>
                                <w:rFonts w:asciiTheme="majorHAnsi" w:hAnsiTheme="majorHAnsi"/>
                                <w:b/>
                                <w:color w:val="595959" w:themeColor="text1" w:themeTint="A6"/>
                                <w:sz w:val="56"/>
                                <w:lang w:val="es-AR"/>
                              </w:rPr>
                              <w:t>!</w:t>
                            </w:r>
                            <w:proofErr w:type="gramEnd"/>
                          </w:p>
                          <w:p w:rsidR="00E814CB" w:rsidRPr="00FE2DC8" w:rsidRDefault="00E814CB" w:rsidP="00FE2DC8">
                            <w:pPr>
                              <w:rPr>
                                <w:rFonts w:ascii="Arial Black" w:hAnsi="Arial Black"/>
                                <w:b/>
                                <w:color w:val="404040" w:themeColor="text1" w:themeTint="BF"/>
                                <w:sz w:val="144"/>
                                <w:lang w:val="es-AR"/>
                              </w:rPr>
                            </w:pPr>
                          </w:p>
                        </w:txbxContent>
                      </v:textbox>
                    </v:shape>
                    <v:shape id="Cuadro de texto 22" o:spid="_x0000_s1050" type="#_x0000_t202" style="position:absolute;left:1068;top:7243;width:3788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E814CB" w:rsidRPr="002A370A" w:rsidRDefault="00E814CB" w:rsidP="00FE2DC8">
                            <w:pPr>
                              <w:rPr>
                                <w:b/>
                                <w:color w:val="595959" w:themeColor="text1" w:themeTint="A6"/>
                                <w:sz w:val="28"/>
                                <w:lang w:val="es-AR"/>
                              </w:rPr>
                            </w:pPr>
                            <w:r w:rsidRPr="002A370A">
                              <w:rPr>
                                <w:b/>
                                <w:color w:val="595959" w:themeColor="text1" w:themeTint="A6"/>
                                <w:sz w:val="28"/>
                                <w:lang w:val="es-AR"/>
                              </w:rPr>
                              <w:t>Sistema de Gestión de Torneos de Fútbol</w:t>
                            </w:r>
                          </w:p>
                          <w:p w:rsidR="00E814CB" w:rsidRPr="00FE2DC8" w:rsidRDefault="00E814CB" w:rsidP="00FE2DC8">
                            <w:pPr>
                              <w:rPr>
                                <w:rFonts w:ascii="Arial Black" w:hAnsi="Arial Black"/>
                                <w:color w:val="404040" w:themeColor="text1" w:themeTint="BF"/>
                                <w:sz w:val="40"/>
                                <w:lang w:val="es-AR"/>
                              </w:rPr>
                            </w:pPr>
                          </w:p>
                        </w:txbxContent>
                      </v:textbox>
                    </v:shape>
                    <w10:wrap anchorx="margin"/>
                  </v:group>
                </w:pict>
              </mc:Fallback>
            </mc:AlternateContent>
          </w:r>
          <w:r w:rsidR="00A43FC2">
            <w:rPr>
              <w:noProof/>
              <w:lang w:val="es-ES" w:eastAsia="es-ES"/>
            </w:rPr>
            <mc:AlternateContent>
              <mc:Choice Requires="wpg">
                <w:drawing>
                  <wp:anchor distT="0" distB="0" distL="114300" distR="114300" simplePos="0" relativeHeight="251684864" behindDoc="0" locked="0" layoutInCell="1" allowOverlap="1" wp14:anchorId="6BA999AD" wp14:editId="64798186">
                    <wp:simplePos x="0" y="0"/>
                    <wp:positionH relativeFrom="column">
                      <wp:posOffset>-201930</wp:posOffset>
                    </wp:positionH>
                    <wp:positionV relativeFrom="paragraph">
                      <wp:posOffset>1972310</wp:posOffset>
                    </wp:positionV>
                    <wp:extent cx="6305550" cy="1792605"/>
                    <wp:effectExtent l="0" t="0" r="19050" b="17145"/>
                    <wp:wrapNone/>
                    <wp:docPr id="28" name="Grupo 28"/>
                    <wp:cNvGraphicFramePr/>
                    <a:graphic xmlns:a="http://schemas.openxmlformats.org/drawingml/2006/main">
                      <a:graphicData uri="http://schemas.microsoft.com/office/word/2010/wordprocessingGroup">
                        <wpg:wgp>
                          <wpg:cNvGrpSpPr/>
                          <wpg:grpSpPr>
                            <a:xfrm>
                              <a:off x="0" y="0"/>
                              <a:ext cx="6305550" cy="1792605"/>
                              <a:chOff x="0" y="0"/>
                              <a:chExt cx="6305797" cy="1793174"/>
                            </a:xfrm>
                          </wpg:grpSpPr>
                          <wps:wsp>
                            <wps:cNvPr id="18" name="Cuadro de texto 18"/>
                            <wps:cNvSpPr txBox="1"/>
                            <wps:spPr>
                              <a:xfrm>
                                <a:off x="0" y="0"/>
                                <a:ext cx="4655310" cy="1743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FE2DC8" w:rsidRDefault="00E814CB" w:rsidP="00BC152A">
                                  <w:pPr>
                                    <w:jc w:val="left"/>
                                    <w:rPr>
                                      <w:rFonts w:asciiTheme="majorHAnsi" w:hAnsiTheme="majorHAnsi"/>
                                      <w:b/>
                                      <w:color w:val="595959" w:themeColor="text1" w:themeTint="A6"/>
                                      <w:sz w:val="96"/>
                                      <w:lang w:val="es-AR"/>
                                    </w:rPr>
                                  </w:pPr>
                                  <w:r>
                                    <w:rPr>
                                      <w:rFonts w:asciiTheme="majorHAnsi" w:hAnsiTheme="majorHAnsi"/>
                                      <w:b/>
                                      <w:color w:val="595959" w:themeColor="text1" w:themeTint="A6"/>
                                      <w:sz w:val="96"/>
                                      <w:lang w:val="es-AR"/>
                                    </w:rPr>
                                    <w:t>Documento de Arquitectura</w:t>
                                  </w:r>
                                </w:p>
                                <w:p w:rsidR="00E814CB" w:rsidRPr="00FE2DC8" w:rsidRDefault="00E814CB" w:rsidP="00FE2DC8">
                                  <w:pPr>
                                    <w:rPr>
                                      <w:rFonts w:ascii="Arial Black" w:hAnsi="Arial Black"/>
                                      <w:b/>
                                      <w:color w:val="404040" w:themeColor="text1" w:themeTint="BF"/>
                                      <w:sz w:val="144"/>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onector recto 26"/>
                            <wps:cNvCnPr/>
                            <wps:spPr>
                              <a:xfrm>
                                <a:off x="23750" y="1793174"/>
                                <a:ext cx="6282047" cy="0"/>
                              </a:xfrm>
                              <a:prstGeom prst="line">
                                <a:avLst/>
                              </a:prstGeom>
                              <a:ln w="254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A999AD" id="Grupo 28" o:spid="_x0000_s1051" style="position:absolute;left:0;text-align:left;margin-left:-15.9pt;margin-top:155.3pt;width:496.5pt;height:141.15pt;z-index:251684864" coordsize="63057,17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">
                    <v:shape id="Cuadro de texto 18" o:spid="_x0000_s1052" type="#_x0000_t202" style="position:absolute;width:46553;height:1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E814CB" w:rsidRPr="00FE2DC8" w:rsidRDefault="00E814CB" w:rsidP="00BC152A">
                            <w:pPr>
                              <w:jc w:val="left"/>
                              <w:rPr>
                                <w:rFonts w:asciiTheme="majorHAnsi" w:hAnsiTheme="majorHAnsi"/>
                                <w:b/>
                                <w:color w:val="595959" w:themeColor="text1" w:themeTint="A6"/>
                                <w:sz w:val="96"/>
                                <w:lang w:val="es-AR"/>
                              </w:rPr>
                            </w:pPr>
                            <w:r>
                              <w:rPr>
                                <w:rFonts w:asciiTheme="majorHAnsi" w:hAnsiTheme="majorHAnsi"/>
                                <w:b/>
                                <w:color w:val="595959" w:themeColor="text1" w:themeTint="A6"/>
                                <w:sz w:val="96"/>
                                <w:lang w:val="es-AR"/>
                              </w:rPr>
                              <w:t>Documento de Arquitectura</w:t>
                            </w:r>
                          </w:p>
                          <w:p w:rsidR="00E814CB" w:rsidRPr="00FE2DC8" w:rsidRDefault="00E814CB" w:rsidP="00FE2DC8">
                            <w:pPr>
                              <w:rPr>
                                <w:rFonts w:ascii="Arial Black" w:hAnsi="Arial Black"/>
                                <w:b/>
                                <w:color w:val="404040" w:themeColor="text1" w:themeTint="BF"/>
                                <w:sz w:val="144"/>
                                <w:lang w:val="es-AR"/>
                              </w:rPr>
                            </w:pPr>
                          </w:p>
                        </w:txbxContent>
                      </v:textbox>
                    </v:shape>
                    <v:line id="Conector recto 26" o:spid="_x0000_s1053" style="position:absolute;visibility:visible;mso-wrap-style:square" from="237,17931" to="63057,1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qW+8IAAADbAAAADwAAAGRycy9kb3ducmV2LnhtbESPT4vCMBTE74LfITzBy7KmVhC3GsW/&#10;4G3Ruve3zbOtNi+liVq/vVlY8DjMzG+Y2aI1lbhT40rLCoaDCARxZnXJuYJTuvucgHAeWWNlmRQ8&#10;ycFi3u3MMNH2wQe6H30uAoRdggoK7+tESpcVZNANbE0cvLNtDPogm1zqBh8BbioZR9FYGiw5LBRY&#10;07qg7Hq8GQW3Ff96vbnst6M0TTdfhn7i7w+l+r12OQXhqfXv8H97rxXEY/j7En6An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qW+8IAAADbAAAADwAAAAAAAAAAAAAA&#10;AAChAgAAZHJzL2Rvd25yZXYueG1sUEsFBgAAAAAEAAQA+QAAAJADAAAAAA==&#10;" strokecolor="gray [1629]" strokeweight="2pt"/>
                  </v:group>
                </w:pict>
              </mc:Fallback>
            </mc:AlternateContent>
          </w:r>
          <w:r w:rsidR="00092D82">
            <w:rPr>
              <w:noProof/>
              <w:lang w:val="es-AR" w:eastAsia="es-AR"/>
            </w:rPr>
            <w:t xml:space="preserve"> </w:t>
          </w:r>
          <w:r w:rsidR="00092D82">
            <w:rPr>
              <w:noProof/>
              <w:lang w:val="es-ES"/>
            </w:rPr>
            <w:t xml:space="preserve"> </w:t>
          </w:r>
          <w:r w:rsidR="000B2CDD">
            <w:rPr>
              <w:noProof/>
              <w:lang w:val="es-ES"/>
            </w:rPr>
            <w:br w:type="page"/>
          </w:r>
        </w:p>
        <w:p w:rsidR="005A0D6F" w:rsidRDefault="005A0D6F" w:rsidP="00092D82">
          <w:pPr>
            <w:rPr>
              <w:noProof/>
              <w:lang w:val="es-ES"/>
            </w:rPr>
          </w:pPr>
        </w:p>
        <w:p w:rsidR="000B2CDD" w:rsidRPr="00092D82" w:rsidRDefault="0023646B" w:rsidP="00092D82"/>
      </w:sdtContent>
    </w:sdt>
    <w:tbl>
      <w:tblPr>
        <w:tblStyle w:val="Tabladecuadrcula5oscura-nfasis2"/>
        <w:tblpPr w:leftFromText="141" w:rightFromText="141" w:topFromText="120" w:vertAnchor="text" w:horzAnchor="margin" w:tblpY="-93"/>
        <w:tblW w:w="9493" w:type="dxa"/>
        <w:tblLook w:val="06A0" w:firstRow="1" w:lastRow="0" w:firstColumn="1" w:lastColumn="0" w:noHBand="1" w:noVBand="1"/>
      </w:tblPr>
      <w:tblGrid>
        <w:gridCol w:w="1129"/>
        <w:gridCol w:w="2611"/>
        <w:gridCol w:w="1870"/>
        <w:gridCol w:w="3883"/>
      </w:tblGrid>
      <w:tr w:rsidR="00750FE8" w:rsidRPr="00412C18" w:rsidTr="00750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4"/>
            <w:hideMark/>
          </w:tcPr>
          <w:p w:rsidR="00750FE8" w:rsidRPr="00412C18" w:rsidRDefault="00750FE8" w:rsidP="002A370A">
            <w:pPr>
              <w:rPr>
                <w:lang w:val="es-ES"/>
              </w:rPr>
            </w:pPr>
            <w:r w:rsidRPr="00412C18">
              <w:rPr>
                <w:lang w:val="es-ES"/>
              </w:rPr>
              <w:t>HISTORIAL DE VERSIONES</w:t>
            </w:r>
          </w:p>
        </w:tc>
      </w:tr>
      <w:tr w:rsidR="00750FE8" w:rsidRPr="00412C18" w:rsidTr="00750FE8">
        <w:tc>
          <w:tcPr>
            <w:cnfStyle w:val="001000000000" w:firstRow="0" w:lastRow="0" w:firstColumn="1" w:lastColumn="0" w:oddVBand="0" w:evenVBand="0" w:oddHBand="0" w:evenHBand="0" w:firstRowFirstColumn="0" w:firstRowLastColumn="0" w:lastRowFirstColumn="0" w:lastRowLastColumn="0"/>
            <w:tcW w:w="1129" w:type="dxa"/>
            <w:hideMark/>
          </w:tcPr>
          <w:p w:rsidR="00750FE8" w:rsidRPr="00412C18" w:rsidRDefault="00750FE8" w:rsidP="002A370A">
            <w:pPr>
              <w:rPr>
                <w:lang w:val="es-ES"/>
              </w:rPr>
            </w:pPr>
            <w:r w:rsidRPr="00412C18">
              <w:rPr>
                <w:lang w:val="es-ES"/>
              </w:rPr>
              <w:t>VERSION</w:t>
            </w:r>
          </w:p>
        </w:tc>
        <w:tc>
          <w:tcPr>
            <w:tcW w:w="2611" w:type="dxa"/>
            <w:hideMark/>
          </w:tcPr>
          <w:p w:rsidR="00750FE8" w:rsidRPr="0008154B" w:rsidRDefault="00750FE8" w:rsidP="002A370A">
            <w:pPr>
              <w:cnfStyle w:val="000000000000" w:firstRow="0" w:lastRow="0" w:firstColumn="0" w:lastColumn="0" w:oddVBand="0" w:evenVBand="0" w:oddHBand="0" w:evenHBand="0" w:firstRowFirstColumn="0" w:firstRowLastColumn="0" w:lastRowFirstColumn="0" w:lastRowLastColumn="0"/>
              <w:rPr>
                <w:color w:val="1B1A10" w:themeColor="background2" w:themeShade="1A"/>
                <w:lang w:val="es-ES"/>
              </w:rPr>
            </w:pPr>
            <w:r w:rsidRPr="0008154B">
              <w:rPr>
                <w:color w:val="1B1A10" w:themeColor="background2" w:themeShade="1A"/>
                <w:lang w:val="es-ES"/>
              </w:rPr>
              <w:t>FECHA</w:t>
            </w:r>
          </w:p>
        </w:tc>
        <w:tc>
          <w:tcPr>
            <w:tcW w:w="1870" w:type="dxa"/>
            <w:hideMark/>
          </w:tcPr>
          <w:p w:rsidR="00750FE8" w:rsidRPr="0008154B" w:rsidRDefault="00750FE8" w:rsidP="002A370A">
            <w:pPr>
              <w:cnfStyle w:val="000000000000" w:firstRow="0" w:lastRow="0" w:firstColumn="0" w:lastColumn="0" w:oddVBand="0" w:evenVBand="0" w:oddHBand="0" w:evenHBand="0" w:firstRowFirstColumn="0" w:firstRowLastColumn="0" w:lastRowFirstColumn="0" w:lastRowLastColumn="0"/>
              <w:rPr>
                <w:color w:val="1B1A10" w:themeColor="background2" w:themeShade="1A"/>
                <w:lang w:val="es-ES"/>
              </w:rPr>
            </w:pPr>
            <w:r w:rsidRPr="0008154B">
              <w:rPr>
                <w:color w:val="1B1A10" w:themeColor="background2" w:themeShade="1A"/>
                <w:lang w:val="es-ES"/>
              </w:rPr>
              <w:t>RESPONSABLE</w:t>
            </w:r>
          </w:p>
        </w:tc>
        <w:tc>
          <w:tcPr>
            <w:tcW w:w="3883" w:type="dxa"/>
            <w:hideMark/>
          </w:tcPr>
          <w:p w:rsidR="00750FE8" w:rsidRPr="0008154B" w:rsidRDefault="00750FE8" w:rsidP="002A370A">
            <w:pPr>
              <w:cnfStyle w:val="000000000000" w:firstRow="0" w:lastRow="0" w:firstColumn="0" w:lastColumn="0" w:oddVBand="0" w:evenVBand="0" w:oddHBand="0" w:evenHBand="0" w:firstRowFirstColumn="0" w:firstRowLastColumn="0" w:lastRowFirstColumn="0" w:lastRowLastColumn="0"/>
              <w:rPr>
                <w:color w:val="1B1A10" w:themeColor="background2" w:themeShade="1A"/>
                <w:lang w:val="es-ES"/>
              </w:rPr>
            </w:pPr>
            <w:r w:rsidRPr="0008154B">
              <w:rPr>
                <w:color w:val="1B1A10" w:themeColor="background2" w:themeShade="1A"/>
                <w:lang w:val="es-ES"/>
              </w:rPr>
              <w:t>OBSERVACION</w:t>
            </w:r>
          </w:p>
        </w:tc>
      </w:tr>
      <w:tr w:rsidR="00750FE8" w:rsidRPr="00BD42B7" w:rsidTr="00AC0F15">
        <w:tc>
          <w:tcPr>
            <w:cnfStyle w:val="001000000000" w:firstRow="0" w:lastRow="0" w:firstColumn="1" w:lastColumn="0" w:oddVBand="0" w:evenVBand="0" w:oddHBand="0" w:evenHBand="0" w:firstRowFirstColumn="0" w:firstRowLastColumn="0" w:lastRowFirstColumn="0" w:lastRowLastColumn="0"/>
            <w:tcW w:w="1129" w:type="dxa"/>
          </w:tcPr>
          <w:p w:rsidR="00750FE8" w:rsidRPr="00412C18" w:rsidRDefault="00AC0F15" w:rsidP="002A370A">
            <w:pPr>
              <w:rPr>
                <w:lang w:val="es-ES"/>
              </w:rPr>
            </w:pPr>
            <w:r>
              <w:rPr>
                <w:lang w:val="es-ES"/>
              </w:rPr>
              <w:t>1.0</w:t>
            </w:r>
          </w:p>
        </w:tc>
        <w:tc>
          <w:tcPr>
            <w:tcW w:w="2611" w:type="dxa"/>
          </w:tcPr>
          <w:p w:rsidR="00750FE8"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11/06</w:t>
            </w:r>
            <w:r w:rsidR="00AC0F15">
              <w:rPr>
                <w:lang w:val="es-ES"/>
              </w:rPr>
              <w:t>/2014</w:t>
            </w:r>
          </w:p>
        </w:tc>
        <w:tc>
          <w:tcPr>
            <w:tcW w:w="1870" w:type="dxa"/>
          </w:tcPr>
          <w:p w:rsidR="00750FE8" w:rsidRPr="00412C18" w:rsidRDefault="004E26FD"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750FE8" w:rsidRPr="00412C18" w:rsidRDefault="00AC0F15"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Creación Documento</w:t>
            </w:r>
          </w:p>
        </w:tc>
      </w:tr>
      <w:tr w:rsidR="00750FE8" w:rsidRPr="00750FE8" w:rsidTr="004E26FD">
        <w:tc>
          <w:tcPr>
            <w:cnfStyle w:val="001000000000" w:firstRow="0" w:lastRow="0" w:firstColumn="1" w:lastColumn="0" w:oddVBand="0" w:evenVBand="0" w:oddHBand="0" w:evenHBand="0" w:firstRowFirstColumn="0" w:firstRowLastColumn="0" w:lastRowFirstColumn="0" w:lastRowLastColumn="0"/>
            <w:tcW w:w="1129" w:type="dxa"/>
          </w:tcPr>
          <w:p w:rsidR="00750FE8" w:rsidRPr="00412C18" w:rsidRDefault="004A28F4" w:rsidP="002A370A">
            <w:pPr>
              <w:rPr>
                <w:lang w:val="es-ES"/>
              </w:rPr>
            </w:pPr>
            <w:r>
              <w:rPr>
                <w:lang w:val="es-ES"/>
              </w:rPr>
              <w:t>1.1</w:t>
            </w:r>
          </w:p>
        </w:tc>
        <w:tc>
          <w:tcPr>
            <w:tcW w:w="2611" w:type="dxa"/>
          </w:tcPr>
          <w:p w:rsidR="00750FE8"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11/08/2014</w:t>
            </w:r>
          </w:p>
        </w:tc>
        <w:tc>
          <w:tcPr>
            <w:tcW w:w="1870" w:type="dxa"/>
          </w:tcPr>
          <w:p w:rsidR="00750FE8"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4A28F4"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agregaron vistas</w:t>
            </w:r>
          </w:p>
        </w:tc>
      </w:tr>
      <w:tr w:rsidR="004A28F4" w:rsidRPr="007A11CE" w:rsidTr="00750FE8">
        <w:tc>
          <w:tcPr>
            <w:cnfStyle w:val="001000000000" w:firstRow="0" w:lastRow="0" w:firstColumn="1" w:lastColumn="0" w:oddVBand="0" w:evenVBand="0" w:oddHBand="0" w:evenHBand="0" w:firstRowFirstColumn="0" w:firstRowLastColumn="0" w:lastRowFirstColumn="0" w:lastRowLastColumn="0"/>
            <w:tcW w:w="1129" w:type="dxa"/>
          </w:tcPr>
          <w:p w:rsidR="004A28F4" w:rsidRDefault="004A28F4" w:rsidP="002A370A">
            <w:pPr>
              <w:rPr>
                <w:lang w:val="es-ES"/>
              </w:rPr>
            </w:pPr>
            <w:r>
              <w:rPr>
                <w:lang w:val="es-ES"/>
              </w:rPr>
              <w:t>1.2</w:t>
            </w:r>
          </w:p>
        </w:tc>
        <w:tc>
          <w:tcPr>
            <w:tcW w:w="2611" w:type="dxa"/>
          </w:tcPr>
          <w:p w:rsidR="004A28F4"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06/09/2014</w:t>
            </w:r>
          </w:p>
        </w:tc>
        <w:tc>
          <w:tcPr>
            <w:tcW w:w="1870" w:type="dxa"/>
          </w:tcPr>
          <w:p w:rsidR="004A28F4"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4A28F4"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agregó patrones de diseño y generación de fixture.</w:t>
            </w:r>
          </w:p>
        </w:tc>
      </w:tr>
      <w:tr w:rsidR="00AC0F15" w:rsidRPr="007A11CE" w:rsidTr="00750FE8">
        <w:tc>
          <w:tcPr>
            <w:cnfStyle w:val="001000000000" w:firstRow="0" w:lastRow="0" w:firstColumn="1" w:lastColumn="0" w:oddVBand="0" w:evenVBand="0" w:oddHBand="0" w:evenHBand="0" w:firstRowFirstColumn="0" w:firstRowLastColumn="0" w:lastRowFirstColumn="0" w:lastRowLastColumn="0"/>
            <w:tcW w:w="1129" w:type="dxa"/>
          </w:tcPr>
          <w:p w:rsidR="00AC0F15" w:rsidRPr="00412C18" w:rsidRDefault="004A28F4" w:rsidP="002A370A">
            <w:pPr>
              <w:rPr>
                <w:lang w:val="es-ES"/>
              </w:rPr>
            </w:pPr>
            <w:r>
              <w:rPr>
                <w:lang w:val="es-ES"/>
              </w:rPr>
              <w:t>1.3</w:t>
            </w:r>
          </w:p>
        </w:tc>
        <w:tc>
          <w:tcPr>
            <w:tcW w:w="2611" w:type="dxa"/>
          </w:tcPr>
          <w:p w:rsidR="00AC0F15"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25/10/2014</w:t>
            </w:r>
          </w:p>
        </w:tc>
        <w:tc>
          <w:tcPr>
            <w:tcW w:w="1870" w:type="dxa"/>
          </w:tcPr>
          <w:p w:rsidR="00AC0F15"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AC0F15"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actualizó Diagrama de Clases y se agregó el modelo de datos.</w:t>
            </w:r>
          </w:p>
        </w:tc>
      </w:tr>
      <w:tr w:rsidR="00CF4BA6" w:rsidRPr="007A11CE" w:rsidTr="00750FE8">
        <w:tc>
          <w:tcPr>
            <w:cnfStyle w:val="001000000000" w:firstRow="0" w:lastRow="0" w:firstColumn="1" w:lastColumn="0" w:oddVBand="0" w:evenVBand="0" w:oddHBand="0" w:evenHBand="0" w:firstRowFirstColumn="0" w:firstRowLastColumn="0" w:lastRowFirstColumn="0" w:lastRowLastColumn="0"/>
            <w:tcW w:w="1129" w:type="dxa"/>
          </w:tcPr>
          <w:p w:rsidR="00CF4BA6" w:rsidRDefault="00CF4BA6" w:rsidP="002A370A">
            <w:pPr>
              <w:rPr>
                <w:lang w:val="es-ES"/>
              </w:rPr>
            </w:pPr>
            <w:r>
              <w:rPr>
                <w:lang w:val="es-ES"/>
              </w:rPr>
              <w:t>1.4</w:t>
            </w:r>
          </w:p>
        </w:tc>
        <w:tc>
          <w:tcPr>
            <w:tcW w:w="2611" w:type="dxa"/>
          </w:tcPr>
          <w:p w:rsidR="00CF4BA6" w:rsidRDefault="00CF4BA6"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03/03/2015</w:t>
            </w:r>
          </w:p>
        </w:tc>
        <w:tc>
          <w:tcPr>
            <w:tcW w:w="1870" w:type="dxa"/>
          </w:tcPr>
          <w:p w:rsidR="00CF4BA6" w:rsidRDefault="00CF4BA6"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CF4BA6" w:rsidRDefault="00CF4BA6"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actualizó diagramas de estado y diagrama de clases</w:t>
            </w:r>
          </w:p>
        </w:tc>
      </w:tr>
      <w:tr w:rsidR="00CF4BA6" w:rsidRPr="007A11CE" w:rsidTr="00750FE8">
        <w:tc>
          <w:tcPr>
            <w:cnfStyle w:val="001000000000" w:firstRow="0" w:lastRow="0" w:firstColumn="1" w:lastColumn="0" w:oddVBand="0" w:evenVBand="0" w:oddHBand="0" w:evenHBand="0" w:firstRowFirstColumn="0" w:firstRowLastColumn="0" w:lastRowFirstColumn="0" w:lastRowLastColumn="0"/>
            <w:tcW w:w="1129" w:type="dxa"/>
          </w:tcPr>
          <w:p w:rsidR="00CF4BA6" w:rsidRDefault="00CF4BA6" w:rsidP="002A370A">
            <w:pPr>
              <w:rPr>
                <w:lang w:val="es-ES"/>
              </w:rPr>
            </w:pPr>
            <w:r>
              <w:rPr>
                <w:lang w:val="es-ES"/>
              </w:rPr>
              <w:t>1.5</w:t>
            </w:r>
          </w:p>
        </w:tc>
        <w:tc>
          <w:tcPr>
            <w:tcW w:w="2611" w:type="dxa"/>
          </w:tcPr>
          <w:p w:rsidR="00CF4BA6" w:rsidRDefault="00CF4BA6"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06/05/2015</w:t>
            </w:r>
          </w:p>
        </w:tc>
        <w:tc>
          <w:tcPr>
            <w:tcW w:w="1870" w:type="dxa"/>
          </w:tcPr>
          <w:p w:rsidR="00CF4BA6" w:rsidRDefault="00CF4BA6"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CF4BA6" w:rsidRDefault="00CF4BA6"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agregan modelos de implementación</w:t>
            </w:r>
          </w:p>
        </w:tc>
      </w:tr>
    </w:tbl>
    <w:p w:rsidR="00750FE8" w:rsidRPr="00CF4BA6" w:rsidRDefault="00750FE8" w:rsidP="009372CD">
      <w:pPr>
        <w:pStyle w:val="Puesto"/>
        <w:rPr>
          <w:lang w:val="es-ES"/>
        </w:rPr>
      </w:pPr>
    </w:p>
    <w:sdt>
      <w:sdtPr>
        <w:rPr>
          <w:rFonts w:asciiTheme="minorHAnsi" w:eastAsiaTheme="minorEastAsia" w:hAnsiTheme="minorHAnsi" w:cstheme="minorBidi"/>
          <w:b w:val="0"/>
          <w:caps w:val="0"/>
          <w:color w:val="auto"/>
          <w:spacing w:val="0"/>
          <w:lang w:val="es-ES"/>
        </w:rPr>
        <w:id w:val="138073805"/>
        <w:docPartObj>
          <w:docPartGallery w:val="Table of Contents"/>
          <w:docPartUnique/>
        </w:docPartObj>
      </w:sdtPr>
      <w:sdtEndPr>
        <w:rPr>
          <w:rFonts w:ascii="Calibri Light" w:hAnsi="Calibri Light"/>
          <w:bCs/>
          <w:lang w:val="en-US"/>
        </w:rPr>
      </w:sdtEndPr>
      <w:sdtContent>
        <w:p w:rsidR="00FE1A8F" w:rsidRDefault="00FE1A8F">
          <w:pPr>
            <w:pStyle w:val="TtulodeTDC"/>
          </w:pPr>
          <w:r>
            <w:rPr>
              <w:lang w:val="es-ES"/>
            </w:rPr>
            <w:t>Tabla de contenido</w:t>
          </w:r>
        </w:p>
        <w:p w:rsidR="00CE7D37" w:rsidRDefault="00FE1A8F">
          <w:pPr>
            <w:pStyle w:val="TDC1"/>
            <w:tabs>
              <w:tab w:val="right" w:leader="dot" w:pos="9350"/>
            </w:tabs>
            <w:rPr>
              <w:noProof/>
              <w:lang w:val="es-ES" w:eastAsia="es-ES"/>
            </w:rPr>
          </w:pPr>
          <w:r>
            <w:fldChar w:fldCharType="begin"/>
          </w:r>
          <w:r>
            <w:instrText xml:space="preserve"> TOC \o "1-3" \h \z \u </w:instrText>
          </w:r>
          <w:r>
            <w:fldChar w:fldCharType="separate"/>
          </w:r>
          <w:hyperlink w:anchor="_Toc401996951" w:history="1">
            <w:r w:rsidR="00CE7D37" w:rsidRPr="000F2761">
              <w:rPr>
                <w:rStyle w:val="Hipervnculo"/>
                <w:noProof/>
                <w:lang w:val="es-ES"/>
              </w:rPr>
              <w:t>Introducción</w:t>
            </w:r>
            <w:r w:rsidR="00CE7D37">
              <w:rPr>
                <w:noProof/>
                <w:webHidden/>
              </w:rPr>
              <w:tab/>
            </w:r>
            <w:r w:rsidR="00CE7D37">
              <w:rPr>
                <w:noProof/>
                <w:webHidden/>
              </w:rPr>
              <w:fldChar w:fldCharType="begin"/>
            </w:r>
            <w:r w:rsidR="00CE7D37">
              <w:rPr>
                <w:noProof/>
                <w:webHidden/>
              </w:rPr>
              <w:instrText xml:space="preserve"> PAGEREF _Toc401996951 \h </w:instrText>
            </w:r>
            <w:r w:rsidR="00CE7D37">
              <w:rPr>
                <w:noProof/>
                <w:webHidden/>
              </w:rPr>
            </w:r>
            <w:r w:rsidR="00CE7D37">
              <w:rPr>
                <w:noProof/>
                <w:webHidden/>
              </w:rPr>
              <w:fldChar w:fldCharType="separate"/>
            </w:r>
            <w:r w:rsidR="007A11CE">
              <w:rPr>
                <w:noProof/>
                <w:webHidden/>
              </w:rPr>
              <w:t>3</w:t>
            </w:r>
            <w:r w:rsidR="00CE7D37">
              <w:rPr>
                <w:noProof/>
                <w:webHidden/>
              </w:rPr>
              <w:fldChar w:fldCharType="end"/>
            </w:r>
          </w:hyperlink>
        </w:p>
        <w:p w:rsidR="00CE7D37" w:rsidRDefault="0023646B">
          <w:pPr>
            <w:pStyle w:val="TDC1"/>
            <w:tabs>
              <w:tab w:val="right" w:leader="dot" w:pos="9350"/>
            </w:tabs>
            <w:rPr>
              <w:noProof/>
              <w:lang w:val="es-ES" w:eastAsia="es-ES"/>
            </w:rPr>
          </w:pPr>
          <w:hyperlink w:anchor="_Toc401996952" w:history="1">
            <w:r w:rsidR="00CE7D37" w:rsidRPr="000F2761">
              <w:rPr>
                <w:rStyle w:val="Hipervnculo"/>
                <w:noProof/>
                <w:lang w:val="es-ES"/>
              </w:rPr>
              <w:t>Arquitectura</w:t>
            </w:r>
            <w:r w:rsidR="00CE7D37">
              <w:rPr>
                <w:noProof/>
                <w:webHidden/>
              </w:rPr>
              <w:tab/>
            </w:r>
            <w:r w:rsidR="00CE7D37">
              <w:rPr>
                <w:noProof/>
                <w:webHidden/>
              </w:rPr>
              <w:fldChar w:fldCharType="begin"/>
            </w:r>
            <w:r w:rsidR="00CE7D37">
              <w:rPr>
                <w:noProof/>
                <w:webHidden/>
              </w:rPr>
              <w:instrText xml:space="preserve"> PAGEREF _Toc401996952 \h </w:instrText>
            </w:r>
            <w:r w:rsidR="00CE7D37">
              <w:rPr>
                <w:noProof/>
                <w:webHidden/>
              </w:rPr>
            </w:r>
            <w:r w:rsidR="00CE7D37">
              <w:rPr>
                <w:noProof/>
                <w:webHidden/>
              </w:rPr>
              <w:fldChar w:fldCharType="separate"/>
            </w:r>
            <w:r w:rsidR="007A11CE">
              <w:rPr>
                <w:noProof/>
                <w:webHidden/>
              </w:rPr>
              <w:t>4</w:t>
            </w:r>
            <w:r w:rsidR="00CE7D37">
              <w:rPr>
                <w:noProof/>
                <w:webHidden/>
              </w:rPr>
              <w:fldChar w:fldCharType="end"/>
            </w:r>
          </w:hyperlink>
        </w:p>
        <w:p w:rsidR="00CE7D37" w:rsidRDefault="0023646B">
          <w:pPr>
            <w:pStyle w:val="TDC2"/>
            <w:tabs>
              <w:tab w:val="right" w:leader="dot" w:pos="9350"/>
            </w:tabs>
            <w:rPr>
              <w:noProof/>
              <w:lang w:val="es-ES" w:eastAsia="es-ES"/>
            </w:rPr>
          </w:pPr>
          <w:hyperlink w:anchor="_Toc401996953" w:history="1">
            <w:r w:rsidR="00CE7D37" w:rsidRPr="000F2761">
              <w:rPr>
                <w:rStyle w:val="Hipervnculo"/>
                <w:noProof/>
                <w:lang w:val="es-ES"/>
              </w:rPr>
              <w:t>Patrón N-Tier Cliente - Servidor</w:t>
            </w:r>
            <w:r w:rsidR="00CE7D37">
              <w:rPr>
                <w:noProof/>
                <w:webHidden/>
              </w:rPr>
              <w:tab/>
            </w:r>
            <w:r w:rsidR="00CE7D37">
              <w:rPr>
                <w:noProof/>
                <w:webHidden/>
              </w:rPr>
              <w:fldChar w:fldCharType="begin"/>
            </w:r>
            <w:r w:rsidR="00CE7D37">
              <w:rPr>
                <w:noProof/>
                <w:webHidden/>
              </w:rPr>
              <w:instrText xml:space="preserve"> PAGEREF _Toc401996953 \h </w:instrText>
            </w:r>
            <w:r w:rsidR="00CE7D37">
              <w:rPr>
                <w:noProof/>
                <w:webHidden/>
              </w:rPr>
            </w:r>
            <w:r w:rsidR="00CE7D37">
              <w:rPr>
                <w:noProof/>
                <w:webHidden/>
              </w:rPr>
              <w:fldChar w:fldCharType="separate"/>
            </w:r>
            <w:r w:rsidR="007A11CE">
              <w:rPr>
                <w:noProof/>
                <w:webHidden/>
              </w:rPr>
              <w:t>4</w:t>
            </w:r>
            <w:r w:rsidR="00CE7D37">
              <w:rPr>
                <w:noProof/>
                <w:webHidden/>
              </w:rPr>
              <w:fldChar w:fldCharType="end"/>
            </w:r>
          </w:hyperlink>
        </w:p>
        <w:p w:rsidR="00CE7D37" w:rsidRDefault="0023646B">
          <w:pPr>
            <w:pStyle w:val="TDC2"/>
            <w:tabs>
              <w:tab w:val="right" w:leader="dot" w:pos="9350"/>
            </w:tabs>
            <w:rPr>
              <w:noProof/>
              <w:lang w:val="es-ES" w:eastAsia="es-ES"/>
            </w:rPr>
          </w:pPr>
          <w:hyperlink w:anchor="_Toc401996954" w:history="1">
            <w:r w:rsidR="00CE7D37" w:rsidRPr="000F2761">
              <w:rPr>
                <w:rStyle w:val="Hipervnculo"/>
                <w:noProof/>
                <w:lang w:val="es-ES"/>
              </w:rPr>
              <w:t>Arquitectura a nivel de Hardware</w:t>
            </w:r>
            <w:r w:rsidR="00CE7D37">
              <w:rPr>
                <w:noProof/>
                <w:webHidden/>
              </w:rPr>
              <w:tab/>
            </w:r>
            <w:r w:rsidR="00CE7D37">
              <w:rPr>
                <w:noProof/>
                <w:webHidden/>
              </w:rPr>
              <w:fldChar w:fldCharType="begin"/>
            </w:r>
            <w:r w:rsidR="00CE7D37">
              <w:rPr>
                <w:noProof/>
                <w:webHidden/>
              </w:rPr>
              <w:instrText xml:space="preserve"> PAGEREF _Toc401996954 \h </w:instrText>
            </w:r>
            <w:r w:rsidR="00CE7D37">
              <w:rPr>
                <w:noProof/>
                <w:webHidden/>
              </w:rPr>
            </w:r>
            <w:r w:rsidR="00CE7D37">
              <w:rPr>
                <w:noProof/>
                <w:webHidden/>
              </w:rPr>
              <w:fldChar w:fldCharType="separate"/>
            </w:r>
            <w:r w:rsidR="007A11CE">
              <w:rPr>
                <w:noProof/>
                <w:webHidden/>
              </w:rPr>
              <w:t>5</w:t>
            </w:r>
            <w:r w:rsidR="00CE7D37">
              <w:rPr>
                <w:noProof/>
                <w:webHidden/>
              </w:rPr>
              <w:fldChar w:fldCharType="end"/>
            </w:r>
          </w:hyperlink>
        </w:p>
        <w:p w:rsidR="00CE7D37" w:rsidRDefault="0023646B">
          <w:pPr>
            <w:pStyle w:val="TDC2"/>
            <w:tabs>
              <w:tab w:val="right" w:leader="dot" w:pos="9350"/>
            </w:tabs>
            <w:rPr>
              <w:noProof/>
              <w:lang w:val="es-ES" w:eastAsia="es-ES"/>
            </w:rPr>
          </w:pPr>
          <w:hyperlink w:anchor="_Toc401996955" w:history="1">
            <w:r w:rsidR="00CE7D37" w:rsidRPr="000F2761">
              <w:rPr>
                <w:rStyle w:val="Hipervnculo"/>
                <w:noProof/>
                <w:lang w:val="es-ES"/>
              </w:rPr>
              <w:t>Estructura de la Solución</w:t>
            </w:r>
            <w:r w:rsidR="00CE7D37">
              <w:rPr>
                <w:noProof/>
                <w:webHidden/>
              </w:rPr>
              <w:tab/>
            </w:r>
            <w:r w:rsidR="00CE7D37">
              <w:rPr>
                <w:noProof/>
                <w:webHidden/>
              </w:rPr>
              <w:fldChar w:fldCharType="begin"/>
            </w:r>
            <w:r w:rsidR="00CE7D37">
              <w:rPr>
                <w:noProof/>
                <w:webHidden/>
              </w:rPr>
              <w:instrText xml:space="preserve"> PAGEREF _Toc401996955 \h </w:instrText>
            </w:r>
            <w:r w:rsidR="00CE7D37">
              <w:rPr>
                <w:noProof/>
                <w:webHidden/>
              </w:rPr>
            </w:r>
            <w:r w:rsidR="00CE7D37">
              <w:rPr>
                <w:noProof/>
                <w:webHidden/>
              </w:rPr>
              <w:fldChar w:fldCharType="separate"/>
            </w:r>
            <w:r w:rsidR="007A11CE">
              <w:rPr>
                <w:noProof/>
                <w:webHidden/>
              </w:rPr>
              <w:t>6</w:t>
            </w:r>
            <w:r w:rsidR="00CE7D37">
              <w:rPr>
                <w:noProof/>
                <w:webHidden/>
              </w:rPr>
              <w:fldChar w:fldCharType="end"/>
            </w:r>
          </w:hyperlink>
        </w:p>
        <w:p w:rsidR="00CE7D37" w:rsidRDefault="0023646B">
          <w:pPr>
            <w:pStyle w:val="TDC1"/>
            <w:tabs>
              <w:tab w:val="right" w:leader="dot" w:pos="9350"/>
            </w:tabs>
            <w:rPr>
              <w:noProof/>
              <w:lang w:val="es-ES" w:eastAsia="es-ES"/>
            </w:rPr>
          </w:pPr>
          <w:hyperlink w:anchor="_Toc401996956" w:history="1">
            <w:r w:rsidR="00CE7D37" w:rsidRPr="000F2761">
              <w:rPr>
                <w:rStyle w:val="Hipervnculo"/>
                <w:noProof/>
                <w:lang w:val="es-ES"/>
              </w:rPr>
              <w:t>Relación entre las clases</w:t>
            </w:r>
            <w:r w:rsidR="00CE7D37">
              <w:rPr>
                <w:noProof/>
                <w:webHidden/>
              </w:rPr>
              <w:tab/>
            </w:r>
            <w:r w:rsidR="00CE7D37">
              <w:rPr>
                <w:noProof/>
                <w:webHidden/>
              </w:rPr>
              <w:fldChar w:fldCharType="begin"/>
            </w:r>
            <w:r w:rsidR="00CE7D37">
              <w:rPr>
                <w:noProof/>
                <w:webHidden/>
              </w:rPr>
              <w:instrText xml:space="preserve"> PAGEREF _Toc401996956 \h </w:instrText>
            </w:r>
            <w:r w:rsidR="00CE7D37">
              <w:rPr>
                <w:noProof/>
                <w:webHidden/>
              </w:rPr>
            </w:r>
            <w:r w:rsidR="00CE7D37">
              <w:rPr>
                <w:noProof/>
                <w:webHidden/>
              </w:rPr>
              <w:fldChar w:fldCharType="separate"/>
            </w:r>
            <w:r w:rsidR="007A11CE">
              <w:rPr>
                <w:noProof/>
                <w:webHidden/>
              </w:rPr>
              <w:t>7</w:t>
            </w:r>
            <w:r w:rsidR="00CE7D37">
              <w:rPr>
                <w:noProof/>
                <w:webHidden/>
              </w:rPr>
              <w:fldChar w:fldCharType="end"/>
            </w:r>
          </w:hyperlink>
        </w:p>
        <w:p w:rsidR="00CE7D37" w:rsidRDefault="0023646B">
          <w:pPr>
            <w:pStyle w:val="TDC1"/>
            <w:tabs>
              <w:tab w:val="right" w:leader="dot" w:pos="9350"/>
            </w:tabs>
            <w:rPr>
              <w:noProof/>
              <w:lang w:val="es-ES" w:eastAsia="es-ES"/>
            </w:rPr>
          </w:pPr>
          <w:hyperlink w:anchor="_Toc401996957" w:history="1">
            <w:r w:rsidR="00CE7D37" w:rsidRPr="000F2761">
              <w:rPr>
                <w:rStyle w:val="Hipervnculo"/>
                <w:noProof/>
                <w:lang w:val="es-ES"/>
              </w:rPr>
              <w:t>Modelos</w:t>
            </w:r>
            <w:r w:rsidR="00CE7D37">
              <w:rPr>
                <w:noProof/>
                <w:webHidden/>
              </w:rPr>
              <w:tab/>
            </w:r>
            <w:r w:rsidR="00CE7D37">
              <w:rPr>
                <w:noProof/>
                <w:webHidden/>
              </w:rPr>
              <w:fldChar w:fldCharType="begin"/>
            </w:r>
            <w:r w:rsidR="00CE7D37">
              <w:rPr>
                <w:noProof/>
                <w:webHidden/>
              </w:rPr>
              <w:instrText xml:space="preserve"> PAGEREF _Toc401996957 \h </w:instrText>
            </w:r>
            <w:r w:rsidR="00CE7D37">
              <w:rPr>
                <w:noProof/>
                <w:webHidden/>
              </w:rPr>
            </w:r>
            <w:r w:rsidR="00CE7D37">
              <w:rPr>
                <w:noProof/>
                <w:webHidden/>
              </w:rPr>
              <w:fldChar w:fldCharType="separate"/>
            </w:r>
            <w:r w:rsidR="007A11CE">
              <w:rPr>
                <w:noProof/>
                <w:webHidden/>
              </w:rPr>
              <w:t>8</w:t>
            </w:r>
            <w:r w:rsidR="00CE7D37">
              <w:rPr>
                <w:noProof/>
                <w:webHidden/>
              </w:rPr>
              <w:fldChar w:fldCharType="end"/>
            </w:r>
          </w:hyperlink>
        </w:p>
        <w:p w:rsidR="00CE7D37" w:rsidRDefault="0023646B">
          <w:pPr>
            <w:pStyle w:val="TDC2"/>
            <w:tabs>
              <w:tab w:val="right" w:leader="dot" w:pos="9350"/>
            </w:tabs>
            <w:rPr>
              <w:noProof/>
              <w:lang w:val="es-ES" w:eastAsia="es-ES"/>
            </w:rPr>
          </w:pPr>
          <w:hyperlink w:anchor="_Toc401996958" w:history="1">
            <w:r w:rsidR="00CE7D37" w:rsidRPr="000F2761">
              <w:rPr>
                <w:rStyle w:val="Hipervnculo"/>
                <w:noProof/>
                <w:lang w:val="es-ES"/>
              </w:rPr>
              <w:t>Diagrama de Clases de dominio</w:t>
            </w:r>
            <w:r w:rsidR="00CE7D37">
              <w:rPr>
                <w:noProof/>
                <w:webHidden/>
              </w:rPr>
              <w:tab/>
            </w:r>
            <w:r w:rsidR="00CE7D37">
              <w:rPr>
                <w:noProof/>
                <w:webHidden/>
              </w:rPr>
              <w:fldChar w:fldCharType="begin"/>
            </w:r>
            <w:r w:rsidR="00CE7D37">
              <w:rPr>
                <w:noProof/>
                <w:webHidden/>
              </w:rPr>
              <w:instrText xml:space="preserve"> PAGEREF _Toc401996958 \h </w:instrText>
            </w:r>
            <w:r w:rsidR="00CE7D37">
              <w:rPr>
                <w:noProof/>
                <w:webHidden/>
              </w:rPr>
            </w:r>
            <w:r w:rsidR="00CE7D37">
              <w:rPr>
                <w:noProof/>
                <w:webHidden/>
              </w:rPr>
              <w:fldChar w:fldCharType="separate"/>
            </w:r>
            <w:r w:rsidR="007A11CE">
              <w:rPr>
                <w:noProof/>
                <w:webHidden/>
              </w:rPr>
              <w:t>8</w:t>
            </w:r>
            <w:r w:rsidR="00CE7D37">
              <w:rPr>
                <w:noProof/>
                <w:webHidden/>
              </w:rPr>
              <w:fldChar w:fldCharType="end"/>
            </w:r>
          </w:hyperlink>
        </w:p>
        <w:p w:rsidR="00CE7D37" w:rsidRDefault="0023646B">
          <w:pPr>
            <w:pStyle w:val="TDC2"/>
            <w:tabs>
              <w:tab w:val="right" w:leader="dot" w:pos="9350"/>
            </w:tabs>
            <w:rPr>
              <w:noProof/>
              <w:lang w:val="es-ES" w:eastAsia="es-ES"/>
            </w:rPr>
          </w:pPr>
          <w:hyperlink w:anchor="_Toc401996959" w:history="1">
            <w:r w:rsidR="00CE7D37" w:rsidRPr="000F2761">
              <w:rPr>
                <w:rStyle w:val="Hipervnculo"/>
                <w:noProof/>
                <w:lang w:val="es-ES"/>
              </w:rPr>
              <w:t>Diagramas de Estado</w:t>
            </w:r>
            <w:r w:rsidR="00CE7D37">
              <w:rPr>
                <w:noProof/>
                <w:webHidden/>
              </w:rPr>
              <w:tab/>
            </w:r>
            <w:r w:rsidR="00CE7D37">
              <w:rPr>
                <w:noProof/>
                <w:webHidden/>
              </w:rPr>
              <w:fldChar w:fldCharType="begin"/>
            </w:r>
            <w:r w:rsidR="00CE7D37">
              <w:rPr>
                <w:noProof/>
                <w:webHidden/>
              </w:rPr>
              <w:instrText xml:space="preserve"> PAGEREF _Toc401996959 \h </w:instrText>
            </w:r>
            <w:r w:rsidR="00CE7D37">
              <w:rPr>
                <w:noProof/>
                <w:webHidden/>
              </w:rPr>
            </w:r>
            <w:r w:rsidR="00CE7D37">
              <w:rPr>
                <w:noProof/>
                <w:webHidden/>
              </w:rPr>
              <w:fldChar w:fldCharType="separate"/>
            </w:r>
            <w:r w:rsidR="007A11CE">
              <w:rPr>
                <w:noProof/>
                <w:webHidden/>
              </w:rPr>
              <w:t>10</w:t>
            </w:r>
            <w:r w:rsidR="00CE7D37">
              <w:rPr>
                <w:noProof/>
                <w:webHidden/>
              </w:rPr>
              <w:fldChar w:fldCharType="end"/>
            </w:r>
          </w:hyperlink>
        </w:p>
        <w:p w:rsidR="00CE7D37" w:rsidRDefault="0023646B">
          <w:pPr>
            <w:pStyle w:val="TDC3"/>
            <w:tabs>
              <w:tab w:val="right" w:leader="dot" w:pos="9350"/>
            </w:tabs>
            <w:rPr>
              <w:noProof/>
              <w:lang w:val="es-ES" w:eastAsia="es-ES"/>
            </w:rPr>
          </w:pPr>
          <w:hyperlink w:anchor="_Toc401996960" w:history="1">
            <w:r w:rsidR="00CE7D37" w:rsidRPr="000F2761">
              <w:rPr>
                <w:rStyle w:val="Hipervnculo"/>
                <w:noProof/>
                <w:lang w:val="es-ES"/>
              </w:rPr>
              <w:t>Clase Partido</w:t>
            </w:r>
            <w:r w:rsidR="00CE7D37">
              <w:rPr>
                <w:noProof/>
                <w:webHidden/>
              </w:rPr>
              <w:tab/>
            </w:r>
            <w:r w:rsidR="00CE7D37">
              <w:rPr>
                <w:noProof/>
                <w:webHidden/>
              </w:rPr>
              <w:fldChar w:fldCharType="begin"/>
            </w:r>
            <w:r w:rsidR="00CE7D37">
              <w:rPr>
                <w:noProof/>
                <w:webHidden/>
              </w:rPr>
              <w:instrText xml:space="preserve"> PAGEREF _Toc401996960 \h </w:instrText>
            </w:r>
            <w:r w:rsidR="00CE7D37">
              <w:rPr>
                <w:noProof/>
                <w:webHidden/>
              </w:rPr>
            </w:r>
            <w:r w:rsidR="00CE7D37">
              <w:rPr>
                <w:noProof/>
                <w:webHidden/>
              </w:rPr>
              <w:fldChar w:fldCharType="separate"/>
            </w:r>
            <w:r w:rsidR="007A11CE">
              <w:rPr>
                <w:noProof/>
                <w:webHidden/>
              </w:rPr>
              <w:t>10</w:t>
            </w:r>
            <w:r w:rsidR="00CE7D37">
              <w:rPr>
                <w:noProof/>
                <w:webHidden/>
              </w:rPr>
              <w:fldChar w:fldCharType="end"/>
            </w:r>
          </w:hyperlink>
        </w:p>
        <w:p w:rsidR="00CE7D37" w:rsidRDefault="0023646B">
          <w:pPr>
            <w:pStyle w:val="TDC3"/>
            <w:tabs>
              <w:tab w:val="right" w:leader="dot" w:pos="9350"/>
            </w:tabs>
            <w:rPr>
              <w:noProof/>
              <w:lang w:val="es-ES" w:eastAsia="es-ES"/>
            </w:rPr>
          </w:pPr>
          <w:hyperlink w:anchor="_Toc401996961" w:history="1">
            <w:r w:rsidR="00CE7D37" w:rsidRPr="000F2761">
              <w:rPr>
                <w:rStyle w:val="Hipervnculo"/>
                <w:noProof/>
                <w:lang w:val="es-ES"/>
              </w:rPr>
              <w:t>Clase Fecha</w:t>
            </w:r>
            <w:r w:rsidR="00CE7D37">
              <w:rPr>
                <w:noProof/>
                <w:webHidden/>
              </w:rPr>
              <w:tab/>
            </w:r>
            <w:r w:rsidR="00CE7D37">
              <w:rPr>
                <w:noProof/>
                <w:webHidden/>
              </w:rPr>
              <w:fldChar w:fldCharType="begin"/>
            </w:r>
            <w:r w:rsidR="00CE7D37">
              <w:rPr>
                <w:noProof/>
                <w:webHidden/>
              </w:rPr>
              <w:instrText xml:space="preserve"> PAGEREF _Toc401996961 \h </w:instrText>
            </w:r>
            <w:r w:rsidR="00CE7D37">
              <w:rPr>
                <w:noProof/>
                <w:webHidden/>
              </w:rPr>
            </w:r>
            <w:r w:rsidR="00CE7D37">
              <w:rPr>
                <w:noProof/>
                <w:webHidden/>
              </w:rPr>
              <w:fldChar w:fldCharType="separate"/>
            </w:r>
            <w:r w:rsidR="007A11CE">
              <w:rPr>
                <w:noProof/>
                <w:webHidden/>
              </w:rPr>
              <w:t>11</w:t>
            </w:r>
            <w:r w:rsidR="00CE7D37">
              <w:rPr>
                <w:noProof/>
                <w:webHidden/>
              </w:rPr>
              <w:fldChar w:fldCharType="end"/>
            </w:r>
          </w:hyperlink>
        </w:p>
        <w:p w:rsidR="00CE7D37" w:rsidRDefault="0023646B">
          <w:pPr>
            <w:pStyle w:val="TDC3"/>
            <w:tabs>
              <w:tab w:val="right" w:leader="dot" w:pos="9350"/>
            </w:tabs>
            <w:rPr>
              <w:noProof/>
              <w:lang w:val="es-ES" w:eastAsia="es-ES"/>
            </w:rPr>
          </w:pPr>
          <w:hyperlink w:anchor="_Toc401996962" w:history="1">
            <w:r w:rsidR="00CE7D37" w:rsidRPr="000F2761">
              <w:rPr>
                <w:rStyle w:val="Hipervnculo"/>
                <w:noProof/>
                <w:lang w:val="es-ES"/>
              </w:rPr>
              <w:t>Clase Fase</w:t>
            </w:r>
            <w:r w:rsidR="00CE7D37">
              <w:rPr>
                <w:noProof/>
                <w:webHidden/>
              </w:rPr>
              <w:tab/>
            </w:r>
            <w:r w:rsidR="00CE7D37">
              <w:rPr>
                <w:noProof/>
                <w:webHidden/>
              </w:rPr>
              <w:fldChar w:fldCharType="begin"/>
            </w:r>
            <w:r w:rsidR="00CE7D37">
              <w:rPr>
                <w:noProof/>
                <w:webHidden/>
              </w:rPr>
              <w:instrText xml:space="preserve"> PAGEREF _Toc401996962 \h </w:instrText>
            </w:r>
            <w:r w:rsidR="00CE7D37">
              <w:rPr>
                <w:noProof/>
                <w:webHidden/>
              </w:rPr>
            </w:r>
            <w:r w:rsidR="00CE7D37">
              <w:rPr>
                <w:noProof/>
                <w:webHidden/>
              </w:rPr>
              <w:fldChar w:fldCharType="separate"/>
            </w:r>
            <w:r w:rsidR="007A11CE">
              <w:rPr>
                <w:noProof/>
                <w:webHidden/>
              </w:rPr>
              <w:t>12</w:t>
            </w:r>
            <w:r w:rsidR="00CE7D37">
              <w:rPr>
                <w:noProof/>
                <w:webHidden/>
              </w:rPr>
              <w:fldChar w:fldCharType="end"/>
            </w:r>
          </w:hyperlink>
        </w:p>
        <w:p w:rsidR="00CE7D37" w:rsidRDefault="0023646B">
          <w:pPr>
            <w:pStyle w:val="TDC2"/>
            <w:tabs>
              <w:tab w:val="right" w:leader="dot" w:pos="9350"/>
            </w:tabs>
            <w:rPr>
              <w:noProof/>
              <w:lang w:val="es-ES" w:eastAsia="es-ES"/>
            </w:rPr>
          </w:pPr>
          <w:hyperlink w:anchor="_Toc401996963" w:history="1">
            <w:r w:rsidR="00CE7D37" w:rsidRPr="000F2761">
              <w:rPr>
                <w:rStyle w:val="Hipervnculo"/>
                <w:noProof/>
                <w:lang w:val="es-ES"/>
              </w:rPr>
              <w:t>Diagramas de Interacción</w:t>
            </w:r>
            <w:r w:rsidR="00CE7D37">
              <w:rPr>
                <w:noProof/>
                <w:webHidden/>
              </w:rPr>
              <w:tab/>
            </w:r>
            <w:r w:rsidR="00CE7D37">
              <w:rPr>
                <w:noProof/>
                <w:webHidden/>
              </w:rPr>
              <w:fldChar w:fldCharType="begin"/>
            </w:r>
            <w:r w:rsidR="00CE7D37">
              <w:rPr>
                <w:noProof/>
                <w:webHidden/>
              </w:rPr>
              <w:instrText xml:space="preserve"> PAGEREF _Toc401996963 \h </w:instrText>
            </w:r>
            <w:r w:rsidR="00CE7D37">
              <w:rPr>
                <w:noProof/>
                <w:webHidden/>
              </w:rPr>
            </w:r>
            <w:r w:rsidR="00CE7D37">
              <w:rPr>
                <w:noProof/>
                <w:webHidden/>
              </w:rPr>
              <w:fldChar w:fldCharType="separate"/>
            </w:r>
            <w:r w:rsidR="007A11CE">
              <w:rPr>
                <w:noProof/>
                <w:webHidden/>
              </w:rPr>
              <w:t>13</w:t>
            </w:r>
            <w:r w:rsidR="00CE7D37">
              <w:rPr>
                <w:noProof/>
                <w:webHidden/>
              </w:rPr>
              <w:fldChar w:fldCharType="end"/>
            </w:r>
          </w:hyperlink>
        </w:p>
        <w:p w:rsidR="00CE7D37" w:rsidRDefault="0023646B">
          <w:pPr>
            <w:pStyle w:val="TDC3"/>
            <w:tabs>
              <w:tab w:val="right" w:leader="dot" w:pos="9350"/>
            </w:tabs>
            <w:rPr>
              <w:noProof/>
              <w:lang w:val="es-ES" w:eastAsia="es-ES"/>
            </w:rPr>
          </w:pPr>
          <w:hyperlink w:anchor="_Toc401996964" w:history="1">
            <w:r w:rsidR="00CE7D37" w:rsidRPr="000F2761">
              <w:rPr>
                <w:rStyle w:val="Hipervnculo"/>
                <w:noProof/>
                <w:lang w:val="es-ES"/>
              </w:rPr>
              <w:t>Registrar Configuración de Edición</w:t>
            </w:r>
            <w:r w:rsidR="00CE7D37">
              <w:rPr>
                <w:noProof/>
                <w:webHidden/>
              </w:rPr>
              <w:tab/>
            </w:r>
            <w:r w:rsidR="00CE7D37">
              <w:rPr>
                <w:noProof/>
                <w:webHidden/>
              </w:rPr>
              <w:fldChar w:fldCharType="begin"/>
            </w:r>
            <w:r w:rsidR="00CE7D37">
              <w:rPr>
                <w:noProof/>
                <w:webHidden/>
              </w:rPr>
              <w:instrText xml:space="preserve"> PAGEREF _Toc401996964 \h </w:instrText>
            </w:r>
            <w:r w:rsidR="00CE7D37">
              <w:rPr>
                <w:noProof/>
                <w:webHidden/>
              </w:rPr>
            </w:r>
            <w:r w:rsidR="00CE7D37">
              <w:rPr>
                <w:noProof/>
                <w:webHidden/>
              </w:rPr>
              <w:fldChar w:fldCharType="separate"/>
            </w:r>
            <w:r w:rsidR="007A11CE">
              <w:rPr>
                <w:noProof/>
                <w:webHidden/>
              </w:rPr>
              <w:t>13</w:t>
            </w:r>
            <w:r w:rsidR="00CE7D37">
              <w:rPr>
                <w:noProof/>
                <w:webHidden/>
              </w:rPr>
              <w:fldChar w:fldCharType="end"/>
            </w:r>
          </w:hyperlink>
        </w:p>
        <w:p w:rsidR="00CE7D37" w:rsidRDefault="0023646B">
          <w:pPr>
            <w:pStyle w:val="TDC3"/>
            <w:tabs>
              <w:tab w:val="right" w:leader="dot" w:pos="9350"/>
            </w:tabs>
            <w:rPr>
              <w:noProof/>
              <w:lang w:val="es-ES" w:eastAsia="es-ES"/>
            </w:rPr>
          </w:pPr>
          <w:hyperlink w:anchor="_Toc401996965" w:history="1">
            <w:r w:rsidR="00CE7D37" w:rsidRPr="000F2761">
              <w:rPr>
                <w:rStyle w:val="Hipervnculo"/>
                <w:noProof/>
                <w:lang w:val="es-ES"/>
              </w:rPr>
              <w:t>Consulta de Jugadores</w:t>
            </w:r>
            <w:r w:rsidR="00CE7D37">
              <w:rPr>
                <w:noProof/>
                <w:webHidden/>
              </w:rPr>
              <w:tab/>
            </w:r>
            <w:r w:rsidR="00CE7D37">
              <w:rPr>
                <w:noProof/>
                <w:webHidden/>
              </w:rPr>
              <w:fldChar w:fldCharType="begin"/>
            </w:r>
            <w:r w:rsidR="00CE7D37">
              <w:rPr>
                <w:noProof/>
                <w:webHidden/>
              </w:rPr>
              <w:instrText xml:space="preserve"> PAGEREF _Toc401996965 \h </w:instrText>
            </w:r>
            <w:r w:rsidR="00CE7D37">
              <w:rPr>
                <w:noProof/>
                <w:webHidden/>
              </w:rPr>
            </w:r>
            <w:r w:rsidR="00CE7D37">
              <w:rPr>
                <w:noProof/>
                <w:webHidden/>
              </w:rPr>
              <w:fldChar w:fldCharType="separate"/>
            </w:r>
            <w:r w:rsidR="007A11CE">
              <w:rPr>
                <w:noProof/>
                <w:webHidden/>
              </w:rPr>
              <w:t>15</w:t>
            </w:r>
            <w:r w:rsidR="00CE7D37">
              <w:rPr>
                <w:noProof/>
                <w:webHidden/>
              </w:rPr>
              <w:fldChar w:fldCharType="end"/>
            </w:r>
          </w:hyperlink>
        </w:p>
        <w:p w:rsidR="00CE7D37" w:rsidRDefault="0023646B">
          <w:pPr>
            <w:pStyle w:val="TDC2"/>
            <w:tabs>
              <w:tab w:val="right" w:leader="dot" w:pos="9350"/>
            </w:tabs>
            <w:rPr>
              <w:noProof/>
              <w:lang w:val="es-ES" w:eastAsia="es-ES"/>
            </w:rPr>
          </w:pPr>
          <w:hyperlink w:anchor="_Toc401996966" w:history="1">
            <w:r w:rsidR="00CE7D37" w:rsidRPr="000F2761">
              <w:rPr>
                <w:rStyle w:val="Hipervnculo"/>
                <w:noProof/>
                <w:lang w:val="es-ES"/>
              </w:rPr>
              <w:t>Diseño</w:t>
            </w:r>
            <w:r w:rsidR="00CE7D37">
              <w:rPr>
                <w:noProof/>
                <w:webHidden/>
              </w:rPr>
              <w:tab/>
            </w:r>
            <w:r w:rsidR="00CE7D37">
              <w:rPr>
                <w:noProof/>
                <w:webHidden/>
              </w:rPr>
              <w:fldChar w:fldCharType="begin"/>
            </w:r>
            <w:r w:rsidR="00CE7D37">
              <w:rPr>
                <w:noProof/>
                <w:webHidden/>
              </w:rPr>
              <w:instrText xml:space="preserve"> PAGEREF _Toc401996966 \h </w:instrText>
            </w:r>
            <w:r w:rsidR="00CE7D37">
              <w:rPr>
                <w:noProof/>
                <w:webHidden/>
              </w:rPr>
            </w:r>
            <w:r w:rsidR="00CE7D37">
              <w:rPr>
                <w:noProof/>
                <w:webHidden/>
              </w:rPr>
              <w:fldChar w:fldCharType="separate"/>
            </w:r>
            <w:r w:rsidR="007A11CE">
              <w:rPr>
                <w:noProof/>
                <w:webHidden/>
              </w:rPr>
              <w:t>17</w:t>
            </w:r>
            <w:r w:rsidR="00CE7D37">
              <w:rPr>
                <w:noProof/>
                <w:webHidden/>
              </w:rPr>
              <w:fldChar w:fldCharType="end"/>
            </w:r>
          </w:hyperlink>
        </w:p>
        <w:p w:rsidR="00CE7D37" w:rsidRDefault="0023646B">
          <w:pPr>
            <w:pStyle w:val="TDC3"/>
            <w:tabs>
              <w:tab w:val="right" w:leader="dot" w:pos="9350"/>
            </w:tabs>
            <w:rPr>
              <w:noProof/>
              <w:lang w:val="es-ES" w:eastAsia="es-ES"/>
            </w:rPr>
          </w:pPr>
          <w:hyperlink w:anchor="_Toc401996967" w:history="1">
            <w:r w:rsidR="00CE7D37" w:rsidRPr="000F2761">
              <w:rPr>
                <w:rStyle w:val="Hipervnculo"/>
                <w:noProof/>
                <w:lang w:val="es-ES"/>
              </w:rPr>
              <w:t>Uso de Patrones</w:t>
            </w:r>
            <w:r w:rsidR="00CE7D37">
              <w:rPr>
                <w:noProof/>
                <w:webHidden/>
              </w:rPr>
              <w:tab/>
            </w:r>
            <w:r w:rsidR="00CE7D37">
              <w:rPr>
                <w:noProof/>
                <w:webHidden/>
              </w:rPr>
              <w:fldChar w:fldCharType="begin"/>
            </w:r>
            <w:r w:rsidR="00CE7D37">
              <w:rPr>
                <w:noProof/>
                <w:webHidden/>
              </w:rPr>
              <w:instrText xml:space="preserve"> PAGEREF _Toc401996967 \h </w:instrText>
            </w:r>
            <w:r w:rsidR="00CE7D37">
              <w:rPr>
                <w:noProof/>
                <w:webHidden/>
              </w:rPr>
            </w:r>
            <w:r w:rsidR="00CE7D37">
              <w:rPr>
                <w:noProof/>
                <w:webHidden/>
              </w:rPr>
              <w:fldChar w:fldCharType="separate"/>
            </w:r>
            <w:r w:rsidR="007A11CE">
              <w:rPr>
                <w:noProof/>
                <w:webHidden/>
              </w:rPr>
              <w:t>17</w:t>
            </w:r>
            <w:r w:rsidR="00CE7D37">
              <w:rPr>
                <w:noProof/>
                <w:webHidden/>
              </w:rPr>
              <w:fldChar w:fldCharType="end"/>
            </w:r>
          </w:hyperlink>
        </w:p>
        <w:p w:rsidR="00CE7D37" w:rsidRDefault="0023646B">
          <w:pPr>
            <w:pStyle w:val="TDC2"/>
            <w:tabs>
              <w:tab w:val="right" w:leader="dot" w:pos="9350"/>
            </w:tabs>
            <w:rPr>
              <w:noProof/>
              <w:lang w:val="es-ES" w:eastAsia="es-ES"/>
            </w:rPr>
          </w:pPr>
          <w:hyperlink w:anchor="_Toc401996968" w:history="1">
            <w:r w:rsidR="00CE7D37" w:rsidRPr="000F2761">
              <w:rPr>
                <w:rStyle w:val="Hipervnculo"/>
                <w:noProof/>
                <w:lang w:val="es-ES"/>
              </w:rPr>
              <w:t>Generación de Fixture</w:t>
            </w:r>
            <w:r w:rsidR="00CE7D37">
              <w:rPr>
                <w:noProof/>
                <w:webHidden/>
              </w:rPr>
              <w:tab/>
            </w:r>
            <w:r w:rsidR="00CE7D37">
              <w:rPr>
                <w:noProof/>
                <w:webHidden/>
              </w:rPr>
              <w:fldChar w:fldCharType="begin"/>
            </w:r>
            <w:r w:rsidR="00CE7D37">
              <w:rPr>
                <w:noProof/>
                <w:webHidden/>
              </w:rPr>
              <w:instrText xml:space="preserve"> PAGEREF _Toc401996968 \h </w:instrText>
            </w:r>
            <w:r w:rsidR="00CE7D37">
              <w:rPr>
                <w:noProof/>
                <w:webHidden/>
              </w:rPr>
            </w:r>
            <w:r w:rsidR="00CE7D37">
              <w:rPr>
                <w:noProof/>
                <w:webHidden/>
              </w:rPr>
              <w:fldChar w:fldCharType="separate"/>
            </w:r>
            <w:r w:rsidR="007A11CE">
              <w:rPr>
                <w:noProof/>
                <w:webHidden/>
              </w:rPr>
              <w:t>18</w:t>
            </w:r>
            <w:r w:rsidR="00CE7D37">
              <w:rPr>
                <w:noProof/>
                <w:webHidden/>
              </w:rPr>
              <w:fldChar w:fldCharType="end"/>
            </w:r>
          </w:hyperlink>
        </w:p>
        <w:p w:rsidR="00CE7D37" w:rsidRDefault="0023646B">
          <w:pPr>
            <w:pStyle w:val="TDC3"/>
            <w:tabs>
              <w:tab w:val="right" w:leader="dot" w:pos="9350"/>
            </w:tabs>
            <w:rPr>
              <w:noProof/>
              <w:lang w:val="es-ES" w:eastAsia="es-ES"/>
            </w:rPr>
          </w:pPr>
          <w:hyperlink w:anchor="_Toc401996969" w:history="1">
            <w:r w:rsidR="00CE7D37" w:rsidRPr="000F2761">
              <w:rPr>
                <w:rStyle w:val="Hipervnculo"/>
                <w:noProof/>
                <w:lang w:val="es-AR"/>
              </w:rPr>
              <w:t>Todos contra todos</w:t>
            </w:r>
            <w:r w:rsidR="00CE7D37">
              <w:rPr>
                <w:noProof/>
                <w:webHidden/>
              </w:rPr>
              <w:tab/>
            </w:r>
            <w:r w:rsidR="00CE7D37">
              <w:rPr>
                <w:noProof/>
                <w:webHidden/>
              </w:rPr>
              <w:fldChar w:fldCharType="begin"/>
            </w:r>
            <w:r w:rsidR="00CE7D37">
              <w:rPr>
                <w:noProof/>
                <w:webHidden/>
              </w:rPr>
              <w:instrText xml:space="preserve"> PAGEREF _Toc401996969 \h </w:instrText>
            </w:r>
            <w:r w:rsidR="00CE7D37">
              <w:rPr>
                <w:noProof/>
                <w:webHidden/>
              </w:rPr>
            </w:r>
            <w:r w:rsidR="00CE7D37">
              <w:rPr>
                <w:noProof/>
                <w:webHidden/>
              </w:rPr>
              <w:fldChar w:fldCharType="separate"/>
            </w:r>
            <w:r w:rsidR="007A11CE">
              <w:rPr>
                <w:noProof/>
                <w:webHidden/>
              </w:rPr>
              <w:t>18</w:t>
            </w:r>
            <w:r w:rsidR="00CE7D37">
              <w:rPr>
                <w:noProof/>
                <w:webHidden/>
              </w:rPr>
              <w:fldChar w:fldCharType="end"/>
            </w:r>
          </w:hyperlink>
        </w:p>
        <w:p w:rsidR="00CE7D37" w:rsidRDefault="0023646B">
          <w:pPr>
            <w:pStyle w:val="TDC3"/>
            <w:tabs>
              <w:tab w:val="right" w:leader="dot" w:pos="9350"/>
            </w:tabs>
            <w:rPr>
              <w:noProof/>
              <w:lang w:val="es-ES" w:eastAsia="es-ES"/>
            </w:rPr>
          </w:pPr>
          <w:hyperlink w:anchor="_Toc401996970" w:history="1">
            <w:r w:rsidR="00CE7D37" w:rsidRPr="000F2761">
              <w:rPr>
                <w:rStyle w:val="Hipervnculo"/>
                <w:noProof/>
                <w:lang w:val="es-AR"/>
              </w:rPr>
              <w:t>Todos contra todos Ida y Vuelta</w:t>
            </w:r>
            <w:r w:rsidR="00CE7D37">
              <w:rPr>
                <w:noProof/>
                <w:webHidden/>
              </w:rPr>
              <w:tab/>
            </w:r>
            <w:r w:rsidR="00CE7D37">
              <w:rPr>
                <w:noProof/>
                <w:webHidden/>
              </w:rPr>
              <w:fldChar w:fldCharType="begin"/>
            </w:r>
            <w:r w:rsidR="00CE7D37">
              <w:rPr>
                <w:noProof/>
                <w:webHidden/>
              </w:rPr>
              <w:instrText xml:space="preserve"> PAGEREF _Toc401996970 \h </w:instrText>
            </w:r>
            <w:r w:rsidR="00CE7D37">
              <w:rPr>
                <w:noProof/>
                <w:webHidden/>
              </w:rPr>
            </w:r>
            <w:r w:rsidR="00CE7D37">
              <w:rPr>
                <w:noProof/>
                <w:webHidden/>
              </w:rPr>
              <w:fldChar w:fldCharType="separate"/>
            </w:r>
            <w:r w:rsidR="007A11CE">
              <w:rPr>
                <w:noProof/>
                <w:webHidden/>
              </w:rPr>
              <w:t>18</w:t>
            </w:r>
            <w:r w:rsidR="00CE7D37">
              <w:rPr>
                <w:noProof/>
                <w:webHidden/>
              </w:rPr>
              <w:fldChar w:fldCharType="end"/>
            </w:r>
          </w:hyperlink>
        </w:p>
        <w:p w:rsidR="00CE7D37" w:rsidRDefault="0023646B">
          <w:pPr>
            <w:pStyle w:val="TDC3"/>
            <w:tabs>
              <w:tab w:val="right" w:leader="dot" w:pos="9350"/>
            </w:tabs>
            <w:rPr>
              <w:noProof/>
              <w:lang w:val="es-ES" w:eastAsia="es-ES"/>
            </w:rPr>
          </w:pPr>
          <w:hyperlink w:anchor="_Toc401996971" w:history="1">
            <w:r w:rsidR="00CE7D37" w:rsidRPr="000F2761">
              <w:rPr>
                <w:rStyle w:val="Hipervnculo"/>
                <w:noProof/>
                <w:lang w:val="es-AR"/>
              </w:rPr>
              <w:t>Eliminatoria por Fases</w:t>
            </w:r>
            <w:r w:rsidR="00CE7D37">
              <w:rPr>
                <w:noProof/>
                <w:webHidden/>
              </w:rPr>
              <w:tab/>
            </w:r>
            <w:r w:rsidR="00CE7D37">
              <w:rPr>
                <w:noProof/>
                <w:webHidden/>
              </w:rPr>
              <w:fldChar w:fldCharType="begin"/>
            </w:r>
            <w:r w:rsidR="00CE7D37">
              <w:rPr>
                <w:noProof/>
                <w:webHidden/>
              </w:rPr>
              <w:instrText xml:space="preserve"> PAGEREF _Toc401996971 \h </w:instrText>
            </w:r>
            <w:r w:rsidR="00CE7D37">
              <w:rPr>
                <w:noProof/>
                <w:webHidden/>
              </w:rPr>
            </w:r>
            <w:r w:rsidR="00CE7D37">
              <w:rPr>
                <w:noProof/>
                <w:webHidden/>
              </w:rPr>
              <w:fldChar w:fldCharType="separate"/>
            </w:r>
            <w:r w:rsidR="007A11CE">
              <w:rPr>
                <w:noProof/>
                <w:webHidden/>
              </w:rPr>
              <w:t>18</w:t>
            </w:r>
            <w:r w:rsidR="00CE7D37">
              <w:rPr>
                <w:noProof/>
                <w:webHidden/>
              </w:rPr>
              <w:fldChar w:fldCharType="end"/>
            </w:r>
          </w:hyperlink>
        </w:p>
        <w:p w:rsidR="00CE7D37" w:rsidRDefault="0023646B">
          <w:pPr>
            <w:pStyle w:val="TDC1"/>
            <w:tabs>
              <w:tab w:val="right" w:leader="dot" w:pos="9350"/>
            </w:tabs>
            <w:rPr>
              <w:noProof/>
              <w:lang w:val="es-ES" w:eastAsia="es-ES"/>
            </w:rPr>
          </w:pPr>
          <w:hyperlink w:anchor="_Toc401996972" w:history="1">
            <w:r w:rsidR="00CE7D37" w:rsidRPr="000F2761">
              <w:rPr>
                <w:rStyle w:val="Hipervnculo"/>
                <w:noProof/>
                <w:lang w:val="es-ES"/>
              </w:rPr>
              <w:t>Mapeo a la Base de Datos</w:t>
            </w:r>
            <w:r w:rsidR="00CE7D37">
              <w:rPr>
                <w:noProof/>
                <w:webHidden/>
              </w:rPr>
              <w:tab/>
            </w:r>
            <w:r w:rsidR="00CE7D37">
              <w:rPr>
                <w:noProof/>
                <w:webHidden/>
              </w:rPr>
              <w:fldChar w:fldCharType="begin"/>
            </w:r>
            <w:r w:rsidR="00CE7D37">
              <w:rPr>
                <w:noProof/>
                <w:webHidden/>
              </w:rPr>
              <w:instrText xml:space="preserve"> PAGEREF _Toc401996972 \h </w:instrText>
            </w:r>
            <w:r w:rsidR="00CE7D37">
              <w:rPr>
                <w:noProof/>
                <w:webHidden/>
              </w:rPr>
            </w:r>
            <w:r w:rsidR="00CE7D37">
              <w:rPr>
                <w:noProof/>
                <w:webHidden/>
              </w:rPr>
              <w:fldChar w:fldCharType="separate"/>
            </w:r>
            <w:r w:rsidR="007A11CE">
              <w:rPr>
                <w:noProof/>
                <w:webHidden/>
              </w:rPr>
              <w:t>19</w:t>
            </w:r>
            <w:r w:rsidR="00CE7D37">
              <w:rPr>
                <w:noProof/>
                <w:webHidden/>
              </w:rPr>
              <w:fldChar w:fldCharType="end"/>
            </w:r>
          </w:hyperlink>
        </w:p>
        <w:p w:rsidR="00CE7D37" w:rsidRDefault="0023646B">
          <w:pPr>
            <w:pStyle w:val="TDC1"/>
            <w:tabs>
              <w:tab w:val="right" w:leader="dot" w:pos="9350"/>
            </w:tabs>
            <w:rPr>
              <w:noProof/>
              <w:lang w:val="es-ES" w:eastAsia="es-ES"/>
            </w:rPr>
          </w:pPr>
          <w:hyperlink w:anchor="_Toc401996973" w:history="1">
            <w:r w:rsidR="00CE7D37" w:rsidRPr="000F2761">
              <w:rPr>
                <w:rStyle w:val="Hipervnculo"/>
                <w:noProof/>
                <w:lang w:val="es-ES"/>
              </w:rPr>
              <w:t>Prototipo de interfaz</w:t>
            </w:r>
            <w:r w:rsidR="00CE7D37">
              <w:rPr>
                <w:noProof/>
                <w:webHidden/>
              </w:rPr>
              <w:tab/>
            </w:r>
            <w:r w:rsidR="00CE7D37">
              <w:rPr>
                <w:noProof/>
                <w:webHidden/>
              </w:rPr>
              <w:fldChar w:fldCharType="begin"/>
            </w:r>
            <w:r w:rsidR="00CE7D37">
              <w:rPr>
                <w:noProof/>
                <w:webHidden/>
              </w:rPr>
              <w:instrText xml:space="preserve"> PAGEREF _Toc401996973 \h </w:instrText>
            </w:r>
            <w:r w:rsidR="00CE7D37">
              <w:rPr>
                <w:noProof/>
                <w:webHidden/>
              </w:rPr>
            </w:r>
            <w:r w:rsidR="00CE7D37">
              <w:rPr>
                <w:noProof/>
                <w:webHidden/>
              </w:rPr>
              <w:fldChar w:fldCharType="separate"/>
            </w:r>
            <w:r w:rsidR="007A11CE">
              <w:rPr>
                <w:noProof/>
                <w:webHidden/>
              </w:rPr>
              <w:t>20</w:t>
            </w:r>
            <w:r w:rsidR="00CE7D37">
              <w:rPr>
                <w:noProof/>
                <w:webHidden/>
              </w:rPr>
              <w:fldChar w:fldCharType="end"/>
            </w:r>
          </w:hyperlink>
        </w:p>
        <w:p w:rsidR="00CE7D37" w:rsidRDefault="0023646B">
          <w:pPr>
            <w:pStyle w:val="TDC2"/>
            <w:tabs>
              <w:tab w:val="right" w:leader="dot" w:pos="9350"/>
            </w:tabs>
            <w:rPr>
              <w:noProof/>
              <w:lang w:val="es-ES" w:eastAsia="es-ES"/>
            </w:rPr>
          </w:pPr>
          <w:hyperlink w:anchor="_Toc401996974" w:history="1">
            <w:r w:rsidR="00CE7D37" w:rsidRPr="000F2761">
              <w:rPr>
                <w:rStyle w:val="Hipervnculo"/>
                <w:noProof/>
                <w:lang w:val="es-ES"/>
              </w:rPr>
              <w:t>Login</w:t>
            </w:r>
            <w:r w:rsidR="00CE7D37">
              <w:rPr>
                <w:noProof/>
                <w:webHidden/>
              </w:rPr>
              <w:tab/>
            </w:r>
            <w:r w:rsidR="00CE7D37">
              <w:rPr>
                <w:noProof/>
                <w:webHidden/>
              </w:rPr>
              <w:fldChar w:fldCharType="begin"/>
            </w:r>
            <w:r w:rsidR="00CE7D37">
              <w:rPr>
                <w:noProof/>
                <w:webHidden/>
              </w:rPr>
              <w:instrText xml:space="preserve"> PAGEREF _Toc401996974 \h </w:instrText>
            </w:r>
            <w:r w:rsidR="00CE7D37">
              <w:rPr>
                <w:noProof/>
                <w:webHidden/>
              </w:rPr>
            </w:r>
            <w:r w:rsidR="00CE7D37">
              <w:rPr>
                <w:noProof/>
                <w:webHidden/>
              </w:rPr>
              <w:fldChar w:fldCharType="separate"/>
            </w:r>
            <w:r w:rsidR="007A11CE">
              <w:rPr>
                <w:noProof/>
                <w:webHidden/>
              </w:rPr>
              <w:t>20</w:t>
            </w:r>
            <w:r w:rsidR="00CE7D37">
              <w:rPr>
                <w:noProof/>
                <w:webHidden/>
              </w:rPr>
              <w:fldChar w:fldCharType="end"/>
            </w:r>
          </w:hyperlink>
        </w:p>
        <w:p w:rsidR="00CE7D37" w:rsidRDefault="0023646B">
          <w:pPr>
            <w:pStyle w:val="TDC2"/>
            <w:tabs>
              <w:tab w:val="right" w:leader="dot" w:pos="9350"/>
            </w:tabs>
            <w:rPr>
              <w:noProof/>
              <w:lang w:val="es-ES" w:eastAsia="es-ES"/>
            </w:rPr>
          </w:pPr>
          <w:hyperlink w:anchor="_Toc401996975" w:history="1">
            <w:r w:rsidR="00CE7D37" w:rsidRPr="000F2761">
              <w:rPr>
                <w:rStyle w:val="Hipervnculo"/>
                <w:noProof/>
                <w:lang w:val="es-ES"/>
              </w:rPr>
              <w:t>Mis Torneos</w:t>
            </w:r>
            <w:r w:rsidR="00CE7D37">
              <w:rPr>
                <w:noProof/>
                <w:webHidden/>
              </w:rPr>
              <w:tab/>
            </w:r>
            <w:r w:rsidR="00CE7D37">
              <w:rPr>
                <w:noProof/>
                <w:webHidden/>
              </w:rPr>
              <w:fldChar w:fldCharType="begin"/>
            </w:r>
            <w:r w:rsidR="00CE7D37">
              <w:rPr>
                <w:noProof/>
                <w:webHidden/>
              </w:rPr>
              <w:instrText xml:space="preserve"> PAGEREF _Toc401996975 \h </w:instrText>
            </w:r>
            <w:r w:rsidR="00CE7D37">
              <w:rPr>
                <w:noProof/>
                <w:webHidden/>
              </w:rPr>
            </w:r>
            <w:r w:rsidR="00CE7D37">
              <w:rPr>
                <w:noProof/>
                <w:webHidden/>
              </w:rPr>
              <w:fldChar w:fldCharType="separate"/>
            </w:r>
            <w:r w:rsidR="007A11CE">
              <w:rPr>
                <w:noProof/>
                <w:webHidden/>
              </w:rPr>
              <w:t>20</w:t>
            </w:r>
            <w:r w:rsidR="00CE7D37">
              <w:rPr>
                <w:noProof/>
                <w:webHidden/>
              </w:rPr>
              <w:fldChar w:fldCharType="end"/>
            </w:r>
          </w:hyperlink>
        </w:p>
        <w:p w:rsidR="00FE1A8F" w:rsidRDefault="00FE1A8F">
          <w:r>
            <w:rPr>
              <w:b/>
              <w:bCs/>
            </w:rPr>
            <w:fldChar w:fldCharType="end"/>
          </w:r>
        </w:p>
      </w:sdtContent>
    </w:sdt>
    <w:p w:rsidR="00FE1A8F" w:rsidRDefault="00FE1A8F">
      <w:pPr>
        <w:rPr>
          <w:rFonts w:asciiTheme="majorHAnsi" w:eastAsiaTheme="majorEastAsia" w:hAnsiTheme="majorHAnsi" w:cstheme="majorBidi"/>
          <w:caps/>
          <w:color w:val="63A537" w:themeColor="text2"/>
          <w:spacing w:val="10"/>
          <w:sz w:val="52"/>
          <w:szCs w:val="52"/>
          <w:lang w:val="es-AR"/>
        </w:rPr>
      </w:pPr>
      <w:r>
        <w:rPr>
          <w:lang w:val="es-AR"/>
        </w:rPr>
        <w:br w:type="page"/>
      </w:r>
    </w:p>
    <w:p w:rsidR="00D529AB" w:rsidRPr="009372CD" w:rsidRDefault="004E26FD" w:rsidP="009372CD">
      <w:pPr>
        <w:pStyle w:val="Puesto"/>
        <w:rPr>
          <w:lang w:val="es-AR"/>
        </w:rPr>
      </w:pPr>
      <w:r>
        <w:rPr>
          <w:lang w:val="es-AR"/>
        </w:rPr>
        <w:lastRenderedPageBreak/>
        <w:t>Documento de Arquitectura</w:t>
      </w:r>
    </w:p>
    <w:p w:rsidR="00D529AB" w:rsidRPr="009D51E1" w:rsidRDefault="004E26FD" w:rsidP="002A370A">
      <w:pPr>
        <w:pStyle w:val="Ttulo1"/>
        <w:rPr>
          <w:lang w:val="es-ES"/>
        </w:rPr>
      </w:pPr>
      <w:bookmarkStart w:id="0" w:name="_Toc401996951"/>
      <w:r>
        <w:rPr>
          <w:noProof/>
          <w:lang w:val="es-ES"/>
        </w:rPr>
        <w:t>Introducción</w:t>
      </w:r>
      <w:bookmarkEnd w:id="0"/>
    </w:p>
    <w:p w:rsidR="00D529AB" w:rsidRDefault="004E26FD" w:rsidP="002A370A">
      <w:pPr>
        <w:rPr>
          <w:noProof/>
          <w:lang w:val="es-ES"/>
        </w:rPr>
      </w:pPr>
      <w:r>
        <w:rPr>
          <w:noProof/>
          <w:lang w:val="es-ES"/>
        </w:rPr>
        <w:t>En el presente documento se detalla la arqu</w:t>
      </w:r>
      <w:r w:rsidR="005F3F2B">
        <w:rPr>
          <w:noProof/>
          <w:lang w:val="es-ES"/>
        </w:rPr>
        <w:t>itectura del producto que</w:t>
      </w:r>
      <w:r w:rsidR="00575333">
        <w:rPr>
          <w:noProof/>
          <w:lang w:val="es-ES"/>
        </w:rPr>
        <w:t xml:space="preserve"> se desarrollará. Se presentará la estructura, las</w:t>
      </w:r>
      <w:r w:rsidR="00BA2196">
        <w:rPr>
          <w:noProof/>
          <w:lang w:val="es-ES"/>
        </w:rPr>
        <w:t xml:space="preserve"> vistas arquitectónicas , los</w:t>
      </w:r>
      <w:r w:rsidR="005F3F2B">
        <w:rPr>
          <w:noProof/>
          <w:lang w:val="es-ES"/>
        </w:rPr>
        <w:t xml:space="preserve"> modelos que se hayan desarrollado</w:t>
      </w:r>
      <w:r w:rsidR="00BA2196">
        <w:rPr>
          <w:noProof/>
          <w:lang w:val="es-ES"/>
        </w:rPr>
        <w:t xml:space="preserve"> y los prototipos de interfaz realizados</w:t>
      </w:r>
      <w:r w:rsidR="005F3F2B">
        <w:rPr>
          <w:noProof/>
          <w:lang w:val="es-ES"/>
        </w:rPr>
        <w:t>.</w:t>
      </w:r>
    </w:p>
    <w:p w:rsidR="00D56BAA" w:rsidRDefault="00D56BAA">
      <w:pPr>
        <w:rPr>
          <w:rFonts w:ascii="Corbel" w:hAnsi="Corbel"/>
          <w:noProof/>
          <w:lang w:val="es-ES"/>
        </w:rPr>
      </w:pPr>
      <w:r>
        <w:rPr>
          <w:rFonts w:ascii="Corbel" w:hAnsi="Corbel"/>
          <w:noProof/>
          <w:lang w:val="es-ES"/>
        </w:rPr>
        <w:br w:type="page"/>
      </w:r>
    </w:p>
    <w:p w:rsidR="00D56BAA" w:rsidRPr="009D51E1" w:rsidRDefault="00090F84" w:rsidP="002A370A">
      <w:pPr>
        <w:pStyle w:val="Ttulo1"/>
        <w:rPr>
          <w:lang w:val="es-ES"/>
        </w:rPr>
      </w:pPr>
      <w:bookmarkStart w:id="1" w:name="_Toc401996952"/>
      <w:r>
        <w:rPr>
          <w:noProof/>
          <w:lang w:val="es-ES"/>
        </w:rPr>
        <w:lastRenderedPageBreak/>
        <w:t>Arq</w:t>
      </w:r>
      <w:r w:rsidR="00D56BAA">
        <w:rPr>
          <w:noProof/>
          <w:lang w:val="es-ES"/>
        </w:rPr>
        <w:t>uitectura</w:t>
      </w:r>
      <w:bookmarkEnd w:id="1"/>
    </w:p>
    <w:p w:rsidR="00746775" w:rsidRPr="009D51E1" w:rsidRDefault="00862EC3" w:rsidP="002A370A">
      <w:pPr>
        <w:pStyle w:val="Ttulo2"/>
        <w:rPr>
          <w:lang w:val="es-ES"/>
        </w:rPr>
      </w:pPr>
      <w:bookmarkStart w:id="2" w:name="_Toc401996953"/>
      <w:r>
        <w:rPr>
          <w:lang w:val="es-ES"/>
        </w:rPr>
        <w:t>Patrón N-Tier Cliente - Servidor</w:t>
      </w:r>
      <w:bookmarkEnd w:id="2"/>
    </w:p>
    <w:p w:rsidR="00862EC3" w:rsidRDefault="00862EC3" w:rsidP="002A370A">
      <w:pPr>
        <w:rPr>
          <w:lang w:val="es-ES"/>
        </w:rPr>
      </w:pPr>
      <w:r w:rsidRPr="00862EC3">
        <w:rPr>
          <w:b/>
          <w:lang w:val="es-ES"/>
        </w:rPr>
        <w:t>Aplicación:</w:t>
      </w:r>
      <w:r w:rsidRPr="00862EC3">
        <w:rPr>
          <w:lang w:val="es-ES"/>
        </w:rPr>
        <w:t xml:space="preserve"> Se utiliza el patrón para implementar el sistema de admin</w:t>
      </w:r>
      <w:r>
        <w:rPr>
          <w:lang w:val="es-ES"/>
        </w:rPr>
        <w:t xml:space="preserve">istración de Que golazo vía </w:t>
      </w:r>
      <w:r w:rsidRPr="00862EC3">
        <w:rPr>
          <w:lang w:val="es-ES"/>
        </w:rPr>
        <w:t>web.</w:t>
      </w:r>
    </w:p>
    <w:p w:rsidR="00862EC3" w:rsidRDefault="00862EC3" w:rsidP="002A370A">
      <w:pPr>
        <w:rPr>
          <w:lang w:val="es-ES"/>
        </w:rPr>
      </w:pPr>
      <w:r>
        <w:rPr>
          <w:b/>
          <w:lang w:val="es-ES"/>
        </w:rPr>
        <w:t xml:space="preserve">Motivaciones: </w:t>
      </w:r>
      <w:r w:rsidRPr="00862EC3">
        <w:rPr>
          <w:lang w:val="es-ES"/>
        </w:rPr>
        <w:t>Separación de los distintos intereses en varios niveles lógicos, facilitando las modificaciones y extensibilidad del sistema.</w:t>
      </w:r>
    </w:p>
    <w:p w:rsidR="00D56BAA" w:rsidRPr="00D56BAA" w:rsidRDefault="00D63A6B" w:rsidP="00862EC3">
      <w:pPr>
        <w:rPr>
          <w:lang w:val="es-ES"/>
        </w:rPr>
      </w:pPr>
      <w:r>
        <w:rPr>
          <w:noProof/>
          <w:lang w:val="es-ES" w:eastAsia="es-ES"/>
        </w:rPr>
        <mc:AlternateContent>
          <mc:Choice Requires="wpg">
            <w:drawing>
              <wp:anchor distT="0" distB="0" distL="114300" distR="114300" simplePos="0" relativeHeight="251712512" behindDoc="0" locked="0" layoutInCell="1" allowOverlap="1">
                <wp:simplePos x="0" y="0"/>
                <wp:positionH relativeFrom="column">
                  <wp:posOffset>8626</wp:posOffset>
                </wp:positionH>
                <wp:positionV relativeFrom="paragraph">
                  <wp:posOffset>47433</wp:posOffset>
                </wp:positionV>
                <wp:extent cx="5962650" cy="4076700"/>
                <wp:effectExtent l="0" t="0" r="19050" b="19050"/>
                <wp:wrapNone/>
                <wp:docPr id="182" name="Grupo 182"/>
                <wp:cNvGraphicFramePr/>
                <a:graphic xmlns:a="http://schemas.openxmlformats.org/drawingml/2006/main">
                  <a:graphicData uri="http://schemas.microsoft.com/office/word/2010/wordprocessingGroup">
                    <wpg:wgp>
                      <wpg:cNvGrpSpPr/>
                      <wpg:grpSpPr>
                        <a:xfrm>
                          <a:off x="0" y="0"/>
                          <a:ext cx="5962650" cy="4076700"/>
                          <a:chOff x="0" y="0"/>
                          <a:chExt cx="5962650" cy="4076700"/>
                        </a:xfrm>
                      </wpg:grpSpPr>
                      <wpg:grpSp>
                        <wpg:cNvPr id="66" name="Grupo 2"/>
                        <wpg:cNvGrpSpPr/>
                        <wpg:grpSpPr>
                          <a:xfrm>
                            <a:off x="342900" y="390525"/>
                            <a:ext cx="5262655" cy="3217652"/>
                            <a:chOff x="0" y="0"/>
                            <a:chExt cx="9509065" cy="4875285"/>
                          </a:xfrm>
                        </wpg:grpSpPr>
                        <wps:wsp>
                          <wps:cNvPr id="67" name="CuadroTexto 38"/>
                          <wps:cNvSpPr txBox="1"/>
                          <wps:spPr>
                            <a:xfrm>
                              <a:off x="0" y="14244"/>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Presentación</w:t>
                                </w:r>
                              </w:p>
                            </w:txbxContent>
                          </wps:txbx>
                          <wps:bodyPr wrap="square" rtlCol="0">
                            <a:noAutofit/>
                          </wps:bodyPr>
                        </wps:wsp>
                        <wps:wsp>
                          <wps:cNvPr id="68" name="Rectángulo redondeado 68"/>
                          <wps:cNvSpPr/>
                          <wps:spPr>
                            <a:xfrm>
                              <a:off x="7430860" y="0"/>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69" name="CuadroTexto 20"/>
                          <wps:cNvSpPr txBox="1"/>
                          <wps:spPr>
                            <a:xfrm>
                              <a:off x="7568070" y="110973"/>
                              <a:ext cx="1720850"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s:wsp>
                          <wps:cNvPr id="70" name="Rectángulo redondeado 70"/>
                          <wps:cNvSpPr/>
                          <wps:spPr>
                            <a:xfrm>
                              <a:off x="2961129" y="1116737"/>
                              <a:ext cx="6471986" cy="535042"/>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1" name="CuadroTexto 22"/>
                          <wps:cNvSpPr txBox="1"/>
                          <wps:spPr>
                            <a:xfrm>
                              <a:off x="3091506" y="1209906"/>
                              <a:ext cx="6334590" cy="40011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Web</w:t>
                                </w:r>
                              </w:p>
                            </w:txbxContent>
                          </wps:txbx>
                          <wps:bodyPr wrap="square" rtlCol="0">
                            <a:noAutofit/>
                          </wps:bodyPr>
                        </wps:wsp>
                        <wps:wsp>
                          <wps:cNvPr id="72" name="Rectángulo redondeado 72"/>
                          <wps:cNvSpPr/>
                          <wps:spPr>
                            <a:xfrm>
                              <a:off x="2931622" y="2172013"/>
                              <a:ext cx="6471986" cy="553021"/>
                            </a:xfrm>
                            <a:prstGeom prst="roundRect">
                              <a:avLst/>
                            </a:prstGeom>
                            <a:ln>
                              <a:solidFill>
                                <a:schemeClr val="accent2">
                                  <a:lumMod val="60000"/>
                                  <a:lumOff val="40000"/>
                                </a:schemeClr>
                              </a:solidFill>
                            </a:ln>
                          </wps:spPr>
                          <wps:style>
                            <a:lnRef idx="1">
                              <a:schemeClr val="accent1"/>
                            </a:lnRef>
                            <a:fillRef idx="2">
                              <a:schemeClr val="accent1"/>
                            </a:fillRef>
                            <a:effectRef idx="1">
                              <a:schemeClr val="accent1"/>
                            </a:effectRef>
                            <a:fontRef idx="minor">
                              <a:schemeClr val="dk1"/>
                            </a:fontRef>
                          </wps:style>
                          <wps:bodyPr rtlCol="0" anchor="ctr"/>
                        </wps:wsp>
                        <wps:wsp>
                          <wps:cNvPr id="73" name="CuadroTexto 25"/>
                          <wps:cNvSpPr txBox="1"/>
                          <wps:spPr>
                            <a:xfrm>
                              <a:off x="3091265" y="2198473"/>
                              <a:ext cx="5902448" cy="400111"/>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Aplicaciones</w:t>
                                </w:r>
                              </w:p>
                            </w:txbxContent>
                          </wps:txbx>
                          <wps:bodyPr wrap="square" rtlCol="0">
                            <a:noAutofit/>
                          </wps:bodyPr>
                        </wps:wsp>
                        <wps:wsp>
                          <wps:cNvPr id="74" name="Rectángulo redondeado 74"/>
                          <wps:cNvSpPr/>
                          <wps:spPr>
                            <a:xfrm>
                              <a:off x="3037079" y="4201189"/>
                              <a:ext cx="6471986" cy="51863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5" name="CuadroTexto 31"/>
                          <wps:cNvSpPr txBox="1"/>
                          <wps:spPr>
                            <a:xfrm>
                              <a:off x="2980834" y="4190011"/>
                              <a:ext cx="6334590" cy="400110"/>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Base de Datos</w:t>
                                </w:r>
                              </w:p>
                            </w:txbxContent>
                          </wps:txbx>
                          <wps:bodyPr wrap="square" rtlCol="0">
                            <a:noAutofit/>
                          </wps:bodyPr>
                        </wps:wsp>
                        <wps:wsp>
                          <wps:cNvPr id="76" name="Rectángulo redondeado 76"/>
                          <wps:cNvSpPr/>
                          <wps:spPr>
                            <a:xfrm>
                              <a:off x="7109921" y="3188109"/>
                              <a:ext cx="2399144" cy="595539"/>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7" name="CuadroTexto 36"/>
                          <wps:cNvSpPr txBox="1"/>
                          <wps:spPr>
                            <a:xfrm>
                              <a:off x="7401761" y="3188924"/>
                              <a:ext cx="2001846" cy="655123"/>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Correo</w:t>
                                </w:r>
                              </w:p>
                            </w:txbxContent>
                          </wps:txbx>
                          <wps:bodyPr wrap="square" rtlCol="0">
                            <a:noAutofit/>
                          </wps:bodyPr>
                        </wps:wsp>
                        <wps:wsp>
                          <wps:cNvPr id="78" name="Flecha arriba y abajo 78"/>
                          <wps:cNvSpPr/>
                          <wps:spPr>
                            <a:xfrm>
                              <a:off x="3814331" y="587802"/>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79" name="Flecha arriba y abajo 79"/>
                          <wps:cNvSpPr/>
                          <wps:spPr>
                            <a:xfrm>
                              <a:off x="6039383" y="582746"/>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0" name="Flecha arriba y abajo 80"/>
                          <wps:cNvSpPr/>
                          <wps:spPr>
                            <a:xfrm>
                              <a:off x="8291081" y="595665"/>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1" name="Flecha arriba y abajo 81"/>
                          <wps:cNvSpPr/>
                          <wps:spPr>
                            <a:xfrm>
                              <a:off x="6046402" y="1695949"/>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2" name="Flecha arriba y abajo 82"/>
                          <wps:cNvSpPr/>
                          <wps:spPr>
                            <a:xfrm>
                              <a:off x="8140361" y="2725034"/>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3" name="Flecha arriba y abajo 83"/>
                          <wps:cNvSpPr/>
                          <wps:spPr>
                            <a:xfrm>
                              <a:off x="6108081" y="2735536"/>
                              <a:ext cx="301439" cy="1425013"/>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g:grpSp>
                          <wpg:cNvPr id="84" name="Grupo 84"/>
                          <wpg:cNvGrpSpPr/>
                          <wpg:grpSpPr>
                            <a:xfrm>
                              <a:off x="2931622" y="14245"/>
                              <a:ext cx="1995236" cy="566413"/>
                              <a:chOff x="2931622" y="14245"/>
                              <a:chExt cx="1995236" cy="566413"/>
                            </a:xfrm>
                          </wpg:grpSpPr>
                          <wps:wsp>
                            <wps:cNvPr id="85" name="Rectángulo redondeado 85"/>
                            <wps:cNvSpPr/>
                            <wps:spPr>
                              <a:xfrm>
                                <a:off x="2931622" y="14245"/>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86" name="CuadroTexto 45"/>
                            <wps:cNvSpPr txBox="1"/>
                            <wps:spPr>
                              <a:xfrm>
                                <a:off x="3068943" y="125217"/>
                                <a:ext cx="1720215"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g:grpSp>
                        <wpg:grpSp>
                          <wpg:cNvPr id="87" name="Grupo 87"/>
                          <wpg:cNvGrpSpPr/>
                          <wpg:grpSpPr>
                            <a:xfrm>
                              <a:off x="5192484" y="14246"/>
                              <a:ext cx="1995236" cy="566413"/>
                              <a:chOff x="5192484" y="14246"/>
                              <a:chExt cx="1995236" cy="566413"/>
                            </a:xfrm>
                          </wpg:grpSpPr>
                          <wps:wsp>
                            <wps:cNvPr id="88" name="Rectángulo redondeado 88"/>
                            <wps:cNvSpPr/>
                            <wps:spPr>
                              <a:xfrm>
                                <a:off x="5192484" y="14246"/>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89" name="CuadroTexto 49"/>
                            <wps:cNvSpPr txBox="1"/>
                            <wps:spPr>
                              <a:xfrm>
                                <a:off x="5329749" y="125218"/>
                                <a:ext cx="1720850"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g:grpSp>
                        <wps:wsp>
                          <wps:cNvPr id="90" name="CuadroTexto 56"/>
                          <wps:cNvSpPr txBox="1"/>
                          <wps:spPr>
                            <a:xfrm>
                              <a:off x="20707" y="1049713"/>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Servicios Web</w:t>
                                </w:r>
                              </w:p>
                            </w:txbxContent>
                          </wps:txbx>
                          <wps:bodyPr wrap="square" rtlCol="0">
                            <a:noAutofit/>
                          </wps:bodyPr>
                        </wps:wsp>
                        <wps:wsp>
                          <wps:cNvPr id="91" name="CuadroTexto 57"/>
                          <wps:cNvSpPr txBox="1"/>
                          <wps:spPr>
                            <a:xfrm>
                              <a:off x="14359" y="2044549"/>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Lógica de Negocio</w:t>
                                </w:r>
                              </w:p>
                            </w:txbxContent>
                          </wps:txbx>
                          <wps:bodyPr wrap="square" rtlCol="0">
                            <a:noAutofit/>
                          </wps:bodyPr>
                        </wps:wsp>
                        <wps:wsp>
                          <wps:cNvPr id="92" name="CuadroTexto 58"/>
                          <wps:cNvSpPr txBox="1"/>
                          <wps:spPr>
                            <a:xfrm>
                              <a:off x="84880" y="3844046"/>
                              <a:ext cx="2330449" cy="103123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Administración de Datos</w:t>
                                </w:r>
                              </w:p>
                            </w:txbxContent>
                          </wps:txbx>
                          <wps:bodyPr wrap="square" rtlCol="0">
                            <a:noAutofit/>
                          </wps:bodyPr>
                        </wps:wsp>
                      </wpg:grpSp>
                      <wps:wsp>
                        <wps:cNvPr id="181" name="Rectángulo 181"/>
                        <wps:cNvSpPr/>
                        <wps:spPr>
                          <a:xfrm>
                            <a:off x="0" y="0"/>
                            <a:ext cx="5962650" cy="407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82" o:spid="_x0000_s1054" style="position:absolute;left:0;text-align:left;margin-left:.7pt;margin-top:3.75pt;width:469.5pt;height:321pt;z-index:251712512" coordsize="59626,40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">
                <v:group id="_x0000_s1055" style="position:absolute;left:3429;top:3905;width:52626;height:32176" coordsize="95090,48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CuadroTexto 38" o:spid="_x0000_s1056" type="#_x0000_t202" style="position:absolute;top:142;width:23304;height:7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6m8MA&#10;AADbAAAADwAAAGRycy9kb3ducmV2LnhtbESPQWsCMRSE7wX/Q3hCL0WzClVZjSKVhZ5aquL5sXnu&#10;Lpu8bJOoa399Uyh4HGbmG2a16a0RV/KhcaxgMs5AEJdON1wpOB6K0QJEiMgajWNScKcAm/XgaYW5&#10;djf+ous+ViJBOOSooI6xy6UMZU0Ww9h1xMk7O28xJukrqT3eEtwaOc2ymbTYcFqosaO3msp2f7EK&#10;2tO3+fl4cZ/+VOxaI1/vhotGqedhv12CiNTHR/i//a4VzObw9yX9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r6m8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Presentación</w:t>
                          </w:r>
                        </w:p>
                      </w:txbxContent>
                    </v:textbox>
                  </v:shape>
                  <v:roundrect id="Rectángulo redondeado 68" o:spid="_x0000_s1057" style="position:absolute;left:74308;width:19952;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NsAA&#10;AADbAAAADwAAAGRycy9kb3ducmV2LnhtbERPz2vCMBS+D/wfwhO8DE0nTKQaRQWHhzGw6v3RPJNi&#10;81KaWOv++uUw8Pjx/V6ue1eLjtpQeVbwMclAEJdeV2wUnE/78RxEiMgaa8+k4EkB1qvB2xJz7R98&#10;pK6IRqQQDjkqsDE2uZShtOQwTHxDnLirbx3GBFsjdYuPFO5qOc2ymXRYcWqw2NDOUnkr7k7B/T1u&#10;f+mzM9Ovy/7HPHVhv5tKqdGw3yxAROrjS/zvPmgFszQ2fU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aNsAAAADbAAAADwAAAAAAAAAAAAAAAACYAgAAZHJzL2Rvd25y&#10;ZXYueG1sUEsFBgAAAAAEAAQA9QAAAIUDAAAAAA==&#10;" fillcolor="#bcdd7e [2100]" strokecolor="#99cb38 [3204]">
                    <v:fill color2="#a8d356 [2740]" rotate="t" colors="0 #d2ebb4;.5 #c5e69c;1 #afdd6d" focus="100%" type="gradient">
                      <o:fill v:ext="view" type="gradientUnscaled"/>
                    </v:fill>
                  </v:roundrect>
                  <v:shape id="CuadroTexto 20" o:spid="_x0000_s1058" type="#_x0000_t202" style="position:absolute;left:75680;top:1109;width:17209;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gN8MA&#10;AADbAAAADwAAAGRycy9kb3ducmV2LnhtbESPQWsCMRSE7wX/Q3hCbzWrB1m3RhFppaVUcJWeXzev&#10;2cXNy5KkuvXXm4LgcZiZb5j5sretOJEPjWMF41EGgrhyumGj4LB/fcpBhIissXVMCv4owHIxeJhj&#10;od2Zd3QqoxEJwqFABXWMXSFlqGqyGEauI07ej/MWY5LeSO3xnOC2lZMsm0qLDaeFGjta11Qdy1+r&#10;YHvARDXRf5rt9+bl/SvXH5dcqcdhv3oGEamP9/Ct/aYVTGfw/yX9A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fgN8MAAADbAAAADwAAAAAAAAAAAAAAAACYAgAAZHJzL2Rv&#10;d25yZXYueG1sUEsFBgAAAAAEAAQA9QAAAIgDAAAAAA==&#10;" fillcolor="#bcdd7e [2100]" stroked="f">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roundrect id="Rectángulo redondeado 70" o:spid="_x0000_s1059" style="position:absolute;left:29611;top:11167;width:64720;height:53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7cEA&#10;AADbAAAADwAAAGRycy9kb3ducmV2LnhtbERPz2vCMBS+C/4P4Qm7yExXmEpnFDdw7DAEq7s/mrek&#10;2LyUJq11f/1yGOz48f3e7EbXiIG6UHtW8LTIQBBXXtdsFFzOh8c1iBCRNTaeScGdAuy208kGC+1v&#10;fKKhjEakEA4FKrAxtoWUobLkMCx8S5y4b985jAl2RuoObyncNTLPsqV0WHNqsNjSm6XqWvZOQT+P&#10;rz/0PJj8/etwNHdd2s+2VuphNu5fQEQa47/4z/2hFazS+vQ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PwO3BAAAA2wAAAA8AAAAAAAAAAAAAAAAAmAIAAGRycy9kb3du&#10;cmV2LnhtbFBLBQYAAAAABAAEAPUAAACGAwAAAAA=&#10;" fillcolor="#bcdd7e [2100]" strokecolor="#99cb38 [3204]">
                    <v:fill color2="#a8d356 [2740]" rotate="t" colors="0 #d2ebb4;.5 #c5e69c;1 #afdd6d" focus="100%" type="gradient">
                      <o:fill v:ext="view" type="gradientUnscaled"/>
                    </v:fill>
                  </v:roundrect>
                  <v:shape id="CuadroTexto 22" o:spid="_x0000_s1060" type="#_x0000_t202" style="position:absolute;left:30915;top:12099;width:63345;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h67MMA&#10;AADbAAAADwAAAGRycy9kb3ducmV2LnhtbESPQWsCMRSE7wX/Q3hCbzVrD+2yGkXElpZSwVU8PzfP&#10;7OLmZUlS3fbXN4LgcZiZb5jpvLetOJMPjWMF41EGgrhyumGjYLd9e8pBhIissXVMCn4pwHw2eJhi&#10;od2FN3QuoxEJwqFABXWMXSFlqGqyGEauI07e0XmLMUlvpPZ4SXDbyucse5EWG04LNXa0rKk6lT9W&#10;wXqHiWqi/zbrw/vqc5/rr79cqcdhv5iAiNTHe/jW/tAKXsdw/ZJ+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h67MMAAADbAAAADwAAAAAAAAAAAAAAAACYAgAAZHJzL2Rv&#10;d25yZXYueG1sUEsFBgAAAAAEAAQA9QAAAIgDAAAAAA==&#10;" fillcolor="#bcdd7e [2100]" stroked="f">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Web</w:t>
                          </w:r>
                        </w:p>
                      </w:txbxContent>
                    </v:textbox>
                  </v:shape>
                  <v:roundrect id="Rectángulo redondeado 72" o:spid="_x0000_s1061" style="position:absolute;left:29316;top:21720;width:64720;height:55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JOcUA&#10;AADbAAAADwAAAGRycy9kb3ducmV2LnhtbESPQWvCQBSE74X+h+UJXopuGqFKdBUpLZqTrYpen9ln&#10;Epp9G7Krif56t1DocZiZb5jZojOVuFLjSssKXocRCOLM6pJzBfvd52ACwnlkjZVlUnAjB4v589MM&#10;E21b/qbr1uciQNglqKDwvk6kdFlBBt3Q1sTBO9vGoA+yyaVusA1wU8k4it6kwZLDQoE1vReU/Wwv&#10;RkF6am/LdHP/2nTxx4FfTsf1Kh0p1e91yykIT53/D/+111rBOIbf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Ik5xQAAANsAAAAPAAAAAAAAAAAAAAAAAJgCAABkcnMv&#10;ZG93bnJldi54bWxQSwUGAAAAAAQABAD1AAAAigMAAAAA&#10;" fillcolor="#bcdd7e [2100]" strokecolor="#9fd37c [1941]">
                    <v:fill color2="#a8d356 [2740]" rotate="t" colors="0 #d2ebb4;.5 #c5e69c;1 #afdd6d" focus="100%" type="gradient">
                      <o:fill v:ext="view" type="gradientUnscaled"/>
                    </v:fill>
                  </v:roundrect>
                  <v:shape id="CuadroTexto 25" o:spid="_x0000_s1062" type="#_x0000_t202" style="position:absolute;left:30912;top:21984;width:59025;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Aplicaciones</w:t>
                          </w:r>
                        </w:p>
                      </w:txbxContent>
                    </v:textbox>
                  </v:shape>
                  <v:roundrect id="Rectángulo redondeado 74" o:spid="_x0000_s1063" style="position:absolute;left:30370;top:42011;width:64720;height:5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TG7sQA&#10;AADbAAAADwAAAGRycy9kb3ducmV2LnhtbESPQWsCMRSE74X+h/AKvYhmlVZla5RasPRQBFe9Pzav&#10;ydLNy7KJ6+qvNwWhx2FmvmEWq97VoqM2VJ4VjEcZCOLS64qNgsN+M5yDCBFZY+2ZFFwowGr5+LDA&#10;XPsz76grohEJwiFHBTbGJpcylJYchpFviJP341uHMcnWSN3iOcFdLSdZNpUOK04LFhv6sFT+Fien&#10;4DSI6yu9dmbyedxszUUX9ruplHp+6t/fQETq43/43v7SCmYv8Pcl/Q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0xu7EAAAA2wAAAA8AAAAAAAAAAAAAAAAAmAIAAGRycy9k&#10;b3ducmV2LnhtbFBLBQYAAAAABAAEAPUAAACJAwAAAAA=&#10;" fillcolor="#bcdd7e [2100]" strokecolor="#99cb38 [3204]">
                    <v:fill color2="#a8d356 [2740]" rotate="t" colors="0 #d2ebb4;.5 #c5e69c;1 #afdd6d" focus="100%" type="gradient">
                      <o:fill v:ext="view" type="gradientUnscaled"/>
                    </v:fill>
                  </v:roundrect>
                  <v:shape id="CuadroTexto 31" o:spid="_x0000_s1064" type="#_x0000_t202" style="position:absolute;left:29808;top:41900;width:6334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Base de Datos</w:t>
                          </w:r>
                        </w:p>
                      </w:txbxContent>
                    </v:textbox>
                  </v:shape>
                  <v:roundrect id="Rectángulo redondeado 76" o:spid="_x0000_s1065" style="position:absolute;left:71099;top:31881;width:23991;height:59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9AsQA&#10;AADbAAAADwAAAGRycy9kb3ducmV2LnhtbESPQWsCMRSE70L/Q3iFXkSzFaqyGqUtWHoQwVXvj80z&#10;Wbp5WTZxXfvrTaHgcZiZb5jlune16KgNlWcFr+MMBHHpdcVGwfGwGc1BhIissfZMCm4UYL16Giwx&#10;1/7Ke+qKaESCcMhRgY2xyaUMpSWHYewb4uSdfeswJtkaqVu8Jrir5STLptJhxWnBYkOflsqf4uIU&#10;XIbx45feOjP5Om125qYLu20qpV6e+/cFiEh9fIT/299awWwKf1/S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q/QLEAAAA2wAAAA8AAAAAAAAAAAAAAAAAmAIAAGRycy9k&#10;b3ducmV2LnhtbFBLBQYAAAAABAAEAPUAAACJAwAAAAA=&#10;" fillcolor="#bcdd7e [2100]" strokecolor="#99cb38 [3204]">
                    <v:fill color2="#a8d356 [2740]" rotate="t" colors="0 #d2ebb4;.5 #c5e69c;1 #afdd6d" focus="100%" type="gradient">
                      <o:fill v:ext="view" type="gradientUnscaled"/>
                    </v:fill>
                  </v:roundrect>
                  <v:shape id="CuadroTexto 36" o:spid="_x0000_s1066" type="#_x0000_t202" style="position:absolute;left:74017;top:31889;width:20019;height:6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Correo</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78" o:spid="_x0000_s1067" type="#_x0000_t70" style="position:absolute;left:38143;top:5878;width:3014;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4C74A&#10;AADbAAAADwAAAGRycy9kb3ducmV2LnhtbERPzYrCMBC+C75DGMGbpq7iajXKIoh6tOsDDM3YVptJ&#10;bKLtvv3mIHj8+P7X287U4kWNrywrmIwTEMS51RUXCi6/+9EChA/IGmvLpOCPPGw3/d4aU21bPtMr&#10;C4WIIexTVFCG4FIpfV6SQT+2jjhyV9sYDBE2hdQNtjHc1PIrSebSYMWxoURHu5Lye/Y0Clrr3OLw&#10;POGsyJbt0T6mN51NlRoOup8ViEBd+Ijf7qNW8B3Hxi/xB8jN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t+Au+AAAA2wAAAA8AAAAAAAAAAAAAAAAAmAIAAGRycy9kb3ducmV2&#10;LnhtbFBLBQYAAAAABAAEAPUAAACDAwAAAAA=&#10;" adj=",7212" fillcolor="#bcdd7e [2100]" strokecolor="#99cb38 [3204]">
                    <v:fill color2="#a8d356 [2740]" rotate="t" colors="0 #d2ebb4;.5 #c5e69c;1 #afdd6d" focus="100%" type="gradient">
                      <o:fill v:ext="view" type="gradientUnscaled"/>
                    </v:fill>
                  </v:shape>
                  <v:shape id="Flecha arriba y abajo 79" o:spid="_x0000_s1068" type="#_x0000_t70" style="position:absolute;left:60393;top:5827;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FdkMMA&#10;AADbAAAADwAAAGRycy9kb3ducmV2LnhtbESPzW7CMBCE70i8g7VIvYHTBlFIMQhVqkiPpH2AVbxN&#10;0sZrEzs/vD2uVKnH0cx8o9kfJ9OKgTrfWFbwuEpAEJdWN1wp+Px4W25B+ICssbVMCm7k4XiYz/aY&#10;aTvyhYYiVCJC2GeooA7BZVL6siaDfmUdcfS+bGcwRNlVUnc4Rrhp5VOSbKTBhuNCjY5eayp/it4o&#10;GK1z23P/juuq2I25vabfukiVelhMpxcQgabwH/5r51rB8w5+v8QfIA9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FdkMMAAADbAAAADwAAAAAAAAAAAAAAAACYAgAAZHJzL2Rv&#10;d25yZXYueG1sUEsFBgAAAAAEAAQA9QAAAIgDAAAAAA==&#10;" adj=",7212" fillcolor="#bcdd7e [2100]" strokecolor="#99cb38 [3204]">
                    <v:fill color2="#a8d356 [2740]" rotate="t" colors="0 #d2ebb4;.5 #c5e69c;1 #afdd6d" focus="100%" type="gradient">
                      <o:fill v:ext="view" type="gradientUnscaled"/>
                    </v:fill>
                  </v:shape>
                  <v:shape id="Flecha arriba y abajo 80" o:spid="_x0000_s1069" type="#_x0000_t70" style="position:absolute;left:82910;top:5956;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6EKr8A&#10;AADbAAAADwAAAGRycy9kb3ducmV2LnhtbERP3WrCMBS+H/gO4Qi7m6l2jK4aZQxk7nJ1D3Bojm21&#10;OYlJbOvbm4vBLj++/81uMr0YyIfOsoLlIgNBXFvdcaPg97h/KUCEiKyxt0wK7hRgt509bbDUduQf&#10;GqrYiBTCoUQFbYyulDLULRkMC+uIE3ey3mBM0DdSexxTuOnlKsvepMGOU0OLjj5bqi/VzSgYrXPF&#10;1+0bX5vqfTzYa37WVa7U83z6WIOINMV/8Z/7oBUUaX36kn6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joQqvwAAANsAAAAPAAAAAAAAAAAAAAAAAJgCAABkcnMvZG93bnJl&#10;di54bWxQSwUGAAAAAAQABAD1AAAAhAMAAAAA&#10;" adj=",7212" fillcolor="#bcdd7e [2100]" strokecolor="#99cb38 [3204]">
                    <v:fill color2="#a8d356 [2740]" rotate="t" colors="0 #d2ebb4;.5 #c5e69c;1 #afdd6d" focus="100%" type="gradient">
                      <o:fill v:ext="view" type="gradientUnscaled"/>
                    </v:fill>
                  </v:shape>
                  <v:shape id="Flecha arriba y abajo 81" o:spid="_x0000_s1070" type="#_x0000_t70" style="position:absolute;left:60464;top:16959;width:3014;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hscEA&#10;AADbAAAADwAAAGRycy9kb3ducmV2LnhtbESP0YrCMBRE3xf8h3CFfVtTV1lqNYosiPpo9QMuzbWt&#10;Njexibb790YQ9nGYmTPMYtWbRjyo9bVlBeNRAoK4sLrmUsHpuPlKQfiArLGxTAr+yMNqOfhYYKZt&#10;xwd65KEUEcI+QwVVCC6T0hcVGfQj64ijd7atwRBlW0rdYhfhppHfSfIjDdYcFyp09FtRcc3vRkFn&#10;nUu39z1Oy3zW7extctH5RKnPYb+egwjUh//wu73TCtIxvL7EH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CIbHBAAAA2wAAAA8AAAAAAAAAAAAAAAAAmAIAAGRycy9kb3du&#10;cmV2LnhtbFBLBQYAAAAABAAEAPUAAACGAwAAAAA=&#10;" adj=",7212" fillcolor="#bcdd7e [2100]" strokecolor="#99cb38 [3204]">
                    <v:fill color2="#a8d356 [2740]" rotate="t" colors="0 #d2ebb4;.5 #c5e69c;1 #afdd6d" focus="100%" type="gradient">
                      <o:fill v:ext="view" type="gradientUnscaled"/>
                    </v:fill>
                  </v:shape>
                  <v:shape id="Flecha arriba y abajo 82" o:spid="_x0000_s1071" type="#_x0000_t70" style="position:absolute;left:81403;top:27250;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xsIA&#10;AADbAAAADwAAAGRycy9kb3ducmV2LnhtbESPwWrDMBBE74X+g9hCb7VcJwTXtRJCICQ91ukHLNbW&#10;dmKtVEuO3b+vAoUch5l5w5Sb2fTiSoPvLCt4TVIQxLXVHTcKvk77lxyED8gae8uk4Jc8bNaPDyUW&#10;2k78SdcqNCJC2BeooA3BFVL6uiWDPrGOOHrfdjAYohwaqQecItz0MkvTlTTYcVxo0dGupfpSjUbB&#10;ZJ3LD+MHLpvqbTran8VZVwulnp/m7TuIQHO4h//bR60gz+D2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EL/GwgAAANsAAAAPAAAAAAAAAAAAAAAAAJgCAABkcnMvZG93&#10;bnJldi54bWxQSwUGAAAAAAQABAD1AAAAhwMAAAAA&#10;" adj=",7212" fillcolor="#bcdd7e [2100]" strokecolor="#99cb38 [3204]">
                    <v:fill color2="#a8d356 [2740]" rotate="t" colors="0 #d2ebb4;.5 #c5e69c;1 #afdd6d" focus="100%" type="gradient">
                      <o:fill v:ext="view" type="gradientUnscaled"/>
                    </v:fill>
                  </v:shape>
                  <v:shape id="Flecha arriba y abajo 83" o:spid="_x0000_s1072" type="#_x0000_t70" style="position:absolute;left:61080;top:27355;width:3015;height:14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16MIA&#10;AADbAAAADwAAAGRycy9kb3ducmV2LnhtbESPQYvCMBSE7wv+h/AEb2uqgitdo4hY8KAuVtnzo3nb&#10;lm1eahNt/fdGEDwOM/MNM192phI3alxpWcFoGIEgzqwuOVdwPiWfMxDOI2usLJOCOzlYLnofc4y1&#10;bflIt9TnIkDYxaig8L6OpXRZQQbd0NbEwfuzjUEfZJNL3WAb4KaS4yiaSoMlh4UCa1oXlP2nV6Pg&#10;h/Xla9Pufq+1O5zSZFrtOUqUGvS71TcIT51/h1/trVYwm8DzS/g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TXowgAAANsAAAAPAAAAAAAAAAAAAAAAAJgCAABkcnMvZG93&#10;bnJldi54bWxQSwUGAAAAAAQABAD1AAAAhwMAAAAA&#10;" adj=",2285" fillcolor="#bcdd7e [2100]" strokecolor="#99cb38 [3204]">
                    <v:fill color2="#a8d356 [2740]" rotate="t" colors="0 #d2ebb4;.5 #c5e69c;1 #afdd6d" focus="100%" type="gradient">
                      <o:fill v:ext="view" type="gradientUnscaled"/>
                    </v:fill>
                  </v:shape>
                  <v:group id="Grupo 84" o:spid="_x0000_s1073" style="position:absolute;left:29316;top:142;width:19952;height:5664" coordorigin="29316,142" coordsize="19952,5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oundrect id="Rectángulo redondeado 85" o:spid="_x0000_s1074" style="position:absolute;left:29316;top:142;width:19952;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0TUsMA&#10;AADbAAAADwAAAGRycy9kb3ducmV2LnhtbESPQWsCMRSE7wX/Q3iCl1KzChbZGkUFpQcpdG3vj80z&#10;Wdy8LJu4rv31piB4HGbmG2ax6l0tOmpD5VnBZJyBIC69rtgo+Dnu3uYgQkTWWHsmBTcKsFoOXhaY&#10;a3/lb+qKaESCcMhRgY2xyaUMpSWHYewb4uSdfOswJtkaqVu8Jrir5TTL3qXDitOCxYa2lspzcXEK&#10;Lq9x80ezzkz3v7svc9OFPTSVUqNhv/4AEamPz/Cj/akVzGfw/yX9A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0TUsMAAADbAAAADwAAAAAAAAAAAAAAAACYAgAAZHJzL2Rv&#10;d25yZXYueG1sUEsFBgAAAAAEAAQA9QAAAIgDAAAAAA==&#10;" fillcolor="#bcdd7e [2100]" strokecolor="#99cb38 [3204]">
                      <v:fill color2="#a8d356 [2740]" rotate="t" colors="0 #d2ebb4;.5 #c5e69c;1 #afdd6d" focus="100%" type="gradient">
                        <o:fill v:ext="view" type="gradientUnscaled"/>
                      </v:fill>
                    </v:roundrect>
                    <v:shape id="CuadroTexto 45" o:spid="_x0000_s1075" type="#_x0000_t202" style="position:absolute;left:30689;top:1252;width:17202;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Sv8IA&#10;AADbAAAADwAAAGRycy9kb3ducmV2LnhtbESPT2sCMRTE70K/Q3iCN83qQZatUaS0UikK/qHn181r&#10;dnHzsiSpbv30RhA8DjPzG2a26GwjzuRD7VjBeJSBIC6drtkoOB4+hjmIEJE1No5JwT8FWMxfejMs&#10;tLvwjs77aESCcChQQRVjW0gZyooshpFriZP367zFmKQ3Unu8JLht5CTLptJizWmhwpbeKipP+z+r&#10;YHvERDXRb8z2Z/W+/s711zVXatDvlq8gInXxGX60P7WCfAr3L+kH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5JK/wgAAANsAAAAPAAAAAAAAAAAAAAAAAJgCAABkcnMvZG93&#10;bnJldi54bWxQSwUGAAAAAAQABAD1AAAAhwMAAAAA&#10;" fillcolor="#bcdd7e [2100]" stroked="f">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group>
                  <v:group id="Grupo 87" o:spid="_x0000_s1076" style="position:absolute;left:51924;top:142;width:19953;height:5664" coordorigin="51924,142" coordsize="19952,5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oundrect id="Rectángulo redondeado 88" o:spid="_x0000_s1077" style="position:absolute;left:51924;top:142;width:19953;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8zMEA&#10;AADbAAAADwAAAGRycy9kb3ducmV2LnhtbERPz2vCMBS+C/4P4Qm7yEwnTKQzFh10eBgDq94fzVtS&#10;1ryUJtbqX78cBjt+fL83xehaMVAfGs8KXhYZCOLa64aNgvOpfF6DCBFZY+uZFNwpQLGdTjaYa3/j&#10;Iw1VNCKFcMhRgY2xy6UMtSWHYeE74sR9+95hTLA3Uvd4S+GulcssW0mHDacGix29W6p/qqtTcJ3H&#10;/YNeB7P8uJRf5q4r+9k1Sj3Nxt0biEhj/Bf/uQ9awTqNTV/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svMzBAAAA2wAAAA8AAAAAAAAAAAAAAAAAmAIAAGRycy9kb3du&#10;cmV2LnhtbFBLBQYAAAAABAAEAPUAAACGAwAAAAA=&#10;" fillcolor="#bcdd7e [2100]" strokecolor="#99cb38 [3204]">
                      <v:fill color2="#a8d356 [2740]" rotate="t" colors="0 #d2ebb4;.5 #c5e69c;1 #afdd6d" focus="100%" type="gradient">
                        <o:fill v:ext="view" type="gradientUnscaled"/>
                      </v:fill>
                    </v:roundrect>
                    <v:shape id="CuadroTexto 49" o:spid="_x0000_s1078" type="#_x0000_t202" style="position:absolute;left:53297;top:1252;width:17208;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GzcMA&#10;AADbAAAADwAAAGRycy9kb3ducmV2LnhtbESPQWsCMRSE70L/Q3iF3jTbHsq6GkWkLS2lgqt4fm6e&#10;2cXNy5KkuvXXm4LgcZiZb5jpvLetOJEPjWMFz6MMBHHldMNGwXbzPsxBhIissXVMCv4owHz2MJhi&#10;od2Z13QqoxEJwqFABXWMXSFlqGqyGEauI07ewXmLMUlvpPZ4TnDbypcse5UWG04LNXa0rKk6lr9W&#10;wWqLiWqi/zGr/cfb1y7X35dcqafHfjEBEamP9/Ct/akV5GP4/5J+gJ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sGzcMAAADbAAAADwAAAAAAAAAAAAAAAACYAgAAZHJzL2Rv&#10;d25yZXYueG1sUEsFBgAAAAAEAAQA9QAAAIgDAAAAAA==&#10;" fillcolor="#bcdd7e [2100]" stroked="f">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group>
                  <v:shape id="CuadroTexto 56" o:spid="_x0000_s1079" type="#_x0000_t202" style="position:absolute;left:207;top:10497;width:23304;height:7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SyMAA&#10;AADbAAAADwAAAGRycy9kb3ducmV2LnhtbERPz2vCMBS+D/wfwhO8jJkqOLZqlOEoeFKmw/Ojebal&#10;yUuXZFr9681B8Pjx/V6semvEmXxoHCuYjDMQxKXTDVcKfg/F2weIEJE1Gsek4EoBVsvBywJz7S78&#10;Q+d9rEQK4ZCjgjrGLpcylDVZDGPXESfu5LzFmKCvpPZ4SeHWyGmWvUuLDaeGGjta11S2+3+roD3+&#10;mdv21e38sfhujZxdDReNUqNh/zUHEamPT/HDvdEKPtP69CX9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YSyMAAAADbAAAADwAAAAAAAAAAAAAAAACYAgAAZHJzL2Rvd25y&#10;ZXYueG1sUEsFBgAAAAAEAAQA9QAAAIUDAAAAAA==&#10;" fillcolor="#bcdd7e [2100]" strokecolor="#99cb38 [3204]">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Servicios Web</w:t>
                          </w:r>
                        </w:p>
                      </w:txbxContent>
                    </v:textbox>
                  </v:shape>
                  <v:shape id="CuadroTexto 57" o:spid="_x0000_s1080" type="#_x0000_t202" style="position:absolute;left:143;top:20445;width:23305;height:7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q3U8MA&#10;AADbAAAADwAAAGRycy9kb3ducmV2LnhtbESPQWsCMRSE7wX/Q3hCL0WzFlp0NYpUFjy1VMXzY/Pc&#10;XTZ52SZRV399Uyh4HGbmG2ax6q0RF/KhcaxgMs5AEJdON1wpOOyL0RREiMgajWNScKMAq+XgaYG5&#10;dlf+pssuViJBOOSooI6xy6UMZU0Ww9h1xMk7OW8xJukrqT1eE9wa+Zpl79Jiw2mhxo4+airb3dkq&#10;aI8/5v754r78sdi0Rr7dDBeNUs/Dfj0HEamPj/B/e6sVzCbw9yX9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q3U8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Lógica de Negocio</w:t>
                          </w:r>
                        </w:p>
                      </w:txbxContent>
                    </v:textbox>
                  </v:shape>
                  <v:shape id="CuadroTexto 58" o:spid="_x0000_s1081" type="#_x0000_t202" style="position:absolute;left:848;top:38440;width:23305;height:10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pJMMA&#10;AADbAAAADwAAAGRycy9kb3ducmV2LnhtbESPQWsCMRSE7wX/Q3iCl6LZCi26GkVaFjy1VMXzY/Pc&#10;XTZ52SZRV399Uyh4HGbmG2a57q0RF/KhcazgZZKBIC6dbrhScNgX4xmIEJE1Gsek4EYB1qvB0xJz&#10;7a78TZddrESCcMhRQR1jl0sZyposhonriJN3ct5iTNJXUnu8Jrg1cpplb9Jiw2mhxo7eayrb3dkq&#10;aI8/5v757L78sfhojXy9GS4apUbDfrMAEamPj/B/e6sVzKfw9yX9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gpJM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Administración de Datos</w:t>
                          </w:r>
                        </w:p>
                      </w:txbxContent>
                    </v:textbox>
                  </v:shape>
                </v:group>
                <v:rect id="Rectángulo 181" o:spid="_x0000_s1082" style="position:absolute;width:59626;height:40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DLsIA&#10;AADcAAAADwAAAGRycy9kb3ducmV2LnhtbERPTYvCMBC9C/6HMII3TSso0jVKXRBkBcGuLOttaMa2&#10;2Ey6TVbrvzeC4G0e73MWq87U4kqtqywriMcRCOLc6ooLBcfvzWgOwnlkjbVlUnAnB6tlv7fARNsb&#10;H+ia+UKEEHYJKii9bxIpXV6SQTe2DXHgzrY16ANsC6lbvIVwU8tJFM2kwYpDQ4kNfZaUX7J/o+Dn&#10;MD3Tej07yv0p/UvjbNvtvn6VGg669AOEp86/xS/3Vof58xiez4QL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AMuwgAAANwAAAAPAAAAAAAAAAAAAAAAAJgCAABkcnMvZG93&#10;bnJldi54bWxQSwUGAAAAAAQABAD1AAAAhwMAAAAA&#10;" filled="f" strokecolor="#4c661a [1604]" strokeweight="1pt"/>
              </v:group>
            </w:pict>
          </mc:Fallback>
        </mc:AlternateContent>
      </w:r>
    </w:p>
    <w:p w:rsidR="00D56BAA" w:rsidRPr="00D56BAA" w:rsidRDefault="00D56BAA" w:rsidP="00D56BAA">
      <w:pPr>
        <w:rPr>
          <w:lang w:val="es-ES"/>
        </w:rPr>
      </w:pPr>
    </w:p>
    <w:p w:rsidR="00D56BAA" w:rsidRDefault="00D56BAA">
      <w:pPr>
        <w:rPr>
          <w:noProof/>
          <w:lang w:val="es-ES"/>
        </w:rPr>
      </w:pPr>
      <w:r>
        <w:rPr>
          <w:noProof/>
          <w:lang w:val="es-ES"/>
        </w:rPr>
        <w:br w:type="page"/>
      </w:r>
    </w:p>
    <w:p w:rsidR="00862EC3" w:rsidRPr="009D51E1" w:rsidRDefault="00862EC3" w:rsidP="002A370A">
      <w:pPr>
        <w:pStyle w:val="Ttulo2"/>
        <w:rPr>
          <w:lang w:val="es-ES"/>
        </w:rPr>
      </w:pPr>
      <w:bookmarkStart w:id="3" w:name="_Toc401996954"/>
      <w:r>
        <w:rPr>
          <w:noProof/>
          <w:lang w:val="es-ES"/>
        </w:rPr>
        <w:lastRenderedPageBreak/>
        <w:t>Arquitectura a nivel de Hardware</w:t>
      </w:r>
      <w:bookmarkEnd w:id="3"/>
    </w:p>
    <w:p w:rsidR="004219B6" w:rsidRDefault="004219B6" w:rsidP="004219B6">
      <w:pPr>
        <w:rPr>
          <w:lang w:val="es-ES"/>
        </w:rPr>
      </w:pPr>
      <w:r>
        <w:rPr>
          <w:lang w:val="es-ES"/>
        </w:rPr>
        <w:t>A continuación se presenta a nivel de componentes de hardware, como será la arquitectura del sistema.</w:t>
      </w:r>
    </w:p>
    <w:p w:rsidR="004219B6" w:rsidRDefault="004219B6" w:rsidP="004219B6">
      <w:pPr>
        <w:rPr>
          <w:lang w:val="es-ES"/>
        </w:rPr>
      </w:pPr>
      <w:r>
        <w:rPr>
          <w:lang w:val="es-ES"/>
        </w:rPr>
        <w:t>Se utilizará un servidor alquilado, el cual deberá proveer todos los servidores necesarios:</w:t>
      </w:r>
    </w:p>
    <w:p w:rsidR="004219B6" w:rsidRDefault="004219B6" w:rsidP="004219B6">
      <w:pPr>
        <w:pStyle w:val="Prrafodelista"/>
        <w:numPr>
          <w:ilvl w:val="0"/>
          <w:numId w:val="5"/>
        </w:numPr>
        <w:rPr>
          <w:lang w:val="es-ES"/>
        </w:rPr>
      </w:pPr>
      <w:r>
        <w:rPr>
          <w:lang w:val="es-ES"/>
        </w:rPr>
        <w:t>Web (IIS 7)</w:t>
      </w:r>
    </w:p>
    <w:p w:rsidR="004219B6" w:rsidRDefault="004219B6" w:rsidP="004219B6">
      <w:pPr>
        <w:pStyle w:val="Prrafodelista"/>
        <w:numPr>
          <w:ilvl w:val="0"/>
          <w:numId w:val="5"/>
        </w:numPr>
        <w:rPr>
          <w:lang w:val="es-ES"/>
        </w:rPr>
      </w:pPr>
      <w:r>
        <w:rPr>
          <w:lang w:val="es-ES"/>
        </w:rPr>
        <w:t xml:space="preserve">De aplicación </w:t>
      </w:r>
    </w:p>
    <w:p w:rsidR="004219B6" w:rsidRDefault="004219B6" w:rsidP="004219B6">
      <w:pPr>
        <w:pStyle w:val="Prrafodelista"/>
        <w:numPr>
          <w:ilvl w:val="0"/>
          <w:numId w:val="5"/>
        </w:numPr>
        <w:rPr>
          <w:lang w:val="es-ES"/>
        </w:rPr>
      </w:pPr>
      <w:r>
        <w:rPr>
          <w:lang w:val="es-ES"/>
        </w:rPr>
        <w:t>Base de Datos (SQL Server 2012)</w:t>
      </w:r>
    </w:p>
    <w:p w:rsidR="004219B6" w:rsidRDefault="004219B6" w:rsidP="004219B6">
      <w:pPr>
        <w:pStyle w:val="Prrafodelista"/>
        <w:numPr>
          <w:ilvl w:val="0"/>
          <w:numId w:val="5"/>
        </w:numPr>
        <w:rPr>
          <w:lang w:val="es-ES"/>
        </w:rPr>
      </w:pPr>
      <w:r>
        <w:rPr>
          <w:lang w:val="es-ES"/>
        </w:rPr>
        <w:t>Correo</w:t>
      </w:r>
    </w:p>
    <w:p w:rsidR="004219B6" w:rsidRPr="004219B6" w:rsidRDefault="004219B6" w:rsidP="004219B6">
      <w:pPr>
        <w:rPr>
          <w:lang w:val="es-ES"/>
        </w:rPr>
      </w:pPr>
      <w:r>
        <w:rPr>
          <w:lang w:val="es-ES"/>
        </w:rPr>
        <w:t>Cualquier dispositivo que posea de conexión</w:t>
      </w:r>
      <w:r w:rsidR="0076085B">
        <w:rPr>
          <w:lang w:val="es-ES"/>
        </w:rPr>
        <w:t xml:space="preserve"> web, podrá acceder a la aplicación a través de una URL.</w:t>
      </w:r>
    </w:p>
    <w:p w:rsidR="00862EC3" w:rsidRDefault="00862EC3">
      <w:pPr>
        <w:rPr>
          <w:rFonts w:asciiTheme="majorHAnsi" w:eastAsiaTheme="majorEastAsia" w:hAnsiTheme="majorHAnsi" w:cstheme="majorBidi"/>
          <w:caps/>
          <w:noProof/>
          <w:color w:val="FFFFFF" w:themeColor="background1"/>
          <w:spacing w:val="15"/>
          <w:lang w:val="es-ES"/>
        </w:rPr>
      </w:pPr>
      <w:r>
        <w:rPr>
          <w:rFonts w:asciiTheme="majorHAnsi" w:eastAsiaTheme="majorEastAsia" w:hAnsiTheme="majorHAnsi" w:cstheme="majorBidi"/>
          <w:caps/>
          <w:noProof/>
          <w:color w:val="FFFFFF" w:themeColor="background1"/>
          <w:spacing w:val="15"/>
          <w:lang w:val="es-ES" w:eastAsia="es-ES"/>
        </w:rPr>
        <mc:AlternateContent>
          <mc:Choice Requires="wps">
            <w:drawing>
              <wp:anchor distT="0" distB="0" distL="114300" distR="114300" simplePos="0" relativeHeight="251705344" behindDoc="0" locked="0" layoutInCell="1" allowOverlap="1">
                <wp:simplePos x="0" y="0"/>
                <wp:positionH relativeFrom="column">
                  <wp:posOffset>-161925</wp:posOffset>
                </wp:positionH>
                <wp:positionV relativeFrom="paragraph">
                  <wp:posOffset>133985</wp:posOffset>
                </wp:positionV>
                <wp:extent cx="6134100" cy="3629025"/>
                <wp:effectExtent l="0" t="0" r="19050" b="28575"/>
                <wp:wrapNone/>
                <wp:docPr id="128" name="Rectángulo 128"/>
                <wp:cNvGraphicFramePr/>
                <a:graphic xmlns:a="http://schemas.openxmlformats.org/drawingml/2006/main">
                  <a:graphicData uri="http://schemas.microsoft.com/office/word/2010/wordprocessingShape">
                    <wps:wsp>
                      <wps:cNvSpPr/>
                      <wps:spPr>
                        <a:xfrm>
                          <a:off x="0" y="0"/>
                          <a:ext cx="6134100" cy="3629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8E25DD" id="Rectángulo 128" o:spid="_x0000_s1026" style="position:absolute;margin-left:-12.75pt;margin-top:10.55pt;width:483pt;height:285.7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" filled="f" strokecolor="#4c661a [1604]" strokeweight="1pt"/>
            </w:pict>
          </mc:Fallback>
        </mc:AlternateContent>
      </w:r>
      <w:r w:rsidRPr="00862EC3">
        <w:rPr>
          <w:rFonts w:asciiTheme="majorHAnsi" w:eastAsiaTheme="majorEastAsia" w:hAnsiTheme="majorHAnsi" w:cstheme="majorBidi"/>
          <w:caps/>
          <w:noProof/>
          <w:color w:val="FFFFFF" w:themeColor="background1"/>
          <w:spacing w:val="15"/>
          <w:lang w:val="es-ES" w:eastAsia="es-ES"/>
        </w:rPr>
        <mc:AlternateContent>
          <mc:Choice Requires="wpg">
            <w:drawing>
              <wp:anchor distT="0" distB="0" distL="114300" distR="114300" simplePos="0" relativeHeight="251704320" behindDoc="0" locked="0" layoutInCell="1" allowOverlap="1" wp14:anchorId="1DC9ED7D" wp14:editId="66A88EB4">
                <wp:simplePos x="0" y="0"/>
                <wp:positionH relativeFrom="column">
                  <wp:posOffset>-47625</wp:posOffset>
                </wp:positionH>
                <wp:positionV relativeFrom="paragraph">
                  <wp:posOffset>362585</wp:posOffset>
                </wp:positionV>
                <wp:extent cx="5579110" cy="3100070"/>
                <wp:effectExtent l="0" t="19050" r="2540" b="5080"/>
                <wp:wrapTopAndBottom/>
                <wp:docPr id="108" name="Grupo 2"/>
                <wp:cNvGraphicFramePr/>
                <a:graphic xmlns:a="http://schemas.openxmlformats.org/drawingml/2006/main">
                  <a:graphicData uri="http://schemas.microsoft.com/office/word/2010/wordprocessingGroup">
                    <wpg:wgp>
                      <wpg:cNvGrpSpPr/>
                      <wpg:grpSpPr>
                        <a:xfrm>
                          <a:off x="0" y="0"/>
                          <a:ext cx="5579110" cy="3100070"/>
                          <a:chOff x="0" y="0"/>
                          <a:chExt cx="8913261" cy="4917016"/>
                        </a:xfrm>
                      </wpg:grpSpPr>
                      <wps:wsp>
                        <wps:cNvPr id="109" name="Rectángulo redondeado 109"/>
                        <wps:cNvSpPr/>
                        <wps:spPr>
                          <a:xfrm>
                            <a:off x="3989753" y="0"/>
                            <a:ext cx="4470400" cy="1033268"/>
                          </a:xfrm>
                          <a:prstGeom prst="round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0" name="Imagen 1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214240" y="1319065"/>
                            <a:ext cx="1003327" cy="1003327"/>
                          </a:xfrm>
                          <a:prstGeom prst="rect">
                            <a:avLst/>
                          </a:prstGeom>
                        </pic:spPr>
                      </pic:pic>
                      <pic:pic xmlns:pic="http://schemas.openxmlformats.org/drawingml/2006/picture">
                        <pic:nvPicPr>
                          <pic:cNvPr id="111" name="Imagen 1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106550" y="1319065"/>
                            <a:ext cx="828675" cy="828675"/>
                          </a:xfrm>
                          <a:prstGeom prst="rect">
                            <a:avLst/>
                          </a:prstGeom>
                        </pic:spPr>
                      </pic:pic>
                      <pic:pic xmlns:pic="http://schemas.openxmlformats.org/drawingml/2006/picture">
                        <pic:nvPicPr>
                          <pic:cNvPr id="112" name="Imagen 1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808361" y="1342047"/>
                            <a:ext cx="1104900" cy="1104900"/>
                          </a:xfrm>
                          <a:prstGeom prst="rect">
                            <a:avLst/>
                          </a:prstGeom>
                        </pic:spPr>
                      </pic:pic>
                      <pic:pic xmlns:pic="http://schemas.openxmlformats.org/drawingml/2006/picture">
                        <pic:nvPicPr>
                          <pic:cNvPr id="113" name="Imagen 1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420568" y="125979"/>
                            <a:ext cx="796999" cy="796999"/>
                          </a:xfrm>
                          <a:prstGeom prst="rect">
                            <a:avLst/>
                          </a:prstGeom>
                        </pic:spPr>
                      </pic:pic>
                      <pic:pic xmlns:pic="http://schemas.openxmlformats.org/drawingml/2006/picture">
                        <pic:nvPicPr>
                          <pic:cNvPr id="114" name="Imagen 1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5411955" y="108833"/>
                            <a:ext cx="814145" cy="814145"/>
                          </a:xfrm>
                          <a:prstGeom prst="rect">
                            <a:avLst/>
                          </a:prstGeom>
                        </pic:spPr>
                      </pic:pic>
                      <pic:pic xmlns:pic="http://schemas.openxmlformats.org/drawingml/2006/picture">
                        <pic:nvPicPr>
                          <pic:cNvPr id="115" name="Imagen 1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6434976" y="133432"/>
                            <a:ext cx="718600" cy="718600"/>
                          </a:xfrm>
                          <a:prstGeom prst="rect">
                            <a:avLst/>
                          </a:prstGeom>
                        </pic:spPr>
                      </pic:pic>
                      <pic:pic xmlns:pic="http://schemas.openxmlformats.org/drawingml/2006/picture">
                        <pic:nvPicPr>
                          <pic:cNvPr id="116" name="Imagen 1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369689" y="181390"/>
                            <a:ext cx="685652" cy="657135"/>
                          </a:xfrm>
                          <a:prstGeom prst="rect">
                            <a:avLst/>
                          </a:prstGeom>
                        </pic:spPr>
                      </pic:pic>
                      <pic:pic xmlns:pic="http://schemas.openxmlformats.org/drawingml/2006/picture">
                        <pic:nvPicPr>
                          <pic:cNvPr id="117" name="Imagen 1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199315" y="3235126"/>
                            <a:ext cx="1305425" cy="1305425"/>
                          </a:xfrm>
                          <a:prstGeom prst="rect">
                            <a:avLst/>
                          </a:prstGeom>
                        </pic:spPr>
                      </pic:pic>
                      <pic:pic xmlns:pic="http://schemas.openxmlformats.org/drawingml/2006/picture">
                        <pic:nvPicPr>
                          <pic:cNvPr id="118" name="Imagen 1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106550" y="2972266"/>
                            <a:ext cx="1535259" cy="915573"/>
                          </a:xfrm>
                          <a:prstGeom prst="rect">
                            <a:avLst/>
                          </a:prstGeom>
                        </pic:spPr>
                      </pic:pic>
                      <wps:wsp>
                        <wps:cNvPr id="119" name="Conector recto 119"/>
                        <wps:cNvCnPr/>
                        <wps:spPr>
                          <a:xfrm>
                            <a:off x="5083220" y="2147740"/>
                            <a:ext cx="1243333" cy="954041"/>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2" name="Conector recto 122"/>
                        <wps:cNvCnPr/>
                        <wps:spPr>
                          <a:xfrm>
                            <a:off x="6794276" y="2113744"/>
                            <a:ext cx="1478" cy="858522"/>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3" name="Conector recto 123"/>
                        <wps:cNvCnPr/>
                        <wps:spPr>
                          <a:xfrm flipH="1">
                            <a:off x="7371167" y="2147740"/>
                            <a:ext cx="692930" cy="952478"/>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4" name="Conector recto 124"/>
                        <wps:cNvCnPr/>
                        <wps:spPr>
                          <a:xfrm flipH="1">
                            <a:off x="3286173" y="3592024"/>
                            <a:ext cx="2868930" cy="392724"/>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5" name="CuadroTexto 32"/>
                        <wps:cNvSpPr txBox="1"/>
                        <wps:spPr>
                          <a:xfrm>
                            <a:off x="0" y="3234902"/>
                            <a:ext cx="2199639" cy="1682114"/>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E814CB" w:rsidRPr="00862EC3" w:rsidRDefault="00E814CB" w:rsidP="00862EC3">
                              <w:pPr>
                                <w:pStyle w:val="NormalWeb"/>
                                <w:spacing w:before="0" w:beforeAutospacing="0" w:after="0" w:afterAutospacing="0"/>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 xml:space="preserve">Servidor </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-Web</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-Aplicaciones</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-Base de Datos</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-Correo</w:t>
                              </w:r>
                            </w:p>
                          </w:txbxContent>
                        </wps:txbx>
                        <wps:bodyPr wrap="square" rtlCol="0">
                          <a:noAutofit/>
                        </wps:bodyPr>
                      </wps:wsp>
                      <wps:wsp>
                        <wps:cNvPr id="126" name="CuadroTexto 33"/>
                        <wps:cNvSpPr txBox="1"/>
                        <wps:spPr>
                          <a:xfrm>
                            <a:off x="1778607" y="309889"/>
                            <a:ext cx="2199639" cy="441959"/>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E814CB" w:rsidRPr="00862EC3" w:rsidRDefault="00E814CB"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Cliente Web</w:t>
                              </w:r>
                            </w:p>
                          </w:txbxContent>
                        </wps:txbx>
                        <wps:bodyPr wrap="square" rtlCol="0">
                          <a:noAutofit/>
                        </wps:bodyPr>
                      </wps:wsp>
                      <wps:wsp>
                        <wps:cNvPr id="127" name="CuadroTexto 34"/>
                        <wps:cNvSpPr txBox="1"/>
                        <wps:spPr>
                          <a:xfrm>
                            <a:off x="5835304" y="3915112"/>
                            <a:ext cx="2199004" cy="441959"/>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E814CB" w:rsidRPr="00862EC3" w:rsidRDefault="00E814CB"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Internet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DC9ED7D" id="Grupo 2" o:spid="_x0000_s1083" style="position:absolute;left:0;text-align:left;margin-left:-3.75pt;margin-top:28.55pt;width:439.3pt;height:244.1pt;z-index:251704320;mso-width-relative:margin;mso-height-relative:margin" coordsize="89132,49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">
                <v:roundrect id="Rectángulo redondeado 109" o:spid="_x0000_s1084" style="position:absolute;left:39897;width:44704;height:103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5rg8QA&#10;AADcAAAADwAAAGRycy9kb3ducmV2LnhtbERP32vCMBB+H+x/CDfY20wnm9RqFBEGg03EKohvR3M2&#10;dc2lNNF2/vXLQPDtPr6fN533thYXan3lWMHrIAFBXDhdcalgt/14SUH4gKyxdkwKfsnDfPb4MMVM&#10;u443dMlDKWII+wwVmBCaTEpfGLLoB64hjtzRtRZDhG0pdYtdDLe1HCbJSFqsODYYbGhpqPjJz1bB&#10;8Ds9mbf96mtdvZ/X5kDXvEtPSj0/9YsJiEB9uItv7k8d5ydj+H8mXi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ea4PEAAAA3AAAAA8AAAAAAAAAAAAAAAAAmAIAAGRycy9k&#10;b3ducmV2LnhtbFBLBQYAAAAABAAEAPUAAACJAwAAAAA=&#10;" filled="f" strokecolor="black [3213]" strokeweight="3pt"/>
                <v:shape id="Imagen 110" o:spid="_x0000_s1085" type="#_x0000_t75" style="position:absolute;left:42142;top:13190;width:10033;height:10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Qg9rHAAAA3AAAAA8AAABkcnMvZG93bnJldi54bWxEj09rwkAQxe9Cv8MyhV6kbiy0aHQVbREK&#10;FsE/h3obsmMSzM6G7Grit3cOgrcZ3pv3fjOdd65SV2pC6dnAcJCAIs68LTk3cNiv3kegQkS2WHkm&#10;AzcKMJ+99KaYWt/ylq67mCsJ4ZCigSLGOtU6ZAU5DANfE4t28o3DKGuTa9tgK+Gu0h9J8qUdliwN&#10;Bdb0XVB23l2cgaw6no/j9u/QX+5/fPz834z6azLm7bVbTEBF6uLT/Lj+tYI/FHx5RibQs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kQg9rHAAAA3AAAAA8AAAAAAAAAAAAA&#10;AAAAnwIAAGRycy9kb3ducmV2LnhtbFBLBQYAAAAABAAEAPcAAACTAwAAAAA=&#10;">
                  <v:imagedata r:id="rId24" o:title=""/>
                  <v:path arrowok="t"/>
                </v:shape>
                <v:shape id="Imagen 111" o:spid="_x0000_s1086" type="#_x0000_t75" style="position:absolute;left:61065;top:13190;width:8287;height:8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D43/CAAAA3AAAAA8AAABkcnMvZG93bnJldi54bWxET0trwkAQvgv+h2UEL6KbKFSbuopVhB7r&#10;49DehuyYDWZnQ3Ybk3/fLRS8zcf3nPW2s5VoqfGlYwXpLAFBnDtdcqHgejlOVyB8QNZYOSYFPXnY&#10;boaDNWbaPfhE7TkUIoawz1CBCaHOpPS5IYt+5mriyN1cYzFE2BRSN/iI4baS8yR5kRZLjg0Ga9ob&#10;yu/nH6ugnbwuzffifXmo7r35Mn3Bbf6p1HjU7d5ABOrCU/zv/tBxfprC3zPxArn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g+N/wgAAANwAAAAPAAAAAAAAAAAAAAAAAJ8C&#10;AABkcnMvZG93bnJldi54bWxQSwUGAAAAAAQABAD3AAAAjgMAAAAA&#10;">
                  <v:imagedata r:id="rId25" o:title=""/>
                  <v:path arrowok="t"/>
                </v:shape>
                <v:shape id="Imagen 112" o:spid="_x0000_s1087" type="#_x0000_t75" style="position:absolute;left:78083;top:13420;width:11049;height:11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rX+zCAAAA3AAAAA8AAABkcnMvZG93bnJldi54bWxET01rwkAQvRf6H5YReqsbc2gluopI03oq&#10;NBZ7HbKTbDA7G7JbN/33riD0No/3OevtZHtxodF3jhUs5hkI4trpjlsF38fyeQnCB2SNvWNS8Ece&#10;tpvHhzUW2kX+oksVWpFC2BeowIQwFFL62pBFP3cDceIaN1oMCY6t1CPGFG57mWfZi7TYcWowONDe&#10;UH2ufq2Ct+Zz1zbVe8xeY34yp59yGT9KpZ5m024FItAU/sV390Gn+Yscbs+kC+Tm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a1/swgAAANwAAAAPAAAAAAAAAAAAAAAAAJ8C&#10;AABkcnMvZG93bnJldi54bWxQSwUGAAAAAAQABAD3AAAAjgMAAAAA&#10;">
                  <v:imagedata r:id="rId26" o:title=""/>
                  <v:path arrowok="t"/>
                </v:shape>
                <v:shape id="Imagen 113" o:spid="_x0000_s1088" type="#_x0000_t75" style="position:absolute;left:44205;top:1259;width:7970;height:7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T15y/AAAA3AAAAA8AAABkcnMvZG93bnJldi54bWxET01rAjEQvRf8D2GE3mpWW62sRpG2gke1&#10;hV7HzbhZ3EyWJNX03xtB8DaP9znzZbKtOJMPjWMFw0EBgrhyuuFawc/3+mUKIkRkja1jUvBPAZaL&#10;3tMcS+0uvKPzPtYih3AoUYGJsSulDJUhi2HgOuLMHZ23GDP0tdQeLznctnJUFBNpseHcYLCjD0PV&#10;af9nFYzN4b3Y4ptdf4XfI04+KflESj3302oGIlKKD/HdvdF5/vAVbs/kC+TiC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U9ecvwAAANwAAAAPAAAAAAAAAAAAAAAAAJ8CAABk&#10;cnMvZG93bnJldi54bWxQSwUGAAAAAAQABAD3AAAAiwMAAAAA&#10;">
                  <v:imagedata r:id="rId27" o:title=""/>
                  <v:path arrowok="t"/>
                </v:shape>
                <v:shape id="Imagen 114" o:spid="_x0000_s1089" type="#_x0000_t75" style="position:absolute;left:54119;top:1088;width:8142;height:8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IJ4XAAAAA3AAAAA8AAABkcnMvZG93bnJldi54bWxET91qwjAUvh/4DuEI3oimHa5IZxTdKOy2&#10;1gc4NMemrDkJTdTu7c1gsLvz8f2e3WGyg7jTGHrHCvJ1BoK4dbrnTsGlqVZbECEiaxwck4IfCnDY&#10;z152WGr34Jru59iJFMKhRAUmRl9KGVpDFsPaeeLEXd1oMSY4dlKP+EjhdpCvWVZIiz2nBoOePgy1&#10;3+ebVaBjfRw+T9N2w03n88os3wq/VGoxn47vICJN8V/85/7SaX6+gd9n0gVy/w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AgnhcAAAADcAAAADwAAAAAAAAAAAAAAAACfAgAA&#10;ZHJzL2Rvd25yZXYueG1sUEsFBgAAAAAEAAQA9wAAAIwDAAAAAA==&#10;">
                  <v:imagedata r:id="rId28" o:title=""/>
                  <v:path arrowok="t"/>
                </v:shape>
                <v:shape id="Imagen 115" o:spid="_x0000_s1090" type="#_x0000_t75" style="position:absolute;left:64349;top:1334;width:7186;height:7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nFkTBAAAA3AAAAA8AAABkcnMvZG93bnJldi54bWxET99rwjAQfh/4P4Qb+DbTrjhGNUoRJrq3&#10;dvp+NLemW3MpTdT43y+Dwd7u4/t56220g7jS5HvHCvJFBoK4dbrnTsHp4+3pFYQPyBoHx6TgTh62&#10;m9nDGkvtblzTtQmdSCHsS1RgQhhLKX1ryKJfuJE4cZ9ushgSnDqpJ7ylcDvI5yx7kRZ7Tg0GR9oZ&#10;ar+bi1XwbsLX6bLPlpWMxaEqzvFo+lqp+WOsViACxfAv/nMfdJqfL+H3mXSB3P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SnFkTBAAAA3AAAAA8AAAAAAAAAAAAAAAAAnwIA&#10;AGRycy9kb3ducmV2LnhtbFBLBQYAAAAABAAEAPcAAACNAwAAAAA=&#10;">
                  <v:imagedata r:id="rId29" o:title=""/>
                  <v:path arrowok="t"/>
                </v:shape>
                <v:shape id="Imagen 116" o:spid="_x0000_s1091" type="#_x0000_t75" style="position:absolute;left:73696;top:1813;width:6857;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G55PDAAAA3AAAAA8AAABkcnMvZG93bnJldi54bWxET81qwkAQvhd8h2WE3uomPSQldRVRLCUg&#10;UtMHGLNjEszOhuzWJH16Vyj0Nh/f7yzXo2nFjXrXWFYQLyIQxKXVDVcKvov9yxsI55E1tpZJwUQO&#10;1qvZ0xIzbQf+otvJVyKEsMtQQe19l0npypoMuoXtiAN3sb1BH2BfSd3jEMJNK1+jKJEGGw4NNXa0&#10;ram8nn6MglR/6PR4yDs32WJM801x/o13Sj3Px807CE+j/xf/uT91mB8n8HgmXC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cbnk8MAAADcAAAADwAAAAAAAAAAAAAAAACf&#10;AgAAZHJzL2Rvd25yZXYueG1sUEsFBgAAAAAEAAQA9wAAAI8DAAAAAA==&#10;">
                  <v:imagedata r:id="rId30" o:title=""/>
                  <v:path arrowok="t"/>
                </v:shape>
                <v:shape id="Imagen 117" o:spid="_x0000_s1092" type="#_x0000_t75" style="position:absolute;left:21993;top:32351;width:13054;height:13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rj/BAAAA3AAAAA8AAABkcnMvZG93bnJldi54bWxET0uLwjAQvgv+hzAL3jTRg0rXKIsP8CJL&#10;3UU8Ds1sW2wmJYm2/vuNsLC3+fies9r0thEP8qF2rGE6USCIC2dqLjV8fx3GSxAhIhtsHJOGJwXY&#10;rIeDFWbGdZzT4xxLkUI4ZKihirHNpAxFRRbDxLXEiftx3mJM0JfSeOxSuG3kTKm5tFhzaqiwpW1F&#10;xe18txpOweeft1p1l117D0va7l1+VVqP3vqPdxCR+vgv/nMfTZo/XcDrmXSBX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rj/BAAAA3AAAAA8AAAAAAAAAAAAAAAAAnwIA&#10;AGRycy9kb3ducmV2LnhtbFBLBQYAAAAABAAEAPcAAACNAwAAAAA=&#10;">
                  <v:imagedata r:id="rId31" o:title=""/>
                  <v:path arrowok="t"/>
                </v:shape>
                <v:shape id="Imagen 118" o:spid="_x0000_s1093" type="#_x0000_t75" style="position:absolute;left:61065;top:29722;width:15353;height:9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cNLHAAAA3AAAAA8AAABkcnMvZG93bnJldi54bWxEj81qwzAQhO+FvIPYQC+lkdNDKG6UkIQU&#10;+nMISfoAa2trmVgrI6mO26fvHgq97TKzM98u16Pv1EAxtYENzGcFKOI62JYbAx/n5/tHUCkjW+wC&#10;k4FvSrBeTW6WWNpw5SMNp9woCeFUogGXc19qnWpHHtMs9MSifYboMcsaG20jXiXcd/qhKBbaY8vS&#10;4LCnnaP6cvryBmK1z4Wtzq/bn/fDnduExWGo3oy5nY6bJ1CZxvxv/rt+sYI/F1p5Rib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4McNLHAAAA3AAAAA8AAAAAAAAAAAAA&#10;AAAAnwIAAGRycy9kb3ducmV2LnhtbFBLBQYAAAAABAAEAPcAAACTAwAAAAA=&#10;">
                  <v:imagedata r:id="rId32" o:title=""/>
                  <v:path arrowok="t"/>
                </v:shape>
                <v:line id="Conector recto 119" o:spid="_x0000_s1094" style="position:absolute;visibility:visible;mso-wrap-style:square" from="50832,21477" to="63265,31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arHsMAAADcAAAADwAAAGRycy9kb3ducmV2LnhtbERPS2vCQBC+F/oflil4q5t40JpmI6Wi&#10;1ItQH/Q6ZKfZ0OxszK4m7a/vCoK3+fieky8G24gLdb52rCAdJyCIS6drrhQc9qvnFxA+IGtsHJOC&#10;X/KwKB4fcsy06/mTLrtQiRjCPkMFJoQ2k9KXhiz6sWuJI/ftOoshwq6SusM+httGTpJkKi3WHBsM&#10;tvRuqPzZna2C6ea0XM22+6++NfP0j+XxsKajUqOn4e0VRKAh3MU394eO89M5XJ+JF8j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2qx7DAAAA3AAAAA8AAAAAAAAAAAAA&#10;AAAAoQIAAGRycy9kb3ducmV2LnhtbFBLBQYAAAAABAAEAPkAAACRAwAAAAA=&#10;" strokecolor="#4eb3cf [3208]" strokeweight="2.25pt"/>
                <v:line id="Conector recto 122" o:spid="_x0000_s1095" style="position:absolute;visibility:visible;mso-wrap-style:square" from="67942,21137" to="67957,29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7z0sMAAADcAAAADwAAAGRycy9kb3ducmV2LnhtbERPS2vCQBC+C/0PyxR60405aBvdBGmx&#10;1ItQH/Q6ZMdsMDubZrcm7a/vCoK3+fiesywG24gLdb52rGA6SUAQl07XXCk47NfjZxA+IGtsHJOC&#10;X/JQ5A+jJWba9fxJl12oRAxhn6ECE0KbSelLQxb9xLXEkTu5zmKIsKuk7rCP4baRaZLMpMWaY4PB&#10;ll4Nlefdj1Uw23y/refb/VffmpfpH8vj4Z2OSj09DqsFiEBDuItv7g8d56cpXJ+JF8j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89LDAAAA3AAAAA8AAAAAAAAAAAAA&#10;AAAAoQIAAGRycy9kb3ducmV2LnhtbFBLBQYAAAAABAAEAPkAAACRAwAAAAA=&#10;" strokecolor="#4eb3cf [3208]" strokeweight="2.25pt"/>
                <v:line id="Conector recto 123" o:spid="_x0000_s1096" style="position:absolute;flip:x;visibility:visible;mso-wrap-style:square" from="73711,21477" to="80640,31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82E8AAAADcAAAADwAAAGRycy9kb3ducmV2LnhtbERPTWvCQBC9F/wPywi91Y2WikRXkWKh&#10;HqtSehyyYxLNzi7Z0aT/3hUEb/N4n7NY9a5RV2pj7dnAeJSBIi68rbk0cNh/vc1ARUG22HgmA/8U&#10;YbUcvCwwt77jH7rupFQphGOOBiqRkGsdi4ocxpEPxIk7+tahJNiW2rbYpXDX6EmWTbXDmlNDhYE+&#10;KyrOu4sz0Mmlnv0FL7/htP84r+Mmbu3GmNdhv56DEurlKX64v22aP3mH+zPpAr2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3/NhPAAAAA3AAAAA8AAAAAAAAAAAAAAAAA&#10;oQIAAGRycy9kb3ducmV2LnhtbFBLBQYAAAAABAAEAPkAAACOAwAAAAA=&#10;" strokecolor="#4eb3cf [3208]" strokeweight="2.25pt"/>
                <v:line id="Conector recto 124" o:spid="_x0000_s1097" style="position:absolute;flip:x;visibility:visible;mso-wrap-style:square" from="32861,35920" to="61551,3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auZ8AAAADcAAAADwAAAGRycy9kb3ducmV2LnhtbERPTWvCQBC9F/wPywi91Y3SikRXkWKh&#10;HqtSehyyYxLNzi7Z0aT/3hUEb/N4n7NY9a5RV2pj7dnAeJSBIi68rbk0cNh/vc1ARUG22HgmA/8U&#10;YbUcvCwwt77jH7rupFQphGOOBiqRkGsdi4ocxpEPxIk7+tahJNiW2rbYpXDX6EmWTbXDmlNDhYE+&#10;KyrOu4sz0Mmlnv0FL7/htP84r+Mmbu3GmNdhv56DEurlKX64v22aP3mH+zPpAr2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WrmfAAAAA3AAAAA8AAAAAAAAAAAAAAAAA&#10;oQIAAGRycy9kb3ducmV2LnhtbFBLBQYAAAAABAAEAPkAAACOAwAAAAA=&#10;" strokecolor="#4eb3cf [3208]" strokeweight="2.25pt"/>
                <v:shape id="CuadroTexto 32" o:spid="_x0000_s1098" type="#_x0000_t202" style="position:absolute;top:32349;width:21996;height:16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E814CB" w:rsidRPr="00862EC3" w:rsidRDefault="00E814CB" w:rsidP="00862EC3">
                        <w:pPr>
                          <w:pStyle w:val="NormalWeb"/>
                          <w:spacing w:before="0" w:beforeAutospacing="0" w:after="0" w:afterAutospacing="0"/>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 xml:space="preserve">Servidor </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-Web</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-Aplicaciones</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-Base de Datos</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-Correo</w:t>
                        </w:r>
                      </w:p>
                    </w:txbxContent>
                  </v:textbox>
                </v:shape>
                <v:shape id="CuadroTexto 33" o:spid="_x0000_s1099" type="#_x0000_t202" style="position:absolute;left:17786;top:3098;width:21996;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E814CB" w:rsidRPr="00862EC3" w:rsidRDefault="00E814CB"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Cliente Web</w:t>
                        </w:r>
                      </w:p>
                    </w:txbxContent>
                  </v:textbox>
                </v:shape>
                <v:shape id="CuadroTexto 34" o:spid="_x0000_s1100" type="#_x0000_t202" style="position:absolute;left:58353;top:39151;width:21990;height:4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zb9MIA&#10;AADcAAAADwAAAGRycy9kb3ducmV2LnhtbERPS2vCQBC+F/oflil4092K9pFmI0URPFlMq9DbkB2T&#10;0OxsyK4m/ntXEHqbj+856WKwjThT52vHGp4nCgRx4UzNpYaf7/X4DYQPyAYbx6ThQh4W2eNDiolx&#10;Pe/onIdSxBD2CWqoQmgTKX1RkUU/cS1x5I6usxgi7EppOuxjuG3kVKkXabHm2FBhS8uKir/8ZDXs&#10;t8ffw0x9lSs7b3s3KMn2XWo9eho+P0AEGsK/+O7emDh/+g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Nv0wgAAANwAAAAPAAAAAAAAAAAAAAAAAJgCAABkcnMvZG93&#10;bnJldi54bWxQSwUGAAAAAAQABAD1AAAAhwMAAAAA&#10;" filled="f" stroked="f">
                  <v:textbox>
                    <w:txbxContent>
                      <w:p w:rsidR="00E814CB" w:rsidRPr="00862EC3" w:rsidRDefault="00E814CB"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Internet</w:t>
                        </w:r>
                      </w:p>
                    </w:txbxContent>
                  </v:textbox>
                </v:shape>
                <w10:wrap type="topAndBottom"/>
              </v:group>
            </w:pict>
          </mc:Fallback>
        </mc:AlternateContent>
      </w:r>
    </w:p>
    <w:p w:rsidR="00862EC3" w:rsidRDefault="00862EC3">
      <w:pPr>
        <w:rPr>
          <w:rFonts w:asciiTheme="majorHAnsi" w:eastAsiaTheme="majorEastAsia" w:hAnsiTheme="majorHAnsi" w:cstheme="majorBidi"/>
          <w:caps/>
          <w:noProof/>
          <w:color w:val="FFFFFF" w:themeColor="background1"/>
          <w:spacing w:val="15"/>
          <w:lang w:val="es-ES"/>
        </w:rPr>
      </w:pPr>
    </w:p>
    <w:p w:rsidR="00862EC3" w:rsidRDefault="00862EC3">
      <w:pPr>
        <w:rPr>
          <w:noProof/>
          <w:lang w:val="es-ES"/>
        </w:rPr>
      </w:pPr>
      <w:r>
        <w:rPr>
          <w:noProof/>
          <w:lang w:val="es-ES"/>
        </w:rPr>
        <w:br w:type="page"/>
      </w:r>
    </w:p>
    <w:p w:rsidR="00862EC3" w:rsidRPr="009D51E1" w:rsidRDefault="0076085B" w:rsidP="002A370A">
      <w:pPr>
        <w:pStyle w:val="Ttulo2"/>
        <w:rPr>
          <w:lang w:val="es-ES"/>
        </w:rPr>
      </w:pPr>
      <w:bookmarkStart w:id="4" w:name="_Toc401996955"/>
      <w:r>
        <w:rPr>
          <w:noProof/>
          <w:lang w:val="es-ES"/>
        </w:rPr>
        <w:lastRenderedPageBreak/>
        <w:t>Estructura de la Solución</w:t>
      </w:r>
      <w:bookmarkEnd w:id="4"/>
    </w:p>
    <w:p w:rsidR="0076085B" w:rsidRPr="0076085B" w:rsidRDefault="0076085B" w:rsidP="0076085B">
      <w:pPr>
        <w:rPr>
          <w:lang w:val="es-ES"/>
        </w:rPr>
      </w:pPr>
      <w:r w:rsidRPr="0076085B">
        <w:rPr>
          <w:lang w:val="es-ES"/>
        </w:rPr>
        <w:t>Cada proyecto agrupa un conjunto de clases que</w:t>
      </w:r>
      <w:r>
        <w:rPr>
          <w:lang w:val="es-ES"/>
        </w:rPr>
        <w:t xml:space="preserve"> se comportan de manera similar. Los proyectos definidos son los siguientes:</w:t>
      </w:r>
    </w:p>
    <w:p w:rsidR="0076085B" w:rsidRPr="0076085B" w:rsidRDefault="0076085B" w:rsidP="0062460A">
      <w:pPr>
        <w:pStyle w:val="Prrafodelista"/>
        <w:numPr>
          <w:ilvl w:val="0"/>
          <w:numId w:val="7"/>
        </w:numPr>
        <w:rPr>
          <w:lang w:val="es-ES"/>
        </w:rPr>
      </w:pPr>
      <w:r w:rsidRPr="0076085B">
        <w:rPr>
          <w:b/>
          <w:lang w:val="es-ES"/>
        </w:rPr>
        <w:t>Web:</w:t>
      </w:r>
      <w:r w:rsidRPr="0076085B">
        <w:rPr>
          <w:lang w:val="es-ES"/>
        </w:rPr>
        <w:t xml:space="preserve"> Agr</w:t>
      </w:r>
      <w:r>
        <w:rPr>
          <w:lang w:val="es-ES"/>
        </w:rPr>
        <w:t>upa las clases de presentación, que están formadas por el código HTML, y los componentes ASP</w:t>
      </w:r>
      <w:r w:rsidR="0062460A">
        <w:rPr>
          <w:lang w:val="es-ES"/>
        </w:rPr>
        <w:t xml:space="preserve">, el </w:t>
      </w:r>
      <w:r w:rsidR="0062460A" w:rsidRPr="0062460A">
        <w:rPr>
          <w:lang w:val="es-ES"/>
        </w:rPr>
        <w:t>CodeBehind</w:t>
      </w:r>
      <w:r w:rsidR="0062460A">
        <w:rPr>
          <w:lang w:val="es-ES"/>
        </w:rPr>
        <w:t>, donde se incluye el código en C#. También se</w:t>
      </w:r>
      <w:r w:rsidRPr="0076085B">
        <w:rPr>
          <w:lang w:val="es-ES"/>
        </w:rPr>
        <w:t xml:space="preserve"> </w:t>
      </w:r>
      <w:r w:rsidR="0062460A">
        <w:rPr>
          <w:lang w:val="es-ES"/>
        </w:rPr>
        <w:t xml:space="preserve">incluyen los archivos de configuración web (Global Asax, Web. Config), recursos de imágenes, de estilos css, y archivos de JavaScript. </w:t>
      </w:r>
    </w:p>
    <w:p w:rsidR="0076085B" w:rsidRPr="0076085B" w:rsidRDefault="0076085B" w:rsidP="0076085B">
      <w:pPr>
        <w:pStyle w:val="Prrafodelista"/>
        <w:numPr>
          <w:ilvl w:val="0"/>
          <w:numId w:val="7"/>
        </w:numPr>
        <w:rPr>
          <w:lang w:val="es-ES"/>
        </w:rPr>
      </w:pPr>
      <w:r w:rsidRPr="0062460A">
        <w:rPr>
          <w:b/>
          <w:lang w:val="es-ES"/>
        </w:rPr>
        <w:t>Lógica:</w:t>
      </w:r>
      <w:r w:rsidRPr="0076085B">
        <w:rPr>
          <w:lang w:val="es-ES"/>
        </w:rPr>
        <w:t xml:space="preserve"> </w:t>
      </w:r>
      <w:r w:rsidR="0062460A">
        <w:rPr>
          <w:lang w:val="es-ES"/>
        </w:rPr>
        <w:t xml:space="preserve">Es una biblioteca de clases de C#, que son las </w:t>
      </w:r>
      <w:r w:rsidRPr="0076085B">
        <w:rPr>
          <w:lang w:val="es-ES"/>
        </w:rPr>
        <w:t>contiene la lógica de negocio</w:t>
      </w:r>
      <w:r w:rsidR="0062460A">
        <w:rPr>
          <w:lang w:val="es-ES"/>
        </w:rPr>
        <w:t>. Cada clase de estas es un gestor, de alguno de los módulos del sistema. Ejemplo: GestorPartido, GestorEdicion, GestorUsuario, entre otros.</w:t>
      </w:r>
    </w:p>
    <w:p w:rsidR="0076085B" w:rsidRPr="0076085B" w:rsidRDefault="0076085B" w:rsidP="0076085B">
      <w:pPr>
        <w:pStyle w:val="Prrafodelista"/>
        <w:numPr>
          <w:ilvl w:val="0"/>
          <w:numId w:val="7"/>
        </w:numPr>
        <w:rPr>
          <w:lang w:val="es-ES"/>
        </w:rPr>
      </w:pPr>
      <w:r w:rsidRPr="0062460A">
        <w:rPr>
          <w:b/>
          <w:lang w:val="es-ES"/>
        </w:rPr>
        <w:t>Utilidades:</w:t>
      </w:r>
      <w:r w:rsidR="0062460A">
        <w:rPr>
          <w:lang w:val="es-ES"/>
        </w:rPr>
        <w:t xml:space="preserve"> Es una biblioteca de clases de C#, que </w:t>
      </w:r>
      <w:r w:rsidRPr="0076085B">
        <w:rPr>
          <w:lang w:val="es-ES"/>
        </w:rPr>
        <w:t xml:space="preserve"> contie</w:t>
      </w:r>
      <w:r w:rsidR="0062460A">
        <w:rPr>
          <w:lang w:val="es-ES"/>
        </w:rPr>
        <w:t xml:space="preserve">ne clases que dan soporte a las clases </w:t>
      </w:r>
      <w:r w:rsidRPr="0076085B">
        <w:rPr>
          <w:lang w:val="es-ES"/>
        </w:rPr>
        <w:t>de la capa</w:t>
      </w:r>
      <w:r w:rsidR="0062460A">
        <w:rPr>
          <w:lang w:val="es-ES"/>
        </w:rPr>
        <w:t xml:space="preserve"> de </w:t>
      </w:r>
      <w:r w:rsidRPr="0076085B">
        <w:rPr>
          <w:lang w:val="es-ES"/>
        </w:rPr>
        <w:t xml:space="preserve"> lógica</w:t>
      </w:r>
      <w:r w:rsidR="0062460A">
        <w:rPr>
          <w:lang w:val="es-ES"/>
        </w:rPr>
        <w:t xml:space="preserve"> de negocio, como lo son clases de soporte para el envío de mails, formato de imágenes, validadores de datos, entre otros.</w:t>
      </w:r>
    </w:p>
    <w:p w:rsidR="0076085B" w:rsidRPr="0076085B" w:rsidRDefault="0076085B" w:rsidP="0076085B">
      <w:pPr>
        <w:pStyle w:val="Prrafodelista"/>
        <w:numPr>
          <w:ilvl w:val="0"/>
          <w:numId w:val="7"/>
        </w:numPr>
        <w:rPr>
          <w:lang w:val="es-ES"/>
        </w:rPr>
      </w:pPr>
      <w:r w:rsidRPr="0062460A">
        <w:rPr>
          <w:b/>
          <w:lang w:val="es-ES"/>
        </w:rPr>
        <w:t>Entidades</w:t>
      </w:r>
      <w:r w:rsidRPr="0076085B">
        <w:rPr>
          <w:lang w:val="es-ES"/>
        </w:rPr>
        <w:t xml:space="preserve">: </w:t>
      </w:r>
      <w:r w:rsidR="0062460A">
        <w:rPr>
          <w:lang w:val="es-ES"/>
        </w:rPr>
        <w:t xml:space="preserve">Es una biblioteca de clases de C#, que </w:t>
      </w:r>
      <w:r w:rsidR="0062460A" w:rsidRPr="0076085B">
        <w:rPr>
          <w:lang w:val="es-ES"/>
        </w:rPr>
        <w:t xml:space="preserve"> contie</w:t>
      </w:r>
      <w:r w:rsidR="0062460A">
        <w:rPr>
          <w:lang w:val="es-ES"/>
        </w:rPr>
        <w:t>ne</w:t>
      </w:r>
      <w:r w:rsidRPr="0076085B">
        <w:rPr>
          <w:lang w:val="es-ES"/>
        </w:rPr>
        <w:t xml:space="preserve"> las clases de entidad</w:t>
      </w:r>
      <w:r w:rsidR="0062460A">
        <w:rPr>
          <w:lang w:val="es-ES"/>
        </w:rPr>
        <w:t>, es decir, las del modelo de dominio, como lo son las clases  Equipo, Torneo,  Usuario.</w:t>
      </w:r>
    </w:p>
    <w:p w:rsidR="0076085B" w:rsidRDefault="0076085B" w:rsidP="0076085B">
      <w:pPr>
        <w:pStyle w:val="Prrafodelista"/>
        <w:numPr>
          <w:ilvl w:val="0"/>
          <w:numId w:val="7"/>
        </w:numPr>
        <w:rPr>
          <w:lang w:val="es-ES"/>
        </w:rPr>
      </w:pPr>
      <w:r w:rsidRPr="0062460A">
        <w:rPr>
          <w:b/>
          <w:lang w:val="es-ES"/>
        </w:rPr>
        <w:t>Acceso a Datos:</w:t>
      </w:r>
      <w:r w:rsidR="0062460A">
        <w:rPr>
          <w:lang w:val="es-ES"/>
        </w:rPr>
        <w:t xml:space="preserve"> Es una biblioteca de clases de C#, que contiene las clases que realizan el acceso a datos, es decir, que realizan la materialización y desmaterializaci</w:t>
      </w:r>
      <w:r w:rsidR="00B35F09">
        <w:rPr>
          <w:lang w:val="es-ES"/>
        </w:rPr>
        <w:t>ón de los objetos de las clases de entidad. Las clases se nombran igual que las clases de entidad, pero se antepone la pablabra DAO a estas clases, como lo son las clases DAOUsuario, DAOTorneo. DAOEdicion. En estas clases se encuentran todas las sentencias SQL para manipular la base de datos, dentro de los métodos definidos.</w:t>
      </w:r>
    </w:p>
    <w:p w:rsidR="00B35F09" w:rsidRPr="00B35F09" w:rsidRDefault="00B35F09" w:rsidP="00B35F09">
      <w:pPr>
        <w:rPr>
          <w:lang w:val="es-ES"/>
        </w:rPr>
      </w:pPr>
      <w:r>
        <w:rPr>
          <w:noProof/>
          <w:lang w:val="es-ES" w:eastAsia="es-ES"/>
        </w:rPr>
        <mc:AlternateContent>
          <mc:Choice Requires="wpg">
            <w:drawing>
              <wp:anchor distT="0" distB="0" distL="114300" distR="114300" simplePos="0" relativeHeight="251710464" behindDoc="0" locked="0" layoutInCell="1" allowOverlap="1">
                <wp:simplePos x="0" y="0"/>
                <wp:positionH relativeFrom="column">
                  <wp:posOffset>-212651</wp:posOffset>
                </wp:positionH>
                <wp:positionV relativeFrom="paragraph">
                  <wp:posOffset>25622</wp:posOffset>
                </wp:positionV>
                <wp:extent cx="6267524" cy="3519376"/>
                <wp:effectExtent l="0" t="0" r="19050" b="24130"/>
                <wp:wrapNone/>
                <wp:docPr id="180" name="Grupo 180"/>
                <wp:cNvGraphicFramePr/>
                <a:graphic xmlns:a="http://schemas.openxmlformats.org/drawingml/2006/main">
                  <a:graphicData uri="http://schemas.microsoft.com/office/word/2010/wordprocessingGroup">
                    <wpg:wgp>
                      <wpg:cNvGrpSpPr/>
                      <wpg:grpSpPr>
                        <a:xfrm>
                          <a:off x="0" y="0"/>
                          <a:ext cx="6267524" cy="3519376"/>
                          <a:chOff x="0" y="0"/>
                          <a:chExt cx="6267524" cy="3519376"/>
                        </a:xfrm>
                      </wpg:grpSpPr>
                      <wpg:grpSp>
                        <wpg:cNvPr id="150" name="Grupo 2"/>
                        <wpg:cNvGrpSpPr/>
                        <wpg:grpSpPr>
                          <a:xfrm>
                            <a:off x="0" y="489097"/>
                            <a:ext cx="6188075" cy="2732405"/>
                            <a:chOff x="0" y="0"/>
                            <a:chExt cx="12002967" cy="5305484"/>
                          </a:xfrm>
                        </wpg:grpSpPr>
                        <wps:wsp>
                          <wps:cNvPr id="151" name="Flecha abajo 151"/>
                          <wps:cNvSpPr/>
                          <wps:spPr>
                            <a:xfrm rot="786486">
                              <a:off x="6061626" y="2183093"/>
                              <a:ext cx="291406" cy="796262"/>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2" name="Flecha abajo 152"/>
                          <wps:cNvSpPr/>
                          <wps:spPr>
                            <a:xfrm rot="20513932">
                              <a:off x="7722943" y="2210558"/>
                              <a:ext cx="261299" cy="774823"/>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g:grpSp>
                          <wpg:cNvPr id="153" name="Grupo 153"/>
                          <wpg:cNvGrpSpPr/>
                          <wpg:grpSpPr>
                            <a:xfrm>
                              <a:off x="5788897" y="118988"/>
                              <a:ext cx="2422835" cy="773867"/>
                              <a:chOff x="5788897" y="118988"/>
                              <a:chExt cx="2609022" cy="994121"/>
                            </a:xfrm>
                          </wpg:grpSpPr>
                          <wps:wsp>
                            <wps:cNvPr id="154" name="Rectángulo redondeado 154"/>
                            <wps:cNvSpPr/>
                            <wps:spPr>
                              <a:xfrm>
                                <a:off x="5788897" y="118988"/>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5" name="CuadroTexto 11"/>
                            <wps:cNvSpPr txBox="1"/>
                            <wps:spPr>
                              <a:xfrm>
                                <a:off x="5930957" y="296350"/>
                                <a:ext cx="2321846" cy="593062"/>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Web</w:t>
                                  </w:r>
                                </w:p>
                              </w:txbxContent>
                            </wps:txbx>
                            <wps:bodyPr wrap="square" rtlCol="0">
                              <a:noAutofit/>
                            </wps:bodyPr>
                          </wps:wsp>
                        </wpg:grpSp>
                        <wpg:grpSp>
                          <wpg:cNvPr id="156" name="Grupo 156"/>
                          <wpg:cNvGrpSpPr/>
                          <wpg:grpSpPr>
                            <a:xfrm>
                              <a:off x="5838304" y="1519617"/>
                              <a:ext cx="2422835" cy="773867"/>
                              <a:chOff x="5838304" y="1519617"/>
                              <a:chExt cx="2609022" cy="994121"/>
                            </a:xfrm>
                          </wpg:grpSpPr>
                          <wps:wsp>
                            <wps:cNvPr id="157" name="Rectángulo redondeado 157"/>
                            <wps:cNvSpPr/>
                            <wps:spPr>
                              <a:xfrm>
                                <a:off x="5838304" y="1519617"/>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8" name="CuadroTexto 14"/>
                            <wps:cNvSpPr txBox="1"/>
                            <wps:spPr>
                              <a:xfrm>
                                <a:off x="5980364" y="1696979"/>
                                <a:ext cx="2321846" cy="593062"/>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Lógica</w:t>
                                  </w:r>
                                </w:p>
                              </w:txbxContent>
                            </wps:txbx>
                            <wps:bodyPr wrap="square" rtlCol="0">
                              <a:noAutofit/>
                            </wps:bodyPr>
                          </wps:wsp>
                        </wpg:grpSp>
                        <wpg:grpSp>
                          <wpg:cNvPr id="159" name="Grupo 159"/>
                          <wpg:cNvGrpSpPr/>
                          <wpg:grpSpPr>
                            <a:xfrm>
                              <a:off x="7210396" y="3002026"/>
                              <a:ext cx="2422835" cy="773867"/>
                              <a:chOff x="7210396" y="3002026"/>
                              <a:chExt cx="2609022" cy="994121"/>
                            </a:xfrm>
                          </wpg:grpSpPr>
                          <wps:wsp>
                            <wps:cNvPr id="160" name="Rectángulo redondeado 160"/>
                            <wps:cNvSpPr/>
                            <wps:spPr>
                              <a:xfrm>
                                <a:off x="7210396" y="3002026"/>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1" name="CuadroTexto 17"/>
                            <wps:cNvSpPr txBox="1"/>
                            <wps:spPr>
                              <a:xfrm>
                                <a:off x="7366132" y="3179388"/>
                                <a:ext cx="2321846" cy="593062"/>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Entidades</w:t>
                                  </w:r>
                                </w:p>
                              </w:txbxContent>
                            </wps:txbx>
                            <wps:bodyPr wrap="square" rtlCol="0">
                              <a:noAutofit/>
                            </wps:bodyPr>
                          </wps:wsp>
                        </wpg:grpSp>
                        <wpg:grpSp>
                          <wpg:cNvPr id="162" name="Grupo 162"/>
                          <wpg:cNvGrpSpPr/>
                          <wpg:grpSpPr>
                            <a:xfrm>
                              <a:off x="4624048" y="2986271"/>
                              <a:ext cx="2422835" cy="788318"/>
                              <a:chOff x="4624048" y="2986262"/>
                              <a:chExt cx="2609022" cy="1012685"/>
                            </a:xfrm>
                          </wpg:grpSpPr>
                          <wps:wsp>
                            <wps:cNvPr id="163" name="Rectángulo redondeado 163"/>
                            <wps:cNvSpPr/>
                            <wps:spPr>
                              <a:xfrm>
                                <a:off x="4624048" y="3004826"/>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4" name="CuadroTexto 20"/>
                            <wps:cNvSpPr txBox="1"/>
                            <wps:spPr>
                              <a:xfrm>
                                <a:off x="4822961" y="2986262"/>
                                <a:ext cx="2321493" cy="595483"/>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Acceso a Datos</w:t>
                                  </w:r>
                                </w:p>
                              </w:txbxContent>
                            </wps:txbx>
                            <wps:bodyPr wrap="square" rtlCol="0">
                              <a:noAutofit/>
                            </wps:bodyPr>
                          </wps:wsp>
                        </wpg:grpSp>
                        <wpg:grpSp>
                          <wpg:cNvPr id="165" name="Grupo 165"/>
                          <wpg:cNvGrpSpPr/>
                          <wpg:grpSpPr>
                            <a:xfrm>
                              <a:off x="2650552" y="1536941"/>
                              <a:ext cx="2290913" cy="773867"/>
                              <a:chOff x="2650552" y="1536941"/>
                              <a:chExt cx="2609022" cy="994121"/>
                            </a:xfrm>
                          </wpg:grpSpPr>
                          <wps:wsp>
                            <wps:cNvPr id="166" name="Rectángulo redondeado 166"/>
                            <wps:cNvSpPr/>
                            <wps:spPr>
                              <a:xfrm>
                                <a:off x="2650552" y="1536941"/>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7" name="CuadroTexto 23"/>
                            <wps:cNvSpPr txBox="1"/>
                            <wps:spPr>
                              <a:xfrm>
                                <a:off x="2792612" y="1714303"/>
                                <a:ext cx="2321846" cy="593062"/>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Utilidades</w:t>
                                  </w:r>
                                </w:p>
                              </w:txbxContent>
                            </wps:txbx>
                            <wps:bodyPr wrap="square" rtlCol="0">
                              <a:noAutofit/>
                            </wps:bodyPr>
                          </wps:wsp>
                        </wpg:grpSp>
                        <wps:wsp>
                          <wps:cNvPr id="168" name="Flecha abajo 168"/>
                          <wps:cNvSpPr/>
                          <wps:spPr>
                            <a:xfrm>
                              <a:off x="6918585" y="916428"/>
                              <a:ext cx="259434" cy="579616"/>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9" name="Flecha abajo 169"/>
                          <wps:cNvSpPr/>
                          <wps:spPr>
                            <a:xfrm rot="5400000">
                              <a:off x="5259689" y="1432653"/>
                              <a:ext cx="265943" cy="885611"/>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pic:pic xmlns:pic="http://schemas.openxmlformats.org/drawingml/2006/picture">
                          <pic:nvPicPr>
                            <pic:cNvPr id="170" name="Imagen 17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5179568" y="4260591"/>
                              <a:ext cx="1044893" cy="1044893"/>
                            </a:xfrm>
                            <a:prstGeom prst="rect">
                              <a:avLst/>
                            </a:prstGeom>
                          </pic:spPr>
                        </pic:pic>
                        <wps:wsp>
                          <wps:cNvPr id="171" name="Rectángulo redondeado 171"/>
                          <wps:cNvSpPr/>
                          <wps:spPr>
                            <a:xfrm>
                              <a:off x="2478175" y="0"/>
                              <a:ext cx="7707086" cy="4107542"/>
                            </a:xfrm>
                            <a:prstGeom prst="round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CuadroTexto 39"/>
                          <wps:cNvSpPr txBox="1"/>
                          <wps:spPr>
                            <a:xfrm>
                              <a:off x="9846814" y="1496044"/>
                              <a:ext cx="2156153" cy="461665"/>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Solución</w:t>
                                </w:r>
                              </w:p>
                            </w:txbxContent>
                          </wps:txbx>
                          <wps:bodyPr wrap="square" rtlCol="0">
                            <a:noAutofit/>
                          </wps:bodyPr>
                        </wps:wsp>
                        <wps:wsp>
                          <wps:cNvPr id="173" name="CuadroTexto 40"/>
                          <wps:cNvSpPr txBox="1"/>
                          <wps:spPr>
                            <a:xfrm>
                              <a:off x="2685104" y="170365"/>
                              <a:ext cx="2156153" cy="461665"/>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Proyectos</w:t>
                                </w:r>
                              </w:p>
                            </w:txbxContent>
                          </wps:txbx>
                          <wps:bodyPr wrap="square" rtlCol="0">
                            <a:noAutofit/>
                          </wps:bodyPr>
                        </wps:wsp>
                        <wps:wsp>
                          <wps:cNvPr id="174" name="CuadroTexto 41"/>
                          <wps:cNvSpPr txBox="1"/>
                          <wps:spPr>
                            <a:xfrm>
                              <a:off x="3236454" y="4397577"/>
                              <a:ext cx="2155825" cy="463550"/>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 xml:space="preserve">Base de Datos </w:t>
                                </w:r>
                              </w:p>
                            </w:txbxContent>
                          </wps:txbx>
                          <wps:bodyPr wrap="square" rtlCol="0">
                            <a:noAutofit/>
                          </wps:bodyPr>
                        </wps:wsp>
                        <pic:pic xmlns:pic="http://schemas.openxmlformats.org/drawingml/2006/picture">
                          <pic:nvPicPr>
                            <pic:cNvPr id="175" name="Imagen 17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36996" y="1206236"/>
                              <a:ext cx="1219200" cy="1219200"/>
                            </a:xfrm>
                            <a:prstGeom prst="rect">
                              <a:avLst/>
                            </a:prstGeom>
                          </pic:spPr>
                        </pic:pic>
                        <wps:wsp>
                          <wps:cNvPr id="176" name="Flecha izquierda y derecha 176"/>
                          <wps:cNvSpPr/>
                          <wps:spPr>
                            <a:xfrm rot="10800000">
                              <a:off x="1390204" y="1762155"/>
                              <a:ext cx="1257510" cy="287368"/>
                            </a:xfrm>
                            <a:prstGeom prst="leftRight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77" name="CuadroTexto 45"/>
                          <wps:cNvSpPr txBox="1"/>
                          <wps:spPr>
                            <a:xfrm>
                              <a:off x="0" y="2519653"/>
                              <a:ext cx="2156153" cy="830997"/>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Servidor de Correo</w:t>
                                </w:r>
                              </w:p>
                            </w:txbxContent>
                          </wps:txbx>
                          <wps:bodyPr wrap="square" rtlCol="0">
                            <a:noAutofit/>
                          </wps:bodyPr>
                        </wps:wsp>
                        <wps:wsp>
                          <wps:cNvPr id="178" name="Flecha izquierda y derecha 178"/>
                          <wps:cNvSpPr/>
                          <wps:spPr>
                            <a:xfrm rot="5400000">
                              <a:off x="5441811" y="3927980"/>
                              <a:ext cx="517962" cy="296605"/>
                            </a:xfrm>
                            <a:prstGeom prst="leftRightArrow">
                              <a:avLst/>
                            </a:prstGeom>
                            <a:ln/>
                          </wps:spPr>
                          <wps:style>
                            <a:lnRef idx="1">
                              <a:schemeClr val="accent1"/>
                            </a:lnRef>
                            <a:fillRef idx="2">
                              <a:schemeClr val="accent1"/>
                            </a:fillRef>
                            <a:effectRef idx="1">
                              <a:schemeClr val="accent1"/>
                            </a:effectRef>
                            <a:fontRef idx="minor">
                              <a:schemeClr val="dk1"/>
                            </a:fontRef>
                          </wps:style>
                          <wps:bodyPr rtlCol="0" anchor="ctr"/>
                        </wps:wsp>
                      </wpg:grpSp>
                      <wps:wsp>
                        <wps:cNvPr id="179" name="Rectángulo 179"/>
                        <wps:cNvSpPr/>
                        <wps:spPr>
                          <a:xfrm>
                            <a:off x="0" y="0"/>
                            <a:ext cx="6267524" cy="351937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80" o:spid="_x0000_s1101" style="position:absolute;left:0;text-align:left;margin-left:-16.75pt;margin-top:2pt;width:493.5pt;height:277.1pt;z-index:251710464" coordsize="62675,35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">
                <v:group id="_x0000_s1102" style="position:absolute;top:4890;width:61880;height:27325" coordsize="120029,53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51" o:spid="_x0000_s1103" type="#_x0000_t67" style="position:absolute;left:60616;top:21830;width:2914;height:7963;rotation:85905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n978A&#10;AADcAAAADwAAAGRycy9kb3ducmV2LnhtbERPS2sCMRC+F/wPYQq9aVbBIlujLAXRq6/D3qabcbO4&#10;mYQk6vbfG6HQ23x8z1muB9uLO4XYOVYwnRQgiBunO24VnI6b8QJETMgae8ek4JcirFejtyWW2j14&#10;T/dDakUO4ViiApOSL6WMjSGLceI8ceYuLlhMGYZW6oCPHG57OSuKT2mx49xg0NO3oeZ6uFkFlQ1m&#10;f97OfkJd1Xysi/nWeq/Ux/tQfYFINKR/8Z97p/P8+RRez+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tqf3vwAAANwAAAAPAAAAAAAAAAAAAAAAAJgCAABkcnMvZG93bnJl&#10;di54bWxQSwUGAAAAAAQABAD1AAAAhAMAAAAA&#10;" adj="17648" fillcolor="#bcdd7e [2100]" strokecolor="#99cb38 [3204]">
                    <v:fill color2="#a8d356 [2740]" rotate="t" colors="0 #d2ebb4;.5 #c5e69c;1 #afdd6d" focus="100%" type="gradient">
                      <o:fill v:ext="view" type="gradientUnscaled"/>
                    </v:fill>
                  </v:shape>
                  <v:shape id="Flecha abajo 152" o:spid="_x0000_s1104" type="#_x0000_t67" style="position:absolute;left:77229;top:22105;width:2613;height:7748;rotation:-11862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TatsMA&#10;AADcAAAADwAAAGRycy9kb3ducmV2LnhtbERP3WrCMBS+H+wdwhnsbqbK1FGNooOhCGPo+gDH5qzp&#10;bE66JKv17c1A2N35+H7PfNnbRnTkQ+1YwXCQgSAuna65UlB8vj29gAgRWWPjmBRcKMBycX83x1y7&#10;M++pO8RKpBAOOSowMba5lKE0ZDEMXEucuC/nLcYEfSW1x3MKt40cZdlEWqw5NRhs6dVQeTr8WgWb&#10;bzv1z927NPpn/7EudsUxTjOlHh/61QxEpD7+i2/urU7zxyP4eyZd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TatsMAAADcAAAADwAAAAAAAAAAAAAAAACYAgAAZHJzL2Rv&#10;d25yZXYueG1sUEsFBgAAAAAEAAQA9QAAAIgDAAAAAA==&#10;" adj="17958" fillcolor="#bcdd7e [2100]" strokecolor="#99cb38 [3204]">
                    <v:fill color2="#a8d356 [2740]" rotate="t" colors="0 #d2ebb4;.5 #c5e69c;1 #afdd6d" focus="100%" type="gradient">
                      <o:fill v:ext="view" type="gradientUnscaled"/>
                    </v:fill>
                  </v:shape>
                  <v:group id="Grupo 153" o:spid="_x0000_s1105" style="position:absolute;left:57888;top:1189;width:24229;height:7739" coordorigin="57888,1189"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roundrect id="Rectángulo redondeado 154" o:spid="_x0000_s1106" style="position:absolute;left:57888;top:1189;width:26091;height:99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ylMIA&#10;AADcAAAADwAAAGRycy9kb3ducmV2LnhtbERPTWsCMRC9C/0PYQq9iGYrVWQ1Sluw9CCCq96HzZgs&#10;3UyWTVzX/npTKHibx/uc5bp3teioDZVnBa/jDARx6XXFRsHxsBnNQYSIrLH2TApuFGC9ehosMdf+&#10;ynvqimhECuGQowIbY5NLGUpLDsPYN8SJO/vWYUywNVK3eE3hrpaTLJtJhxWnBosNfVoqf4qLU3AZ&#10;xo9fmnZm8nXa7MxNF3bbVEq9PPfvCxCR+vgQ/7u/dZo/fYO/Z9IF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DKU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11" o:spid="_x0000_s1107" type="#_x0000_t202" style="position:absolute;left:59309;top:2963;width:23219;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Web</w:t>
                            </w:r>
                          </w:p>
                        </w:txbxContent>
                      </v:textbox>
                    </v:shape>
                  </v:group>
                  <v:group id="Grupo 156" o:spid="_x0000_s1108" style="position:absolute;left:58383;top:15196;width:24228;height:7738" coordorigin="58383,15196"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roundrect id="Rectángulo redondeado 157" o:spid="_x0000_s1109" style="position:absolute;left:58383;top:15196;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s48IA&#10;AADcAAAADwAAAGRycy9kb3ducmV2LnhtbERPTWsCMRC9F/wPYYReimYVbGU1ihYsHkrBrd6HzZgs&#10;bibLJq5rf70pFHqbx/uc5bp3teioDZVnBZNxBoK49Lpio+D4vRvNQYSIrLH2TAruFGC9GjwtMdf+&#10;xgfqimhECuGQowIbY5NLGUpLDsPYN8SJO/vWYUywNVK3eEvhrpbTLHuVDitODRYberdUXoqrU3B9&#10;idsfmnVm+nHafZm7LuxnUyn1POw3CxCR+vgv/nPvdZo/e4PfZ9IF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qzj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14" o:spid="_x0000_s1110" type="#_x0000_t202" style="position:absolute;left:59803;top:16969;width:23219;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Lógica</w:t>
                            </w:r>
                          </w:p>
                        </w:txbxContent>
                      </v:textbox>
                    </v:shape>
                  </v:group>
                  <v:group id="Grupo 159" o:spid="_x0000_s1111" style="position:absolute;left:72103;top:30020;width:24229;height:7738" coordorigin="72103,30020"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oundrect id="Rectángulo redondeado 160" o:spid="_x0000_s1112" style="position:absolute;left:72103;top:30020;width:26091;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KsUA&#10;AADcAAAADwAAAGRycy9kb3ducmV2LnhtbESPQUvEMBCF7wv+hzCCl8WmLrhI3WxRYcWDCHb1PjRj&#10;UmwmpUm7XX+9cxC8zfDevPfNrl5Cr2YaUxfZwE1RgiJuo+3YGfg4Hq7vQKWMbLGPTAbOlKDeX6x2&#10;WNl44neam+yUhHCq0IDPeai0Tq2ngKmIA7FoX3EMmGUdnbYjniQ89HpTllsdsGNp8DjQk6f2u5mC&#10;gWmdH3/odnab58/Dmzvbxr8OnTFXl8vDPahMS/43/12/WMHfCr4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4qxQAAANwAAAAPAAAAAAAAAAAAAAAAAJgCAABkcnMv&#10;ZG93bnJldi54bWxQSwUGAAAAAAQABAD1AAAAigMAAAAA&#10;" fillcolor="#bcdd7e [2100]" strokecolor="#99cb38 [3204]">
                      <v:fill color2="#a8d356 [2740]" rotate="t" colors="0 #d2ebb4;.5 #c5e69c;1 #afdd6d" focus="100%" type="gradient">
                        <o:fill v:ext="view" type="gradientUnscaled"/>
                      </v:fill>
                    </v:roundrect>
                    <v:shape id="CuadroTexto 17" o:spid="_x0000_s1113" type="#_x0000_t202" style="position:absolute;left:73661;top:31793;width:23218;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Entidades</w:t>
                            </w:r>
                          </w:p>
                        </w:txbxContent>
                      </v:textbox>
                    </v:shape>
                  </v:group>
                  <v:group id="Grupo 162" o:spid="_x0000_s1114" style="position:absolute;left:46240;top:29862;width:24228;height:7883" coordorigin="46240,29862" coordsize="26090,10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oundrect id="Rectángulo redondeado 163" o:spid="_x0000_s1115" style="position:absolute;left:46240;top:30048;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1gXcMA&#10;AADcAAAADwAAAGRycy9kb3ducmV2LnhtbERP32vCMBB+F/wfwgl7EZtOUUZnFDdw+DCEdfP9aG5J&#10;sbmUJta6v34ZDHy7j+/nrbeDa0RPXag9K3jMchDEldc1GwVfn/vZE4gQkTU2nknBjQJsN+PRGgvt&#10;r/xBfRmNSCEcClRgY2wLKUNlyWHIfEucuG/fOYwJdkbqDq8p3DVynucr6bDm1GCxpVdL1bm8OAWX&#10;aXz5oWVv5m+n/dHcdGnf21qph8mwewYRaYh38b/7oNP81QL+nkkX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1gXcMAAADcAAAADwAAAAAAAAAAAAAAAACYAgAAZHJzL2Rv&#10;d25yZXYueG1sUEsFBgAAAAAEAAQA9QAAAIgDAAAAAA==&#10;" fillcolor="#bcdd7e [2100]" strokecolor="#99cb38 [3204]">
                      <v:fill color2="#a8d356 [2740]" rotate="t" colors="0 #d2ebb4;.5 #c5e69c;1 #afdd6d" focus="100%" type="gradient">
                        <o:fill v:ext="view" type="gradientUnscaled"/>
                      </v:fill>
                    </v:roundrect>
                    <v:shape id="CuadroTexto 20" o:spid="_x0000_s1116" type="#_x0000_t202" style="position:absolute;left:48229;top:29862;width:23215;height:5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Acceso a Datos</w:t>
                            </w:r>
                          </w:p>
                        </w:txbxContent>
                      </v:textbox>
                    </v:shape>
                  </v:group>
                  <v:group id="Grupo 165" o:spid="_x0000_s1117" style="position:absolute;left:26505;top:15369;width:22909;height:7739" coordorigin="26505,15369"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oundrect id="Rectángulo redondeado 166" o:spid="_x0000_s1118" style="position:absolute;left:26505;top:15369;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DxcIA&#10;AADcAAAADwAAAGRycy9kb3ducmV2LnhtbERP32vCMBB+H/g/hBN8GZpOWBnVKDpQfBiDdfp+NGdS&#10;bC6libX61y+Dwd7u4/t5y/XgGtFTF2rPCl5mGQjiyuuajYLj9276BiJEZI2NZ1JwpwDr1ehpiYX2&#10;N/6ivoxGpBAOBSqwMbaFlKGy5DDMfEucuLPvHMYEOyN1h7cU7ho5z7JcOqw5NVhs6d1SdSmvTsH1&#10;OW4f9Nqb+f60+zR3XdqPtlZqMh42CxCRhvgv/nMfdJqf5/D7TLp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sPF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23" o:spid="_x0000_s1119" type="#_x0000_t202" style="position:absolute;left:27926;top:17143;width:23218;height:5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Utilidades</w:t>
                            </w:r>
                          </w:p>
                        </w:txbxContent>
                      </v:textbox>
                    </v:shape>
                  </v:group>
                  <v:shape id="Flecha abajo 168" o:spid="_x0000_s1120" type="#_x0000_t67" style="position:absolute;left:69185;top:9164;width:2595;height:5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oLsUA&#10;AADcAAAADwAAAGRycy9kb3ducmV2LnhtbESPQWvDMAyF74P+B6NBL2N1OrYS0rqlDDZKb0t32G7C&#10;Vp2wWA6x06b/fjoMdpN4T+992uym0KkLDamNbGC5KEAR2+ha9gY+T2+PJaiUkR12kcnAjRLstrO7&#10;DVYuXvmDLnX2SkI4VWigybmvtE62oYBpEXti0c5xCJhlHbx2A14lPHT6qShWOmDL0tBgT68N2Z96&#10;DAZ8+TJaX9vu+P0Qv96fx3J5OJbGzO+n/RpUpin/m/+uD07wV0Ir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KWguxQAAANwAAAAPAAAAAAAAAAAAAAAAAJgCAABkcnMv&#10;ZG93bnJldi54bWxQSwUGAAAAAAQABAD1AAAAigMAAAAA&#10;" adj="16766" fillcolor="#bcdd7e [2100]" strokecolor="#99cb38 [3204]">
                    <v:fill color2="#a8d356 [2740]" rotate="t" colors="0 #d2ebb4;.5 #c5e69c;1 #afdd6d" focus="100%" type="gradient">
                      <o:fill v:ext="view" type="gradientUnscaled"/>
                    </v:fill>
                  </v:shape>
                  <v:shape id="Flecha abajo 169" o:spid="_x0000_s1121" type="#_x0000_t67" style="position:absolute;left:52596;top:14326;width:2660;height:88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gj8EA&#10;AADcAAAADwAAAGRycy9kb3ducmV2LnhtbERPzWqDQBC+F/oOyxRyq2sNiLXZhFBIqadi0geYuhNX&#10;4s6Ku1H79t1CILf5+H5ns1tsLyYafedYwUuSgiBunO64VfB9OjwXIHxA1tg7JgW/5GG3fXzYYKnd&#10;zDVNx9CKGMK+RAUmhKGU0jeGLPrEDcSRO7vRYohwbKUecY7htpdZmubSYsexweBA74aay/FqFWQV&#10;y3r5OQecv9J1XhVWZ+ZDqdXTsn8DEWgJd/HN/anj/PwV/p+JF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RII/BAAAA3AAAAA8AAAAAAAAAAAAAAAAAmAIAAGRycy9kb3du&#10;cmV2LnhtbFBLBQYAAAAABAAEAPUAAACGAwAAAAA=&#10;" adj="18357" fillcolor="#bcdd7e [2100]" strokecolor="#99cb38 [3204]">
                    <v:fill color2="#a8d356 [2740]" rotate="t" colors="0 #d2ebb4;.5 #c5e69c;1 #afdd6d" focus="100%" type="gradient">
                      <o:fill v:ext="view" type="gradientUnscaled"/>
                    </v:fill>
                  </v:shape>
                  <v:shape id="Imagen 170" o:spid="_x0000_s1122" type="#_x0000_t75" style="position:absolute;left:51795;top:42605;width:10449;height:10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hHCbGAAAA3AAAAA8AAABkcnMvZG93bnJldi54bWxEj0FrwkAQhe9C/8Myhd7MpqVoia5Sig2e&#10;LGpBvQ3ZaRKanU2zq8b+eucgeJvhvXnvm+m8d406URdqzwaekxQUceFtzaWB7+3n8A1UiMgWG89k&#10;4EIB5rOHwRQz68+8ptMmlkpCOGRooIqxzbQORUUOQ+JbYtF+fOcwytqV2nZ4lnDX6Jc0HWmHNUtD&#10;hS19VFT8bo7OQO5fi4PP3f9i9bX/W+zG+WgdnDFPj/37BFSkPt7Nt+ulFfyx4MszMoGeX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6EcJsYAAADcAAAADwAAAAAAAAAAAAAA&#10;AACfAgAAZHJzL2Rvd25yZXYueG1sUEsFBgAAAAAEAAQA9wAAAJIDAAAAAA==&#10;">
                    <v:imagedata r:id="rId35" o:title=""/>
                    <v:path arrowok="t"/>
                  </v:shape>
                  <v:roundrect id="Rectángulo redondeado 171" o:spid="_x0000_s1123" style="position:absolute;left:24781;width:77071;height:410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sd8IA&#10;AADcAAAADwAAAGRycy9kb3ducmV2LnhtbERPS2rDMBDdF3IHMYFsSiI5i7Y4UUJIMbSFGprkAIM1&#10;sY2tkbHkT29fFQrdzeN9Z3+cbStG6n3tWEOyUSCIC2dqLjXcrtn6BYQPyAZbx6ThmzwcD4uHPabG&#10;TfxF4yWUIoawT1FDFUKXSumLiiz6jeuII3d3vcUQYV9K0+MUw20rt0o9SYs1x4YKOzpXVDSXwWpQ&#10;jyp5H/IWc0c0Za+fzYe8NVqvlvNpByLQHP7Ff+43E+c/J/D7TLxA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vOx3wgAAANwAAAAPAAAAAAAAAAAAAAAAAJgCAABkcnMvZG93&#10;bnJldi54bWxQSwUGAAAAAAQABAD1AAAAhwMAAAAA&#10;" filled="f" strokecolor="black [3213]" strokeweight="1pt">
                    <v:stroke dashstyle="longDash"/>
                  </v:roundrect>
                  <v:shape id="CuadroTexto 39" o:spid="_x0000_s1124" type="#_x0000_t202" style="position:absolute;left:98468;top:14960;width:21561;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XccIA&#10;AADcAAAADwAAAGRycy9kb3ducmV2LnhtbERPS2vCQBC+F/oflil4092K9pFmI0URPFlMq9DbkB2T&#10;0OxsyK4m/ntXEHqbj+856WKwjThT52vHGp4nCgRx4UzNpYaf7/X4DYQPyAYbx6ThQh4W2eNDiolx&#10;Pe/onIdSxBD2CWqoQmgTKX1RkUU/cS1x5I6usxgi7EppOuxjuG3kVKkXabHm2FBhS8uKir/8ZDXs&#10;t8ffw0x9lSs7b3s3KMn2XWo9eho+P0AEGsK/+O7emDj/dQ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Fdx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Solución</w:t>
                          </w:r>
                        </w:p>
                      </w:txbxContent>
                    </v:textbox>
                  </v:shape>
                  <v:shape id="CuadroTexto 40" o:spid="_x0000_s1125" type="#_x0000_t202" style="position:absolute;left:26851;top:1703;width:21561;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y6sIA&#10;AADcAAAADwAAAGRycy9kb3ducmV2LnhtbERPTWsCMRC9C/6HMII3TaqtbbdGEaXgSdFqobdhM+4u&#10;bibLJrrrvzcFwds83udM560txZVqXzjW8DJUIIhTZwrONBx+vgcfIHxANlg6Jg038jCfdTtTTIxr&#10;eEfXfchEDGGfoIY8hCqR0qc5WfRDVxFH7uRqiyHCOpOmxiaG21KOlJpIiwXHhhwrWuaUnvcXq+G4&#10;Of39vqpttrJvVeNaJdl+Sq37vXbxBSJQG57ih3tt4vz3Mf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PLq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Proyectos</w:t>
                          </w:r>
                        </w:p>
                      </w:txbxContent>
                    </v:textbox>
                  </v:shape>
                  <v:shape id="CuadroTexto 41" o:spid="_x0000_s1126" type="#_x0000_t202" style="position:absolute;left:32364;top:43975;width:21558;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 xml:space="preserve">Base de Datos </w:t>
                          </w:r>
                        </w:p>
                      </w:txbxContent>
                    </v:textbox>
                  </v:shape>
                  <v:shape id="Imagen 175" o:spid="_x0000_s1127" type="#_x0000_t75" style="position:absolute;left:2369;top:12062;width:12192;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qhUXGAAAA3AAAAA8AAABkcnMvZG93bnJldi54bWxEj0FrwkAQhe+F/odlCr0U3bSglZhNCAGh&#10;eihoW89jdpqEZGfT7Krx33cFwdsM78373iTZaDpxosE1lhW8TiMQxKXVDVcKvr9WkwUI55E1dpZJ&#10;wYUcZOnjQ4Kxtmfe0mnnKxFC2MWooPa+j6V0ZU0G3dT2xEH7tYNBH9ahknrAcwg3nXyLork02HAg&#10;1NhTUVPZ7o4mcIv9y+Kwwu6vaXNcR+Pm82eDSj0/jfkShKfR38236w8d6r/P4PpMmEC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CqFRcYAAADcAAAADwAAAAAAAAAAAAAA&#10;AACfAgAAZHJzL2Rvd25yZXYueG1sUEsFBgAAAAAEAAQA9wAAAJIDAAAAAA==&#10;">
                    <v:imagedata r:id="rId36" o:title=""/>
                    <v:path arrowok="t"/>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echa izquierda y derecha 176" o:spid="_x0000_s1128" type="#_x0000_t69" style="position:absolute;left:13902;top:17621;width:12575;height:287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VcEA&#10;AADcAAAADwAAAGRycy9kb3ducmV2LnhtbERP32vCMBB+F/wfwg32ZtPJ6EZtKkMQBhNB3ZiPR3Nr&#10;i82lJFnb/fdGEPZ2H9/PK9aT6cRAzreWFTwlKQjiyuqWawWfp+3iFYQPyBo7y6Tgjzysy/mswFzb&#10;kQ80HEMtYgj7HBU0IfS5lL5qyKBPbE8cuR/rDIYIXS21wzGGm04u0zSTBluODQ32tGmouhx/jQJs&#10;M9597Pb8rc9fzh5SvNTPqNTjw/S2AhFoCv/iu/tdx/kvGdyeiR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Fv1XBAAAA3AAAAA8AAAAAAAAAAAAAAAAAmAIAAGRycy9kb3du&#10;cmV2LnhtbFBLBQYAAAAABAAEAPUAAACGAwAAAAA=&#10;" adj="2468" fillcolor="#bcdd7e [2100]" strokecolor="#99cb38 [3204]">
                    <v:fill color2="#a8d356 [2740]" rotate="t" colors="0 #d2ebb4;.5 #c5e69c;1 #afdd6d" focus="100%" type="gradient">
                      <o:fill v:ext="view" type="gradientUnscaled"/>
                    </v:fill>
                  </v:shape>
                  <v:shape id="CuadroTexto 45" o:spid="_x0000_s1129" type="#_x0000_t202" style="position:absolute;top:25196;width:21561;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Servidor de Correo</w:t>
                          </w:r>
                        </w:p>
                      </w:txbxContent>
                    </v:textbox>
                  </v:shape>
                  <v:shape id="Flecha izquierda y derecha 178" o:spid="_x0000_s1130" type="#_x0000_t69" style="position:absolute;left:54417;top:39280;width:5179;height:296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olMYA&#10;AADcAAAADwAAAGRycy9kb3ducmV2LnhtbESPzWoCQRCE7wHfYWjBS9DZeIhhdRQNKBqE4M8DNDu9&#10;P7jTs+6Muubp04dAbt1UddXXs0XnanWnNlSeDbyNElDEmbcVFwbOp/XwA1SIyBZrz2TgSQEW897L&#10;DFPrH3yg+zEWSkI4pGigjLFJtQ5ZSQ7DyDfEouW+dRhlbQttW3xIuKv1OEnetcOKpaHEhj5Lyi7H&#10;mzOQU779Pmz2k9t+111Xrz/rr7CrjRn0u+UUVKQu/pv/rrdW8CdCK8/IBH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olMYAAADcAAAADwAAAAAAAAAAAAAAAACYAgAAZHJz&#10;L2Rvd25yZXYueG1sUEsFBgAAAAAEAAQA9QAAAIsDAAAAAA==&#10;" adj="6184" fillcolor="#bcdd7e [2100]" strokecolor="#99cb38 [3204]">
                    <v:fill color2="#a8d356 [2740]" rotate="t" colors="0 #d2ebb4;.5 #c5e69c;1 #afdd6d" focus="100%" type="gradient">
                      <o:fill v:ext="view" type="gradientUnscaled"/>
                    </v:fill>
                  </v:shape>
                </v:group>
                <v:rect id="Rectángulo 179" o:spid="_x0000_s1131" style="position:absolute;width:62675;height:35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N/D8MA&#10;AADcAAAADwAAAGRycy9kb3ducmV2LnhtbERP22rCQBB9F/oPyxR8042Ct9RVoiBIC4JRRN+G7JiE&#10;Zmdjdqvp33cLgm9zONeZL1tTiTs1rrSsYNCPQBBnVpecKzgeNr0pCOeRNVaWScEvOVgu3jpzjLV9&#10;8J7uqc9FCGEXo4LC+zqW0mUFGXR9WxMH7mobgz7AJpe6wUcIN5UcRtFYGiw5NBRY07qg7Dv9MQpO&#10;+9GVVqvxUe4uyS0ZpNv26/OsVPe9TT5AeGr9S/x0b3WYP5nB/zPh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N/D8MAAADcAAAADwAAAAAAAAAAAAAAAACYAgAAZHJzL2Rv&#10;d25yZXYueG1sUEsFBgAAAAAEAAQA9QAAAIgDAAAAAA==&#10;" filled="f" strokecolor="#4c661a [1604]" strokeweight="1pt"/>
              </v:group>
            </w:pict>
          </mc:Fallback>
        </mc:AlternateContent>
      </w:r>
    </w:p>
    <w:p w:rsidR="0076085B" w:rsidRDefault="0076085B">
      <w:pPr>
        <w:rPr>
          <w:rFonts w:asciiTheme="majorHAnsi" w:eastAsiaTheme="majorEastAsia" w:hAnsiTheme="majorHAnsi" w:cstheme="majorBidi"/>
          <w:caps/>
          <w:noProof/>
          <w:color w:val="FFFFFF" w:themeColor="background1"/>
          <w:spacing w:val="15"/>
          <w:lang w:val="es-ES"/>
        </w:rPr>
      </w:pPr>
      <w:r>
        <w:rPr>
          <w:noProof/>
          <w:lang w:val="es-ES"/>
        </w:rPr>
        <w:br w:type="page"/>
      </w:r>
    </w:p>
    <w:p w:rsidR="00B35F09" w:rsidRPr="009D51E1" w:rsidRDefault="00D63A6B" w:rsidP="002A370A">
      <w:pPr>
        <w:pStyle w:val="Ttulo1"/>
        <w:rPr>
          <w:lang w:val="es-ES"/>
        </w:rPr>
      </w:pPr>
      <w:bookmarkStart w:id="5" w:name="_Toc401996956"/>
      <w:r>
        <w:rPr>
          <w:noProof/>
          <w:lang w:val="es-ES"/>
        </w:rPr>
        <w:lastRenderedPageBreak/>
        <w:t>Relación entre las clases</w:t>
      </w:r>
      <w:bookmarkEnd w:id="5"/>
      <w:r>
        <w:rPr>
          <w:noProof/>
          <w:lang w:val="es-ES"/>
        </w:rPr>
        <w:t xml:space="preserve"> </w:t>
      </w:r>
    </w:p>
    <w:p w:rsidR="00314D99" w:rsidRPr="00314D99" w:rsidRDefault="00D63A6B" w:rsidP="00314D99">
      <w:pPr>
        <w:rPr>
          <w:noProof/>
          <w:lang w:val="es-ES"/>
        </w:rPr>
      </w:pPr>
      <w:r w:rsidRPr="00D63A6B">
        <w:rPr>
          <w:noProof/>
          <w:lang w:val="es-ES" w:eastAsia="es-ES"/>
        </w:rPr>
        <mc:AlternateContent>
          <mc:Choice Requires="wpg">
            <w:drawing>
              <wp:anchor distT="0" distB="0" distL="114300" distR="114300" simplePos="0" relativeHeight="251714560" behindDoc="0" locked="0" layoutInCell="1" allowOverlap="1" wp14:anchorId="04E5E036" wp14:editId="01D72182">
                <wp:simplePos x="0" y="0"/>
                <wp:positionH relativeFrom="column">
                  <wp:posOffset>198727</wp:posOffset>
                </wp:positionH>
                <wp:positionV relativeFrom="paragraph">
                  <wp:posOffset>1668062</wp:posOffset>
                </wp:positionV>
                <wp:extent cx="5381625" cy="2258060"/>
                <wp:effectExtent l="0" t="0" r="28575" b="27940"/>
                <wp:wrapTopAndBottom/>
                <wp:docPr id="193" name="Grupo 2"/>
                <wp:cNvGraphicFramePr/>
                <a:graphic xmlns:a="http://schemas.openxmlformats.org/drawingml/2006/main">
                  <a:graphicData uri="http://schemas.microsoft.com/office/word/2010/wordprocessingGroup">
                    <wpg:wgp>
                      <wpg:cNvGrpSpPr/>
                      <wpg:grpSpPr>
                        <a:xfrm>
                          <a:off x="0" y="0"/>
                          <a:ext cx="5381625" cy="2258060"/>
                          <a:chOff x="0" y="0"/>
                          <a:chExt cx="9677400" cy="4707668"/>
                        </a:xfrm>
                      </wpg:grpSpPr>
                      <wps:wsp>
                        <wps:cNvPr id="194" name="Rectángulo redondeado 194"/>
                        <wps:cNvSpPr/>
                        <wps:spPr>
                          <a:xfrm>
                            <a:off x="0" y="0"/>
                            <a:ext cx="9677400" cy="4707667"/>
                          </a:xfrm>
                          <a:prstGeom prst="roundRect">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95" name="Imagen 195"/>
                          <pic:cNvPicPr>
                            <a:picLocks noChangeAspect="1"/>
                          </pic:cNvPicPr>
                        </pic:nvPicPr>
                        <pic:blipFill>
                          <a:blip r:embed="rId37"/>
                          <a:stretch>
                            <a:fillRect/>
                          </a:stretch>
                        </pic:blipFill>
                        <pic:spPr>
                          <a:xfrm>
                            <a:off x="806584" y="1023140"/>
                            <a:ext cx="8064231" cy="3684528"/>
                          </a:xfrm>
                          <a:prstGeom prst="rect">
                            <a:avLst/>
                          </a:prstGeom>
                        </pic:spPr>
                      </pic:pic>
                      <wps:wsp>
                        <wps:cNvPr id="196" name="CuadroTexto 6"/>
                        <wps:cNvSpPr txBox="1"/>
                        <wps:spPr>
                          <a:xfrm>
                            <a:off x="1222223" y="398490"/>
                            <a:ext cx="1119505" cy="499110"/>
                          </a:xfrm>
                          <a:prstGeom prst="rect">
                            <a:avLst/>
                          </a:prstGeom>
                          <a:noFill/>
                        </wps:spPr>
                        <wps:txbx>
                          <w:txbxContent>
                            <w:p w:rsidR="00E814CB" w:rsidRPr="00D63A6B" w:rsidRDefault="00E814C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
                          </w:txbxContent>
                        </wps:txbx>
                        <wps:bodyPr wrap="square" rtlCol="0">
                          <a:noAutofit/>
                        </wps:bodyPr>
                      </wps:wsp>
                      <wps:wsp>
                        <wps:cNvPr id="197" name="CuadroTexto 7"/>
                        <wps:cNvSpPr txBox="1"/>
                        <wps:spPr>
                          <a:xfrm>
                            <a:off x="3692362" y="384109"/>
                            <a:ext cx="1962785" cy="499110"/>
                          </a:xfrm>
                          <a:prstGeom prst="rect">
                            <a:avLst/>
                          </a:prstGeom>
                          <a:noFill/>
                        </wps:spPr>
                        <wps:txbx>
                          <w:txbxContent>
                            <w:p w:rsidR="00E814CB" w:rsidRPr="00D63A6B" w:rsidRDefault="00E814C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Lógica</w:t>
                              </w:r>
                            </w:p>
                          </w:txbxContent>
                        </wps:txbx>
                        <wps:bodyPr wrap="square" rtlCol="0">
                          <a:noAutofit/>
                        </wps:bodyPr>
                      </wps:wsp>
                      <wps:wsp>
                        <wps:cNvPr id="198" name="CuadroTexto 8"/>
                        <wps:cNvSpPr txBox="1"/>
                        <wps:spPr>
                          <a:xfrm>
                            <a:off x="6471104" y="351590"/>
                            <a:ext cx="2900045" cy="906146"/>
                          </a:xfrm>
                          <a:prstGeom prst="rect">
                            <a:avLst/>
                          </a:prstGeom>
                          <a:noFill/>
                        </wps:spPr>
                        <wps:txbx>
                          <w:txbxContent>
                            <w:p w:rsidR="00E814CB" w:rsidRPr="00D63A6B" w:rsidRDefault="00E814CB" w:rsidP="00D63A6B">
                              <w:pPr>
                                <w:pStyle w:val="NormalWeb"/>
                                <w:spacing w:before="0" w:beforeAutospacing="0" w:after="0" w:afterAutospacing="0"/>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Entidad / Acceso a Datos</w:t>
                              </w:r>
                            </w:p>
                          </w:txbxContent>
                        </wps:txbx>
                        <wps:bodyPr wrap="square" rtlCol="0">
                          <a:noAutofit/>
                        </wps:bodyPr>
                      </wps:wsp>
                      <wps:wsp>
                        <wps:cNvPr id="199" name="Conector recto 199"/>
                        <wps:cNvCnPr/>
                        <wps:spPr>
                          <a:xfrm flipH="1">
                            <a:off x="2757214" y="235575"/>
                            <a:ext cx="31531" cy="4210302"/>
                          </a:xfrm>
                          <a:prstGeom prst="line">
                            <a:avLst/>
                          </a:prstGeom>
                          <a:ln w="38100">
                            <a:prstDash val="dash"/>
                          </a:ln>
                        </wps:spPr>
                        <wps:style>
                          <a:lnRef idx="1">
                            <a:schemeClr val="accent1"/>
                          </a:lnRef>
                          <a:fillRef idx="0">
                            <a:schemeClr val="accent1"/>
                          </a:fillRef>
                          <a:effectRef idx="0">
                            <a:schemeClr val="accent1"/>
                          </a:effectRef>
                          <a:fontRef idx="minor">
                            <a:schemeClr val="tx1"/>
                          </a:fontRef>
                        </wps:style>
                        <wps:bodyPr/>
                      </wps:wsp>
                      <wps:wsp>
                        <wps:cNvPr id="200" name="Conector recto 200"/>
                        <wps:cNvCnPr/>
                        <wps:spPr>
                          <a:xfrm flipH="1">
                            <a:off x="5917928" y="298700"/>
                            <a:ext cx="31531" cy="4210302"/>
                          </a:xfrm>
                          <a:prstGeom prst="line">
                            <a:avLst/>
                          </a:prstGeom>
                          <a:ln w="3810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E5E036" id="_x0000_s1132" style="position:absolute;left:0;text-align:left;margin-left:15.65pt;margin-top:131.35pt;width:423.75pt;height:177.8pt;z-index:251714560;mso-width-relative:margin;mso-height-relative:margin" coordsize="96774,470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">
                <v:roundrect id="Rectángulo redondeado 194" o:spid="_x0000_s1133" style="position:absolute;width:96774;height:470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8zsQA&#10;AADcAAAADwAAAGRycy9kb3ducmV2LnhtbERPTWvCQBC9F/wPyxS8BN20WLWpq5SipQcRjIrXITtN&#10;gtnZsLvG+O+7hUJv83ifs1j1phEdOV9bVvA0TkEQF1bXXCo4HjajOQgfkDU2lknBnTysloOHBWba&#10;3nhPXR5KEUPYZ6igCqHNpPRFRQb92LbEkfu2zmCI0JVSO7zFcNPI5zSdSoM1x4YKW/qoqLjkV6Ng&#10;7dfb00tez3TSlbuT+0zO52ui1PCxf38DEagP/+I/95eO818n8PtMvE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M7EAAAA3AAAAA8AAAAAAAAAAAAAAAAAmAIAAGRycy9k&#10;b3ducmV2LnhtbFBLBQYAAAAABAAEAPUAAACJAwAAAAA=&#10;" fillcolor="#eaf4d7 [660]" strokecolor="#99cb38 [3204]" strokeweight="1pt"/>
                <v:shape id="Imagen 195" o:spid="_x0000_s1134" type="#_x0000_t75" style="position:absolute;left:8065;top:10231;width:80643;height:36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5cNrEAAAA3AAAAA8AAABkcnMvZG93bnJldi54bWxET01rwkAQvRf8D8sUvJRmY7HWpK5SFK0n&#10;RdtDj0N2moRkZ8PuqvHfuwWht3m8z5ktetOKMzlfW1YwSlIQxIXVNZcKvr/Wz1MQPiBrbC2Tgit5&#10;WMwHDzPMtb3wgc7HUIoYwj5HBVUIXS6lLyoy6BPbEUfu1zqDIUJXSu3wEsNNK1/SdCIN1hwbKuxo&#10;WVHRHE9Gwdg1n08bv83aw/Jnb6aNW+32b0oNH/uPdxCB+vAvvru3Os7PXuHvmXiBn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5cNrEAAAA3AAAAA8AAAAAAAAAAAAAAAAA&#10;nwIAAGRycy9kb3ducmV2LnhtbFBLBQYAAAAABAAEAPcAAACQAwAAAAA=&#10;">
                  <v:imagedata r:id="rId38" o:title=""/>
                  <v:path arrowok="t"/>
                </v:shape>
                <v:shape id="CuadroTexto 6" o:spid="_x0000_s1135" type="#_x0000_t202" style="position:absolute;left:12222;top:3984;width:11195;height:4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E814CB" w:rsidRPr="00D63A6B" w:rsidRDefault="00E814C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
                    </w:txbxContent>
                  </v:textbox>
                </v:shape>
                <v:shape id="CuadroTexto 7" o:spid="_x0000_s1136" type="#_x0000_t202" style="position:absolute;left:36923;top:3841;width:19628;height:4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E814CB" w:rsidRPr="00D63A6B" w:rsidRDefault="00E814C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Lógica</w:t>
                        </w:r>
                      </w:p>
                    </w:txbxContent>
                  </v:textbox>
                </v:shape>
                <v:shape id="CuadroTexto 8" o:spid="_x0000_s1137" type="#_x0000_t202" style="position:absolute;left:64711;top:3515;width:29000;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rsidR="00E814CB" w:rsidRPr="00D63A6B" w:rsidRDefault="00E814CB" w:rsidP="00D63A6B">
                        <w:pPr>
                          <w:pStyle w:val="NormalWeb"/>
                          <w:spacing w:before="0" w:beforeAutospacing="0" w:after="0" w:afterAutospacing="0"/>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Entidad / Acceso a Datos</w:t>
                        </w:r>
                      </w:p>
                    </w:txbxContent>
                  </v:textbox>
                </v:shape>
                <v:line id="Conector recto 199" o:spid="_x0000_s1138" style="position:absolute;flip:x;visibility:visible;mso-wrap-style:square" from="27572,2355" to="27887,44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nMccEAAADcAAAADwAAAGRycy9kb3ducmV2LnhtbERP32vCMBB+H/g/hBN8m6kiY61GEenA&#10;V53r8O1szibYXEqTafffL4PB3u7j+3mrzeBacac+WM8KZtMMBHHtteVGwen97fkVRIjIGlvPpOCb&#10;AmzWo6cVFto/+ED3Y2xECuFQoAITY1dIGWpDDsPUd8SJu/reYUywb6Tu8ZHCXSvnWfYiHVpODQY7&#10;2hmqb8cvp6A8lRdbybay5vO8LSsZ8o9FUGoyHrZLEJGG+C/+c+91mp/n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ScxxwQAAANwAAAAPAAAAAAAAAAAAAAAA&#10;AKECAABkcnMvZG93bnJldi54bWxQSwUGAAAAAAQABAD5AAAAjwMAAAAA&#10;" strokecolor="#99cb38 [3204]" strokeweight="3pt">
                  <v:stroke dashstyle="dash"/>
                </v:line>
                <v:line id="Conector recto 200" o:spid="_x0000_s1139" style="position:absolute;flip:x;visibility:visible;mso-wrap-style:square" from="59179,2987" to="59494,45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yRF8MAAADcAAAADwAAAGRycy9kb3ducmV2LnhtbESPzWrDMBCE74W+g9hCbo3cEkrqRjah&#10;OJBr/lx621pbS9RaGUtJnLePCoEch5n5hlmUo+vEiYZgPSt4mWYgiBuvLbcK9rvV8xxEiMgaO8+k&#10;4EIByuLxYYG59mfe0GkbW5EgHHJUYGLscylDY8hhmPqeOHm/fnAYkxxaqQc8J7jr5GuWvUmHltOC&#10;wZ4+DTV/26NTUO2rH1vLrrbm63tZ1TK8H2ZBqcnTuPwAEWmM9/CtvdYKEhH+z6QjI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ckRfDAAAA3AAAAA8AAAAAAAAAAAAA&#10;AAAAoQIAAGRycy9kb3ducmV2LnhtbFBLBQYAAAAABAAEAPkAAACRAwAAAAA=&#10;" strokecolor="#99cb38 [3204]" strokeweight="3pt">
                  <v:stroke dashstyle="dash"/>
                </v:line>
                <w10:wrap type="topAndBottom"/>
              </v:group>
            </w:pict>
          </mc:Fallback>
        </mc:AlternateContent>
      </w:r>
      <w:r>
        <w:rPr>
          <w:noProof/>
          <w:lang w:val="es-ES"/>
        </w:rPr>
        <w:t xml:space="preserve">A continuación se presenta cómo interactuan las clases dentro de los proyectos. Cada pantalla web (Clase .aspx) se relaciona con uno o más gestores de la capa de lógica. Cada gestor se relaciona con las clases de entidad, </w:t>
      </w:r>
      <w:r w:rsidR="00314D99">
        <w:rPr>
          <w:noProof/>
          <w:lang w:val="es-ES"/>
        </w:rPr>
        <w:t>y sus clases DAO correspondiente. En el gestor por lo general se crear los objetos, y se los manipula. La lógica necesaria se realiza en las clases gestores. Se debe mantener estas relaciones entre las distintas clases de los proyectos, evitando el acoplamiento entre los proyectos de entidad y capa de datos, con la capa de presentación.</w:t>
      </w:r>
      <w:r w:rsidR="00B35F09">
        <w:rPr>
          <w:noProof/>
          <w:lang w:val="es-ES"/>
        </w:rPr>
        <w:br w:type="page"/>
      </w:r>
    </w:p>
    <w:p w:rsidR="00746775" w:rsidRPr="009D51E1" w:rsidRDefault="00746775" w:rsidP="002A370A">
      <w:pPr>
        <w:pStyle w:val="Ttulo1"/>
        <w:rPr>
          <w:lang w:val="es-ES"/>
        </w:rPr>
      </w:pPr>
      <w:bookmarkStart w:id="6" w:name="_Toc401996957"/>
      <w:r>
        <w:rPr>
          <w:noProof/>
          <w:lang w:val="es-ES"/>
        </w:rPr>
        <w:lastRenderedPageBreak/>
        <w:t>Modelos</w:t>
      </w:r>
      <w:bookmarkEnd w:id="6"/>
    </w:p>
    <w:p w:rsidR="00D65023" w:rsidRPr="009D51E1" w:rsidRDefault="00746775" w:rsidP="002A370A">
      <w:pPr>
        <w:pStyle w:val="Ttulo2"/>
        <w:rPr>
          <w:lang w:val="es-ES"/>
        </w:rPr>
      </w:pPr>
      <w:bookmarkStart w:id="7" w:name="_Toc401996958"/>
      <w:r>
        <w:rPr>
          <w:noProof/>
          <w:lang w:val="es-ES"/>
        </w:rPr>
        <w:t>Diagrama de Clases de dominio</w:t>
      </w:r>
      <w:bookmarkEnd w:id="7"/>
    </w:p>
    <w:p w:rsidR="00746775" w:rsidRDefault="00746775" w:rsidP="008F7DA3">
      <w:pPr>
        <w:rPr>
          <w:rFonts w:ascii="Corbel" w:hAnsi="Corbel"/>
          <w:noProof/>
          <w:lang w:val="es-ES"/>
        </w:rPr>
      </w:pPr>
      <w:r w:rsidRPr="00746775">
        <w:rPr>
          <w:rFonts w:ascii="Corbel" w:hAnsi="Corbel"/>
          <w:noProof/>
          <w:lang w:val="es-ES" w:eastAsia="es-ES"/>
        </w:rPr>
        <w:drawing>
          <wp:inline distT="0" distB="0" distL="0" distR="0">
            <wp:extent cx="6181614" cy="599705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1614" cy="5997056"/>
                    </a:xfrm>
                    <a:prstGeom prst="rect">
                      <a:avLst/>
                    </a:prstGeom>
                    <a:noFill/>
                    <a:ln>
                      <a:noFill/>
                    </a:ln>
                  </pic:spPr>
                </pic:pic>
              </a:graphicData>
            </a:graphic>
          </wp:inline>
        </w:drawing>
      </w:r>
    </w:p>
    <w:p w:rsidR="00746775" w:rsidRPr="009D51E1" w:rsidRDefault="009D51E1">
      <w:pPr>
        <w:rPr>
          <w:rFonts w:ascii="Corbel" w:hAnsi="Corbel"/>
          <w:noProof/>
          <w:lang w:val="es-ES"/>
        </w:rPr>
      </w:pPr>
      <w:r>
        <w:rPr>
          <w:rFonts w:ascii="Corbel" w:hAnsi="Corbel"/>
          <w:noProof/>
          <w:lang w:val="es-ES" w:eastAsia="es-ES"/>
        </w:rPr>
        <w:lastRenderedPageBreak/>
        <w:drawing>
          <wp:inline distT="0" distB="0" distL="0" distR="0">
            <wp:extent cx="5125085" cy="82296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 de Clases de Entidades Completo.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25085" cy="8229600"/>
                    </a:xfrm>
                    <a:prstGeom prst="rect">
                      <a:avLst/>
                    </a:prstGeom>
                  </pic:spPr>
                </pic:pic>
              </a:graphicData>
            </a:graphic>
          </wp:inline>
        </w:drawing>
      </w:r>
    </w:p>
    <w:p w:rsidR="00867BB0" w:rsidRDefault="00867BB0" w:rsidP="00867BB0">
      <w:pPr>
        <w:pStyle w:val="Ttulo2"/>
        <w:rPr>
          <w:noProof/>
          <w:lang w:val="es-ES"/>
        </w:rPr>
      </w:pPr>
      <w:bookmarkStart w:id="8" w:name="_Toc401996959"/>
      <w:r>
        <w:rPr>
          <w:noProof/>
          <w:lang w:val="es-ES"/>
        </w:rPr>
        <w:lastRenderedPageBreak/>
        <w:t>Diagramas de Estado</w:t>
      </w:r>
      <w:bookmarkEnd w:id="8"/>
    </w:p>
    <w:p w:rsidR="00867BB0" w:rsidRDefault="00867BB0" w:rsidP="00D2419D">
      <w:pPr>
        <w:rPr>
          <w:lang w:val="es-ES"/>
        </w:rPr>
      </w:pPr>
      <w:r>
        <w:rPr>
          <w:lang w:val="es-ES"/>
        </w:rPr>
        <w:t xml:space="preserve">A continuación se </w:t>
      </w:r>
      <w:r w:rsidR="00D2419D">
        <w:rPr>
          <w:lang w:val="es-ES"/>
        </w:rPr>
        <w:t>presentan los diagramas de transición de estados de los objetos: Fase, Fecha y  Partido.</w:t>
      </w:r>
    </w:p>
    <w:p w:rsidR="00D2419D" w:rsidRDefault="00D2419D" w:rsidP="00D2419D">
      <w:pPr>
        <w:pStyle w:val="Ttulo3"/>
        <w:rPr>
          <w:lang w:val="es-ES"/>
        </w:rPr>
      </w:pPr>
      <w:bookmarkStart w:id="9" w:name="_Toc401996960"/>
      <w:r>
        <w:rPr>
          <w:lang w:val="es-ES"/>
        </w:rPr>
        <w:t>Clase Partido</w:t>
      </w:r>
      <w:bookmarkEnd w:id="9"/>
    </w:p>
    <w:p w:rsidR="00D2419D" w:rsidRDefault="003D6EC1" w:rsidP="00D2419D">
      <w:pPr>
        <w:rPr>
          <w:lang w:val="es-ES"/>
        </w:rPr>
      </w:pPr>
      <w:r w:rsidRPr="003D6EC1">
        <w:rPr>
          <w:noProof/>
          <w:lang w:val="es-ES" w:eastAsia="es-ES"/>
        </w:rPr>
        <w:drawing>
          <wp:inline distT="0" distB="0" distL="0" distR="0">
            <wp:extent cx="5943600" cy="1921615"/>
            <wp:effectExtent l="19050" t="19050" r="19050" b="215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21615"/>
                    </a:xfrm>
                    <a:prstGeom prst="rect">
                      <a:avLst/>
                    </a:prstGeom>
                    <a:noFill/>
                    <a:ln>
                      <a:solidFill>
                        <a:schemeClr val="bg1">
                          <a:lumMod val="65000"/>
                        </a:schemeClr>
                      </a:solidFill>
                    </a:ln>
                  </pic:spPr>
                </pic:pic>
              </a:graphicData>
            </a:graphic>
          </wp:inline>
        </w:drawing>
      </w:r>
    </w:p>
    <w:p w:rsidR="00CF3DAE" w:rsidRDefault="00CF3DAE" w:rsidP="00D2419D">
      <w:pPr>
        <w:rPr>
          <w:b/>
          <w:lang w:val="es-ES"/>
        </w:rPr>
      </w:pPr>
      <w:r w:rsidRPr="00CF3DAE">
        <w:rPr>
          <w:b/>
          <w:lang w:val="es-ES"/>
        </w:rPr>
        <w:t>Estados:</w:t>
      </w:r>
    </w:p>
    <w:p w:rsidR="00CF3DAE" w:rsidRPr="00CF3DAE" w:rsidRDefault="00CF3DAE" w:rsidP="00CF3DAE">
      <w:pPr>
        <w:pStyle w:val="Prrafodelista"/>
        <w:numPr>
          <w:ilvl w:val="0"/>
          <w:numId w:val="4"/>
        </w:numPr>
        <w:rPr>
          <w:b/>
          <w:lang w:val="es-ES"/>
        </w:rPr>
      </w:pPr>
      <w:r w:rsidRPr="00CF3DAE">
        <w:rPr>
          <w:b/>
          <w:lang w:val="es-ES"/>
        </w:rPr>
        <w:t xml:space="preserve">Diagramado: </w:t>
      </w:r>
      <w:r>
        <w:rPr>
          <w:lang w:val="es-ES"/>
        </w:rPr>
        <w:t>Se pasa a este estado cuando se crea la diagramación de la edición.</w:t>
      </w:r>
    </w:p>
    <w:p w:rsidR="00CF3DAE" w:rsidRPr="00CF3DAE" w:rsidRDefault="00CF3DAE" w:rsidP="00CF3DAE">
      <w:pPr>
        <w:pStyle w:val="Prrafodelista"/>
        <w:numPr>
          <w:ilvl w:val="0"/>
          <w:numId w:val="4"/>
        </w:numPr>
        <w:rPr>
          <w:b/>
          <w:lang w:val="es-ES"/>
        </w:rPr>
      </w:pPr>
      <w:r>
        <w:rPr>
          <w:b/>
          <w:lang w:val="es-ES"/>
        </w:rPr>
        <w:t xml:space="preserve">Programado: </w:t>
      </w:r>
      <w:r>
        <w:rPr>
          <w:lang w:val="es-ES"/>
        </w:rPr>
        <w:t>Cuando se le asigna Fecha y Hora.</w:t>
      </w:r>
    </w:p>
    <w:p w:rsidR="00CF3DAE" w:rsidRPr="00CF3DAE" w:rsidRDefault="00CF3DAE" w:rsidP="00CF3DAE">
      <w:pPr>
        <w:pStyle w:val="Prrafodelista"/>
        <w:numPr>
          <w:ilvl w:val="0"/>
          <w:numId w:val="4"/>
        </w:numPr>
        <w:rPr>
          <w:b/>
          <w:lang w:val="es-ES"/>
        </w:rPr>
      </w:pPr>
      <w:r>
        <w:rPr>
          <w:b/>
          <w:lang w:val="es-ES"/>
        </w:rPr>
        <w:t xml:space="preserve">Cancelado: </w:t>
      </w:r>
      <w:r>
        <w:rPr>
          <w:lang w:val="es-ES"/>
        </w:rPr>
        <w:t>Se cancela el partido por cualquier motivo.</w:t>
      </w:r>
    </w:p>
    <w:p w:rsidR="00CF3DAE" w:rsidRPr="00CF3DAE" w:rsidRDefault="00CF3DAE" w:rsidP="00CF3DAE">
      <w:pPr>
        <w:pStyle w:val="Prrafodelista"/>
        <w:numPr>
          <w:ilvl w:val="0"/>
          <w:numId w:val="4"/>
        </w:numPr>
        <w:rPr>
          <w:b/>
          <w:lang w:val="es-ES"/>
        </w:rPr>
      </w:pPr>
      <w:r>
        <w:rPr>
          <w:b/>
          <w:lang w:val="es-ES"/>
        </w:rPr>
        <w:t xml:space="preserve">Jugado: </w:t>
      </w:r>
      <w:r w:rsidRPr="00CF3DAE">
        <w:rPr>
          <w:lang w:val="es-ES"/>
        </w:rPr>
        <w:t>S</w:t>
      </w:r>
      <w:r>
        <w:rPr>
          <w:lang w:val="es-ES"/>
        </w:rPr>
        <w:t>e pasa a este estado cuando el partido ya se jugó (Se registró el resultado del mismo).</w:t>
      </w:r>
    </w:p>
    <w:tbl>
      <w:tblPr>
        <w:tblStyle w:val="Cuadrculadetablaclara"/>
        <w:tblW w:w="0" w:type="auto"/>
        <w:tblLook w:val="04A0" w:firstRow="1" w:lastRow="0" w:firstColumn="1" w:lastColumn="0" w:noHBand="0" w:noVBand="1"/>
      </w:tblPr>
      <w:tblGrid>
        <w:gridCol w:w="3397"/>
        <w:gridCol w:w="5103"/>
      </w:tblGrid>
      <w:tr w:rsidR="00D66375" w:rsidRPr="007A11CE" w:rsidTr="00D66375">
        <w:tc>
          <w:tcPr>
            <w:tcW w:w="3397" w:type="dxa"/>
          </w:tcPr>
          <w:p w:rsidR="00D66375" w:rsidRPr="00314D99" w:rsidRDefault="00D66375" w:rsidP="00D2419D">
            <w:pPr>
              <w:rPr>
                <w:b/>
                <w:color w:val="808080" w:themeColor="background1" w:themeShade="80"/>
                <w:lang w:val="es-ES"/>
              </w:rPr>
            </w:pPr>
            <w:r w:rsidRPr="00314D99">
              <w:rPr>
                <w:b/>
                <w:color w:val="808080" w:themeColor="background1" w:themeShade="80"/>
                <w:lang w:val="es-ES"/>
              </w:rPr>
              <w:t>Métodos</w:t>
            </w:r>
          </w:p>
        </w:tc>
        <w:tc>
          <w:tcPr>
            <w:tcW w:w="5103" w:type="dxa"/>
          </w:tcPr>
          <w:p w:rsidR="00D66375" w:rsidRPr="00314D99" w:rsidRDefault="00D66375" w:rsidP="00D2419D">
            <w:pPr>
              <w:rPr>
                <w:b/>
                <w:color w:val="808080" w:themeColor="background1" w:themeShade="80"/>
                <w:lang w:val="es-ES"/>
              </w:rPr>
            </w:pPr>
            <w:r w:rsidRPr="00314D99">
              <w:rPr>
                <w:b/>
                <w:color w:val="808080" w:themeColor="background1" w:themeShade="80"/>
                <w:lang w:val="es-ES"/>
              </w:rPr>
              <w:t>Clase a la que pertenece</w:t>
            </w:r>
          </w:p>
        </w:tc>
      </w:tr>
      <w:tr w:rsidR="00D66375" w:rsidTr="00D66375">
        <w:tc>
          <w:tcPr>
            <w:tcW w:w="3397" w:type="dxa"/>
          </w:tcPr>
          <w:p w:rsidR="00D66375" w:rsidRDefault="0052596C" w:rsidP="00D2419D">
            <w:pPr>
              <w:rPr>
                <w:lang w:val="es-ES"/>
              </w:rPr>
            </w:pPr>
            <w:r>
              <w:rPr>
                <w:lang w:val="es-ES"/>
              </w:rPr>
              <w:t>confirmarEdicion()</w:t>
            </w:r>
          </w:p>
        </w:tc>
        <w:tc>
          <w:tcPr>
            <w:tcW w:w="5103" w:type="dxa"/>
          </w:tcPr>
          <w:p w:rsidR="00D66375" w:rsidRDefault="0052596C" w:rsidP="00D2419D">
            <w:pPr>
              <w:rPr>
                <w:lang w:val="es-ES"/>
              </w:rPr>
            </w:pPr>
            <w:r>
              <w:rPr>
                <w:lang w:val="es-ES"/>
              </w:rPr>
              <w:t>GestorEdicion</w:t>
            </w:r>
          </w:p>
        </w:tc>
      </w:tr>
      <w:tr w:rsidR="00D66375" w:rsidTr="00D66375">
        <w:tc>
          <w:tcPr>
            <w:tcW w:w="3397" w:type="dxa"/>
          </w:tcPr>
          <w:p w:rsidR="00D66375" w:rsidRDefault="0052596C" w:rsidP="00D2419D">
            <w:pPr>
              <w:rPr>
                <w:lang w:val="es-ES"/>
              </w:rPr>
            </w:pPr>
            <w:r>
              <w:rPr>
                <w:lang w:val="es-ES"/>
              </w:rPr>
              <w:t>modificarPartido()</w:t>
            </w:r>
          </w:p>
        </w:tc>
        <w:tc>
          <w:tcPr>
            <w:tcW w:w="5103" w:type="dxa"/>
          </w:tcPr>
          <w:p w:rsidR="00D66375" w:rsidRDefault="0052596C" w:rsidP="00D2419D">
            <w:pPr>
              <w:rPr>
                <w:lang w:val="es-ES"/>
              </w:rPr>
            </w:pPr>
            <w:r>
              <w:rPr>
                <w:lang w:val="es-ES"/>
              </w:rPr>
              <w:t>GestorPartido</w:t>
            </w:r>
          </w:p>
        </w:tc>
      </w:tr>
      <w:tr w:rsidR="00E814CB" w:rsidTr="00D66375">
        <w:tc>
          <w:tcPr>
            <w:tcW w:w="3397" w:type="dxa"/>
          </w:tcPr>
          <w:p w:rsidR="00E814CB" w:rsidRDefault="00E814CB" w:rsidP="00D2419D">
            <w:pPr>
              <w:rPr>
                <w:lang w:val="es-ES"/>
              </w:rPr>
            </w:pPr>
            <w:r>
              <w:rPr>
                <w:lang w:val="es-ES"/>
              </w:rPr>
              <w:t>cancelarEdicion()</w:t>
            </w:r>
          </w:p>
        </w:tc>
        <w:tc>
          <w:tcPr>
            <w:tcW w:w="5103" w:type="dxa"/>
          </w:tcPr>
          <w:p w:rsidR="00E814CB" w:rsidRDefault="00E814CB" w:rsidP="00D2419D">
            <w:pPr>
              <w:rPr>
                <w:lang w:val="es-ES"/>
              </w:rPr>
            </w:pPr>
            <w:r>
              <w:rPr>
                <w:lang w:val="es-ES"/>
              </w:rPr>
              <w:t>GestorEdicion</w:t>
            </w:r>
          </w:p>
        </w:tc>
      </w:tr>
      <w:tr w:rsidR="003D6EC1" w:rsidTr="00D66375">
        <w:tc>
          <w:tcPr>
            <w:tcW w:w="3397" w:type="dxa"/>
          </w:tcPr>
          <w:p w:rsidR="003D6EC1" w:rsidRDefault="003D6EC1" w:rsidP="00D2419D">
            <w:pPr>
              <w:rPr>
                <w:lang w:val="es-ES"/>
              </w:rPr>
            </w:pPr>
            <w:r>
              <w:rPr>
                <w:lang w:val="es-ES"/>
              </w:rPr>
              <w:t>cerrarEdicion()</w:t>
            </w:r>
          </w:p>
        </w:tc>
        <w:tc>
          <w:tcPr>
            <w:tcW w:w="5103" w:type="dxa"/>
          </w:tcPr>
          <w:p w:rsidR="003D6EC1" w:rsidRDefault="003D6EC1" w:rsidP="00D2419D">
            <w:pPr>
              <w:rPr>
                <w:lang w:val="es-ES"/>
              </w:rPr>
            </w:pPr>
            <w:r>
              <w:rPr>
                <w:lang w:val="es-ES"/>
              </w:rPr>
              <w:t>GestorEdicion</w:t>
            </w:r>
          </w:p>
        </w:tc>
      </w:tr>
    </w:tbl>
    <w:p w:rsidR="00CF3DAE" w:rsidRDefault="00CF3DAE" w:rsidP="00D2419D">
      <w:pPr>
        <w:rPr>
          <w:lang w:val="es-ES"/>
        </w:rPr>
      </w:pPr>
    </w:p>
    <w:p w:rsidR="00CB156E" w:rsidRDefault="00CB156E" w:rsidP="00D2419D">
      <w:pPr>
        <w:rPr>
          <w:lang w:val="es-ES"/>
        </w:rPr>
      </w:pPr>
    </w:p>
    <w:p w:rsidR="00CB156E" w:rsidRDefault="00CB156E" w:rsidP="00D2419D">
      <w:pPr>
        <w:rPr>
          <w:lang w:val="es-ES"/>
        </w:rPr>
      </w:pPr>
    </w:p>
    <w:p w:rsidR="00CB156E" w:rsidRDefault="00CB156E">
      <w:pPr>
        <w:jc w:val="left"/>
        <w:rPr>
          <w:rFonts w:eastAsiaTheme="majorEastAsia" w:cstheme="majorBidi"/>
          <w:caps/>
          <w:color w:val="31521B" w:themeColor="text2" w:themeShade="80"/>
          <w:spacing w:val="15"/>
          <w:lang w:val="es-ES"/>
        </w:rPr>
      </w:pPr>
      <w:bookmarkStart w:id="10" w:name="_Toc401996961"/>
      <w:r>
        <w:rPr>
          <w:lang w:val="es-ES"/>
        </w:rPr>
        <w:br w:type="page"/>
      </w:r>
    </w:p>
    <w:p w:rsidR="00CB156E" w:rsidRPr="00CB156E" w:rsidRDefault="00CF3DAE" w:rsidP="00CB156E">
      <w:pPr>
        <w:pStyle w:val="Ttulo3"/>
        <w:rPr>
          <w:lang w:val="es-ES"/>
        </w:rPr>
      </w:pPr>
      <w:r>
        <w:rPr>
          <w:lang w:val="es-ES"/>
        </w:rPr>
        <w:lastRenderedPageBreak/>
        <w:t>Clase Fech</w:t>
      </w:r>
      <w:bookmarkEnd w:id="10"/>
      <w:r w:rsidR="00CB156E">
        <w:rPr>
          <w:lang w:val="es-ES"/>
        </w:rPr>
        <w:t>A</w:t>
      </w:r>
    </w:p>
    <w:p w:rsidR="00CF3DAE" w:rsidRDefault="003D6EC1" w:rsidP="00CF3DAE">
      <w:pPr>
        <w:rPr>
          <w:lang w:val="es-ES"/>
        </w:rPr>
      </w:pPr>
      <w:r w:rsidRPr="003D6EC1">
        <w:rPr>
          <w:noProof/>
          <w:lang w:val="es-ES" w:eastAsia="es-ES"/>
        </w:rPr>
        <w:drawing>
          <wp:inline distT="0" distB="0" distL="0" distR="0">
            <wp:extent cx="5943600" cy="2475781"/>
            <wp:effectExtent l="19050" t="19050" r="19050" b="203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75781"/>
                    </a:xfrm>
                    <a:prstGeom prst="rect">
                      <a:avLst/>
                    </a:prstGeom>
                    <a:noFill/>
                    <a:ln>
                      <a:solidFill>
                        <a:schemeClr val="bg1">
                          <a:lumMod val="65000"/>
                        </a:schemeClr>
                      </a:solidFill>
                    </a:ln>
                  </pic:spPr>
                </pic:pic>
              </a:graphicData>
            </a:graphic>
          </wp:inline>
        </w:drawing>
      </w:r>
    </w:p>
    <w:p w:rsidR="0052596C" w:rsidRDefault="0052596C" w:rsidP="0052596C">
      <w:pPr>
        <w:rPr>
          <w:b/>
          <w:lang w:val="es-ES"/>
        </w:rPr>
      </w:pPr>
      <w:r w:rsidRPr="00CF3DAE">
        <w:rPr>
          <w:b/>
          <w:lang w:val="es-ES"/>
        </w:rPr>
        <w:t>Estados:</w:t>
      </w:r>
    </w:p>
    <w:p w:rsidR="00CB156E" w:rsidRPr="00CB156E" w:rsidRDefault="00CB156E" w:rsidP="0052596C">
      <w:pPr>
        <w:pStyle w:val="Prrafodelista"/>
        <w:numPr>
          <w:ilvl w:val="0"/>
          <w:numId w:val="4"/>
        </w:numPr>
        <w:rPr>
          <w:lang w:val="es-ES"/>
        </w:rPr>
      </w:pPr>
      <w:r>
        <w:rPr>
          <w:b/>
          <w:lang w:val="es-ES"/>
        </w:rPr>
        <w:t xml:space="preserve">Registrada: </w:t>
      </w:r>
      <w:r w:rsidRPr="00CB156E">
        <w:rPr>
          <w:lang w:val="es-ES"/>
        </w:rPr>
        <w:t>Es una fecha perteneciente a una fase no diagramada.</w:t>
      </w:r>
    </w:p>
    <w:p w:rsidR="0052596C" w:rsidRPr="00CF3DAE" w:rsidRDefault="00CB156E" w:rsidP="0052596C">
      <w:pPr>
        <w:pStyle w:val="Prrafodelista"/>
        <w:numPr>
          <w:ilvl w:val="0"/>
          <w:numId w:val="4"/>
        </w:numPr>
        <w:rPr>
          <w:b/>
          <w:lang w:val="es-ES"/>
        </w:rPr>
      </w:pPr>
      <w:r>
        <w:rPr>
          <w:b/>
          <w:lang w:val="es-ES"/>
        </w:rPr>
        <w:t>Diagramada</w:t>
      </w:r>
      <w:r w:rsidR="0052596C" w:rsidRPr="00CF3DAE">
        <w:rPr>
          <w:b/>
          <w:lang w:val="es-ES"/>
        </w:rPr>
        <w:t xml:space="preserve">: </w:t>
      </w:r>
      <w:r w:rsidR="0052596C">
        <w:rPr>
          <w:lang w:val="es-ES"/>
        </w:rPr>
        <w:t>Se pasa a este estado cuando se crea la diagramación de la edición.</w:t>
      </w:r>
    </w:p>
    <w:p w:rsidR="0052596C" w:rsidRPr="00CF3DAE" w:rsidRDefault="0052596C" w:rsidP="0052596C">
      <w:pPr>
        <w:pStyle w:val="Prrafodelista"/>
        <w:numPr>
          <w:ilvl w:val="0"/>
          <w:numId w:val="4"/>
        </w:numPr>
        <w:rPr>
          <w:b/>
          <w:lang w:val="es-ES"/>
        </w:rPr>
      </w:pPr>
      <w:r>
        <w:rPr>
          <w:b/>
          <w:lang w:val="es-ES"/>
        </w:rPr>
        <w:t xml:space="preserve">Completa: </w:t>
      </w:r>
      <w:r>
        <w:rPr>
          <w:lang w:val="es-ES"/>
        </w:rPr>
        <w:t>Cuando se jugaron todos los partidos.</w:t>
      </w:r>
    </w:p>
    <w:p w:rsidR="0052596C" w:rsidRPr="00CB156E" w:rsidRDefault="0052596C" w:rsidP="0052596C">
      <w:pPr>
        <w:pStyle w:val="Prrafodelista"/>
        <w:numPr>
          <w:ilvl w:val="0"/>
          <w:numId w:val="4"/>
        </w:numPr>
        <w:rPr>
          <w:b/>
          <w:lang w:val="es-ES"/>
        </w:rPr>
      </w:pPr>
      <w:r>
        <w:rPr>
          <w:b/>
          <w:lang w:val="es-ES"/>
        </w:rPr>
        <w:t>Incompleta:</w:t>
      </w:r>
      <w:r>
        <w:rPr>
          <w:lang w:val="es-ES"/>
        </w:rPr>
        <w:t xml:space="preserve"> Cuando ya tiene partidos jugados (pero no todos).</w:t>
      </w:r>
    </w:p>
    <w:p w:rsidR="00CB156E" w:rsidRPr="0052596C" w:rsidRDefault="00CB156E" w:rsidP="0052596C">
      <w:pPr>
        <w:pStyle w:val="Prrafodelista"/>
        <w:numPr>
          <w:ilvl w:val="0"/>
          <w:numId w:val="4"/>
        </w:numPr>
        <w:rPr>
          <w:b/>
          <w:lang w:val="es-ES"/>
        </w:rPr>
      </w:pPr>
      <w:r>
        <w:rPr>
          <w:b/>
          <w:lang w:val="es-ES"/>
        </w:rPr>
        <w:t xml:space="preserve">Cancelada: </w:t>
      </w:r>
      <w:r w:rsidRPr="003D6EC1">
        <w:rPr>
          <w:lang w:val="es-ES"/>
        </w:rPr>
        <w:t>Cuando se cancela un</w:t>
      </w:r>
      <w:r w:rsidR="003D6EC1">
        <w:rPr>
          <w:lang w:val="es-ES"/>
        </w:rPr>
        <w:t>a</w:t>
      </w:r>
      <w:r w:rsidRPr="003D6EC1">
        <w:rPr>
          <w:lang w:val="es-ES"/>
        </w:rPr>
        <w:t xml:space="preserve"> edición se cancelan sus fechas.</w:t>
      </w:r>
      <w:r w:rsidR="003D6EC1">
        <w:rPr>
          <w:lang w:val="es-ES"/>
        </w:rPr>
        <w:t xml:space="preserve"> </w:t>
      </w:r>
    </w:p>
    <w:tbl>
      <w:tblPr>
        <w:tblStyle w:val="Cuadrculadetablaclara"/>
        <w:tblW w:w="0" w:type="auto"/>
        <w:tblLook w:val="04A0" w:firstRow="1" w:lastRow="0" w:firstColumn="1" w:lastColumn="0" w:noHBand="0" w:noVBand="1"/>
      </w:tblPr>
      <w:tblGrid>
        <w:gridCol w:w="3397"/>
        <w:gridCol w:w="5103"/>
      </w:tblGrid>
      <w:tr w:rsidR="0052596C" w:rsidRPr="007A11CE" w:rsidTr="00BA2196">
        <w:tc>
          <w:tcPr>
            <w:tcW w:w="3397"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Métodos</w:t>
            </w:r>
          </w:p>
        </w:tc>
        <w:tc>
          <w:tcPr>
            <w:tcW w:w="5103"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Clase a la que pertenece</w:t>
            </w:r>
          </w:p>
        </w:tc>
      </w:tr>
      <w:tr w:rsidR="0052596C" w:rsidTr="00BA2196">
        <w:tc>
          <w:tcPr>
            <w:tcW w:w="3397" w:type="dxa"/>
          </w:tcPr>
          <w:p w:rsidR="0052596C" w:rsidRDefault="0052596C" w:rsidP="00BA2196">
            <w:pPr>
              <w:rPr>
                <w:lang w:val="es-ES"/>
              </w:rPr>
            </w:pPr>
            <w:r>
              <w:rPr>
                <w:lang w:val="es-ES"/>
              </w:rPr>
              <w:t>confirmarEdicion()</w:t>
            </w:r>
          </w:p>
        </w:tc>
        <w:tc>
          <w:tcPr>
            <w:tcW w:w="5103" w:type="dxa"/>
          </w:tcPr>
          <w:p w:rsidR="0052596C" w:rsidRDefault="0052596C" w:rsidP="00BA2196">
            <w:pPr>
              <w:rPr>
                <w:lang w:val="es-ES"/>
              </w:rPr>
            </w:pPr>
            <w:r>
              <w:rPr>
                <w:lang w:val="es-ES"/>
              </w:rPr>
              <w:t>GestorEdicion</w:t>
            </w:r>
          </w:p>
        </w:tc>
      </w:tr>
      <w:tr w:rsidR="0052596C" w:rsidTr="00BA2196">
        <w:tc>
          <w:tcPr>
            <w:tcW w:w="3397" w:type="dxa"/>
          </w:tcPr>
          <w:p w:rsidR="0052596C" w:rsidRDefault="0052596C" w:rsidP="00BA2196">
            <w:pPr>
              <w:rPr>
                <w:lang w:val="es-ES"/>
              </w:rPr>
            </w:pPr>
            <w:r>
              <w:rPr>
                <w:lang w:val="es-ES"/>
              </w:rPr>
              <w:t>modificarPartido()</w:t>
            </w:r>
          </w:p>
        </w:tc>
        <w:tc>
          <w:tcPr>
            <w:tcW w:w="5103" w:type="dxa"/>
          </w:tcPr>
          <w:p w:rsidR="0052596C" w:rsidRDefault="0052596C" w:rsidP="00BA2196">
            <w:pPr>
              <w:rPr>
                <w:lang w:val="es-ES"/>
              </w:rPr>
            </w:pPr>
            <w:r>
              <w:rPr>
                <w:lang w:val="es-ES"/>
              </w:rPr>
              <w:t>GestorPartido</w:t>
            </w:r>
          </w:p>
        </w:tc>
      </w:tr>
      <w:tr w:rsidR="003D6EC1" w:rsidTr="00BA2196">
        <w:tc>
          <w:tcPr>
            <w:tcW w:w="3397" w:type="dxa"/>
          </w:tcPr>
          <w:p w:rsidR="003D6EC1" w:rsidRDefault="003D6EC1" w:rsidP="00BA2196">
            <w:pPr>
              <w:rPr>
                <w:lang w:val="es-ES"/>
              </w:rPr>
            </w:pPr>
            <w:r>
              <w:rPr>
                <w:lang w:val="es-ES"/>
              </w:rPr>
              <w:t>cerrarEdicion()</w:t>
            </w:r>
          </w:p>
        </w:tc>
        <w:tc>
          <w:tcPr>
            <w:tcW w:w="5103" w:type="dxa"/>
          </w:tcPr>
          <w:p w:rsidR="003D6EC1" w:rsidRDefault="003D6EC1" w:rsidP="00BA2196">
            <w:pPr>
              <w:rPr>
                <w:lang w:val="es-ES"/>
              </w:rPr>
            </w:pPr>
            <w:r>
              <w:rPr>
                <w:lang w:val="es-ES"/>
              </w:rPr>
              <w:t>GestorEdicion</w:t>
            </w:r>
          </w:p>
        </w:tc>
      </w:tr>
      <w:tr w:rsidR="003D6EC1" w:rsidTr="00BA2196">
        <w:tc>
          <w:tcPr>
            <w:tcW w:w="3397" w:type="dxa"/>
          </w:tcPr>
          <w:p w:rsidR="003D6EC1" w:rsidRDefault="003D6EC1" w:rsidP="00BA2196">
            <w:pPr>
              <w:rPr>
                <w:lang w:val="es-ES"/>
              </w:rPr>
            </w:pPr>
            <w:r>
              <w:rPr>
                <w:lang w:val="es-ES"/>
              </w:rPr>
              <w:t>cancelarEdicion()</w:t>
            </w:r>
          </w:p>
        </w:tc>
        <w:tc>
          <w:tcPr>
            <w:tcW w:w="5103" w:type="dxa"/>
          </w:tcPr>
          <w:p w:rsidR="003D6EC1" w:rsidRDefault="003D6EC1" w:rsidP="00BA2196">
            <w:pPr>
              <w:rPr>
                <w:lang w:val="es-ES"/>
              </w:rPr>
            </w:pPr>
            <w:r>
              <w:rPr>
                <w:lang w:val="es-ES"/>
              </w:rPr>
              <w:t>GestorEdicion</w:t>
            </w:r>
          </w:p>
        </w:tc>
      </w:tr>
      <w:tr w:rsidR="003D6EC1" w:rsidTr="00BA2196">
        <w:tc>
          <w:tcPr>
            <w:tcW w:w="3397" w:type="dxa"/>
          </w:tcPr>
          <w:p w:rsidR="003D6EC1" w:rsidRDefault="003D6EC1" w:rsidP="003D6EC1">
            <w:pPr>
              <w:rPr>
                <w:lang w:val="es-ES"/>
              </w:rPr>
            </w:pPr>
            <w:r>
              <w:rPr>
                <w:lang w:val="es-ES"/>
              </w:rPr>
              <w:t>actualizarFaseActual ()</w:t>
            </w:r>
          </w:p>
        </w:tc>
        <w:tc>
          <w:tcPr>
            <w:tcW w:w="5103" w:type="dxa"/>
          </w:tcPr>
          <w:p w:rsidR="003D6EC1" w:rsidRDefault="003D6EC1" w:rsidP="00BA2196">
            <w:pPr>
              <w:rPr>
                <w:lang w:val="es-ES"/>
              </w:rPr>
            </w:pPr>
            <w:r>
              <w:rPr>
                <w:lang w:val="es-ES"/>
              </w:rPr>
              <w:t>GestorEdicion</w:t>
            </w:r>
          </w:p>
        </w:tc>
      </w:tr>
    </w:tbl>
    <w:p w:rsidR="0052596C" w:rsidRDefault="0052596C" w:rsidP="00CF3DAE">
      <w:pPr>
        <w:rPr>
          <w:lang w:val="es-ES"/>
        </w:rPr>
      </w:pPr>
    </w:p>
    <w:p w:rsidR="003D6EC1" w:rsidRDefault="003D6EC1">
      <w:pPr>
        <w:jc w:val="left"/>
        <w:rPr>
          <w:rFonts w:eastAsiaTheme="majorEastAsia" w:cstheme="majorBidi"/>
          <w:caps/>
          <w:color w:val="31521B" w:themeColor="text2" w:themeShade="80"/>
          <w:spacing w:val="15"/>
          <w:lang w:val="es-ES"/>
        </w:rPr>
      </w:pPr>
      <w:bookmarkStart w:id="11" w:name="_Toc401996962"/>
      <w:r>
        <w:rPr>
          <w:lang w:val="es-ES"/>
        </w:rPr>
        <w:br w:type="page"/>
      </w:r>
    </w:p>
    <w:p w:rsidR="00CF3DAE" w:rsidRDefault="00BA2196" w:rsidP="00CF3DAE">
      <w:pPr>
        <w:pStyle w:val="Ttulo3"/>
        <w:rPr>
          <w:lang w:val="es-ES"/>
        </w:rPr>
      </w:pPr>
      <w:r>
        <w:rPr>
          <w:lang w:val="es-ES"/>
        </w:rPr>
        <w:lastRenderedPageBreak/>
        <w:t>C</w:t>
      </w:r>
      <w:r w:rsidR="00CF3DAE">
        <w:rPr>
          <w:lang w:val="es-ES"/>
        </w:rPr>
        <w:t>lase Fase</w:t>
      </w:r>
      <w:bookmarkEnd w:id="11"/>
    </w:p>
    <w:p w:rsidR="00CF3DAE" w:rsidRDefault="00005B81" w:rsidP="00CF3DAE">
      <w:pPr>
        <w:rPr>
          <w:lang w:val="es-ES"/>
        </w:rPr>
      </w:pPr>
      <w:r w:rsidRPr="00005B81">
        <w:rPr>
          <w:noProof/>
          <w:lang w:val="es-ES" w:eastAsia="es-ES"/>
        </w:rPr>
        <w:drawing>
          <wp:inline distT="0" distB="0" distL="0" distR="0">
            <wp:extent cx="5591175" cy="2124075"/>
            <wp:effectExtent l="19050" t="19050" r="28575" b="285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1175" cy="2124075"/>
                    </a:xfrm>
                    <a:prstGeom prst="rect">
                      <a:avLst/>
                    </a:prstGeom>
                    <a:noFill/>
                    <a:ln>
                      <a:solidFill>
                        <a:schemeClr val="bg1">
                          <a:lumMod val="65000"/>
                        </a:schemeClr>
                      </a:solidFill>
                    </a:ln>
                  </pic:spPr>
                </pic:pic>
              </a:graphicData>
            </a:graphic>
          </wp:inline>
        </w:drawing>
      </w:r>
    </w:p>
    <w:p w:rsidR="0052596C" w:rsidRDefault="0052596C" w:rsidP="0052596C">
      <w:pPr>
        <w:rPr>
          <w:b/>
          <w:lang w:val="es-ES"/>
        </w:rPr>
      </w:pPr>
      <w:r w:rsidRPr="00CF3DAE">
        <w:rPr>
          <w:b/>
          <w:lang w:val="es-ES"/>
        </w:rPr>
        <w:t>Estados:</w:t>
      </w:r>
    </w:p>
    <w:p w:rsidR="0052596C" w:rsidRDefault="00C76AE3" w:rsidP="0052596C">
      <w:pPr>
        <w:pStyle w:val="Prrafodelista"/>
        <w:numPr>
          <w:ilvl w:val="0"/>
          <w:numId w:val="4"/>
        </w:numPr>
        <w:rPr>
          <w:b/>
          <w:lang w:val="es-ES"/>
        </w:rPr>
      </w:pPr>
      <w:r>
        <w:rPr>
          <w:b/>
          <w:lang w:val="es-ES"/>
        </w:rPr>
        <w:t>Registrad</w:t>
      </w:r>
      <w:r w:rsidR="0052596C">
        <w:rPr>
          <w:b/>
          <w:lang w:val="es-ES"/>
        </w:rPr>
        <w:t xml:space="preserve">a: </w:t>
      </w:r>
      <w:r w:rsidR="0052596C">
        <w:rPr>
          <w:lang w:val="es-ES"/>
        </w:rPr>
        <w:t>Cuando se crea la fase</w:t>
      </w:r>
      <w:r>
        <w:rPr>
          <w:lang w:val="es-ES"/>
        </w:rPr>
        <w:t xml:space="preserve"> genérica (sin diagramación)</w:t>
      </w:r>
      <w:r w:rsidR="0052596C">
        <w:rPr>
          <w:lang w:val="es-ES"/>
        </w:rPr>
        <w:t>.</w:t>
      </w:r>
    </w:p>
    <w:p w:rsidR="0052596C" w:rsidRPr="00CF3DAE" w:rsidRDefault="0052596C" w:rsidP="0052596C">
      <w:pPr>
        <w:pStyle w:val="Prrafodelista"/>
        <w:numPr>
          <w:ilvl w:val="0"/>
          <w:numId w:val="4"/>
        </w:numPr>
        <w:rPr>
          <w:b/>
          <w:lang w:val="es-ES"/>
        </w:rPr>
      </w:pPr>
      <w:r>
        <w:rPr>
          <w:b/>
          <w:lang w:val="es-ES"/>
        </w:rPr>
        <w:t>Diagramada</w:t>
      </w:r>
      <w:r w:rsidRPr="00CF3DAE">
        <w:rPr>
          <w:b/>
          <w:lang w:val="es-ES"/>
        </w:rPr>
        <w:t xml:space="preserve">: </w:t>
      </w:r>
      <w:r w:rsidR="00C76AE3">
        <w:rPr>
          <w:lang w:val="es-ES"/>
        </w:rPr>
        <w:t>Cuando se registra la diagramación de la fase</w:t>
      </w:r>
      <w:r>
        <w:rPr>
          <w:lang w:val="es-ES"/>
        </w:rPr>
        <w:t>.</w:t>
      </w:r>
    </w:p>
    <w:p w:rsidR="0052596C" w:rsidRPr="00CF3DAE" w:rsidRDefault="00C76AE3" w:rsidP="0052596C">
      <w:pPr>
        <w:pStyle w:val="Prrafodelista"/>
        <w:numPr>
          <w:ilvl w:val="0"/>
          <w:numId w:val="4"/>
        </w:numPr>
        <w:rPr>
          <w:b/>
          <w:lang w:val="es-ES"/>
        </w:rPr>
      </w:pPr>
      <w:r>
        <w:rPr>
          <w:b/>
          <w:lang w:val="es-ES"/>
        </w:rPr>
        <w:t>Iniciada</w:t>
      </w:r>
      <w:r w:rsidR="0052596C">
        <w:rPr>
          <w:b/>
          <w:lang w:val="es-ES"/>
        </w:rPr>
        <w:t xml:space="preserve">: </w:t>
      </w:r>
      <w:r w:rsidR="0052596C">
        <w:rPr>
          <w:lang w:val="es-ES"/>
        </w:rPr>
        <w:t xml:space="preserve">Cuando </w:t>
      </w:r>
      <w:r>
        <w:rPr>
          <w:lang w:val="es-ES"/>
        </w:rPr>
        <w:t xml:space="preserve">se registra como jugado al menos un </w:t>
      </w:r>
      <w:r w:rsidR="00D56BAA">
        <w:rPr>
          <w:lang w:val="es-ES"/>
        </w:rPr>
        <w:t xml:space="preserve"> partido</w:t>
      </w:r>
      <w:r>
        <w:rPr>
          <w:lang w:val="es-ES"/>
        </w:rPr>
        <w:t xml:space="preserve"> de esa fase</w:t>
      </w:r>
      <w:r w:rsidR="0052596C">
        <w:rPr>
          <w:lang w:val="es-ES"/>
        </w:rPr>
        <w:t>.</w:t>
      </w:r>
    </w:p>
    <w:p w:rsidR="0052596C" w:rsidRPr="00005B81" w:rsidRDefault="00005B81" w:rsidP="0052596C">
      <w:pPr>
        <w:pStyle w:val="Prrafodelista"/>
        <w:numPr>
          <w:ilvl w:val="0"/>
          <w:numId w:val="4"/>
        </w:numPr>
        <w:rPr>
          <w:b/>
          <w:lang w:val="es-ES"/>
        </w:rPr>
      </w:pPr>
      <w:r>
        <w:rPr>
          <w:b/>
          <w:lang w:val="es-ES"/>
        </w:rPr>
        <w:t>Finalizada</w:t>
      </w:r>
      <w:r w:rsidR="0052596C">
        <w:rPr>
          <w:b/>
          <w:lang w:val="es-ES"/>
        </w:rPr>
        <w:t>:</w:t>
      </w:r>
      <w:r w:rsidR="0052596C">
        <w:rPr>
          <w:lang w:val="es-ES"/>
        </w:rPr>
        <w:t xml:space="preserve"> Cuando </w:t>
      </w:r>
      <w:r w:rsidR="00D56BAA">
        <w:rPr>
          <w:lang w:val="es-ES"/>
        </w:rPr>
        <w:t xml:space="preserve">se </w:t>
      </w:r>
      <w:r>
        <w:rPr>
          <w:lang w:val="es-ES"/>
        </w:rPr>
        <w:t>finaliza la edición o se cierra una fase</w:t>
      </w:r>
      <w:r w:rsidR="00D56BAA">
        <w:rPr>
          <w:lang w:val="es-ES"/>
        </w:rPr>
        <w:t>.</w:t>
      </w:r>
    </w:p>
    <w:p w:rsidR="00005B81" w:rsidRPr="00005B81" w:rsidRDefault="00005B81" w:rsidP="0052596C">
      <w:pPr>
        <w:pStyle w:val="Prrafodelista"/>
        <w:numPr>
          <w:ilvl w:val="0"/>
          <w:numId w:val="4"/>
        </w:numPr>
        <w:rPr>
          <w:lang w:val="es-ES"/>
        </w:rPr>
      </w:pPr>
      <w:r>
        <w:rPr>
          <w:b/>
          <w:lang w:val="es-ES"/>
        </w:rPr>
        <w:t xml:space="preserve">Cancelada: </w:t>
      </w:r>
      <w:r w:rsidRPr="00005B81">
        <w:rPr>
          <w:lang w:val="es-ES"/>
        </w:rPr>
        <w:t>Cuando se cancela una edición.</w:t>
      </w:r>
    </w:p>
    <w:tbl>
      <w:tblPr>
        <w:tblStyle w:val="Cuadrculadetablaclara"/>
        <w:tblW w:w="0" w:type="auto"/>
        <w:tblLook w:val="04A0" w:firstRow="1" w:lastRow="0" w:firstColumn="1" w:lastColumn="0" w:noHBand="0" w:noVBand="1"/>
      </w:tblPr>
      <w:tblGrid>
        <w:gridCol w:w="3397"/>
        <w:gridCol w:w="5103"/>
      </w:tblGrid>
      <w:tr w:rsidR="0052596C" w:rsidRPr="007A11CE" w:rsidTr="00BA2196">
        <w:tc>
          <w:tcPr>
            <w:tcW w:w="3397"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Métodos</w:t>
            </w:r>
          </w:p>
        </w:tc>
        <w:tc>
          <w:tcPr>
            <w:tcW w:w="5103"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Clase a la que pertenece</w:t>
            </w:r>
          </w:p>
        </w:tc>
      </w:tr>
      <w:tr w:rsidR="0052596C" w:rsidTr="00BA2196">
        <w:tc>
          <w:tcPr>
            <w:tcW w:w="3397" w:type="dxa"/>
          </w:tcPr>
          <w:p w:rsidR="0052596C" w:rsidRDefault="0052596C" w:rsidP="00BA2196">
            <w:pPr>
              <w:rPr>
                <w:lang w:val="es-ES"/>
              </w:rPr>
            </w:pPr>
            <w:r>
              <w:rPr>
                <w:lang w:val="es-ES"/>
              </w:rPr>
              <w:t>Crear()</w:t>
            </w:r>
          </w:p>
        </w:tc>
        <w:tc>
          <w:tcPr>
            <w:tcW w:w="5103" w:type="dxa"/>
          </w:tcPr>
          <w:p w:rsidR="0052596C" w:rsidRDefault="00D56BAA" w:rsidP="00BA2196">
            <w:pPr>
              <w:rPr>
                <w:lang w:val="es-ES"/>
              </w:rPr>
            </w:pPr>
            <w:r>
              <w:rPr>
                <w:lang w:val="es-ES"/>
              </w:rPr>
              <w:t>Fase</w:t>
            </w:r>
          </w:p>
        </w:tc>
      </w:tr>
      <w:tr w:rsidR="0052596C" w:rsidTr="00BA2196">
        <w:tc>
          <w:tcPr>
            <w:tcW w:w="3397" w:type="dxa"/>
          </w:tcPr>
          <w:p w:rsidR="0052596C" w:rsidRDefault="0052596C" w:rsidP="00BA2196">
            <w:pPr>
              <w:rPr>
                <w:lang w:val="es-ES"/>
              </w:rPr>
            </w:pPr>
            <w:r>
              <w:rPr>
                <w:lang w:val="es-ES"/>
              </w:rPr>
              <w:t>confirmarEdicion()</w:t>
            </w:r>
          </w:p>
        </w:tc>
        <w:tc>
          <w:tcPr>
            <w:tcW w:w="5103" w:type="dxa"/>
          </w:tcPr>
          <w:p w:rsidR="0052596C" w:rsidRDefault="0052596C" w:rsidP="00BA2196">
            <w:pPr>
              <w:rPr>
                <w:lang w:val="es-ES"/>
              </w:rPr>
            </w:pPr>
            <w:r>
              <w:rPr>
                <w:lang w:val="es-ES"/>
              </w:rPr>
              <w:t>GestorEdicion</w:t>
            </w:r>
          </w:p>
        </w:tc>
      </w:tr>
      <w:tr w:rsidR="0052596C" w:rsidTr="00BA2196">
        <w:tc>
          <w:tcPr>
            <w:tcW w:w="3397" w:type="dxa"/>
          </w:tcPr>
          <w:p w:rsidR="0052596C" w:rsidRDefault="0052596C" w:rsidP="00BA2196">
            <w:pPr>
              <w:rPr>
                <w:lang w:val="es-ES"/>
              </w:rPr>
            </w:pPr>
            <w:r>
              <w:rPr>
                <w:lang w:val="es-ES"/>
              </w:rPr>
              <w:t>modificarPartido()</w:t>
            </w:r>
          </w:p>
        </w:tc>
        <w:tc>
          <w:tcPr>
            <w:tcW w:w="5103" w:type="dxa"/>
          </w:tcPr>
          <w:p w:rsidR="0052596C" w:rsidRDefault="0052596C" w:rsidP="00BA2196">
            <w:pPr>
              <w:rPr>
                <w:lang w:val="es-ES"/>
              </w:rPr>
            </w:pPr>
            <w:r>
              <w:rPr>
                <w:lang w:val="es-ES"/>
              </w:rPr>
              <w:t>GestorPartido</w:t>
            </w:r>
          </w:p>
        </w:tc>
      </w:tr>
      <w:tr w:rsidR="00005B81" w:rsidTr="00BA2196">
        <w:tc>
          <w:tcPr>
            <w:tcW w:w="3397" w:type="dxa"/>
          </w:tcPr>
          <w:p w:rsidR="00005B81" w:rsidRDefault="00005B81" w:rsidP="00BA2196">
            <w:pPr>
              <w:rPr>
                <w:lang w:val="es-ES"/>
              </w:rPr>
            </w:pPr>
            <w:r>
              <w:rPr>
                <w:lang w:val="es-ES"/>
              </w:rPr>
              <w:t>finalizarFase()</w:t>
            </w:r>
          </w:p>
        </w:tc>
        <w:tc>
          <w:tcPr>
            <w:tcW w:w="5103" w:type="dxa"/>
          </w:tcPr>
          <w:p w:rsidR="00005B81" w:rsidRDefault="00005B81" w:rsidP="00BA2196">
            <w:pPr>
              <w:rPr>
                <w:lang w:val="es-ES"/>
              </w:rPr>
            </w:pPr>
            <w:r>
              <w:rPr>
                <w:lang w:val="es-ES"/>
              </w:rPr>
              <w:t>GestorEdicion</w:t>
            </w:r>
          </w:p>
        </w:tc>
      </w:tr>
      <w:tr w:rsidR="00005B81" w:rsidTr="00BA2196">
        <w:tc>
          <w:tcPr>
            <w:tcW w:w="3397" w:type="dxa"/>
          </w:tcPr>
          <w:p w:rsidR="00005B81" w:rsidRDefault="00005B81" w:rsidP="00BA2196">
            <w:pPr>
              <w:rPr>
                <w:lang w:val="es-ES"/>
              </w:rPr>
            </w:pPr>
            <w:r>
              <w:rPr>
                <w:lang w:val="es-ES"/>
              </w:rPr>
              <w:t>cerrarEdicion()</w:t>
            </w:r>
          </w:p>
        </w:tc>
        <w:tc>
          <w:tcPr>
            <w:tcW w:w="5103" w:type="dxa"/>
          </w:tcPr>
          <w:p w:rsidR="00005B81" w:rsidRDefault="00005B81" w:rsidP="00BA2196">
            <w:pPr>
              <w:rPr>
                <w:lang w:val="es-ES"/>
              </w:rPr>
            </w:pPr>
            <w:r>
              <w:rPr>
                <w:lang w:val="es-ES"/>
              </w:rPr>
              <w:t>GestorEdicion</w:t>
            </w:r>
          </w:p>
        </w:tc>
      </w:tr>
      <w:tr w:rsidR="00005B81" w:rsidTr="00BA2196">
        <w:tc>
          <w:tcPr>
            <w:tcW w:w="3397" w:type="dxa"/>
          </w:tcPr>
          <w:p w:rsidR="00005B81" w:rsidRDefault="00005B81" w:rsidP="00BA2196">
            <w:pPr>
              <w:rPr>
                <w:lang w:val="es-ES"/>
              </w:rPr>
            </w:pPr>
            <w:r>
              <w:rPr>
                <w:lang w:val="es-ES"/>
              </w:rPr>
              <w:t>cancelarEdicion()</w:t>
            </w:r>
          </w:p>
        </w:tc>
        <w:tc>
          <w:tcPr>
            <w:tcW w:w="5103" w:type="dxa"/>
          </w:tcPr>
          <w:p w:rsidR="00005B81" w:rsidRDefault="00005B81" w:rsidP="00BA2196">
            <w:pPr>
              <w:rPr>
                <w:lang w:val="es-ES"/>
              </w:rPr>
            </w:pPr>
            <w:r>
              <w:rPr>
                <w:lang w:val="es-ES"/>
              </w:rPr>
              <w:t>GestorEdicion</w:t>
            </w:r>
          </w:p>
        </w:tc>
      </w:tr>
    </w:tbl>
    <w:p w:rsidR="00CF3DAE" w:rsidRPr="00CF3DAE" w:rsidRDefault="00CF3DAE" w:rsidP="00CF3DAE">
      <w:pPr>
        <w:rPr>
          <w:lang w:val="es-ES"/>
        </w:rPr>
      </w:pPr>
    </w:p>
    <w:p w:rsidR="004219B6" w:rsidRDefault="004219B6">
      <w:pPr>
        <w:rPr>
          <w:rFonts w:asciiTheme="majorHAnsi" w:eastAsiaTheme="majorEastAsia" w:hAnsiTheme="majorHAnsi" w:cstheme="majorBidi"/>
          <w:caps/>
          <w:noProof/>
          <w:spacing w:val="15"/>
          <w:sz w:val="20"/>
          <w:lang w:val="es-ES"/>
        </w:rPr>
      </w:pPr>
      <w:r>
        <w:rPr>
          <w:noProof/>
          <w:lang w:val="es-ES"/>
        </w:rPr>
        <w:br w:type="page"/>
      </w:r>
    </w:p>
    <w:p w:rsidR="00314D99" w:rsidRPr="002A370A" w:rsidRDefault="00314D99" w:rsidP="002A370A">
      <w:pPr>
        <w:pStyle w:val="Ttulo2"/>
      </w:pPr>
      <w:bookmarkStart w:id="12" w:name="_Toc401996963"/>
      <w:r>
        <w:rPr>
          <w:noProof/>
          <w:lang w:val="es-ES"/>
        </w:rPr>
        <w:lastRenderedPageBreak/>
        <w:t>Diagramas de Interacción</w:t>
      </w:r>
      <w:bookmarkEnd w:id="12"/>
    </w:p>
    <w:p w:rsidR="00314D99" w:rsidRDefault="00314D99" w:rsidP="00314D99">
      <w:pPr>
        <w:rPr>
          <w:lang w:val="es-ES"/>
        </w:rPr>
      </w:pPr>
      <w:r>
        <w:rPr>
          <w:lang w:val="es-ES"/>
        </w:rPr>
        <w:t>A continuación se presentan los diagramas de secuencia refer</w:t>
      </w:r>
      <w:r w:rsidR="00557C3F">
        <w:rPr>
          <w:lang w:val="es-ES"/>
        </w:rPr>
        <w:t>idos al registro de las características de una edición</w:t>
      </w:r>
      <w:r w:rsidR="00D72D21">
        <w:rPr>
          <w:lang w:val="es-ES"/>
        </w:rPr>
        <w:t xml:space="preserve"> y la consulta a los jugadores registrados para un equipo</w:t>
      </w:r>
      <w:r w:rsidR="00557C3F">
        <w:rPr>
          <w:lang w:val="es-ES"/>
        </w:rPr>
        <w:t xml:space="preserve">. </w:t>
      </w:r>
    </w:p>
    <w:p w:rsidR="00D72D21" w:rsidRDefault="00D72D21" w:rsidP="00D72D21">
      <w:pPr>
        <w:pStyle w:val="Ttulo3"/>
        <w:rPr>
          <w:lang w:val="es-ES"/>
        </w:rPr>
      </w:pPr>
      <w:bookmarkStart w:id="13" w:name="_Toc401996964"/>
      <w:r>
        <w:rPr>
          <w:lang w:val="es-ES"/>
        </w:rPr>
        <w:t>Registrar Configuración de Edición</w:t>
      </w:r>
      <w:bookmarkEnd w:id="13"/>
    </w:p>
    <w:p w:rsidR="00557C3F" w:rsidRDefault="00472AE2" w:rsidP="00472AE2">
      <w:pPr>
        <w:jc w:val="center"/>
        <w:rPr>
          <w:lang w:val="es-ES"/>
        </w:rPr>
      </w:pPr>
      <w:r>
        <w:rPr>
          <w:noProof/>
          <w:lang w:val="es-ES" w:eastAsia="es-ES"/>
        </w:rPr>
        <w:drawing>
          <wp:inline distT="0" distB="0" distL="0" distR="0">
            <wp:extent cx="5771531" cy="6478438"/>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rotWithShape="1">
                    <a:blip r:embed="rId44">
                      <a:extLst>
                        <a:ext uri="{28A0092B-C50C-407E-A947-70E740481C1C}">
                          <a14:useLocalDpi xmlns:a14="http://schemas.microsoft.com/office/drawing/2010/main" val="0"/>
                        </a:ext>
                      </a:extLst>
                    </a:blip>
                    <a:srcRect l="1339" r="3832" b="38679"/>
                    <a:stretch/>
                  </pic:blipFill>
                  <pic:spPr bwMode="auto">
                    <a:xfrm>
                      <a:off x="0" y="0"/>
                      <a:ext cx="5778787" cy="6486582"/>
                    </a:xfrm>
                    <a:prstGeom prst="rect">
                      <a:avLst/>
                    </a:prstGeom>
                    <a:ln>
                      <a:noFill/>
                    </a:ln>
                    <a:extLst>
                      <a:ext uri="{53640926-AAD7-44D8-BBD7-CCE9431645EC}">
                        <a14:shadowObscured xmlns:a14="http://schemas.microsoft.com/office/drawing/2010/main"/>
                      </a:ext>
                    </a:extLst>
                  </pic:spPr>
                </pic:pic>
              </a:graphicData>
            </a:graphic>
          </wp:inline>
        </w:drawing>
      </w:r>
    </w:p>
    <w:p w:rsidR="00314D99" w:rsidRDefault="00314D99" w:rsidP="00314D99">
      <w:pPr>
        <w:rPr>
          <w:lang w:val="es-ES"/>
        </w:rPr>
      </w:pPr>
    </w:p>
    <w:p w:rsidR="00D72D21" w:rsidRDefault="00472AE2">
      <w:pPr>
        <w:rPr>
          <w:rFonts w:asciiTheme="majorHAnsi" w:eastAsiaTheme="majorEastAsia" w:hAnsiTheme="majorHAnsi" w:cstheme="majorBidi"/>
          <w:caps/>
          <w:color w:val="31521B" w:themeColor="text2" w:themeShade="80"/>
          <w:spacing w:val="15"/>
          <w:lang w:val="es-ES"/>
        </w:rPr>
      </w:pPr>
      <w:r>
        <w:rPr>
          <w:rFonts w:asciiTheme="majorHAnsi" w:eastAsiaTheme="majorEastAsia" w:hAnsiTheme="majorHAnsi" w:cstheme="majorBidi"/>
          <w:caps/>
          <w:noProof/>
          <w:color w:val="31521B" w:themeColor="text2" w:themeShade="80"/>
          <w:spacing w:val="15"/>
          <w:lang w:val="es-ES" w:eastAsia="es-ES"/>
        </w:rPr>
        <w:lastRenderedPageBreak/>
        <w:drawing>
          <wp:inline distT="0" distB="0" distL="0" distR="0">
            <wp:extent cx="5998191" cy="4254524"/>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jpg"/>
                    <pic:cNvPicPr/>
                  </pic:nvPicPr>
                  <pic:blipFill rotWithShape="1">
                    <a:blip r:embed="rId44">
                      <a:extLst>
                        <a:ext uri="{28A0092B-C50C-407E-A947-70E740481C1C}">
                          <a14:useLocalDpi xmlns:a14="http://schemas.microsoft.com/office/drawing/2010/main" val="0"/>
                        </a:ext>
                      </a:extLst>
                    </a:blip>
                    <a:srcRect l="1872" t="61529" r="3977"/>
                    <a:stretch/>
                  </pic:blipFill>
                  <pic:spPr bwMode="auto">
                    <a:xfrm>
                      <a:off x="0" y="0"/>
                      <a:ext cx="6012241" cy="4264490"/>
                    </a:xfrm>
                    <a:prstGeom prst="rect">
                      <a:avLst/>
                    </a:prstGeom>
                    <a:ln>
                      <a:noFill/>
                    </a:ln>
                    <a:extLst>
                      <a:ext uri="{53640926-AAD7-44D8-BBD7-CCE9431645EC}">
                        <a14:shadowObscured xmlns:a14="http://schemas.microsoft.com/office/drawing/2010/main"/>
                      </a:ext>
                    </a:extLst>
                  </pic:spPr>
                </pic:pic>
              </a:graphicData>
            </a:graphic>
          </wp:inline>
        </w:drawing>
      </w:r>
    </w:p>
    <w:p w:rsidR="00CE7D37" w:rsidRDefault="00CE7D37">
      <w:pPr>
        <w:rPr>
          <w:rFonts w:asciiTheme="majorHAnsi" w:eastAsiaTheme="majorEastAsia" w:hAnsiTheme="majorHAnsi" w:cstheme="majorBidi"/>
          <w:caps/>
          <w:color w:val="31521B" w:themeColor="text2" w:themeShade="80"/>
          <w:spacing w:val="15"/>
          <w:lang w:val="es-ES"/>
        </w:rPr>
      </w:pPr>
      <w:r>
        <w:rPr>
          <w:lang w:val="es-ES"/>
        </w:rPr>
        <w:br w:type="page"/>
      </w:r>
    </w:p>
    <w:p w:rsidR="00557C3F" w:rsidRDefault="00D72D21" w:rsidP="00D72D21">
      <w:pPr>
        <w:pStyle w:val="Ttulo3"/>
        <w:rPr>
          <w:lang w:val="es-ES"/>
        </w:rPr>
      </w:pPr>
      <w:bookmarkStart w:id="14" w:name="_Toc401996965"/>
      <w:r>
        <w:rPr>
          <w:lang w:val="es-ES"/>
        </w:rPr>
        <w:lastRenderedPageBreak/>
        <w:t>Consulta de Jugadores</w:t>
      </w:r>
      <w:bookmarkEnd w:id="14"/>
    </w:p>
    <w:p w:rsidR="00456787" w:rsidRDefault="00CE7D37" w:rsidP="00456787">
      <w:pPr>
        <w:rPr>
          <w:lang w:val="es-ES"/>
        </w:rPr>
      </w:pPr>
      <w:r>
        <w:rPr>
          <w:noProof/>
          <w:lang w:val="es-ES" w:eastAsia="es-ES"/>
        </w:rPr>
        <w:drawing>
          <wp:inline distT="0" distB="0" distL="0" distR="0">
            <wp:extent cx="5315803" cy="66507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jpg"/>
                    <pic:cNvPicPr/>
                  </pic:nvPicPr>
                  <pic:blipFill rotWithShape="1">
                    <a:blip r:embed="rId45">
                      <a:extLst>
                        <a:ext uri="{28A0092B-C50C-407E-A947-70E740481C1C}">
                          <a14:useLocalDpi xmlns:a14="http://schemas.microsoft.com/office/drawing/2010/main" val="0"/>
                        </a:ext>
                      </a:extLst>
                    </a:blip>
                    <a:srcRect l="846" r="3674" b="44677"/>
                    <a:stretch/>
                  </pic:blipFill>
                  <pic:spPr bwMode="auto">
                    <a:xfrm>
                      <a:off x="0" y="0"/>
                      <a:ext cx="5320479" cy="6656645"/>
                    </a:xfrm>
                    <a:prstGeom prst="rect">
                      <a:avLst/>
                    </a:prstGeom>
                    <a:ln>
                      <a:noFill/>
                    </a:ln>
                    <a:extLst>
                      <a:ext uri="{53640926-AAD7-44D8-BBD7-CCE9431645EC}">
                        <a14:shadowObscured xmlns:a14="http://schemas.microsoft.com/office/drawing/2010/main"/>
                      </a:ext>
                    </a:extLst>
                  </pic:spPr>
                </pic:pic>
              </a:graphicData>
            </a:graphic>
          </wp:inline>
        </w:drawing>
      </w:r>
    </w:p>
    <w:p w:rsidR="00CE7D37" w:rsidRDefault="00CE7D37">
      <w:pPr>
        <w:rPr>
          <w:lang w:val="es-ES"/>
        </w:rPr>
      </w:pPr>
      <w:r>
        <w:rPr>
          <w:lang w:val="es-ES"/>
        </w:rPr>
        <w:br w:type="page"/>
      </w:r>
    </w:p>
    <w:p w:rsidR="00CE7D37" w:rsidRPr="00456787" w:rsidRDefault="00CE7D37" w:rsidP="00456787">
      <w:pPr>
        <w:rPr>
          <w:lang w:val="es-ES"/>
        </w:rPr>
      </w:pPr>
      <w:r>
        <w:rPr>
          <w:noProof/>
          <w:lang w:val="es-ES" w:eastAsia="es-ES"/>
        </w:rPr>
        <w:lastRenderedPageBreak/>
        <w:drawing>
          <wp:inline distT="0" distB="0" distL="0" distR="0">
            <wp:extent cx="5541289" cy="5662852"/>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jpg"/>
                    <pic:cNvPicPr/>
                  </pic:nvPicPr>
                  <pic:blipFill rotWithShape="1">
                    <a:blip r:embed="rId45">
                      <a:extLst>
                        <a:ext uri="{28A0092B-C50C-407E-A947-70E740481C1C}">
                          <a14:useLocalDpi xmlns:a14="http://schemas.microsoft.com/office/drawing/2010/main" val="0"/>
                        </a:ext>
                      </a:extLst>
                    </a:blip>
                    <a:srcRect l="847" t="55058" r="4195"/>
                    <a:stretch/>
                  </pic:blipFill>
                  <pic:spPr bwMode="auto">
                    <a:xfrm>
                      <a:off x="0" y="0"/>
                      <a:ext cx="5551783" cy="5673576"/>
                    </a:xfrm>
                    <a:prstGeom prst="rect">
                      <a:avLst/>
                    </a:prstGeom>
                    <a:ln>
                      <a:noFill/>
                    </a:ln>
                    <a:extLst>
                      <a:ext uri="{53640926-AAD7-44D8-BBD7-CCE9431645EC}">
                        <a14:shadowObscured xmlns:a14="http://schemas.microsoft.com/office/drawing/2010/main"/>
                      </a:ext>
                    </a:extLst>
                  </pic:spPr>
                </pic:pic>
              </a:graphicData>
            </a:graphic>
          </wp:inline>
        </w:drawing>
      </w:r>
    </w:p>
    <w:p w:rsidR="00D72D21" w:rsidRPr="00D72D21" w:rsidRDefault="00D72D21" w:rsidP="00D72D21">
      <w:pPr>
        <w:rPr>
          <w:lang w:val="es-ES"/>
        </w:rPr>
      </w:pPr>
    </w:p>
    <w:p w:rsidR="00557C3F" w:rsidRDefault="00557C3F">
      <w:pPr>
        <w:rPr>
          <w:rFonts w:asciiTheme="majorHAnsi" w:eastAsiaTheme="majorEastAsia" w:hAnsiTheme="majorHAnsi" w:cstheme="majorBidi"/>
          <w:caps/>
          <w:noProof/>
          <w:spacing w:val="15"/>
          <w:sz w:val="20"/>
          <w:lang w:val="es-ES"/>
        </w:rPr>
      </w:pPr>
    </w:p>
    <w:p w:rsidR="00D72D21" w:rsidRDefault="00D72D21">
      <w:pPr>
        <w:rPr>
          <w:rFonts w:asciiTheme="majorHAnsi" w:eastAsiaTheme="majorEastAsia" w:hAnsiTheme="majorHAnsi" w:cstheme="majorBidi"/>
          <w:caps/>
          <w:noProof/>
          <w:spacing w:val="15"/>
          <w:sz w:val="20"/>
          <w:lang w:val="es-ES"/>
        </w:rPr>
      </w:pPr>
      <w:r>
        <w:rPr>
          <w:noProof/>
          <w:lang w:val="es-ES"/>
        </w:rPr>
        <w:br w:type="page"/>
      </w:r>
    </w:p>
    <w:p w:rsidR="008F7DA3" w:rsidRDefault="00746775" w:rsidP="008F7DA3">
      <w:pPr>
        <w:pStyle w:val="Ttulo2"/>
        <w:rPr>
          <w:noProof/>
          <w:lang w:val="es-ES"/>
        </w:rPr>
      </w:pPr>
      <w:bookmarkStart w:id="15" w:name="_Toc401996966"/>
      <w:r>
        <w:rPr>
          <w:noProof/>
          <w:lang w:val="es-ES"/>
        </w:rPr>
        <w:lastRenderedPageBreak/>
        <w:t>Diseño</w:t>
      </w:r>
      <w:bookmarkEnd w:id="15"/>
    </w:p>
    <w:p w:rsidR="00746775" w:rsidRDefault="00746775" w:rsidP="00746775">
      <w:pPr>
        <w:pStyle w:val="Ttulo3"/>
        <w:rPr>
          <w:noProof/>
          <w:lang w:val="es-ES"/>
        </w:rPr>
      </w:pPr>
      <w:bookmarkStart w:id="16" w:name="_Toc401996967"/>
      <w:r>
        <w:rPr>
          <w:noProof/>
          <w:lang w:val="es-ES"/>
        </w:rPr>
        <w:t>Uso de Patrones</w:t>
      </w:r>
      <w:bookmarkEnd w:id="16"/>
    </w:p>
    <w:p w:rsidR="008F7DA3" w:rsidRDefault="00746775" w:rsidP="00746775">
      <w:pPr>
        <w:rPr>
          <w:rFonts w:ascii="Corbel" w:hAnsi="Corbel"/>
          <w:noProof/>
          <w:lang w:val="es-ES"/>
        </w:rPr>
      </w:pPr>
      <w:r>
        <w:rPr>
          <w:rFonts w:ascii="Corbel" w:hAnsi="Corbel"/>
          <w:noProof/>
          <w:lang w:val="es-ES"/>
        </w:rPr>
        <w:t>Para resolver la generación de los distintos tipos de fixture, se implementará el patrón Strategy. A continuación se presenta el diagrama de cómo se implementará la solución.</w:t>
      </w:r>
    </w:p>
    <w:p w:rsidR="00456787" w:rsidRDefault="00456787" w:rsidP="00456787">
      <w:pPr>
        <w:pStyle w:val="Ttulo4"/>
        <w:rPr>
          <w:noProof/>
          <w:lang w:val="es-ES"/>
        </w:rPr>
      </w:pPr>
      <w:r w:rsidRPr="00867BB0">
        <w:rPr>
          <w:rFonts w:ascii="Corbel" w:hAnsi="Corbel"/>
          <w:noProof/>
          <w:lang w:val="es-ES" w:eastAsia="es-ES"/>
        </w:rPr>
        <w:drawing>
          <wp:anchor distT="0" distB="0" distL="114300" distR="114300" simplePos="0" relativeHeight="251706368" behindDoc="1" locked="0" layoutInCell="1" allowOverlap="1" wp14:anchorId="2C08208A" wp14:editId="4ED51DA2">
            <wp:simplePos x="0" y="0"/>
            <wp:positionH relativeFrom="column">
              <wp:posOffset>-467335</wp:posOffset>
            </wp:positionH>
            <wp:positionV relativeFrom="paragraph">
              <wp:posOffset>387477</wp:posOffset>
            </wp:positionV>
            <wp:extent cx="6826885" cy="355219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26885" cy="3552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w:t>Diagrama de Clases</w:t>
      </w:r>
    </w:p>
    <w:p w:rsidR="00456787" w:rsidRDefault="00456787" w:rsidP="00746775">
      <w:pPr>
        <w:rPr>
          <w:rFonts w:ascii="Corbel" w:hAnsi="Corbel"/>
          <w:noProof/>
          <w:lang w:val="es-ES"/>
        </w:rPr>
      </w:pPr>
    </w:p>
    <w:p w:rsidR="00746775" w:rsidRPr="002A370A" w:rsidRDefault="00BA2196" w:rsidP="002A370A">
      <w:pPr>
        <w:pStyle w:val="Prrafodelista"/>
        <w:numPr>
          <w:ilvl w:val="0"/>
          <w:numId w:val="10"/>
        </w:numPr>
        <w:rPr>
          <w:noProof/>
          <w:lang w:val="es-ES"/>
        </w:rPr>
      </w:pPr>
      <w:r w:rsidRPr="002A370A">
        <w:rPr>
          <w:noProof/>
          <w:lang w:val="es-ES"/>
        </w:rPr>
        <w:t>generarFixture(): Este método recibe la lista de equipos de un determinado Grupo, y a partir de estos, genera las fechas con sus correspondientes partidos.</w:t>
      </w:r>
    </w:p>
    <w:p w:rsidR="00BA2196" w:rsidRPr="002A370A" w:rsidRDefault="00BA2196" w:rsidP="002A370A">
      <w:pPr>
        <w:pStyle w:val="Prrafodelista"/>
        <w:numPr>
          <w:ilvl w:val="0"/>
          <w:numId w:val="11"/>
        </w:numPr>
        <w:rPr>
          <w:noProof/>
          <w:lang w:val="es-ES"/>
        </w:rPr>
      </w:pPr>
      <w:r w:rsidRPr="002A370A">
        <w:rPr>
          <w:noProof/>
          <w:lang w:val="es-ES"/>
        </w:rPr>
        <w:t>setCantidadRondas() : este método setea la cantidad de rondas que se disputarán, Puede valer 1 (cuando es sólo ida) y 2(cuando es ida y vuelta).</w:t>
      </w:r>
    </w:p>
    <w:p w:rsidR="00BA2196" w:rsidRPr="002A370A" w:rsidRDefault="00BA2196" w:rsidP="002A370A">
      <w:pPr>
        <w:pStyle w:val="Prrafodelista"/>
        <w:numPr>
          <w:ilvl w:val="0"/>
          <w:numId w:val="12"/>
        </w:numPr>
        <w:rPr>
          <w:noProof/>
          <w:lang w:val="es-ES"/>
        </w:rPr>
      </w:pPr>
      <w:r w:rsidRPr="002A370A">
        <w:rPr>
          <w:noProof/>
          <w:lang w:val="es-ES"/>
        </w:rPr>
        <w:t>getCantidadRondas(): devuelve la cantidad de rondas que se disputarán. (Se llama a este método internamente dentro del generarFixture().</w:t>
      </w:r>
    </w:p>
    <w:p w:rsidR="00090F84" w:rsidRDefault="00090F84">
      <w:pPr>
        <w:rPr>
          <w:rFonts w:asciiTheme="majorHAnsi" w:eastAsiaTheme="majorEastAsia" w:hAnsiTheme="majorHAnsi" w:cstheme="majorBidi"/>
          <w:caps/>
          <w:noProof/>
          <w:spacing w:val="15"/>
          <w:sz w:val="20"/>
          <w:lang w:val="es-ES"/>
        </w:rPr>
      </w:pPr>
      <w:r>
        <w:rPr>
          <w:noProof/>
          <w:lang w:val="es-ES"/>
        </w:rPr>
        <w:br w:type="page"/>
      </w:r>
    </w:p>
    <w:p w:rsidR="008F7DA3" w:rsidRDefault="00325F66" w:rsidP="00325F66">
      <w:pPr>
        <w:pStyle w:val="Ttulo2"/>
        <w:rPr>
          <w:noProof/>
          <w:lang w:val="es-ES"/>
        </w:rPr>
      </w:pPr>
      <w:bookmarkStart w:id="17" w:name="_Toc401996968"/>
      <w:r>
        <w:rPr>
          <w:noProof/>
          <w:lang w:val="es-ES"/>
        </w:rPr>
        <w:lastRenderedPageBreak/>
        <w:t>Generación de Fixture</w:t>
      </w:r>
      <w:bookmarkEnd w:id="17"/>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Los tipos de torneo que se busca poder diagramar a partir de nuestro sistema son:</w:t>
      </w:r>
    </w:p>
    <w:p w:rsidR="00325F66" w:rsidRPr="00325F66" w:rsidRDefault="00325F66" w:rsidP="00325F66">
      <w:pPr>
        <w:numPr>
          <w:ilvl w:val="0"/>
          <w:numId w:val="8"/>
        </w:numPr>
        <w:contextualSpacing/>
        <w:rPr>
          <w:rFonts w:ascii="Calibri" w:eastAsia="Times New Roman" w:hAnsi="Calibri" w:cs="Times New Roman"/>
          <w:lang w:val="es-AR"/>
        </w:rPr>
      </w:pPr>
      <w:r>
        <w:rPr>
          <w:rFonts w:ascii="Calibri" w:eastAsia="Times New Roman" w:hAnsi="Calibri" w:cs="Times New Roman"/>
          <w:lang w:val="es-AR"/>
        </w:rPr>
        <w:t>Todos contra todos</w:t>
      </w:r>
    </w:p>
    <w:p w:rsidR="00325F66" w:rsidRPr="00325F66" w:rsidRDefault="00325F66" w:rsidP="00325F66">
      <w:pPr>
        <w:numPr>
          <w:ilvl w:val="0"/>
          <w:numId w:val="8"/>
        </w:numPr>
        <w:contextualSpacing/>
        <w:rPr>
          <w:rFonts w:ascii="Calibri" w:eastAsia="Times New Roman" w:hAnsi="Calibri" w:cs="Times New Roman"/>
          <w:lang w:val="es-AR"/>
        </w:rPr>
      </w:pPr>
      <w:r w:rsidRPr="00325F66">
        <w:rPr>
          <w:rFonts w:ascii="Calibri" w:eastAsia="Times New Roman" w:hAnsi="Calibri" w:cs="Times New Roman"/>
          <w:lang w:val="es-AR"/>
        </w:rPr>
        <w:t>Todos contra todos Ida y Vuelta (considerando locales y visitantes)</w:t>
      </w:r>
    </w:p>
    <w:p w:rsidR="00325F66" w:rsidRDefault="00325F66" w:rsidP="00325F66">
      <w:pPr>
        <w:numPr>
          <w:ilvl w:val="0"/>
          <w:numId w:val="8"/>
        </w:numPr>
        <w:contextualSpacing/>
        <w:rPr>
          <w:rFonts w:ascii="Calibri" w:eastAsia="Times New Roman" w:hAnsi="Calibri" w:cs="Times New Roman"/>
          <w:lang w:val="es-AR"/>
        </w:rPr>
      </w:pPr>
      <w:r>
        <w:rPr>
          <w:rFonts w:ascii="Calibri" w:eastAsia="Times New Roman" w:hAnsi="Calibri" w:cs="Times New Roman"/>
          <w:lang w:val="es-AR"/>
        </w:rPr>
        <w:t>Eliminatorias</w:t>
      </w:r>
    </w:p>
    <w:p w:rsidR="00325F66" w:rsidRPr="00325F66" w:rsidRDefault="00325F66" w:rsidP="00325F66">
      <w:pPr>
        <w:ind w:left="720"/>
        <w:contextualSpacing/>
        <w:rPr>
          <w:rFonts w:ascii="Calibri" w:eastAsia="Times New Roman" w:hAnsi="Calibri" w:cs="Times New Roman"/>
          <w:lang w:val="es-AR"/>
        </w:rPr>
      </w:pPr>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A continuación se explica a partir de los algoritmos obtenidos cómo se pretende resolver la problemática de cada tipo de torneo:</w:t>
      </w:r>
    </w:p>
    <w:p w:rsidR="00325F66" w:rsidRPr="00325F66" w:rsidRDefault="00325F66" w:rsidP="00325F66">
      <w:pPr>
        <w:pStyle w:val="Ttulo3"/>
        <w:rPr>
          <w:lang w:val="es-AR"/>
        </w:rPr>
      </w:pPr>
      <w:bookmarkStart w:id="18" w:name="_Toc394355900"/>
      <w:bookmarkStart w:id="19" w:name="_Toc401996969"/>
      <w:r w:rsidRPr="00325F66">
        <w:rPr>
          <w:lang w:val="es-AR"/>
        </w:rPr>
        <w:t>Todos contra todos</w:t>
      </w:r>
      <w:bookmarkEnd w:id="18"/>
      <w:bookmarkEnd w:id="19"/>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 xml:space="preserve">Se utilizará un </w:t>
      </w:r>
      <w:r>
        <w:rPr>
          <w:rFonts w:ascii="Calibri" w:eastAsia="Times New Roman" w:hAnsi="Calibri" w:cs="Times New Roman"/>
          <w:lang w:val="es-AR"/>
        </w:rPr>
        <w:t>algoritmo basado en Round Robin, que se realizará en el método generarFixture() a partir de la lista de equipos de un grupo. Puede aplicarse a varios Grupos.</w:t>
      </w:r>
    </w:p>
    <w:p w:rsidR="00325F66" w:rsidRPr="00325F66" w:rsidRDefault="00325F66" w:rsidP="00325F66">
      <w:pPr>
        <w:pStyle w:val="Ttulo3"/>
        <w:rPr>
          <w:lang w:val="es-AR"/>
        </w:rPr>
      </w:pPr>
      <w:bookmarkStart w:id="20" w:name="_Toc394355901"/>
      <w:bookmarkStart w:id="21" w:name="_Toc401996970"/>
      <w:r w:rsidRPr="00325F66">
        <w:rPr>
          <w:lang w:val="es-AR"/>
        </w:rPr>
        <w:t xml:space="preserve">Todos </w:t>
      </w:r>
      <w:bookmarkEnd w:id="20"/>
      <w:r w:rsidR="00BA2196">
        <w:rPr>
          <w:lang w:val="es-AR"/>
        </w:rPr>
        <w:t>contra todos Ida y Vuelta</w:t>
      </w:r>
      <w:bookmarkEnd w:id="21"/>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 xml:space="preserve">Se realizará una adaptación del algoritmo anterior, teniendo en cuenta la satisfacción de la condición de local y visitante. </w:t>
      </w:r>
      <w:r>
        <w:rPr>
          <w:rFonts w:ascii="Calibri" w:eastAsia="Times New Roman" w:hAnsi="Calibri" w:cs="Times New Roman"/>
          <w:lang w:val="es-AR"/>
        </w:rPr>
        <w:t>Puede aplicarse a varios Grupos.</w:t>
      </w:r>
    </w:p>
    <w:p w:rsidR="00325F66" w:rsidRPr="00325F66" w:rsidRDefault="00325F66" w:rsidP="00325F66">
      <w:pPr>
        <w:pStyle w:val="Ttulo3"/>
        <w:rPr>
          <w:lang w:val="es-AR"/>
        </w:rPr>
      </w:pPr>
      <w:bookmarkStart w:id="22" w:name="_Toc394355902"/>
      <w:bookmarkStart w:id="23" w:name="_Toc401996971"/>
      <w:r w:rsidRPr="00325F66">
        <w:rPr>
          <w:lang w:val="es-AR"/>
        </w:rPr>
        <w:t>Eliminatoria por Fases</w:t>
      </w:r>
      <w:bookmarkEnd w:id="22"/>
      <w:bookmarkEnd w:id="23"/>
    </w:p>
    <w:p w:rsidR="00325F66" w:rsidRPr="00325F66" w:rsidRDefault="009B0E1F" w:rsidP="00325F66">
      <w:pPr>
        <w:rPr>
          <w:rFonts w:ascii="Calibri" w:eastAsia="Times New Roman" w:hAnsi="Calibri" w:cs="Times New Roman"/>
          <w:lang w:val="es-AR"/>
        </w:rPr>
      </w:pPr>
      <w:r>
        <w:rPr>
          <w:rFonts w:ascii="Calibri" w:eastAsia="Times New Roman" w:hAnsi="Calibri" w:cs="Times New Roman"/>
          <w:lang w:val="es-AR"/>
        </w:rPr>
        <w:t xml:space="preserve">Se realizará implementando el método generarFixture(), donde ya vendrán determinados desde la pantalla, los partidos a jugarse en la primera ronda. La cantidad de llaves a generar estará dada por la cantidad de equipos </w:t>
      </w:r>
      <w:r w:rsidR="00874298">
        <w:rPr>
          <w:rFonts w:ascii="Calibri" w:eastAsia="Times New Roman" w:hAnsi="Calibri" w:cs="Times New Roman"/>
          <w:lang w:val="es-AR"/>
        </w:rPr>
        <w:t>seleccionados</w:t>
      </w:r>
      <w:r>
        <w:rPr>
          <w:rFonts w:ascii="Calibri" w:eastAsia="Times New Roman" w:hAnsi="Calibri" w:cs="Times New Roman"/>
          <w:lang w:val="es-AR"/>
        </w:rPr>
        <w:t>.</w:t>
      </w:r>
      <w:r w:rsidR="00325F66" w:rsidRPr="00325F66">
        <w:rPr>
          <w:rFonts w:ascii="Calibri" w:eastAsia="Times New Roman" w:hAnsi="Calibri" w:cs="Times New Roman"/>
          <w:lang w:val="es-AR"/>
        </w:rPr>
        <w:t xml:space="preserve"> </w:t>
      </w:r>
    </w:p>
    <w:p w:rsidR="00090F84" w:rsidRDefault="00090F84">
      <w:pPr>
        <w:rPr>
          <w:rFonts w:asciiTheme="majorHAnsi" w:eastAsiaTheme="majorEastAsia" w:hAnsiTheme="majorHAnsi" w:cstheme="majorBidi"/>
          <w:caps/>
          <w:color w:val="FFFFFF" w:themeColor="background1"/>
          <w:spacing w:val="15"/>
          <w:lang w:val="es-ES"/>
        </w:rPr>
      </w:pPr>
      <w:r>
        <w:rPr>
          <w:lang w:val="es-ES"/>
        </w:rPr>
        <w:br w:type="page"/>
      </w:r>
    </w:p>
    <w:p w:rsidR="00325F66" w:rsidRDefault="009B0E1F" w:rsidP="009B0E1F">
      <w:pPr>
        <w:pStyle w:val="Ttulo1"/>
        <w:rPr>
          <w:lang w:val="es-ES"/>
        </w:rPr>
      </w:pPr>
      <w:bookmarkStart w:id="24" w:name="_Toc401996972"/>
      <w:r>
        <w:rPr>
          <w:lang w:val="es-ES"/>
        </w:rPr>
        <w:lastRenderedPageBreak/>
        <w:t>Mapeo a la Base de Datos</w:t>
      </w:r>
      <w:bookmarkEnd w:id="24"/>
    </w:p>
    <w:p w:rsidR="009B0E1F" w:rsidRDefault="009B0E1F" w:rsidP="009B0E1F">
      <w:pPr>
        <w:rPr>
          <w:noProof/>
          <w:lang w:val="es-ES" w:eastAsia="es-ES"/>
        </w:rPr>
      </w:pPr>
      <w:r>
        <w:rPr>
          <w:lang w:val="es-ES"/>
        </w:rPr>
        <w:t>A continuación se presenta el modelo de tablas de la base de datos (Sólo tablas).</w:t>
      </w:r>
      <w:r w:rsidR="00557C3F" w:rsidRPr="00557C3F">
        <w:rPr>
          <w:lang w:val="es-ES"/>
        </w:rPr>
        <w:t xml:space="preserve"> </w:t>
      </w:r>
    </w:p>
    <w:p w:rsidR="00D72D21" w:rsidRDefault="00D72D21" w:rsidP="009B0E1F">
      <w:pPr>
        <w:rPr>
          <w:lang w:val="es-ES"/>
        </w:rPr>
      </w:pPr>
      <w:r w:rsidRPr="00D72D21">
        <w:rPr>
          <w:noProof/>
          <w:lang w:val="es-ES" w:eastAsia="es-ES"/>
        </w:rPr>
        <w:drawing>
          <wp:inline distT="0" distB="0" distL="0" distR="0">
            <wp:extent cx="5943600" cy="4902088"/>
            <wp:effectExtent l="19050" t="19050" r="19050" b="133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902088"/>
                    </a:xfrm>
                    <a:prstGeom prst="rect">
                      <a:avLst/>
                    </a:prstGeom>
                    <a:noFill/>
                    <a:ln>
                      <a:solidFill>
                        <a:schemeClr val="tx2"/>
                      </a:solidFill>
                    </a:ln>
                  </pic:spPr>
                </pic:pic>
              </a:graphicData>
            </a:graphic>
          </wp:inline>
        </w:drawing>
      </w:r>
    </w:p>
    <w:p w:rsidR="009B0E1F" w:rsidRDefault="00D72D21" w:rsidP="009B0E1F">
      <w:pPr>
        <w:rPr>
          <w:i/>
          <w:lang w:val="es-ES"/>
        </w:rPr>
      </w:pPr>
      <w:r>
        <w:rPr>
          <w:i/>
          <w:lang w:val="es-ES"/>
        </w:rPr>
        <w:t>*</w:t>
      </w:r>
      <w:r w:rsidRPr="00D72D21">
        <w:rPr>
          <w:i/>
          <w:lang w:val="es-ES"/>
        </w:rPr>
        <w:t>Ver Modelo de DER</w:t>
      </w:r>
      <w:r>
        <w:rPr>
          <w:i/>
          <w:lang w:val="es-ES"/>
        </w:rPr>
        <w:t xml:space="preserve"> Detallado en los documentos de DER de cada Sprint.</w:t>
      </w:r>
    </w:p>
    <w:p w:rsidR="009D51E1" w:rsidRPr="00D72D21" w:rsidRDefault="009D51E1" w:rsidP="009B0E1F">
      <w:pPr>
        <w:rPr>
          <w:i/>
          <w:lang w:val="es-ES"/>
        </w:rPr>
      </w:pPr>
    </w:p>
    <w:p w:rsidR="00575333" w:rsidRDefault="00575333">
      <w:pPr>
        <w:rPr>
          <w:lang w:val="es-ES"/>
        </w:rPr>
      </w:pPr>
      <w:r>
        <w:rPr>
          <w:lang w:val="es-ES"/>
        </w:rPr>
        <w:br w:type="page"/>
      </w:r>
    </w:p>
    <w:p w:rsidR="009B0E1F" w:rsidRDefault="00575333" w:rsidP="00575333">
      <w:pPr>
        <w:pStyle w:val="Ttulo1"/>
        <w:rPr>
          <w:lang w:val="es-ES"/>
        </w:rPr>
      </w:pPr>
      <w:bookmarkStart w:id="25" w:name="_Toc401996973"/>
      <w:r>
        <w:rPr>
          <w:lang w:val="es-ES"/>
        </w:rPr>
        <w:lastRenderedPageBreak/>
        <w:t>Prototipo de interfaz</w:t>
      </w:r>
      <w:bookmarkEnd w:id="25"/>
    </w:p>
    <w:p w:rsidR="00575333" w:rsidRDefault="00575333" w:rsidP="00575333">
      <w:pPr>
        <w:pStyle w:val="Ttulo2"/>
        <w:rPr>
          <w:lang w:val="es-ES"/>
        </w:rPr>
      </w:pPr>
      <w:bookmarkStart w:id="26" w:name="_Toc401996974"/>
      <w:r>
        <w:rPr>
          <w:lang w:val="es-ES"/>
        </w:rPr>
        <w:t>Logi</w:t>
      </w:r>
      <w:r w:rsidR="00BA2196">
        <w:rPr>
          <w:lang w:val="es-ES"/>
        </w:rPr>
        <w:t>n</w:t>
      </w:r>
      <w:bookmarkEnd w:id="26"/>
    </w:p>
    <w:p w:rsidR="00575333" w:rsidRDefault="00575333" w:rsidP="00575333">
      <w:pPr>
        <w:jc w:val="center"/>
        <w:rPr>
          <w:lang w:val="es-ES"/>
        </w:rPr>
      </w:pPr>
      <w:r>
        <w:rPr>
          <w:noProof/>
          <w:lang w:val="es-ES" w:eastAsia="es-ES"/>
        </w:rPr>
        <w:drawing>
          <wp:inline distT="0" distB="0" distL="0" distR="0" wp14:anchorId="607C35F1" wp14:editId="3118F7A2">
            <wp:extent cx="3518679" cy="2872241"/>
            <wp:effectExtent l="0" t="0" r="571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1814" cy="2874800"/>
                    </a:xfrm>
                    <a:prstGeom prst="rect">
                      <a:avLst/>
                    </a:prstGeom>
                  </pic:spPr>
                </pic:pic>
              </a:graphicData>
            </a:graphic>
          </wp:inline>
        </w:drawing>
      </w:r>
    </w:p>
    <w:p w:rsidR="00575333" w:rsidRDefault="00575333" w:rsidP="00575333">
      <w:pPr>
        <w:pStyle w:val="Ttulo2"/>
        <w:rPr>
          <w:lang w:val="es-ES"/>
        </w:rPr>
      </w:pPr>
      <w:bookmarkStart w:id="27" w:name="_Toc401996975"/>
      <w:r>
        <w:rPr>
          <w:lang w:val="es-ES"/>
        </w:rPr>
        <w:t>Mis Torneos</w:t>
      </w:r>
      <w:bookmarkEnd w:id="27"/>
    </w:p>
    <w:p w:rsidR="00575333" w:rsidRDefault="00575333" w:rsidP="00575333">
      <w:pPr>
        <w:rPr>
          <w:lang w:val="es-ES"/>
        </w:rPr>
      </w:pPr>
      <w:r>
        <w:rPr>
          <w:noProof/>
          <w:lang w:val="es-ES" w:eastAsia="es-ES"/>
        </w:rPr>
        <w:drawing>
          <wp:inline distT="0" distB="0" distL="0" distR="0" wp14:anchorId="3F3D28C0" wp14:editId="4953301C">
            <wp:extent cx="5943600" cy="2781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81300"/>
                    </a:xfrm>
                    <a:prstGeom prst="rect">
                      <a:avLst/>
                    </a:prstGeom>
                  </pic:spPr>
                </pic:pic>
              </a:graphicData>
            </a:graphic>
          </wp:inline>
        </w:drawing>
      </w:r>
    </w:p>
    <w:p w:rsidR="00874298" w:rsidRDefault="00874298">
      <w:pPr>
        <w:jc w:val="left"/>
        <w:rPr>
          <w:lang w:val="es-ES"/>
        </w:rPr>
      </w:pPr>
      <w:r>
        <w:rPr>
          <w:lang w:val="es-ES"/>
        </w:rPr>
        <w:br w:type="page"/>
      </w:r>
    </w:p>
    <w:p w:rsidR="00874298" w:rsidRDefault="00874298" w:rsidP="00874298">
      <w:pPr>
        <w:pStyle w:val="Ttulo1"/>
        <w:rPr>
          <w:lang w:val="es-ES"/>
        </w:rPr>
      </w:pPr>
      <w:r>
        <w:rPr>
          <w:lang w:val="es-ES"/>
        </w:rPr>
        <w:lastRenderedPageBreak/>
        <w:t xml:space="preserve">Implementación </w:t>
      </w:r>
    </w:p>
    <w:p w:rsidR="00874298" w:rsidRDefault="00ED49A8" w:rsidP="00874298">
      <w:pPr>
        <w:pStyle w:val="Ttulo2"/>
        <w:rPr>
          <w:lang w:val="es-ES"/>
        </w:rPr>
      </w:pPr>
      <w:r>
        <w:rPr>
          <w:lang w:val="es-ES"/>
        </w:rPr>
        <w:t>Entidades (Biblioteca de Clases)</w:t>
      </w:r>
    </w:p>
    <w:p w:rsidR="00ED49A8" w:rsidRDefault="00ED49A8" w:rsidP="00ED49A8">
      <w:pPr>
        <w:rPr>
          <w:lang w:val="es-ES"/>
        </w:rPr>
      </w:pPr>
      <w:r>
        <w:rPr>
          <w:noProof/>
          <w:lang w:val="es-ES" w:eastAsia="es-ES"/>
        </w:rPr>
        <w:drawing>
          <wp:inline distT="0" distB="0" distL="0" distR="0" wp14:anchorId="411C84FF" wp14:editId="7E26F184">
            <wp:extent cx="5400040" cy="20999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099945"/>
                    </a:xfrm>
                    <a:prstGeom prst="rect">
                      <a:avLst/>
                    </a:prstGeom>
                  </pic:spPr>
                </pic:pic>
              </a:graphicData>
            </a:graphic>
          </wp:inline>
        </w:drawing>
      </w:r>
    </w:p>
    <w:p w:rsidR="00ED49A8" w:rsidRDefault="00ED49A8" w:rsidP="00ED49A8">
      <w:pPr>
        <w:rPr>
          <w:lang w:val="es-ES"/>
        </w:rPr>
      </w:pPr>
      <w:r>
        <w:rPr>
          <w:noProof/>
          <w:lang w:val="es-ES" w:eastAsia="es-ES"/>
        </w:rPr>
        <w:drawing>
          <wp:inline distT="0" distB="0" distL="0" distR="0" wp14:anchorId="6E953E8D" wp14:editId="6E8D9DD5">
            <wp:extent cx="5400040" cy="35693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569335"/>
                    </a:xfrm>
                    <a:prstGeom prst="rect">
                      <a:avLst/>
                    </a:prstGeom>
                  </pic:spPr>
                </pic:pic>
              </a:graphicData>
            </a:graphic>
          </wp:inline>
        </w:drawing>
      </w:r>
    </w:p>
    <w:p w:rsidR="00ED49A8" w:rsidRDefault="00ED49A8" w:rsidP="00ED49A8">
      <w:pPr>
        <w:rPr>
          <w:lang w:val="es-ES"/>
        </w:rPr>
      </w:pPr>
      <w:r>
        <w:rPr>
          <w:noProof/>
          <w:lang w:val="es-ES" w:eastAsia="es-ES"/>
        </w:rPr>
        <w:lastRenderedPageBreak/>
        <w:drawing>
          <wp:inline distT="0" distB="0" distL="0" distR="0" wp14:anchorId="0CB6D88A" wp14:editId="5D9DE48C">
            <wp:extent cx="5400040" cy="4242435"/>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4242435"/>
                    </a:xfrm>
                    <a:prstGeom prst="rect">
                      <a:avLst/>
                    </a:prstGeom>
                  </pic:spPr>
                </pic:pic>
              </a:graphicData>
            </a:graphic>
          </wp:inline>
        </w:drawing>
      </w:r>
    </w:p>
    <w:p w:rsidR="00ED49A8" w:rsidRDefault="00ED49A8" w:rsidP="00ED49A8">
      <w:pPr>
        <w:pStyle w:val="Ttulo2"/>
        <w:rPr>
          <w:lang w:val="es-ES"/>
        </w:rPr>
      </w:pPr>
      <w:r>
        <w:rPr>
          <w:lang w:val="es-ES"/>
        </w:rPr>
        <w:t>Acceso a Datos (Biblioteca de Clases)</w:t>
      </w:r>
    </w:p>
    <w:p w:rsidR="00ED49A8" w:rsidRDefault="00ED49A8" w:rsidP="00ED49A8">
      <w:pPr>
        <w:rPr>
          <w:lang w:val="es-ES"/>
        </w:rPr>
      </w:pPr>
      <w:r>
        <w:rPr>
          <w:noProof/>
          <w:lang w:val="es-ES" w:eastAsia="es-ES"/>
        </w:rPr>
        <w:drawing>
          <wp:inline distT="0" distB="0" distL="0" distR="0" wp14:anchorId="6EC41079" wp14:editId="72B8D469">
            <wp:extent cx="5718412" cy="3329305"/>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0912" cy="3342405"/>
                    </a:xfrm>
                    <a:prstGeom prst="rect">
                      <a:avLst/>
                    </a:prstGeom>
                  </pic:spPr>
                </pic:pic>
              </a:graphicData>
            </a:graphic>
          </wp:inline>
        </w:drawing>
      </w:r>
    </w:p>
    <w:p w:rsidR="00ED49A8" w:rsidRDefault="00ED49A8" w:rsidP="00ED49A8">
      <w:pPr>
        <w:rPr>
          <w:lang w:val="es-ES"/>
        </w:rPr>
      </w:pPr>
      <w:r>
        <w:rPr>
          <w:noProof/>
          <w:lang w:val="es-ES" w:eastAsia="es-ES"/>
        </w:rPr>
        <w:lastRenderedPageBreak/>
        <w:drawing>
          <wp:inline distT="0" distB="0" distL="0" distR="0" wp14:anchorId="2A7E5814" wp14:editId="4C05B588">
            <wp:extent cx="5400040" cy="54197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5419725"/>
                    </a:xfrm>
                    <a:prstGeom prst="rect">
                      <a:avLst/>
                    </a:prstGeom>
                  </pic:spPr>
                </pic:pic>
              </a:graphicData>
            </a:graphic>
          </wp:inline>
        </w:drawing>
      </w:r>
    </w:p>
    <w:p w:rsidR="00ED49A8" w:rsidRDefault="00ED49A8">
      <w:pPr>
        <w:jc w:val="left"/>
        <w:rPr>
          <w:lang w:val="es-ES"/>
        </w:rPr>
      </w:pPr>
      <w:r>
        <w:rPr>
          <w:lang w:val="es-ES"/>
        </w:rPr>
        <w:br w:type="page"/>
      </w:r>
    </w:p>
    <w:p w:rsidR="00ED49A8" w:rsidRDefault="00ED49A8" w:rsidP="00ED49A8">
      <w:pPr>
        <w:pStyle w:val="Ttulo2"/>
        <w:rPr>
          <w:lang w:val="es-ES"/>
        </w:rPr>
      </w:pPr>
      <w:r>
        <w:rPr>
          <w:lang w:val="es-ES"/>
        </w:rPr>
        <w:lastRenderedPageBreak/>
        <w:t>Lógica (Biblioteca de Clases)</w:t>
      </w:r>
    </w:p>
    <w:p w:rsidR="00ED49A8" w:rsidRDefault="00ED49A8" w:rsidP="00ED49A8">
      <w:pPr>
        <w:rPr>
          <w:lang w:val="es-ES"/>
        </w:rPr>
      </w:pPr>
      <w:r>
        <w:rPr>
          <w:noProof/>
          <w:lang w:val="es-ES" w:eastAsia="es-ES"/>
        </w:rPr>
        <w:drawing>
          <wp:inline distT="0" distB="0" distL="0" distR="0" wp14:anchorId="6CA8316E" wp14:editId="0B7D2B0C">
            <wp:extent cx="5400040" cy="5921375"/>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5921375"/>
                    </a:xfrm>
                    <a:prstGeom prst="rect">
                      <a:avLst/>
                    </a:prstGeom>
                  </pic:spPr>
                </pic:pic>
              </a:graphicData>
            </a:graphic>
          </wp:inline>
        </w:drawing>
      </w:r>
    </w:p>
    <w:p w:rsidR="00ED49A8" w:rsidRDefault="00ED49A8" w:rsidP="00ED49A8">
      <w:pPr>
        <w:rPr>
          <w:lang w:val="es-ES"/>
        </w:rPr>
      </w:pPr>
      <w:r>
        <w:rPr>
          <w:noProof/>
          <w:lang w:val="es-ES" w:eastAsia="es-ES"/>
        </w:rPr>
        <w:lastRenderedPageBreak/>
        <w:drawing>
          <wp:inline distT="0" distB="0" distL="0" distR="0" wp14:anchorId="76D6F1CC" wp14:editId="2F070DDB">
            <wp:extent cx="5400040" cy="62769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6276975"/>
                    </a:xfrm>
                    <a:prstGeom prst="rect">
                      <a:avLst/>
                    </a:prstGeom>
                  </pic:spPr>
                </pic:pic>
              </a:graphicData>
            </a:graphic>
          </wp:inline>
        </w:drawing>
      </w:r>
    </w:p>
    <w:p w:rsidR="00ED49A8" w:rsidRDefault="00ED49A8" w:rsidP="00ED49A8">
      <w:pPr>
        <w:rPr>
          <w:lang w:val="es-ES"/>
        </w:rPr>
      </w:pPr>
      <w:r>
        <w:rPr>
          <w:noProof/>
          <w:lang w:val="es-ES" w:eastAsia="es-ES"/>
        </w:rPr>
        <w:lastRenderedPageBreak/>
        <w:drawing>
          <wp:inline distT="0" distB="0" distL="0" distR="0" wp14:anchorId="3CCF2CB3" wp14:editId="72F2AA70">
            <wp:extent cx="5400040" cy="5944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5944870"/>
                    </a:xfrm>
                    <a:prstGeom prst="rect">
                      <a:avLst/>
                    </a:prstGeom>
                  </pic:spPr>
                </pic:pic>
              </a:graphicData>
            </a:graphic>
          </wp:inline>
        </w:drawing>
      </w:r>
    </w:p>
    <w:p w:rsidR="00ED49A8" w:rsidRDefault="00ED49A8">
      <w:pPr>
        <w:jc w:val="left"/>
        <w:rPr>
          <w:lang w:val="es-ES"/>
        </w:rPr>
      </w:pPr>
      <w:r>
        <w:rPr>
          <w:lang w:val="es-ES"/>
        </w:rPr>
        <w:br w:type="page"/>
      </w:r>
    </w:p>
    <w:p w:rsidR="00ED49A8" w:rsidRDefault="00ED49A8" w:rsidP="00ED49A8">
      <w:pPr>
        <w:pStyle w:val="Ttulo2"/>
        <w:rPr>
          <w:lang w:val="es-ES"/>
        </w:rPr>
      </w:pPr>
      <w:r>
        <w:rPr>
          <w:lang w:val="es-ES"/>
        </w:rPr>
        <w:lastRenderedPageBreak/>
        <w:t>Utils (Biblioteca de Clases)</w:t>
      </w:r>
    </w:p>
    <w:p w:rsidR="00ED49A8" w:rsidRDefault="00ED49A8" w:rsidP="00ED49A8">
      <w:pPr>
        <w:rPr>
          <w:lang w:val="es-ES"/>
        </w:rPr>
      </w:pPr>
      <w:r>
        <w:rPr>
          <w:noProof/>
          <w:lang w:val="es-ES" w:eastAsia="es-ES"/>
        </w:rPr>
        <w:drawing>
          <wp:inline distT="0" distB="0" distL="0" distR="0" wp14:anchorId="75000BFA" wp14:editId="1DD87AD2">
            <wp:extent cx="5400040" cy="47136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713605"/>
                    </a:xfrm>
                    <a:prstGeom prst="rect">
                      <a:avLst/>
                    </a:prstGeom>
                  </pic:spPr>
                </pic:pic>
              </a:graphicData>
            </a:graphic>
          </wp:inline>
        </w:drawing>
      </w:r>
    </w:p>
    <w:p w:rsidR="00ED49A8" w:rsidRPr="00ED49A8" w:rsidRDefault="00ED49A8" w:rsidP="00ED49A8">
      <w:pPr>
        <w:rPr>
          <w:lang w:val="es-ES"/>
        </w:rPr>
      </w:pPr>
    </w:p>
    <w:sectPr w:rsidR="00ED49A8" w:rsidRPr="00ED49A8" w:rsidSect="00DA154B">
      <w:headerReference w:type="default" r:id="rId59"/>
      <w:footerReference w:type="default" r:id="rId60"/>
      <w:pgSz w:w="12240" w:h="15840"/>
      <w:pgMar w:top="1440" w:right="1440" w:bottom="1440" w:left="1440" w:header="720" w:footer="22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646B" w:rsidRDefault="0023646B">
      <w:pPr>
        <w:spacing w:after="0" w:line="240" w:lineRule="auto"/>
      </w:pPr>
      <w:r>
        <w:separator/>
      </w:r>
    </w:p>
  </w:endnote>
  <w:endnote w:type="continuationSeparator" w:id="0">
    <w:p w:rsidR="0023646B" w:rsidRDefault="00236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600" w:firstRow="0" w:lastRow="0" w:firstColumn="0" w:lastColumn="0" w:noHBand="1" w:noVBand="1"/>
    </w:tblPr>
    <w:tblGrid>
      <w:gridCol w:w="6946"/>
      <w:gridCol w:w="2414"/>
    </w:tblGrid>
    <w:tr w:rsidR="00E814CB" w:rsidTr="00DA154B">
      <w:trPr>
        <w:trHeight w:hRule="exact" w:val="115"/>
        <w:jc w:val="center"/>
      </w:trPr>
      <w:tc>
        <w:tcPr>
          <w:tcW w:w="6946" w:type="dxa"/>
          <w:shd w:val="clear" w:color="auto" w:fill="5FA145"/>
          <w:tcMar>
            <w:top w:w="0" w:type="dxa"/>
            <w:bottom w:w="0" w:type="dxa"/>
          </w:tcMar>
        </w:tcPr>
        <w:p w:rsidR="00E814CB" w:rsidRPr="00DA154B" w:rsidRDefault="00E814CB">
          <w:pPr>
            <w:pStyle w:val="Encabezado"/>
            <w:rPr>
              <w:caps/>
              <w:sz w:val="2"/>
            </w:rPr>
          </w:pPr>
        </w:p>
      </w:tc>
      <w:tc>
        <w:tcPr>
          <w:tcW w:w="2414" w:type="dxa"/>
          <w:shd w:val="clear" w:color="auto" w:fill="5FA145"/>
          <w:tcMar>
            <w:top w:w="0" w:type="dxa"/>
            <w:bottom w:w="0" w:type="dxa"/>
          </w:tcMar>
        </w:tcPr>
        <w:p w:rsidR="00E814CB" w:rsidRDefault="00E814CB">
          <w:pPr>
            <w:pStyle w:val="Encabezado"/>
            <w:jc w:val="right"/>
            <w:rPr>
              <w:caps/>
              <w:sz w:val="18"/>
            </w:rPr>
          </w:pPr>
        </w:p>
      </w:tc>
    </w:tr>
    <w:tr w:rsidR="00E814CB" w:rsidTr="00DA154B">
      <w:trPr>
        <w:trHeight w:val="113"/>
        <w:jc w:val="center"/>
      </w:trPr>
      <w:tc>
        <w:tcPr>
          <w:tcW w:w="6946" w:type="dxa"/>
          <w:shd w:val="clear" w:color="auto" w:fill="auto"/>
          <w:vAlign w:val="center"/>
        </w:tcPr>
        <w:p w:rsidR="00E814CB" w:rsidRDefault="00E814CB" w:rsidP="008F7DA3">
          <w:pPr>
            <w:pStyle w:val="Piedepgina"/>
            <w:rPr>
              <w:caps/>
              <w:color w:val="808080" w:themeColor="background1" w:themeShade="80"/>
              <w:sz w:val="18"/>
              <w:szCs w:val="18"/>
              <w:lang w:val="es-AR"/>
            </w:rPr>
          </w:pPr>
          <w:r>
            <w:rPr>
              <w:color w:val="808080" w:themeColor="background1" w:themeShade="80"/>
              <w:sz w:val="18"/>
              <w:szCs w:val="18"/>
              <w:lang w:val="es-AR"/>
            </w:rPr>
            <w:t>Autores: Allemand Facundo, Herrera Antonio, Pedrosa Paula, Rojas Florencia</w:t>
          </w:r>
        </w:p>
        <w:p w:rsidR="00E814CB" w:rsidRPr="008F7DA3" w:rsidRDefault="00E814CB" w:rsidP="008F7DA3">
          <w:pPr>
            <w:pStyle w:val="Piedepgina"/>
            <w:rPr>
              <w:caps/>
              <w:color w:val="808080" w:themeColor="background1" w:themeShade="80"/>
              <w:sz w:val="18"/>
              <w:szCs w:val="18"/>
              <w:lang w:val="es-AR"/>
            </w:rPr>
          </w:pPr>
        </w:p>
      </w:tc>
      <w:tc>
        <w:tcPr>
          <w:tcW w:w="2414" w:type="dxa"/>
          <w:shd w:val="clear" w:color="auto" w:fill="auto"/>
          <w:vAlign w:val="center"/>
        </w:tcPr>
        <w:p w:rsidR="00E814CB" w:rsidRDefault="00E814CB">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7A11CE" w:rsidRPr="007A11CE">
            <w:rPr>
              <w:caps/>
              <w:noProof/>
              <w:color w:val="808080" w:themeColor="background1" w:themeShade="80"/>
              <w:sz w:val="18"/>
              <w:szCs w:val="18"/>
              <w:lang w:val="es-ES"/>
            </w:rPr>
            <w:t>16</w:t>
          </w:r>
          <w:r>
            <w:rPr>
              <w:caps/>
              <w:color w:val="808080" w:themeColor="background1" w:themeShade="80"/>
              <w:sz w:val="18"/>
              <w:szCs w:val="18"/>
            </w:rPr>
            <w:fldChar w:fldCharType="end"/>
          </w:r>
        </w:p>
      </w:tc>
    </w:tr>
  </w:tbl>
  <w:p w:rsidR="00E814CB" w:rsidRDefault="00E814C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646B" w:rsidRDefault="0023646B">
      <w:pPr>
        <w:spacing w:after="0" w:line="240" w:lineRule="auto"/>
      </w:pPr>
      <w:r>
        <w:separator/>
      </w:r>
    </w:p>
  </w:footnote>
  <w:footnote w:type="continuationSeparator" w:id="0">
    <w:p w:rsidR="0023646B" w:rsidRDefault="002364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4CB" w:rsidRDefault="00E814CB">
    <w:pPr>
      <w:pStyle w:val="Encabezado"/>
    </w:pPr>
    <w:r>
      <w:rPr>
        <w:noProof/>
        <w:lang w:val="es-ES" w:eastAsia="es-ES"/>
      </w:rPr>
      <mc:AlternateContent>
        <mc:Choice Requires="wpg">
          <w:drawing>
            <wp:anchor distT="0" distB="0" distL="114300" distR="114300" simplePos="0" relativeHeight="251661312" behindDoc="0" locked="0" layoutInCell="1" allowOverlap="1" wp14:anchorId="55D5E576" wp14:editId="09D0CFD0">
              <wp:simplePos x="0" y="0"/>
              <wp:positionH relativeFrom="column">
                <wp:posOffset>-146025</wp:posOffset>
              </wp:positionH>
              <wp:positionV relativeFrom="paragraph">
                <wp:posOffset>-120167</wp:posOffset>
              </wp:positionV>
              <wp:extent cx="6325235" cy="391160"/>
              <wp:effectExtent l="0" t="0" r="0" b="8890"/>
              <wp:wrapNone/>
              <wp:docPr id="4" name="Grupo 4"/>
              <wp:cNvGraphicFramePr/>
              <a:graphic xmlns:a="http://schemas.openxmlformats.org/drawingml/2006/main">
                <a:graphicData uri="http://schemas.microsoft.com/office/word/2010/wordprocessingGroup">
                  <wpg:wgp>
                    <wpg:cNvGrpSpPr/>
                    <wpg:grpSpPr>
                      <a:xfrm>
                        <a:off x="0" y="0"/>
                        <a:ext cx="6325235" cy="391160"/>
                        <a:chOff x="0" y="0"/>
                        <a:chExt cx="6325235" cy="391160"/>
                      </a:xfrm>
                    </wpg:grpSpPr>
                    <wps:wsp>
                      <wps:cNvPr id="36" name="Llamada rectangular 1"/>
                      <wps:cNvSpPr/>
                      <wps:spPr>
                        <a:xfrm>
                          <a:off x="0" y="0"/>
                          <a:ext cx="6325235" cy="391160"/>
                        </a:xfrm>
                        <a:custGeom>
                          <a:avLst/>
                          <a:gdLst>
                            <a:gd name="connsiteX0" fmla="*/ 0 w 6325235"/>
                            <a:gd name="connsiteY0" fmla="*/ 0 h 356235"/>
                            <a:gd name="connsiteX1" fmla="*/ 1054206 w 6325235"/>
                            <a:gd name="connsiteY1" fmla="*/ 0 h 356235"/>
                            <a:gd name="connsiteX2" fmla="*/ 1054206 w 6325235"/>
                            <a:gd name="connsiteY2" fmla="*/ 0 h 356235"/>
                            <a:gd name="connsiteX3" fmla="*/ 2635515 w 6325235"/>
                            <a:gd name="connsiteY3" fmla="*/ 0 h 356235"/>
                            <a:gd name="connsiteX4" fmla="*/ 6325235 w 6325235"/>
                            <a:gd name="connsiteY4" fmla="*/ 0 h 356235"/>
                            <a:gd name="connsiteX5" fmla="*/ 6325235 w 6325235"/>
                            <a:gd name="connsiteY5" fmla="*/ 207804 h 356235"/>
                            <a:gd name="connsiteX6" fmla="*/ 6325235 w 6325235"/>
                            <a:gd name="connsiteY6" fmla="*/ 207804 h 356235"/>
                            <a:gd name="connsiteX7" fmla="*/ 6325235 w 6325235"/>
                            <a:gd name="connsiteY7" fmla="*/ 296863 h 356235"/>
                            <a:gd name="connsiteX8" fmla="*/ 6325235 w 6325235"/>
                            <a:gd name="connsiteY8" fmla="*/ 356235 h 356235"/>
                            <a:gd name="connsiteX9" fmla="*/ 2635515 w 6325235"/>
                            <a:gd name="connsiteY9" fmla="*/ 356235 h 356235"/>
                            <a:gd name="connsiteX10" fmla="*/ 1170548 w 6325235"/>
                            <a:gd name="connsiteY10" fmla="*/ 446662 h 356235"/>
                            <a:gd name="connsiteX11" fmla="*/ 1054206 w 6325235"/>
                            <a:gd name="connsiteY11" fmla="*/ 356235 h 356235"/>
                            <a:gd name="connsiteX12" fmla="*/ 0 w 6325235"/>
                            <a:gd name="connsiteY12" fmla="*/ 356235 h 356235"/>
                            <a:gd name="connsiteX13" fmla="*/ 0 w 6325235"/>
                            <a:gd name="connsiteY13" fmla="*/ 296863 h 356235"/>
                            <a:gd name="connsiteX14" fmla="*/ 0 w 6325235"/>
                            <a:gd name="connsiteY14" fmla="*/ 207804 h 356235"/>
                            <a:gd name="connsiteX15" fmla="*/ 0 w 6325235"/>
                            <a:gd name="connsiteY15" fmla="*/ 207804 h 356235"/>
                            <a:gd name="connsiteX16" fmla="*/ 0 w 6325235"/>
                            <a:gd name="connsiteY16" fmla="*/ 0 h 356235"/>
                            <a:gd name="connsiteX0" fmla="*/ 0 w 6325235"/>
                            <a:gd name="connsiteY0" fmla="*/ 0 h 446662"/>
                            <a:gd name="connsiteX1" fmla="*/ 1054206 w 6325235"/>
                            <a:gd name="connsiteY1" fmla="*/ 0 h 446662"/>
                            <a:gd name="connsiteX2" fmla="*/ 1054206 w 6325235"/>
                            <a:gd name="connsiteY2" fmla="*/ 0 h 446662"/>
                            <a:gd name="connsiteX3" fmla="*/ 2635515 w 6325235"/>
                            <a:gd name="connsiteY3" fmla="*/ 0 h 446662"/>
                            <a:gd name="connsiteX4" fmla="*/ 6325235 w 6325235"/>
                            <a:gd name="connsiteY4" fmla="*/ 0 h 446662"/>
                            <a:gd name="connsiteX5" fmla="*/ 6325235 w 6325235"/>
                            <a:gd name="connsiteY5" fmla="*/ 207804 h 446662"/>
                            <a:gd name="connsiteX6" fmla="*/ 6325235 w 6325235"/>
                            <a:gd name="connsiteY6" fmla="*/ 207804 h 446662"/>
                            <a:gd name="connsiteX7" fmla="*/ 6325235 w 6325235"/>
                            <a:gd name="connsiteY7" fmla="*/ 296863 h 446662"/>
                            <a:gd name="connsiteX8" fmla="*/ 6325235 w 6325235"/>
                            <a:gd name="connsiteY8" fmla="*/ 356235 h 446662"/>
                            <a:gd name="connsiteX9" fmla="*/ 1293925 w 6325235"/>
                            <a:gd name="connsiteY9" fmla="*/ 366827 h 446662"/>
                            <a:gd name="connsiteX10" fmla="*/ 1170548 w 6325235"/>
                            <a:gd name="connsiteY10" fmla="*/ 446662 h 446662"/>
                            <a:gd name="connsiteX11" fmla="*/ 1054206 w 6325235"/>
                            <a:gd name="connsiteY11" fmla="*/ 356235 h 446662"/>
                            <a:gd name="connsiteX12" fmla="*/ 0 w 6325235"/>
                            <a:gd name="connsiteY12" fmla="*/ 356235 h 446662"/>
                            <a:gd name="connsiteX13" fmla="*/ 0 w 6325235"/>
                            <a:gd name="connsiteY13" fmla="*/ 296863 h 446662"/>
                            <a:gd name="connsiteX14" fmla="*/ 0 w 6325235"/>
                            <a:gd name="connsiteY14" fmla="*/ 207804 h 446662"/>
                            <a:gd name="connsiteX15" fmla="*/ 0 w 6325235"/>
                            <a:gd name="connsiteY15" fmla="*/ 207804 h 446662"/>
                            <a:gd name="connsiteX16" fmla="*/ 0 w 6325235"/>
                            <a:gd name="connsiteY16" fmla="*/ 0 h 446662"/>
                            <a:gd name="connsiteX0" fmla="*/ 0 w 6325235"/>
                            <a:gd name="connsiteY0" fmla="*/ 0 h 446662"/>
                            <a:gd name="connsiteX1" fmla="*/ 1054206 w 6325235"/>
                            <a:gd name="connsiteY1" fmla="*/ 0 h 446662"/>
                            <a:gd name="connsiteX2" fmla="*/ 1054206 w 6325235"/>
                            <a:gd name="connsiteY2" fmla="*/ 0 h 446662"/>
                            <a:gd name="connsiteX3" fmla="*/ 2635515 w 6325235"/>
                            <a:gd name="connsiteY3" fmla="*/ 0 h 446662"/>
                            <a:gd name="connsiteX4" fmla="*/ 6325235 w 6325235"/>
                            <a:gd name="connsiteY4" fmla="*/ 0 h 446662"/>
                            <a:gd name="connsiteX5" fmla="*/ 6325235 w 6325235"/>
                            <a:gd name="connsiteY5" fmla="*/ 207804 h 446662"/>
                            <a:gd name="connsiteX6" fmla="*/ 6325235 w 6325235"/>
                            <a:gd name="connsiteY6" fmla="*/ 207804 h 446662"/>
                            <a:gd name="connsiteX7" fmla="*/ 6325235 w 6325235"/>
                            <a:gd name="connsiteY7" fmla="*/ 296863 h 446662"/>
                            <a:gd name="connsiteX8" fmla="*/ 6325235 w 6325235"/>
                            <a:gd name="connsiteY8" fmla="*/ 356235 h 446662"/>
                            <a:gd name="connsiteX9" fmla="*/ 1293925 w 6325235"/>
                            <a:gd name="connsiteY9" fmla="*/ 366827 h 446662"/>
                            <a:gd name="connsiteX10" fmla="*/ 1170548 w 6325235"/>
                            <a:gd name="connsiteY10" fmla="*/ 446662 h 446662"/>
                            <a:gd name="connsiteX11" fmla="*/ 394266 w 6325235"/>
                            <a:gd name="connsiteY11" fmla="*/ 356235 h 446662"/>
                            <a:gd name="connsiteX12" fmla="*/ 0 w 6325235"/>
                            <a:gd name="connsiteY12" fmla="*/ 356235 h 446662"/>
                            <a:gd name="connsiteX13" fmla="*/ 0 w 6325235"/>
                            <a:gd name="connsiteY13" fmla="*/ 296863 h 446662"/>
                            <a:gd name="connsiteX14" fmla="*/ 0 w 6325235"/>
                            <a:gd name="connsiteY14" fmla="*/ 207804 h 446662"/>
                            <a:gd name="connsiteX15" fmla="*/ 0 w 6325235"/>
                            <a:gd name="connsiteY15" fmla="*/ 207804 h 446662"/>
                            <a:gd name="connsiteX16" fmla="*/ 0 w 6325235"/>
                            <a:gd name="connsiteY16" fmla="*/ 0 h 446662"/>
                            <a:gd name="connsiteX0" fmla="*/ 0 w 6325235"/>
                            <a:gd name="connsiteY0" fmla="*/ 0 h 421268"/>
                            <a:gd name="connsiteX1" fmla="*/ 1054206 w 6325235"/>
                            <a:gd name="connsiteY1" fmla="*/ 0 h 421268"/>
                            <a:gd name="connsiteX2" fmla="*/ 1054206 w 6325235"/>
                            <a:gd name="connsiteY2" fmla="*/ 0 h 421268"/>
                            <a:gd name="connsiteX3" fmla="*/ 2635515 w 6325235"/>
                            <a:gd name="connsiteY3" fmla="*/ 0 h 421268"/>
                            <a:gd name="connsiteX4" fmla="*/ 6325235 w 6325235"/>
                            <a:gd name="connsiteY4" fmla="*/ 0 h 421268"/>
                            <a:gd name="connsiteX5" fmla="*/ 6325235 w 6325235"/>
                            <a:gd name="connsiteY5" fmla="*/ 207804 h 421268"/>
                            <a:gd name="connsiteX6" fmla="*/ 6325235 w 6325235"/>
                            <a:gd name="connsiteY6" fmla="*/ 207804 h 421268"/>
                            <a:gd name="connsiteX7" fmla="*/ 6325235 w 6325235"/>
                            <a:gd name="connsiteY7" fmla="*/ 296863 h 421268"/>
                            <a:gd name="connsiteX8" fmla="*/ 6325235 w 6325235"/>
                            <a:gd name="connsiteY8" fmla="*/ 356235 h 421268"/>
                            <a:gd name="connsiteX9" fmla="*/ 1293925 w 6325235"/>
                            <a:gd name="connsiteY9" fmla="*/ 366827 h 421268"/>
                            <a:gd name="connsiteX10" fmla="*/ 516814 w 6325235"/>
                            <a:gd name="connsiteY10" fmla="*/ 421267 h 421268"/>
                            <a:gd name="connsiteX11" fmla="*/ 394266 w 6325235"/>
                            <a:gd name="connsiteY11" fmla="*/ 356235 h 421268"/>
                            <a:gd name="connsiteX12" fmla="*/ 0 w 6325235"/>
                            <a:gd name="connsiteY12" fmla="*/ 356235 h 421268"/>
                            <a:gd name="connsiteX13" fmla="*/ 0 w 6325235"/>
                            <a:gd name="connsiteY13" fmla="*/ 296863 h 421268"/>
                            <a:gd name="connsiteX14" fmla="*/ 0 w 6325235"/>
                            <a:gd name="connsiteY14" fmla="*/ 207804 h 421268"/>
                            <a:gd name="connsiteX15" fmla="*/ 0 w 6325235"/>
                            <a:gd name="connsiteY15" fmla="*/ 207804 h 421268"/>
                            <a:gd name="connsiteX16" fmla="*/ 0 w 6325235"/>
                            <a:gd name="connsiteY16" fmla="*/ 0 h 421268"/>
                            <a:gd name="connsiteX0" fmla="*/ 0 w 6325235"/>
                            <a:gd name="connsiteY0" fmla="*/ 0 h 421267"/>
                            <a:gd name="connsiteX1" fmla="*/ 1054206 w 6325235"/>
                            <a:gd name="connsiteY1" fmla="*/ 0 h 421267"/>
                            <a:gd name="connsiteX2" fmla="*/ 1054206 w 6325235"/>
                            <a:gd name="connsiteY2" fmla="*/ 0 h 421267"/>
                            <a:gd name="connsiteX3" fmla="*/ 2635515 w 6325235"/>
                            <a:gd name="connsiteY3" fmla="*/ 0 h 421267"/>
                            <a:gd name="connsiteX4" fmla="*/ 6325235 w 6325235"/>
                            <a:gd name="connsiteY4" fmla="*/ 0 h 421267"/>
                            <a:gd name="connsiteX5" fmla="*/ 6325235 w 6325235"/>
                            <a:gd name="connsiteY5" fmla="*/ 207804 h 421267"/>
                            <a:gd name="connsiteX6" fmla="*/ 6325235 w 6325235"/>
                            <a:gd name="connsiteY6" fmla="*/ 207804 h 421267"/>
                            <a:gd name="connsiteX7" fmla="*/ 6325235 w 6325235"/>
                            <a:gd name="connsiteY7" fmla="*/ 296863 h 421267"/>
                            <a:gd name="connsiteX8" fmla="*/ 6325235 w 6325235"/>
                            <a:gd name="connsiteY8" fmla="*/ 356235 h 421267"/>
                            <a:gd name="connsiteX9" fmla="*/ 1293925 w 6325235"/>
                            <a:gd name="connsiteY9" fmla="*/ 366827 h 421267"/>
                            <a:gd name="connsiteX10" fmla="*/ 516814 w 6325235"/>
                            <a:gd name="connsiteY10" fmla="*/ 421267 h 421267"/>
                            <a:gd name="connsiteX11" fmla="*/ 232901 w 6325235"/>
                            <a:gd name="connsiteY11" fmla="*/ 356235 h 421267"/>
                            <a:gd name="connsiteX12" fmla="*/ 0 w 6325235"/>
                            <a:gd name="connsiteY12" fmla="*/ 356235 h 421267"/>
                            <a:gd name="connsiteX13" fmla="*/ 0 w 6325235"/>
                            <a:gd name="connsiteY13" fmla="*/ 296863 h 421267"/>
                            <a:gd name="connsiteX14" fmla="*/ 0 w 6325235"/>
                            <a:gd name="connsiteY14" fmla="*/ 207804 h 421267"/>
                            <a:gd name="connsiteX15" fmla="*/ 0 w 6325235"/>
                            <a:gd name="connsiteY15" fmla="*/ 207804 h 421267"/>
                            <a:gd name="connsiteX16" fmla="*/ 0 w 6325235"/>
                            <a:gd name="connsiteY16" fmla="*/ 0 h 421267"/>
                            <a:gd name="connsiteX0" fmla="*/ 0 w 6325235"/>
                            <a:gd name="connsiteY0" fmla="*/ 0 h 431433"/>
                            <a:gd name="connsiteX1" fmla="*/ 1054206 w 6325235"/>
                            <a:gd name="connsiteY1" fmla="*/ 0 h 431433"/>
                            <a:gd name="connsiteX2" fmla="*/ 1054206 w 6325235"/>
                            <a:gd name="connsiteY2" fmla="*/ 0 h 431433"/>
                            <a:gd name="connsiteX3" fmla="*/ 2635515 w 6325235"/>
                            <a:gd name="connsiteY3" fmla="*/ 0 h 431433"/>
                            <a:gd name="connsiteX4" fmla="*/ 6325235 w 6325235"/>
                            <a:gd name="connsiteY4" fmla="*/ 0 h 431433"/>
                            <a:gd name="connsiteX5" fmla="*/ 6325235 w 6325235"/>
                            <a:gd name="connsiteY5" fmla="*/ 207804 h 431433"/>
                            <a:gd name="connsiteX6" fmla="*/ 6325235 w 6325235"/>
                            <a:gd name="connsiteY6" fmla="*/ 207804 h 431433"/>
                            <a:gd name="connsiteX7" fmla="*/ 6325235 w 6325235"/>
                            <a:gd name="connsiteY7" fmla="*/ 296863 h 431433"/>
                            <a:gd name="connsiteX8" fmla="*/ 6325235 w 6325235"/>
                            <a:gd name="connsiteY8" fmla="*/ 356235 h 431433"/>
                            <a:gd name="connsiteX9" fmla="*/ 1293925 w 6325235"/>
                            <a:gd name="connsiteY9" fmla="*/ 366827 h 431433"/>
                            <a:gd name="connsiteX10" fmla="*/ 328555 w 6325235"/>
                            <a:gd name="connsiteY10" fmla="*/ 431433 h 431433"/>
                            <a:gd name="connsiteX11" fmla="*/ 232901 w 6325235"/>
                            <a:gd name="connsiteY11" fmla="*/ 356235 h 431433"/>
                            <a:gd name="connsiteX12" fmla="*/ 0 w 6325235"/>
                            <a:gd name="connsiteY12" fmla="*/ 356235 h 431433"/>
                            <a:gd name="connsiteX13" fmla="*/ 0 w 6325235"/>
                            <a:gd name="connsiteY13" fmla="*/ 296863 h 431433"/>
                            <a:gd name="connsiteX14" fmla="*/ 0 w 6325235"/>
                            <a:gd name="connsiteY14" fmla="*/ 207804 h 431433"/>
                            <a:gd name="connsiteX15" fmla="*/ 0 w 6325235"/>
                            <a:gd name="connsiteY15" fmla="*/ 207804 h 431433"/>
                            <a:gd name="connsiteX16" fmla="*/ 0 w 6325235"/>
                            <a:gd name="connsiteY16" fmla="*/ 0 h 431433"/>
                            <a:gd name="connsiteX0" fmla="*/ 0 w 6325235"/>
                            <a:gd name="connsiteY0" fmla="*/ 0 h 431433"/>
                            <a:gd name="connsiteX1" fmla="*/ 1054206 w 6325235"/>
                            <a:gd name="connsiteY1" fmla="*/ 0 h 431433"/>
                            <a:gd name="connsiteX2" fmla="*/ 1054206 w 6325235"/>
                            <a:gd name="connsiteY2" fmla="*/ 0 h 431433"/>
                            <a:gd name="connsiteX3" fmla="*/ 2635515 w 6325235"/>
                            <a:gd name="connsiteY3" fmla="*/ 0 h 431433"/>
                            <a:gd name="connsiteX4" fmla="*/ 6325235 w 6325235"/>
                            <a:gd name="connsiteY4" fmla="*/ 0 h 431433"/>
                            <a:gd name="connsiteX5" fmla="*/ 6325235 w 6325235"/>
                            <a:gd name="connsiteY5" fmla="*/ 207804 h 431433"/>
                            <a:gd name="connsiteX6" fmla="*/ 6325235 w 6325235"/>
                            <a:gd name="connsiteY6" fmla="*/ 207804 h 431433"/>
                            <a:gd name="connsiteX7" fmla="*/ 6325235 w 6325235"/>
                            <a:gd name="connsiteY7" fmla="*/ 296863 h 431433"/>
                            <a:gd name="connsiteX8" fmla="*/ 6325235 w 6325235"/>
                            <a:gd name="connsiteY8" fmla="*/ 356235 h 431433"/>
                            <a:gd name="connsiteX9" fmla="*/ 402282 w 6325235"/>
                            <a:gd name="connsiteY9" fmla="*/ 361742 h 431433"/>
                            <a:gd name="connsiteX10" fmla="*/ 328555 w 6325235"/>
                            <a:gd name="connsiteY10" fmla="*/ 431433 h 431433"/>
                            <a:gd name="connsiteX11" fmla="*/ 232901 w 6325235"/>
                            <a:gd name="connsiteY11" fmla="*/ 356235 h 431433"/>
                            <a:gd name="connsiteX12" fmla="*/ 0 w 6325235"/>
                            <a:gd name="connsiteY12" fmla="*/ 356235 h 431433"/>
                            <a:gd name="connsiteX13" fmla="*/ 0 w 6325235"/>
                            <a:gd name="connsiteY13" fmla="*/ 296863 h 431433"/>
                            <a:gd name="connsiteX14" fmla="*/ 0 w 6325235"/>
                            <a:gd name="connsiteY14" fmla="*/ 207804 h 431433"/>
                            <a:gd name="connsiteX15" fmla="*/ 0 w 6325235"/>
                            <a:gd name="connsiteY15" fmla="*/ 207804 h 431433"/>
                            <a:gd name="connsiteX16" fmla="*/ 0 w 6325235"/>
                            <a:gd name="connsiteY16" fmla="*/ 0 h 431433"/>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02282 w 6325235"/>
                            <a:gd name="connsiteY9" fmla="*/ 361742 h 461887"/>
                            <a:gd name="connsiteX10" fmla="*/ 326650 w 6325235"/>
                            <a:gd name="connsiteY10" fmla="*/ 461887 h 461887"/>
                            <a:gd name="connsiteX11" fmla="*/ 232901 w 6325235"/>
                            <a:gd name="connsiteY11" fmla="*/ 356235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23237 w 6325235"/>
                            <a:gd name="connsiteY9" fmla="*/ 359567 h 461887"/>
                            <a:gd name="connsiteX10" fmla="*/ 326650 w 6325235"/>
                            <a:gd name="connsiteY10" fmla="*/ 461887 h 461887"/>
                            <a:gd name="connsiteX11" fmla="*/ 232901 w 6325235"/>
                            <a:gd name="connsiteY11" fmla="*/ 356235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23237 w 6325235"/>
                            <a:gd name="connsiteY9" fmla="*/ 359567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36572 w 6325235"/>
                            <a:gd name="connsiteY9" fmla="*/ 357392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55622 w 6325235"/>
                            <a:gd name="connsiteY9" fmla="*/ 357392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47182"/>
                            <a:gd name="connsiteX1" fmla="*/ 1054206 w 6325235"/>
                            <a:gd name="connsiteY1" fmla="*/ 0 h 447182"/>
                            <a:gd name="connsiteX2" fmla="*/ 1054206 w 6325235"/>
                            <a:gd name="connsiteY2" fmla="*/ 0 h 447182"/>
                            <a:gd name="connsiteX3" fmla="*/ 2635515 w 6325235"/>
                            <a:gd name="connsiteY3" fmla="*/ 0 h 447182"/>
                            <a:gd name="connsiteX4" fmla="*/ 6325235 w 6325235"/>
                            <a:gd name="connsiteY4" fmla="*/ 0 h 447182"/>
                            <a:gd name="connsiteX5" fmla="*/ 6325235 w 6325235"/>
                            <a:gd name="connsiteY5" fmla="*/ 207804 h 447182"/>
                            <a:gd name="connsiteX6" fmla="*/ 6325235 w 6325235"/>
                            <a:gd name="connsiteY6" fmla="*/ 207804 h 447182"/>
                            <a:gd name="connsiteX7" fmla="*/ 6325235 w 6325235"/>
                            <a:gd name="connsiteY7" fmla="*/ 296863 h 447182"/>
                            <a:gd name="connsiteX8" fmla="*/ 6325235 w 6325235"/>
                            <a:gd name="connsiteY8" fmla="*/ 356235 h 447182"/>
                            <a:gd name="connsiteX9" fmla="*/ 455622 w 6325235"/>
                            <a:gd name="connsiteY9" fmla="*/ 357392 h 447182"/>
                            <a:gd name="connsiteX10" fmla="*/ 329225 w 6325235"/>
                            <a:gd name="connsiteY10" fmla="*/ 447181 h 447182"/>
                            <a:gd name="connsiteX11" fmla="*/ 204326 w 6325235"/>
                            <a:gd name="connsiteY11" fmla="*/ 358410 h 447182"/>
                            <a:gd name="connsiteX12" fmla="*/ 0 w 6325235"/>
                            <a:gd name="connsiteY12" fmla="*/ 356235 h 447182"/>
                            <a:gd name="connsiteX13" fmla="*/ 0 w 6325235"/>
                            <a:gd name="connsiteY13" fmla="*/ 296863 h 447182"/>
                            <a:gd name="connsiteX14" fmla="*/ 0 w 6325235"/>
                            <a:gd name="connsiteY14" fmla="*/ 207804 h 447182"/>
                            <a:gd name="connsiteX15" fmla="*/ 0 w 6325235"/>
                            <a:gd name="connsiteY15" fmla="*/ 207804 h 447182"/>
                            <a:gd name="connsiteX16" fmla="*/ 0 w 6325235"/>
                            <a:gd name="connsiteY16" fmla="*/ 0 h 447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6325235" h="447182">
                              <a:moveTo>
                                <a:pt x="0" y="0"/>
                              </a:moveTo>
                              <a:lnTo>
                                <a:pt x="1054206" y="0"/>
                              </a:lnTo>
                              <a:lnTo>
                                <a:pt x="1054206" y="0"/>
                              </a:lnTo>
                              <a:lnTo>
                                <a:pt x="2635515" y="0"/>
                              </a:lnTo>
                              <a:lnTo>
                                <a:pt x="6325235" y="0"/>
                              </a:lnTo>
                              <a:lnTo>
                                <a:pt x="6325235" y="207804"/>
                              </a:lnTo>
                              <a:lnTo>
                                <a:pt x="6325235" y="207804"/>
                              </a:lnTo>
                              <a:lnTo>
                                <a:pt x="6325235" y="296863"/>
                              </a:lnTo>
                              <a:lnTo>
                                <a:pt x="6325235" y="356235"/>
                              </a:lnTo>
                              <a:lnTo>
                                <a:pt x="455622" y="357392"/>
                              </a:lnTo>
                              <a:lnTo>
                                <a:pt x="329225" y="447181"/>
                              </a:lnTo>
                              <a:lnTo>
                                <a:pt x="204326" y="358410"/>
                              </a:lnTo>
                              <a:lnTo>
                                <a:pt x="0" y="356235"/>
                              </a:lnTo>
                              <a:lnTo>
                                <a:pt x="0" y="296863"/>
                              </a:lnTo>
                              <a:lnTo>
                                <a:pt x="0" y="207804"/>
                              </a:lnTo>
                              <a:lnTo>
                                <a:pt x="0" y="207804"/>
                              </a:lnTo>
                              <a:lnTo>
                                <a:pt x="0" y="0"/>
                              </a:lnTo>
                              <a:close/>
                            </a:path>
                          </a:pathLst>
                        </a:custGeom>
                        <a:pattFill prst="dkDnDiag">
                          <a:fgClr>
                            <a:srgbClr val="56AD4F"/>
                          </a:fgClr>
                          <a:bgClr>
                            <a:srgbClr val="5FA145"/>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14CB" w:rsidRPr="005517BE" w:rsidRDefault="00E814CB" w:rsidP="0029515B">
                            <w:pPr>
                              <w:spacing w:before="0"/>
                              <w:ind w:firstLine="720"/>
                              <w:rPr>
                                <w:rFonts w:ascii="Calibri" w:hAnsi="Calibri"/>
                                <w:color w:val="FFFFFF" w:themeColor="background1"/>
                                <w:sz w:val="24"/>
                                <w:lang w:val="es-AR"/>
                              </w:rPr>
                            </w:pPr>
                            <w:r w:rsidRPr="0029515B">
                              <w:rPr>
                                <w:color w:val="FFFFFF" w:themeColor="background1"/>
                                <w:sz w:val="20"/>
                                <w:szCs w:val="18"/>
                                <w:lang w:val="es-AR"/>
                              </w:rPr>
                              <w:t>Que Golazo</w:t>
                            </w:r>
                            <w:r w:rsidRPr="0029515B">
                              <w:rPr>
                                <w:caps/>
                                <w:color w:val="FFFFFF" w:themeColor="background1"/>
                                <w:sz w:val="20"/>
                                <w:szCs w:val="18"/>
                                <w:lang w:val="es-AR"/>
                              </w:rPr>
                              <w:t xml:space="preserve"> </w:t>
                            </w:r>
                            <w:r w:rsidRPr="0029515B">
                              <w:rPr>
                                <w:color w:val="FFFFFF" w:themeColor="background1"/>
                                <w:sz w:val="20"/>
                                <w:szCs w:val="18"/>
                                <w:lang w:val="es-AR"/>
                              </w:rPr>
                              <w:t xml:space="preserve"> | Sistema de Gestión de Campeonatos de Fútbol</w:t>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sidRPr="005517BE">
                              <w:rPr>
                                <w:rFonts w:ascii="Calibri" w:hAnsi="Calibri"/>
                                <w:color w:val="FFFFFF" w:themeColor="background1"/>
                                <w:sz w:val="28"/>
                                <w:szCs w:val="18"/>
                                <w:lang w:val="es-AR"/>
                              </w:rPr>
                              <w:t>2014</w:t>
                            </w:r>
                          </w:p>
                          <w:p w:rsidR="00E814CB" w:rsidRPr="00244A7E" w:rsidRDefault="00E814CB" w:rsidP="0029515B">
                            <w:pPr>
                              <w:rPr>
                                <w:lang w:val="es-A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7" name="Imagen 5"/>
                        <pic:cNvPicPr>
                          <a:picLocks noChangeAspect="1"/>
                        </pic:cNvPicPr>
                      </pic:nvPicPr>
                      <pic:blipFill>
                        <a:blip r:embed="rId1">
                          <a:grayscl/>
                          <a:extLst>
                            <a:ext uri="{28A0092B-C50C-407E-A947-70E740481C1C}">
                              <a14:useLocalDpi xmlns:a14="http://schemas.microsoft.com/office/drawing/2010/main" val="0"/>
                            </a:ext>
                          </a:extLst>
                        </a:blip>
                        <a:stretch>
                          <a:fillRect/>
                        </a:stretch>
                      </pic:blipFill>
                      <pic:spPr>
                        <a:xfrm>
                          <a:off x="175564" y="21945"/>
                          <a:ext cx="332105" cy="335280"/>
                        </a:xfrm>
                        <a:prstGeom prst="rect">
                          <a:avLst/>
                        </a:prstGeom>
                      </pic:spPr>
                    </pic:pic>
                  </wpg:wgp>
                </a:graphicData>
              </a:graphic>
            </wp:anchor>
          </w:drawing>
        </mc:Choice>
        <mc:Fallback>
          <w:pict>
            <v:group w14:anchorId="55D5E576" id="Grupo 4" o:spid="_x0000_s1140" style="position:absolute;left:0;text-align:left;margin-left:-11.5pt;margin-top:-9.45pt;width:498.05pt;height:30.8pt;z-index:251661312" coordsize="63252,3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">
              <v:shape id="Llamada rectangular 1" o:spid="_x0000_s1141" style="position:absolute;width:63252;height:3911;visibility:visible;mso-wrap-style:square;v-text-anchor:middle" coordsize="6325235,44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Ac7sEA&#10;AADaAAAADwAAAGRycy9kb3ducmV2LnhtbESPT2sCMRTE70K/Q3hCL6LZriC6NYqKFa+u7f2xefun&#10;bl6WJK7bb98IhR6HmfkNs94OphU9Od9YVvA2S0AQF1Y3XCn4vH5MlyB8QNbYWiYFP+Rhu3kZrTHT&#10;9sEX6vNQiQhhn6GCOoQuk9IXNRn0M9sRR6+0zmCI0lVSO3xEuGllmiQLabDhuFBjR4eailt+NwqO&#10;x+CKkr/L1T79ml/7yaBPu71Sr+Nh9w4i0BD+w3/ts1aQwvNKvA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HO7BAAAA2gAAAA8AAAAAAAAAAAAAAAAAmAIAAGRycy9kb3du&#10;cmV2LnhtbFBLBQYAAAAABAAEAPUAAACGAwAAAAA=&#10;" adj="-11796480,,5400" path="m,l1054206,r,l2635515,,6325235,r,207804l6325235,207804r,89059l6325235,356235,455622,357392,329225,447181,204326,358410,,356235,,296863,,207804r,l,xe" fillcolor="#56ad4f" stroked="f" strokeweight="1pt">
                <v:fill r:id="rId2" o:title="" color2="#5fa145" type="pattern"/>
                <v:stroke joinstyle="miter"/>
                <v:formulas/>
                <v:path arrowok="t" o:connecttype="custom" o:connectlocs="0,0;1054206,0;1054206,0;2635515,0;6325235,0;6325235,181771;6325235,181771;6325235,259673;6325235,311607;455622,312619;329225,391159;204326,313509;0,311607;0,259673;0,181771;0,181771;0,0" o:connectangles="0,0,0,0,0,0,0,0,0,0,0,0,0,0,0,0,0" textboxrect="0,0,6325235,447182"/>
                <v:textbox>
                  <w:txbxContent>
                    <w:p w:rsidR="00E814CB" w:rsidRPr="005517BE" w:rsidRDefault="00E814CB" w:rsidP="0029515B">
                      <w:pPr>
                        <w:spacing w:before="0"/>
                        <w:ind w:firstLine="720"/>
                        <w:rPr>
                          <w:rFonts w:ascii="Calibri" w:hAnsi="Calibri"/>
                          <w:color w:val="FFFFFF" w:themeColor="background1"/>
                          <w:sz w:val="24"/>
                          <w:lang w:val="es-AR"/>
                        </w:rPr>
                      </w:pPr>
                      <w:r w:rsidRPr="0029515B">
                        <w:rPr>
                          <w:color w:val="FFFFFF" w:themeColor="background1"/>
                          <w:sz w:val="20"/>
                          <w:szCs w:val="18"/>
                          <w:lang w:val="es-AR"/>
                        </w:rPr>
                        <w:t>Que Golazo</w:t>
                      </w:r>
                      <w:r w:rsidRPr="0029515B">
                        <w:rPr>
                          <w:caps/>
                          <w:color w:val="FFFFFF" w:themeColor="background1"/>
                          <w:sz w:val="20"/>
                          <w:szCs w:val="18"/>
                          <w:lang w:val="es-AR"/>
                        </w:rPr>
                        <w:t xml:space="preserve"> </w:t>
                      </w:r>
                      <w:r w:rsidRPr="0029515B">
                        <w:rPr>
                          <w:color w:val="FFFFFF" w:themeColor="background1"/>
                          <w:sz w:val="20"/>
                          <w:szCs w:val="18"/>
                          <w:lang w:val="es-AR"/>
                        </w:rPr>
                        <w:t xml:space="preserve"> | Sistema de Gestión de Campeonatos de Fútbol</w:t>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sidRPr="005517BE">
                        <w:rPr>
                          <w:rFonts w:ascii="Calibri" w:hAnsi="Calibri"/>
                          <w:color w:val="FFFFFF" w:themeColor="background1"/>
                          <w:sz w:val="28"/>
                          <w:szCs w:val="18"/>
                          <w:lang w:val="es-AR"/>
                        </w:rPr>
                        <w:t>2014</w:t>
                      </w:r>
                    </w:p>
                    <w:p w:rsidR="00E814CB" w:rsidRPr="00244A7E" w:rsidRDefault="00E814CB" w:rsidP="0029515B">
                      <w:pPr>
                        <w:rPr>
                          <w:lang w:val="es-AR"/>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142" type="#_x0000_t75" style="position:absolute;left:1755;top:219;width:3321;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kmdnFAAAA2wAAAA8AAABkcnMvZG93bnJldi54bWxEj09rAjEUxO+FfofwhN5qdi2orEaxQqF/&#10;Tl1F9PbYPHdXk5clSXXbT98UhB6HmfkNM1/21ogL+dA6VpAPMxDEldMt1wq2m5fHKYgQkTUax6Tg&#10;mwIsF/d3cyy0u/InXcpYiwThUKCCJsaukDJUDVkMQ9cRJ+/ovMWYpK+l9nhNcGvkKMvG0mLLaaHB&#10;jtYNVefyyyrYPZv3Scj9/gMnBxl/3ky5O+VKPQz61QxEpD7+h2/tV63gaQx/X9IPk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JJnZxQAAANsAAAAPAAAAAAAAAAAAAAAA&#10;AJ8CAABkcnMvZG93bnJldi54bWxQSwUGAAAAAAQABAD3AAAAkQMAAAAA&#10;">
                <v:imagedata r:id="rId3" o:title="" grayscale="t"/>
                <v:path arrowok="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31E5B"/>
    <w:multiLevelType w:val="hybridMultilevel"/>
    <w:tmpl w:val="81621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52A31A5"/>
    <w:multiLevelType w:val="hybridMultilevel"/>
    <w:tmpl w:val="92D43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1C64A6"/>
    <w:multiLevelType w:val="hybridMultilevel"/>
    <w:tmpl w:val="0C2C7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4176A6"/>
    <w:multiLevelType w:val="hybridMultilevel"/>
    <w:tmpl w:val="0DD86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37A084A"/>
    <w:multiLevelType w:val="hybridMultilevel"/>
    <w:tmpl w:val="4E14E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8606D5A"/>
    <w:multiLevelType w:val="hybridMultilevel"/>
    <w:tmpl w:val="CFA46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E4B6A6A"/>
    <w:multiLevelType w:val="hybridMultilevel"/>
    <w:tmpl w:val="48DED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06B5C0A"/>
    <w:multiLevelType w:val="hybridMultilevel"/>
    <w:tmpl w:val="5830B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E240902"/>
    <w:multiLevelType w:val="hybridMultilevel"/>
    <w:tmpl w:val="7F4C2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9"/>
  </w:num>
  <w:num w:numId="4">
    <w:abstractNumId w:val="6"/>
  </w:num>
  <w:num w:numId="5">
    <w:abstractNumId w:val="4"/>
  </w:num>
  <w:num w:numId="6">
    <w:abstractNumId w:val="11"/>
  </w:num>
  <w:num w:numId="7">
    <w:abstractNumId w:val="5"/>
  </w:num>
  <w:num w:numId="8">
    <w:abstractNumId w:val="7"/>
  </w:num>
  <w:num w:numId="9">
    <w:abstractNumId w:val="8"/>
  </w:num>
  <w:num w:numId="10">
    <w:abstractNumId w:val="2"/>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6FD"/>
    <w:rsid w:val="00005B81"/>
    <w:rsid w:val="00010F82"/>
    <w:rsid w:val="0003090A"/>
    <w:rsid w:val="00036F7F"/>
    <w:rsid w:val="0006530A"/>
    <w:rsid w:val="00090F84"/>
    <w:rsid w:val="00092D82"/>
    <w:rsid w:val="000A5996"/>
    <w:rsid w:val="000B2CDD"/>
    <w:rsid w:val="001130B5"/>
    <w:rsid w:val="00143A4C"/>
    <w:rsid w:val="00197EFE"/>
    <w:rsid w:val="001F1D2A"/>
    <w:rsid w:val="00203449"/>
    <w:rsid w:val="00214004"/>
    <w:rsid w:val="00215451"/>
    <w:rsid w:val="0023646B"/>
    <w:rsid w:val="00244A7E"/>
    <w:rsid w:val="00267A02"/>
    <w:rsid w:val="0029515B"/>
    <w:rsid w:val="002A370A"/>
    <w:rsid w:val="002B3579"/>
    <w:rsid w:val="00305864"/>
    <w:rsid w:val="00314D99"/>
    <w:rsid w:val="00325F66"/>
    <w:rsid w:val="00335C9B"/>
    <w:rsid w:val="00350C0A"/>
    <w:rsid w:val="003D4262"/>
    <w:rsid w:val="003D6EC1"/>
    <w:rsid w:val="004219B6"/>
    <w:rsid w:val="00456787"/>
    <w:rsid w:val="004722F6"/>
    <w:rsid w:val="00472AE2"/>
    <w:rsid w:val="004912C3"/>
    <w:rsid w:val="004A28F4"/>
    <w:rsid w:val="004B20B1"/>
    <w:rsid w:val="004E26FD"/>
    <w:rsid w:val="0052596C"/>
    <w:rsid w:val="005517BE"/>
    <w:rsid w:val="00551CD5"/>
    <w:rsid w:val="00557C3F"/>
    <w:rsid w:val="00575333"/>
    <w:rsid w:val="005A0D6F"/>
    <w:rsid w:val="005F3F2B"/>
    <w:rsid w:val="0062460A"/>
    <w:rsid w:val="00664EFA"/>
    <w:rsid w:val="006D7FF0"/>
    <w:rsid w:val="00710F4C"/>
    <w:rsid w:val="0072630B"/>
    <w:rsid w:val="0073647E"/>
    <w:rsid w:val="00744E41"/>
    <w:rsid w:val="00745397"/>
    <w:rsid w:val="00746775"/>
    <w:rsid w:val="00750FE8"/>
    <w:rsid w:val="0076085B"/>
    <w:rsid w:val="00764935"/>
    <w:rsid w:val="00784E1F"/>
    <w:rsid w:val="007912F8"/>
    <w:rsid w:val="007A11CE"/>
    <w:rsid w:val="00810A39"/>
    <w:rsid w:val="008442CA"/>
    <w:rsid w:val="00851B29"/>
    <w:rsid w:val="00862EC3"/>
    <w:rsid w:val="00867BB0"/>
    <w:rsid w:val="00870A86"/>
    <w:rsid w:val="00874298"/>
    <w:rsid w:val="008D33D1"/>
    <w:rsid w:val="008F7DA3"/>
    <w:rsid w:val="009164B4"/>
    <w:rsid w:val="00935C39"/>
    <w:rsid w:val="00936697"/>
    <w:rsid w:val="009372CD"/>
    <w:rsid w:val="009B0E1F"/>
    <w:rsid w:val="009D51E1"/>
    <w:rsid w:val="00A075D7"/>
    <w:rsid w:val="00A12B43"/>
    <w:rsid w:val="00A13615"/>
    <w:rsid w:val="00A43FC2"/>
    <w:rsid w:val="00A716C7"/>
    <w:rsid w:val="00A90A9F"/>
    <w:rsid w:val="00A91303"/>
    <w:rsid w:val="00AC0F15"/>
    <w:rsid w:val="00AD706C"/>
    <w:rsid w:val="00AF5F5B"/>
    <w:rsid w:val="00B35F09"/>
    <w:rsid w:val="00B677C3"/>
    <w:rsid w:val="00BA2196"/>
    <w:rsid w:val="00BC152A"/>
    <w:rsid w:val="00BF1458"/>
    <w:rsid w:val="00C01A5A"/>
    <w:rsid w:val="00C30053"/>
    <w:rsid w:val="00C565CB"/>
    <w:rsid w:val="00C76AE3"/>
    <w:rsid w:val="00CB156E"/>
    <w:rsid w:val="00CD3E51"/>
    <w:rsid w:val="00CE061E"/>
    <w:rsid w:val="00CE4877"/>
    <w:rsid w:val="00CE7D37"/>
    <w:rsid w:val="00CF3DAE"/>
    <w:rsid w:val="00CF4BA6"/>
    <w:rsid w:val="00D2419D"/>
    <w:rsid w:val="00D24DB6"/>
    <w:rsid w:val="00D529AB"/>
    <w:rsid w:val="00D56BAA"/>
    <w:rsid w:val="00D63A6B"/>
    <w:rsid w:val="00D65023"/>
    <w:rsid w:val="00D66375"/>
    <w:rsid w:val="00D710D7"/>
    <w:rsid w:val="00D72D21"/>
    <w:rsid w:val="00D87E9E"/>
    <w:rsid w:val="00DA154B"/>
    <w:rsid w:val="00DB627E"/>
    <w:rsid w:val="00DB6A8C"/>
    <w:rsid w:val="00E01300"/>
    <w:rsid w:val="00E814CB"/>
    <w:rsid w:val="00ED49A8"/>
    <w:rsid w:val="00EE6BA4"/>
    <w:rsid w:val="00F00B9E"/>
    <w:rsid w:val="00F03BB3"/>
    <w:rsid w:val="00F14E13"/>
    <w:rsid w:val="00F41380"/>
    <w:rsid w:val="00F82038"/>
    <w:rsid w:val="00FE1A8F"/>
    <w:rsid w:val="00FE2DC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86EF47-5D9F-403D-A975-E105DE1F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70A"/>
    <w:pPr>
      <w:jc w:val="both"/>
    </w:pPr>
    <w:rPr>
      <w:rFonts w:ascii="Calibri Light" w:hAnsi="Calibri Light"/>
    </w:rPr>
  </w:style>
  <w:style w:type="paragraph" w:styleId="Ttulo1">
    <w:name w:val="heading 1"/>
    <w:basedOn w:val="Normal"/>
    <w:next w:val="Normal"/>
    <w:link w:val="Ttulo1Car"/>
    <w:uiPriority w:val="9"/>
    <w:qFormat/>
    <w:rsid w:val="002A370A"/>
    <w:pPr>
      <w:pBdr>
        <w:top w:val="single" w:sz="24" w:space="0" w:color="63A537" w:themeColor="text2"/>
        <w:left w:val="single" w:sz="24" w:space="0" w:color="63A537" w:themeColor="text2"/>
        <w:bottom w:val="single" w:sz="24" w:space="0" w:color="63A537" w:themeColor="text2"/>
        <w:right w:val="single" w:sz="24" w:space="0" w:color="63A537" w:themeColor="text2"/>
      </w:pBdr>
      <w:shd w:val="clear" w:color="auto" w:fill="63A537" w:themeFill="text2"/>
      <w:spacing w:after="0"/>
      <w:outlineLvl w:val="0"/>
    </w:pPr>
    <w:rPr>
      <w:rFonts w:eastAsiaTheme="majorEastAsia" w:cstheme="majorBidi"/>
      <w:b/>
      <w:caps/>
      <w:color w:val="FFFFFF" w:themeColor="background1"/>
      <w:spacing w:val="15"/>
    </w:rPr>
  </w:style>
  <w:style w:type="paragraph" w:styleId="Ttulo2">
    <w:name w:val="heading 2"/>
    <w:basedOn w:val="Normal"/>
    <w:next w:val="Normal"/>
    <w:link w:val="Ttulo2Car"/>
    <w:uiPriority w:val="9"/>
    <w:unhideWhenUsed/>
    <w:qFormat/>
    <w:rsid w:val="002A370A"/>
    <w:pPr>
      <w:pBdr>
        <w:top w:val="single" w:sz="24" w:space="0" w:color="DFF0D3" w:themeColor="text2" w:themeTint="33"/>
        <w:left w:val="single" w:sz="24" w:space="0" w:color="DFF0D3" w:themeColor="text2" w:themeTint="33"/>
        <w:bottom w:val="single" w:sz="24" w:space="0" w:color="DFF0D3" w:themeColor="text2" w:themeTint="33"/>
        <w:right w:val="single" w:sz="24" w:space="0" w:color="DFF0D3" w:themeColor="text2" w:themeTint="33"/>
      </w:pBdr>
      <w:shd w:val="clear" w:color="auto" w:fill="DFF0D3" w:themeFill="text2" w:themeFillTint="33"/>
      <w:spacing w:after="0"/>
      <w:outlineLvl w:val="1"/>
    </w:pPr>
    <w:rPr>
      <w:rFonts w:eastAsiaTheme="majorEastAsia" w:cstheme="majorBidi"/>
      <w:b/>
      <w:caps/>
      <w:spacing w:val="15"/>
      <w:sz w:val="20"/>
    </w:rPr>
  </w:style>
  <w:style w:type="paragraph" w:styleId="Ttulo3">
    <w:name w:val="heading 3"/>
    <w:basedOn w:val="Normal"/>
    <w:next w:val="Normal"/>
    <w:link w:val="Ttulo3Car"/>
    <w:uiPriority w:val="9"/>
    <w:unhideWhenUsed/>
    <w:qFormat/>
    <w:rsid w:val="002A370A"/>
    <w:pPr>
      <w:pBdr>
        <w:top w:val="single" w:sz="6" w:space="2" w:color="63A537" w:themeColor="text2"/>
      </w:pBdr>
      <w:spacing w:before="300" w:after="0"/>
      <w:outlineLvl w:val="2"/>
    </w:pPr>
    <w:rPr>
      <w:rFonts w:eastAsiaTheme="majorEastAsia" w:cstheme="majorBidi"/>
      <w:caps/>
      <w:color w:val="31521B" w:themeColor="text2" w:themeShade="80"/>
      <w:spacing w:val="15"/>
    </w:rPr>
  </w:style>
  <w:style w:type="paragraph" w:styleId="Ttulo4">
    <w:name w:val="heading 4"/>
    <w:basedOn w:val="Normal"/>
    <w:next w:val="Normal"/>
    <w:link w:val="Ttulo4Car"/>
    <w:uiPriority w:val="9"/>
    <w:unhideWhenUsed/>
    <w:qFormat/>
    <w:rsid w:val="002A370A"/>
    <w:pPr>
      <w:pBdr>
        <w:top w:val="dotted" w:sz="6" w:space="2" w:color="63A537" w:themeColor="text2"/>
      </w:pBdr>
      <w:spacing w:before="200" w:after="0"/>
      <w:outlineLvl w:val="3"/>
    </w:pPr>
    <w:rPr>
      <w:rFonts w:eastAsiaTheme="majorEastAsia" w:cstheme="majorBidi"/>
      <w:caps/>
      <w:color w:val="4A7B29" w:themeColor="text2" w:themeShade="BF"/>
      <w:spacing w:val="10"/>
    </w:rPr>
  </w:style>
  <w:style w:type="paragraph" w:styleId="Ttulo5">
    <w:name w:val="heading 5"/>
    <w:basedOn w:val="Normal"/>
    <w:next w:val="Normal"/>
    <w:link w:val="Ttulo5Car"/>
    <w:uiPriority w:val="9"/>
    <w:semiHidden/>
    <w:unhideWhenUsed/>
    <w:qFormat/>
    <w:pPr>
      <w:pBdr>
        <w:bottom w:val="single" w:sz="6" w:space="1" w:color="63A537" w:themeColor="text2"/>
      </w:pBdr>
      <w:spacing w:before="200" w:after="0"/>
      <w:outlineLvl w:val="4"/>
    </w:pPr>
    <w:rPr>
      <w:rFonts w:asciiTheme="majorHAnsi" w:eastAsiaTheme="majorEastAsia" w:hAnsiTheme="majorHAnsi" w:cstheme="majorBidi"/>
      <w:caps/>
      <w:color w:val="4A7B29" w:themeColor="text2" w:themeShade="BF"/>
      <w:spacing w:val="10"/>
    </w:rPr>
  </w:style>
  <w:style w:type="paragraph" w:styleId="Ttulo6">
    <w:name w:val="heading 6"/>
    <w:basedOn w:val="Normal"/>
    <w:next w:val="Normal"/>
    <w:link w:val="Ttulo6Car"/>
    <w:uiPriority w:val="9"/>
    <w:semiHidden/>
    <w:unhideWhenUsed/>
    <w:qFormat/>
    <w:pPr>
      <w:pBdr>
        <w:bottom w:val="dotted" w:sz="6" w:space="1" w:color="63A537" w:themeColor="text2"/>
      </w:pBdr>
      <w:spacing w:before="200" w:after="0"/>
      <w:outlineLvl w:val="5"/>
    </w:pPr>
    <w:rPr>
      <w:rFonts w:asciiTheme="majorHAnsi" w:eastAsiaTheme="majorEastAsia" w:hAnsiTheme="majorHAnsi" w:cstheme="majorBidi"/>
      <w:caps/>
      <w:color w:val="4A7B29"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4A7B29"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370A"/>
    <w:rPr>
      <w:rFonts w:ascii="Calibri Light" w:eastAsiaTheme="majorEastAsia" w:hAnsi="Calibri Light" w:cstheme="majorBidi"/>
      <w:b/>
      <w:caps/>
      <w:color w:val="FFFFFF" w:themeColor="background1"/>
      <w:spacing w:val="15"/>
      <w:shd w:val="clear" w:color="auto" w:fill="63A537" w:themeFill="text2"/>
    </w:rPr>
  </w:style>
  <w:style w:type="character" w:customStyle="1" w:styleId="Ttulo2Car">
    <w:name w:val="Título 2 Car"/>
    <w:basedOn w:val="Fuentedeprrafopredeter"/>
    <w:link w:val="Ttulo2"/>
    <w:uiPriority w:val="9"/>
    <w:rsid w:val="002A370A"/>
    <w:rPr>
      <w:rFonts w:ascii="Calibri Light" w:eastAsiaTheme="majorEastAsia" w:hAnsi="Calibri Light" w:cstheme="majorBidi"/>
      <w:b/>
      <w:caps/>
      <w:spacing w:val="15"/>
      <w:sz w:val="20"/>
      <w:shd w:val="clear" w:color="auto" w:fill="DFF0D3" w:themeFill="text2" w:themeFillTint="33"/>
    </w:rPr>
  </w:style>
  <w:style w:type="character" w:customStyle="1" w:styleId="Ttulo3Car">
    <w:name w:val="Título 3 Car"/>
    <w:basedOn w:val="Fuentedeprrafopredeter"/>
    <w:link w:val="Ttulo3"/>
    <w:uiPriority w:val="9"/>
    <w:rsid w:val="002A370A"/>
    <w:rPr>
      <w:rFonts w:ascii="Calibri Light" w:eastAsiaTheme="majorEastAsia" w:hAnsi="Calibri Light" w:cstheme="majorBidi"/>
      <w:caps/>
      <w:color w:val="31521B"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uesto">
    <w:name w:val="Title"/>
    <w:basedOn w:val="Normal"/>
    <w:next w:val="Normal"/>
    <w:link w:val="PuestoCar"/>
    <w:uiPriority w:val="10"/>
    <w:qFormat/>
    <w:pPr>
      <w:spacing w:before="0" w:after="0"/>
    </w:pPr>
    <w:rPr>
      <w:rFonts w:asciiTheme="majorHAnsi" w:eastAsiaTheme="majorEastAsia" w:hAnsiTheme="majorHAnsi" w:cstheme="majorBidi"/>
      <w:caps/>
      <w:color w:val="63A537" w:themeColor="text2"/>
      <w:spacing w:val="10"/>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aps/>
      <w:color w:val="63A537" w:themeColor="text2"/>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Pr>
      <w:caps/>
      <w:color w:val="595959"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63A537" w:themeColor="text2"/>
    </w:rPr>
  </w:style>
  <w:style w:type="character" w:styleId="nfasissutil">
    <w:name w:val="Subtle Emphasis"/>
    <w:uiPriority w:val="19"/>
    <w:qFormat/>
    <w:rPr>
      <w:i/>
      <w:iCs/>
      <w:color w:val="31521B"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31521B"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63A537" w:themeColor="text2"/>
      <w:sz w:val="24"/>
      <w:szCs w:val="24"/>
    </w:rPr>
  </w:style>
  <w:style w:type="character" w:customStyle="1" w:styleId="CitadestacadaCar">
    <w:name w:val="Cita destacada Car"/>
    <w:basedOn w:val="Fuentedeprrafopredeter"/>
    <w:link w:val="Citadestacada"/>
    <w:uiPriority w:val="30"/>
    <w:rPr>
      <w:color w:val="63A537" w:themeColor="text2"/>
      <w:sz w:val="24"/>
      <w:szCs w:val="24"/>
    </w:rPr>
  </w:style>
  <w:style w:type="character" w:customStyle="1" w:styleId="Ttulo4Car">
    <w:name w:val="Título 4 Car"/>
    <w:basedOn w:val="Fuentedeprrafopredeter"/>
    <w:link w:val="Ttulo4"/>
    <w:uiPriority w:val="9"/>
    <w:rsid w:val="002A370A"/>
    <w:rPr>
      <w:rFonts w:ascii="Calibri Light" w:eastAsiaTheme="majorEastAsia" w:hAnsi="Calibri Light" w:cstheme="majorBidi"/>
      <w:caps/>
      <w:color w:val="4A7B29"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4A7B29"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4A7B29"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4A7B29"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4A7B29" w:themeColor="text2" w:themeShade="BF"/>
      <w:sz w:val="16"/>
      <w:szCs w:val="16"/>
    </w:rPr>
  </w:style>
  <w:style w:type="character" w:styleId="Referenciaintensa">
    <w:name w:val="Intense Reference"/>
    <w:uiPriority w:val="32"/>
    <w:qFormat/>
    <w:rPr>
      <w:b w:val="0"/>
      <w:bCs w:val="0"/>
      <w:i/>
      <w:iCs/>
      <w:caps/>
      <w:color w:val="63A537"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styleId="Encabezado">
    <w:name w:val="header"/>
    <w:basedOn w:val="Normal"/>
    <w:link w:val="EncabezadoCar"/>
    <w:uiPriority w:val="99"/>
    <w:unhideWhenUsed/>
    <w:rsid w:val="009372C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9372CD"/>
  </w:style>
  <w:style w:type="paragraph" w:styleId="Piedepgina">
    <w:name w:val="footer"/>
    <w:basedOn w:val="Normal"/>
    <w:link w:val="PiedepginaCar"/>
    <w:uiPriority w:val="99"/>
    <w:unhideWhenUsed/>
    <w:rsid w:val="009372C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9372CD"/>
  </w:style>
  <w:style w:type="table" w:styleId="Tabladecuadrcula3-nfasis1">
    <w:name w:val="Grid Table 3 Accent 1"/>
    <w:basedOn w:val="Tablanormal"/>
    <w:uiPriority w:val="48"/>
    <w:rsid w:val="008F7DA3"/>
    <w:pPr>
      <w:spacing w:after="0" w:line="240" w:lineRule="auto"/>
    </w:pPr>
    <w:tblPr>
      <w:tblStyleRowBandSize w:val="1"/>
      <w:tblStyleColBandSize w:val="1"/>
      <w:tblInd w:w="0" w:type="dxa"/>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7" w:themeFill="accent1" w:themeFillTint="33"/>
      </w:tcPr>
    </w:tblStylePr>
    <w:tblStylePr w:type="band1Horz">
      <w:tblPr/>
      <w:tcPr>
        <w:shd w:val="clear" w:color="auto" w:fill="EAF4D7" w:themeFill="accent1" w:themeFillTint="33"/>
      </w:tcPr>
    </w:tblStylePr>
    <w:tblStylePr w:type="neCell">
      <w:tblPr/>
      <w:tcPr>
        <w:tcBorders>
          <w:bottom w:val="single" w:sz="4" w:space="0" w:color="C1DF87" w:themeColor="accent1" w:themeTint="99"/>
        </w:tcBorders>
      </w:tcPr>
    </w:tblStylePr>
    <w:tblStylePr w:type="nwCell">
      <w:tblPr/>
      <w:tcPr>
        <w:tcBorders>
          <w:bottom w:val="single" w:sz="4" w:space="0" w:color="C1DF87" w:themeColor="accent1" w:themeTint="99"/>
        </w:tcBorders>
      </w:tcPr>
    </w:tblStylePr>
    <w:tblStylePr w:type="seCell">
      <w:tblPr/>
      <w:tcPr>
        <w:tcBorders>
          <w:top w:val="single" w:sz="4" w:space="0" w:color="C1DF87" w:themeColor="accent1" w:themeTint="99"/>
        </w:tcBorders>
      </w:tcPr>
    </w:tblStylePr>
    <w:tblStylePr w:type="swCell">
      <w:tblPr/>
      <w:tcPr>
        <w:tcBorders>
          <w:top w:val="single" w:sz="4" w:space="0" w:color="C1DF87" w:themeColor="accent1" w:themeTint="99"/>
        </w:tcBorders>
      </w:tcPr>
    </w:tblStylePr>
  </w:style>
  <w:style w:type="table" w:styleId="Tabladecuadrcula5oscura-nfasis1">
    <w:name w:val="Grid Table 5 Dark Accent 1"/>
    <w:basedOn w:val="Tablanormal"/>
    <w:uiPriority w:val="50"/>
    <w:rsid w:val="00B677C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table" w:styleId="Tabladecuadrcula4-nfasis2">
    <w:name w:val="Grid Table 4 Accent 2"/>
    <w:basedOn w:val="Tablanormal"/>
    <w:uiPriority w:val="49"/>
    <w:rsid w:val="00B677C3"/>
    <w:pPr>
      <w:spacing w:after="0" w:line="240" w:lineRule="auto"/>
    </w:pPr>
    <w:tblPr>
      <w:tblStyleRowBandSize w:val="1"/>
      <w:tblStyleColBandSize w:val="1"/>
      <w:tblInd w:w="0" w:type="dxa"/>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3A537" w:themeColor="accent2"/>
          <w:left w:val="single" w:sz="4" w:space="0" w:color="63A537" w:themeColor="accent2"/>
          <w:bottom w:val="single" w:sz="4" w:space="0" w:color="63A537" w:themeColor="accent2"/>
          <w:right w:val="single" w:sz="4" w:space="0" w:color="63A537" w:themeColor="accent2"/>
          <w:insideH w:val="nil"/>
          <w:insideV w:val="nil"/>
        </w:tcBorders>
        <w:shd w:val="clear" w:color="auto" w:fill="63A537" w:themeFill="accent2"/>
      </w:tcPr>
    </w:tblStylePr>
    <w:tblStylePr w:type="lastRow">
      <w:rPr>
        <w:b/>
        <w:bCs/>
      </w:rPr>
      <w:tblPr/>
      <w:tcPr>
        <w:tcBorders>
          <w:top w:val="double" w:sz="4" w:space="0" w:color="63A537" w:themeColor="accent2"/>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styleId="Tabladecuadrcula5oscura-nfasis2">
    <w:name w:val="Grid Table 5 Dark Accent 2"/>
    <w:basedOn w:val="Tablanormal"/>
    <w:uiPriority w:val="50"/>
    <w:rsid w:val="00B677C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paragraph" w:styleId="TDC3">
    <w:name w:val="toc 3"/>
    <w:basedOn w:val="Normal"/>
    <w:next w:val="Normal"/>
    <w:autoRedefine/>
    <w:uiPriority w:val="39"/>
    <w:unhideWhenUsed/>
    <w:rsid w:val="00FE1A8F"/>
    <w:pPr>
      <w:spacing w:after="100"/>
      <w:ind w:left="440"/>
    </w:pPr>
  </w:style>
  <w:style w:type="paragraph" w:styleId="TDC1">
    <w:name w:val="toc 1"/>
    <w:basedOn w:val="Normal"/>
    <w:next w:val="Normal"/>
    <w:autoRedefine/>
    <w:uiPriority w:val="39"/>
    <w:unhideWhenUsed/>
    <w:rsid w:val="00FE1A8F"/>
    <w:pPr>
      <w:spacing w:after="100"/>
    </w:pPr>
  </w:style>
  <w:style w:type="paragraph" w:styleId="TDC2">
    <w:name w:val="toc 2"/>
    <w:basedOn w:val="Normal"/>
    <w:next w:val="Normal"/>
    <w:autoRedefine/>
    <w:uiPriority w:val="39"/>
    <w:unhideWhenUsed/>
    <w:rsid w:val="00FE1A8F"/>
    <w:pPr>
      <w:spacing w:after="100"/>
      <w:ind w:left="220"/>
    </w:pPr>
  </w:style>
  <w:style w:type="character" w:styleId="Hipervnculo">
    <w:name w:val="Hyperlink"/>
    <w:basedOn w:val="Fuentedeprrafopredeter"/>
    <w:uiPriority w:val="99"/>
    <w:unhideWhenUsed/>
    <w:rsid w:val="00FE1A8F"/>
    <w:rPr>
      <w:color w:val="EE7B08" w:themeColor="hyperlink"/>
      <w:u w:val="single"/>
    </w:rPr>
  </w:style>
  <w:style w:type="table" w:styleId="Cuadrculadetablaclara">
    <w:name w:val="Grid Table Light"/>
    <w:basedOn w:val="Tablanormal"/>
    <w:uiPriority w:val="40"/>
    <w:rsid w:val="00D6637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rmalWeb">
    <w:name w:val="Normal (Web)"/>
    <w:basedOn w:val="Normal"/>
    <w:uiPriority w:val="99"/>
    <w:semiHidden/>
    <w:unhideWhenUsed/>
    <w:rsid w:val="00D56BAA"/>
    <w:pPr>
      <w:spacing w:before="100" w:beforeAutospacing="1" w:after="100" w:afterAutospacing="1" w:line="240" w:lineRule="auto"/>
    </w:pPr>
    <w:rPr>
      <w:rFonts w:ascii="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70024188">
      <w:bodyDiv w:val="1"/>
      <w:marLeft w:val="0"/>
      <w:marRight w:val="0"/>
      <w:marTop w:val="0"/>
      <w:marBottom w:val="0"/>
      <w:divBdr>
        <w:top w:val="none" w:sz="0" w:space="0" w:color="auto"/>
        <w:left w:val="none" w:sz="0" w:space="0" w:color="auto"/>
        <w:bottom w:val="none" w:sz="0" w:space="0" w:color="auto"/>
        <w:right w:val="none" w:sz="0" w:space="0" w:color="auto"/>
      </w:divBdr>
    </w:div>
    <w:div w:id="387925813">
      <w:bodyDiv w:val="1"/>
      <w:marLeft w:val="0"/>
      <w:marRight w:val="0"/>
      <w:marTop w:val="0"/>
      <w:marBottom w:val="0"/>
      <w:divBdr>
        <w:top w:val="none" w:sz="0" w:space="0" w:color="auto"/>
        <w:left w:val="none" w:sz="0" w:space="0" w:color="auto"/>
        <w:bottom w:val="none" w:sz="0" w:space="0" w:color="auto"/>
        <w:right w:val="none" w:sz="0" w:space="0" w:color="auto"/>
      </w:divBdr>
    </w:div>
    <w:div w:id="5000470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50165974">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19446203">
      <w:bodyDiv w:val="1"/>
      <w:marLeft w:val="0"/>
      <w:marRight w:val="0"/>
      <w:marTop w:val="0"/>
      <w:marBottom w:val="0"/>
      <w:divBdr>
        <w:top w:val="none" w:sz="0" w:space="0" w:color="auto"/>
        <w:left w:val="none" w:sz="0" w:space="0" w:color="auto"/>
        <w:bottom w:val="none" w:sz="0" w:space="0" w:color="auto"/>
        <w:right w:val="none" w:sz="0" w:space="0" w:color="auto"/>
      </w:divBdr>
    </w:div>
    <w:div w:id="1340934528">
      <w:bodyDiv w:val="1"/>
      <w:marLeft w:val="0"/>
      <w:marRight w:val="0"/>
      <w:marTop w:val="0"/>
      <w:marBottom w:val="0"/>
      <w:divBdr>
        <w:top w:val="none" w:sz="0" w:space="0" w:color="auto"/>
        <w:left w:val="none" w:sz="0" w:space="0" w:color="auto"/>
        <w:bottom w:val="none" w:sz="0" w:space="0" w:color="auto"/>
        <w:right w:val="none" w:sz="0" w:space="0" w:color="auto"/>
      </w:divBdr>
    </w:div>
    <w:div w:id="1486700576">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8668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8.png"/><Relationship Id="rId26" Type="http://schemas.openxmlformats.org/officeDocument/2006/relationships/image" Target="media/image17.png"/><Relationship Id="rId39" Type="http://schemas.openxmlformats.org/officeDocument/2006/relationships/image" Target="media/image26.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20.png"/><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emf"/><Relationship Id="rId40" Type="http://schemas.openxmlformats.org/officeDocument/2006/relationships/image" Target="media/image27.jp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image" Target="media/image14.png"/><Relationship Id="rId38" Type="http://schemas.openxmlformats.org/officeDocument/2006/relationships/image" Target="media/image29.emf"/><Relationship Id="rId46" Type="http://schemas.openxmlformats.org/officeDocument/2006/relationships/image" Target="media/image34.emf"/><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8.emf"/><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51.png"/><Relationship Id="rId2" Type="http://schemas.openxmlformats.org/officeDocument/2006/relationships/image" Target="media/image2.gif"/><Relationship Id="rId1"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2014\5TO\PROYECTO%20FINAL\ProyectoF\trunk\Documentacion\Documentos%20de%20Consulta\Plantilla%20Documento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Banded">
  <a:themeElements>
    <a:clrScheme name="Personalizado 3">
      <a:dk1>
        <a:sysClr val="windowText" lastClr="000000"/>
      </a:dk1>
      <a:lt1>
        <a:sysClr val="window" lastClr="FFFFFF"/>
      </a:lt1>
      <a:dk2>
        <a:srgbClr val="63A537"/>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UTN FRC</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FB5732EE-D3B3-4C7A-94D9-6ED74D441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206</TotalTime>
  <Pages>28</Pages>
  <Words>1520</Words>
  <Characters>8366</Characters>
  <Application>Microsoft Office Word</Application>
  <DocSecurity>0</DocSecurity>
  <Lines>69</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Título del Documento</vt:lpstr>
      <vt:lpstr/>
    </vt:vector>
  </TitlesOfParts>
  <Company>Sistema de gestión de Campeonatos de Futbol</Company>
  <LinksUpToDate>false</LinksUpToDate>
  <CharactersWithSpaces>9867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Documento</dc:title>
  <dc:subject/>
  <dc:creator>Flor Rojas A.</dc:creator>
  <cp:keywords/>
  <dc:description/>
  <cp:lastModifiedBy>Flor</cp:lastModifiedBy>
  <cp:revision>13</cp:revision>
  <cp:lastPrinted>2015-05-20T22:11:00Z</cp:lastPrinted>
  <dcterms:created xsi:type="dcterms:W3CDTF">2014-10-25T13:26:00Z</dcterms:created>
  <dcterms:modified xsi:type="dcterms:W3CDTF">2015-05-20T22:12:00Z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