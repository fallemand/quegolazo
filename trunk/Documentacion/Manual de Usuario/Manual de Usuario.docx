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14:paraId="11D7F7FE" w14:textId="77777777" w:rsidR="005A0D6F" w:rsidRDefault="00335C9B" w:rsidP="00B9285A">
      <w:pPr>
        <w:jc w:val="both"/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D4DF152" wp14:editId="022F8D44">
                <wp:simplePos x="0" y="0"/>
                <wp:positionH relativeFrom="column">
                  <wp:posOffset>-438785</wp:posOffset>
                </wp:positionH>
                <wp:positionV relativeFrom="paragraph">
                  <wp:posOffset>-202001</wp:posOffset>
                </wp:positionV>
                <wp:extent cx="6858000" cy="570354"/>
                <wp:effectExtent l="0" t="0" r="0" b="127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70354"/>
                          <a:chOff x="0" y="0"/>
                          <a:chExt cx="6858000" cy="570354"/>
                        </a:xfrm>
                      </wpg:grpSpPr>
                      <wps:wsp>
                        <wps:cNvPr id="9" name="Rectángulo 9"/>
                        <wps:cNvSpPr/>
                        <wps:spPr>
                          <a:xfrm rot="10800000">
                            <a:off x="0" y="475013"/>
                            <a:ext cx="6858000" cy="95341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upo 29"/>
                        <wpg:cNvGrpSpPr/>
                        <wpg:grpSpPr>
                          <a:xfrm>
                            <a:off x="0" y="0"/>
                            <a:ext cx="6858000" cy="494036"/>
                            <a:chOff x="0" y="0"/>
                            <a:chExt cx="6858000" cy="494036"/>
                          </a:xfrm>
                        </wpg:grpSpPr>
                        <wps:wsp>
                          <wps:cNvPr id="10" name="Rectángulo 10"/>
                          <wps:cNvSpPr/>
                          <wps:spPr>
                            <a:xfrm rot="10800000">
                              <a:off x="0" y="0"/>
                              <a:ext cx="6858000" cy="494036"/>
                            </a:xfrm>
                            <a:prstGeom prst="rect">
                              <a:avLst/>
                            </a:prstGeom>
                            <a:pattFill prst="dkDnDiag">
                              <a:fgClr>
                                <a:srgbClr val="5FA145"/>
                              </a:fgClr>
                              <a:bgClr>
                                <a:srgbClr val="56AD4F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30EB92" w14:textId="77777777" w:rsidR="005B1870" w:rsidRPr="000B2CDD" w:rsidRDefault="005B1870" w:rsidP="00244A7E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Imagen 12" descr="D:\Escritorio\Sin título-1.png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45777" y="71252"/>
                              <a:ext cx="1162050" cy="37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4DF152" id="Grupo 30" o:spid="_x0000_s1026" style="position:absolute;left:0;text-align:left;margin-left:-34.55pt;margin-top:-15.9pt;width:540pt;height:44.9pt;z-index:251656192" coordsize="68580,5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">
                <v:rect id="Rectángulo 9" o:spid="_x0000_s1027" style="position:absolute;top:4750;width:68580;height:95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eSsAA&#10;AADaAAAADwAAAGRycy9kb3ducmV2LnhtbESPQYvCMBSE74L/ITxhb5q4LKLVKCKsrAcPq+L50Tyb&#10;YvNSmmjr/nojLHgcZuYbZrHqXCXu1ITSs4bxSIEgzr0pudBwOn4PpyBCRDZYeSYNDwqwWvZ7C8yM&#10;b/mX7odYiAThkKEGG2OdSRlySw7DyNfEybv4xmFMsimkabBNcFfJT6Um0mHJacFiTRtL+fVwcxo2&#10;++o8sY884dsvZ9XfTs22tdYfg249BxGpi+/wf/vHaJjB60q6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7eSsAAAADaAAAADwAAAAAAAAAAAAAAAACYAgAAZHJzL2Rvd25y&#10;ZXYueG1sUEsFBgAAAAAEAAQA9QAAAIUDAAAAAA==&#10;" fillcolor="#404040 [2429]" stroked="f" strokeweight="1pt"/>
                <v:group id="Grupo 29" o:spid="_x0000_s1028" style="position:absolute;width:68580;height:4940" coordsize="68580,4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ángulo 10" o:spid="_x0000_s1029" style="position:absolute;width:68580;height:4940;rotation:18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7FDsYA&#10;AADbAAAADwAAAGRycy9kb3ducmV2LnhtbESPQU/CQBCF7yT+h82YeDGylQNKZSFg0gS9gRrgNnbH&#10;bmN3tnYXKP+eOZhwm8l7894303nvG3WkLtaBDTwOM1DEZbA1VwY+P4qHZ1AxIVtsApOBM0WYz24G&#10;U8xtOPGajptUKQnhmKMBl1Kbax1LRx7jMLTEov2EzmOStau07fAk4b7Roywba481S4PDll4dlb+b&#10;gzfwtdufvyfFyE3envrl3ztui/H91pi7237xAipRn67m/+uVFXyhl19kAD2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7FDsYAAADbAAAADwAAAAAAAAAAAAAAAACYAgAAZHJz&#10;L2Rvd25yZXYueG1sUEsFBgAAAAAEAAQA9QAAAIsDAAAAAA==&#10;" fillcolor="#5fa145" stroked="f" strokeweight="1pt">
                    <v:fill r:id="rId11" o:title="" color2="#56ad4f" type="pattern"/>
                    <v:textbox inset="36pt,14.4pt,36pt,36pt">
                      <w:txbxContent>
                        <w:p w14:paraId="0830EB92" w14:textId="77777777" w:rsidR="005B1870" w:rsidRPr="000B2CDD" w:rsidRDefault="005B1870" w:rsidP="00244A7E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  <w:lang w:val="es-AR"/>
                            </w:rPr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2" o:spid="_x0000_s1030" type="#_x0000_t75" style="position:absolute;left:55457;top:712;width:11621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YWx++AAAA2wAAAA8AAABkcnMvZG93bnJldi54bWxET81qAjEQvgu+Q5iCN83qQcpqFCkUBFHQ&#10;9gGGzXSz7mZmSaKub28Khd7m4/ud9XbwnbpTiI2wgfmsAEVciW24NvD99Tl9BxUTssVOmAw8KcJ2&#10;Mx6tsbTy4DPdL6lWOYRjiQZcSn2pdawceYwz6Ykz9yPBY8ow1NoGfORw3+lFUSy1x4Zzg8OePhxV&#10;7eXmDdD1UMRw3Z2PLYlzcmr9XFpjJm/DbgUq0ZD+xX/uvc3zF/D7Sz5Ab1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tYWx++AAAA2wAAAA8AAAAAAAAAAAAAAAAAnwIAAGRy&#10;cy9kb3ducmV2LnhtbFBLBQYAAAAABAAEAPcAAACKAwAAAAA=&#10;">
                    <v:imagedata r:id="rId12" o:title="Sin título-1"/>
                  </v:shape>
                </v:group>
              </v:group>
            </w:pict>
          </mc:Fallback>
        </mc:AlternateContent>
      </w:r>
    </w:p>
    <w:sdt>
      <w:sdtPr>
        <w:id w:val="1606700183"/>
        <w:docPartObj>
          <w:docPartGallery w:val="Cover Pages"/>
          <w:docPartUnique/>
        </w:docPartObj>
      </w:sdtPr>
      <w:sdtEndPr>
        <w:rPr>
          <w:noProof/>
          <w:lang w:val="es-ES"/>
        </w:rPr>
      </w:sdtEndPr>
      <w:sdtContent>
        <w:p w14:paraId="2551965B" w14:textId="77777777" w:rsidR="005A0D6F" w:rsidRDefault="00135BDD" w:rsidP="00B9285A">
          <w:pPr>
            <w:jc w:val="both"/>
            <w:rPr>
              <w:noProof/>
              <w:lang w:val="es-ES"/>
            </w:rPr>
          </w:pP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7936" behindDoc="0" locked="0" layoutInCell="1" allowOverlap="1" wp14:anchorId="07A6D181" wp14:editId="25BFF770">
                    <wp:simplePos x="0" y="0"/>
                    <wp:positionH relativeFrom="column">
                      <wp:posOffset>-200025</wp:posOffset>
                    </wp:positionH>
                    <wp:positionV relativeFrom="paragraph">
                      <wp:posOffset>1733551</wp:posOffset>
                    </wp:positionV>
                    <wp:extent cx="6305550" cy="2030730"/>
                    <wp:effectExtent l="0" t="0" r="19050" b="26670"/>
                    <wp:wrapNone/>
                    <wp:docPr id="28" name="Grupo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05550" cy="2030730"/>
                              <a:chOff x="0" y="0"/>
                              <a:chExt cx="6305797" cy="1793174"/>
                            </a:xfrm>
                          </wpg:grpSpPr>
                          <wps:wsp>
                            <wps:cNvPr id="18" name="Cuadro de texto 18"/>
                            <wps:cNvSpPr txBox="1"/>
                            <wps:spPr>
                              <a:xfrm>
                                <a:off x="0" y="0"/>
                                <a:ext cx="465531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27984" w14:textId="16A208F6" w:rsidR="005B1870" w:rsidRPr="00135BDD" w:rsidRDefault="0098765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110"/>
                                      <w:szCs w:val="110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110"/>
                                      <w:szCs w:val="110"/>
                                      <w:lang w:val="es-AR"/>
                                    </w:rPr>
                                    <w:t>Manual de Usuario</w:t>
                                  </w:r>
                                </w:p>
                                <w:p w14:paraId="11BCAAF3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Conector recto 26"/>
                            <wps:cNvCnPr/>
                            <wps:spPr>
                              <a:xfrm>
                                <a:off x="23750" y="1793174"/>
                                <a:ext cx="6282047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A6D181" id="Grupo 28" o:spid="_x0000_s1031" style="position:absolute;left:0;text-align:left;margin-left:-15.75pt;margin-top:136.5pt;width:496.5pt;height:159.9pt;z-index:251687936;mso-height-relative:margin" coordsize="63057,1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8" o:spid="_x0000_s1032" type="#_x0000_t202" style="position:absolute;width:46553;height:17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<v:textbox>
                        <w:txbxContent>
                          <w:p w14:paraId="7AC27984" w14:textId="16A208F6" w:rsidR="005B1870" w:rsidRPr="00135BDD" w:rsidRDefault="0098765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110"/>
                                <w:szCs w:val="110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110"/>
                                <w:szCs w:val="110"/>
                                <w:lang w:val="es-AR"/>
                              </w:rPr>
                              <w:t>Manual de Usuario</w:t>
                            </w:r>
                          </w:p>
                          <w:p w14:paraId="11BCAAF3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line id="Conector recto 26" o:spid="_x0000_s1033" style="position:absolute;visibility:visible;mso-wrap-style:square" from="237,17931" to="63057,17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qW+8IAAADbAAAADwAAAGRycy9kb3ducmV2LnhtbESPT4vCMBTE74LfITzBy7KmVhC3GsW/&#10;4G3Ruve3zbOtNi+liVq/vVlY8DjMzG+Y2aI1lbhT40rLCoaDCARxZnXJuYJTuvucgHAeWWNlmRQ8&#10;ycFi3u3MMNH2wQe6H30uAoRdggoK7+tESpcVZNANbE0cvLNtDPogm1zqBh8BbioZR9FYGiw5LBRY&#10;07qg7Hq8GQW3Ff96vbnst6M0TTdfhn7i7w+l+r12OQXhqfXv8H97rxXEY/j7En6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qW+8IAAADbAAAADwAAAAAAAAAAAAAA&#10;AAChAgAAZHJzL2Rvd25yZXYueG1sUEsFBgAAAAAEAAQA+QAAAJADAAAAAA==&#10;" strokecolor="gray [1629]" strokeweight="2pt"/>
                  </v:group>
                </w:pict>
              </mc:Fallback>
            </mc:AlternateContent>
          </w:r>
          <w:r w:rsidR="00A12B43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3296" behindDoc="0" locked="0" layoutInCell="1" allowOverlap="1" wp14:anchorId="48752AF4" wp14:editId="51FDBE63">
                    <wp:simplePos x="0" y="0"/>
                    <wp:positionH relativeFrom="column">
                      <wp:posOffset>4987290</wp:posOffset>
                    </wp:positionH>
                    <wp:positionV relativeFrom="paragraph">
                      <wp:posOffset>6734175</wp:posOffset>
                    </wp:positionV>
                    <wp:extent cx="1135380" cy="1113716"/>
                    <wp:effectExtent l="0" t="0" r="0" b="0"/>
                    <wp:wrapNone/>
                    <wp:docPr id="27" name="Grupo 2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35380" cy="1113716"/>
                              <a:chOff x="0" y="-31811"/>
                              <a:chExt cx="1136110" cy="1114422"/>
                            </a:xfrm>
                          </wpg:grpSpPr>
                          <wps:wsp>
                            <wps:cNvPr id="15" name="Cuadro de texto 15"/>
                            <wps:cNvSpPr txBox="1"/>
                            <wps:spPr>
                              <a:xfrm>
                                <a:off x="7954" y="-31811"/>
                                <a:ext cx="1128156" cy="350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28BC4C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GRUPO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27863" y="25574"/>
                                <a:ext cx="961390" cy="5552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5F11DC" w14:textId="77777777" w:rsidR="005B1870" w:rsidRPr="00936697" w:rsidRDefault="005B1870" w:rsidP="00036F7F">
                                  <w:pPr>
                                    <w:spacing w:before="0" w:after="0"/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0"/>
                                      <w:szCs w:val="56"/>
                                      <w:lang w:val="es-AR"/>
                                    </w:rPr>
                                  </w:pPr>
                                  <w:r w:rsidRPr="00936697"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4"/>
                                      <w:szCs w:val="56"/>
                                      <w:lang w:val="es-AR"/>
                                    </w:rPr>
                                    <w:t>N°3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0" y="456983"/>
                                <a:ext cx="1045028" cy="625628"/>
                                <a:chOff x="-5610" y="-311562"/>
                                <a:chExt cx="1045028" cy="625628"/>
                              </a:xfrm>
                            </wpg:grpSpPr>
                            <wps:wsp>
                              <wps:cNvPr id="13" name="Cuadro de texto 13"/>
                              <wps:cNvSpPr txBox="1"/>
                              <wps:spPr>
                                <a:xfrm>
                                  <a:off x="-5610" y="-311562"/>
                                  <a:ext cx="1045028" cy="338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2ACB210" w14:textId="77777777" w:rsidR="005B1870" w:rsidRPr="00187159" w:rsidRDefault="005B1870" w:rsidP="00036F7F">
                                    <w:pPr>
                                      <w:spacing w:before="0" w:after="0"/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</w:pPr>
                                    <w:r w:rsidRPr="0018715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  <w:t>CURSO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Cuadro de texto 17"/>
                              <wps:cNvSpPr txBox="1"/>
                              <wps:spPr>
                                <a:xfrm>
                                  <a:off x="2344" y="-259953"/>
                                  <a:ext cx="961390" cy="5740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EBFE726" w14:textId="77777777" w:rsidR="005B1870" w:rsidRPr="00936697" w:rsidRDefault="005B1870" w:rsidP="00036F7F">
                                    <w:pPr>
                                      <w:spacing w:before="0" w:after="0"/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0"/>
                                        <w:szCs w:val="56"/>
                                        <w:lang w:val="es-AR"/>
                                      </w:rPr>
                                    </w:pPr>
                                    <w:r w:rsidRPr="00936697"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4"/>
                                        <w:szCs w:val="56"/>
                                        <w:lang w:val="es-AR"/>
                                      </w:rPr>
                                      <w:t>5K2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8752AF4" id="Grupo 27" o:spid="_x0000_s1034" style="position:absolute;left:0;text-align:left;margin-left:392.7pt;margin-top:530.25pt;width:89.4pt;height:87.7pt;z-index:251703296;mso-width-relative:margin;mso-height-relative:margin" coordorigin=",-318" coordsize="11361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">
                    <v:shape id="Cuadro de texto 15" o:spid="_x0000_s1035" type="#_x0000_t202" style="position:absolute;left:79;top:-318;width:11282;height:3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    <v:textbox>
                        <w:txbxContent>
                          <w:p w14:paraId="7728BC4C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GRUPO</w:t>
                            </w:r>
                          </w:p>
                        </w:txbxContent>
                      </v:textbox>
                    </v:shape>
                    <v:shape id="Cuadro de texto 16" o:spid="_x0000_s1036" type="#_x0000_t202" style="position:absolute;left:278;top:255;width:9614;height:5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  <v:textbox>
                        <w:txbxContent>
                          <w:p w14:paraId="775F11DC" w14:textId="77777777" w:rsidR="005B1870" w:rsidRPr="00936697" w:rsidRDefault="005B1870" w:rsidP="00036F7F">
                            <w:pPr>
                              <w:spacing w:before="0" w:after="0"/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0"/>
                                <w:szCs w:val="56"/>
                                <w:lang w:val="es-AR"/>
                              </w:rPr>
                            </w:pPr>
                            <w:r w:rsidRPr="00936697"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4"/>
                                <w:szCs w:val="56"/>
                                <w:lang w:val="es-AR"/>
                              </w:rPr>
                              <w:t>N°3</w:t>
                            </w:r>
                          </w:p>
                        </w:txbxContent>
                      </v:textbox>
                    </v:shape>
                    <v:group id="Grupo 25" o:spid="_x0000_s1037" style="position:absolute;top:4569;width:10450;height:6257" coordorigin="-56,-3115" coordsize="10450,6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shape id="Cuadro de texto 13" o:spid="_x0000_s1038" type="#_x0000_t202" style="position:absolute;left:-56;top:-3115;width:10450;height:3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      <v:textbox>
                          <w:txbxContent>
                            <w:p w14:paraId="62ACB210" w14:textId="77777777" w:rsidR="005B1870" w:rsidRPr="00187159" w:rsidRDefault="005B1870" w:rsidP="00036F7F">
                              <w:pPr>
                                <w:spacing w:before="0" w:after="0"/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</w:pPr>
                              <w:r w:rsidRPr="00187159"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  <w:t>CURSO</w:t>
                              </w:r>
                            </w:p>
                          </w:txbxContent>
                        </v:textbox>
                      </v:shape>
                      <v:shape id="Cuadro de texto 17" o:spid="_x0000_s1039" type="#_x0000_t202" style="position:absolute;left:23;top:-2599;width:9614;height:5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<v:textbox>
                          <w:txbxContent>
                            <w:p w14:paraId="7EBFE726" w14:textId="77777777" w:rsidR="005B1870" w:rsidRPr="00936697" w:rsidRDefault="005B1870" w:rsidP="00036F7F">
                              <w:pPr>
                                <w:spacing w:before="0" w:after="0"/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0"/>
                                  <w:szCs w:val="56"/>
                                  <w:lang w:val="es-AR"/>
                                </w:rPr>
                              </w:pPr>
                              <w:r w:rsidRPr="00936697"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4"/>
                                  <w:szCs w:val="56"/>
                                  <w:lang w:val="es-AR"/>
                                </w:rPr>
                                <w:t>5K2</w:t>
                              </w: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  <w:r w:rsidR="001F1D2A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2272" behindDoc="0" locked="0" layoutInCell="1" allowOverlap="1" wp14:anchorId="0E7DC8EA" wp14:editId="0A917089">
                    <wp:simplePos x="0" y="0"/>
                    <wp:positionH relativeFrom="column">
                      <wp:posOffset>-446405</wp:posOffset>
                    </wp:positionH>
                    <wp:positionV relativeFrom="paragraph">
                      <wp:posOffset>6339205</wp:posOffset>
                    </wp:positionV>
                    <wp:extent cx="6858000" cy="2023745"/>
                    <wp:effectExtent l="0" t="0" r="0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2023745"/>
                              <a:chOff x="0" y="0"/>
                              <a:chExt cx="6858000" cy="2023794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0"/>
                                <a:ext cx="6858000" cy="20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191069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pattFill prst="dkDnDiag">
                                <a:fgClr>
                                  <a:srgbClr val="5FA145"/>
                                </a:fgClr>
                                <a:bgClr>
                                  <a:srgbClr val="56AD4F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B88D2" w14:textId="77777777" w:rsidR="005B1870" w:rsidRPr="000B2CDD" w:rsidRDefault="005B187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Cuadro de texto 8"/>
                            <wps:cNvSpPr txBox="1"/>
                            <wps:spPr>
                              <a:xfrm>
                                <a:off x="345259" y="393540"/>
                                <a:ext cx="1876425" cy="1036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976A69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  <w:t>DOCENTES</w:t>
                                  </w:r>
                                </w:p>
                                <w:p w14:paraId="2FDA0A46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Ing. Zohil, Julio</w:t>
                                  </w:r>
                                </w:p>
                                <w:p w14:paraId="5AC8E7E2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Ing.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Liberatori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, Marcelo</w:t>
                                  </w:r>
                                </w:p>
                                <w:p w14:paraId="6874BBBD" w14:textId="77777777" w:rsidR="005B1870" w:rsidRPr="00036F7F" w:rsidRDefault="005B1870" w:rsidP="00036F7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Ing. Jaime, Natalia</w:t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Cuadro de texto 14"/>
                            <wps:cNvSpPr txBox="1"/>
                            <wps:spPr>
                              <a:xfrm>
                                <a:off x="2415537" y="356961"/>
                                <a:ext cx="2571750" cy="1197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E52E8" w14:textId="77777777" w:rsidR="005B1870" w:rsidRPr="00187159" w:rsidRDefault="005B1870" w:rsidP="00036F7F">
                                  <w:pPr>
                                    <w:spacing w:before="0" w:after="0"/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187159">
                                    <w:rPr>
                                      <w:b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ALUMNOS</w:t>
                                  </w:r>
                                </w:p>
                                <w:p w14:paraId="5C0F656C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Allemand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, Facundo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. 58971 </w:t>
                                  </w:r>
                                </w:p>
                                <w:p w14:paraId="55B2C397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Herrera, Antonio 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57824</w:t>
                                  </w:r>
                                </w:p>
                                <w:p w14:paraId="46064C26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Pedrosa, Paula Melania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58822</w:t>
                                  </w:r>
                                </w:p>
                                <w:p w14:paraId="7AA434E7" w14:textId="77777777" w:rsidR="005B1870" w:rsidRPr="00375A95" w:rsidRDefault="005B1870" w:rsidP="005A0D6F">
                                  <w:pPr>
                                    <w:spacing w:before="0" w:after="0" w:line="256" w:lineRule="auto"/>
                                    <w:rPr>
                                      <w:color w:val="595959" w:themeColor="text1" w:themeTint="A6"/>
                                      <w:lang w:val="es-AR" w:eastAsia="es-ES"/>
                                    </w:rPr>
                                  </w:pPr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 xml:space="preserve">Rojas Amaya, M. Florencia </w:t>
                                  </w:r>
                                  <w:proofErr w:type="spellStart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375A95">
                                    <w:rPr>
                                      <w:color w:val="F2F2F2" w:themeColor="background1" w:themeShade="F2"/>
                                      <w:lang w:val="es-AR" w:eastAsia="es-ES"/>
                                    </w:rPr>
                                    <w:t>. 58577</w:t>
                                  </w:r>
                                </w:p>
                                <w:p w14:paraId="088E7FBA" w14:textId="77777777" w:rsidR="005B1870" w:rsidRPr="00092D82" w:rsidRDefault="005B1870" w:rsidP="005A0D6F">
                                  <w:pPr>
                                    <w:pStyle w:val="Ttulo3"/>
                                    <w:pBdr>
                                      <w:top w:val="single" w:sz="6" w:space="16" w:color="63A537" w:themeColor="text2"/>
                                    </w:pBdr>
                                    <w:rPr>
                                      <w:lang w:val="es-AR"/>
                                    </w:rPr>
                                  </w:pP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E7DC8EA" id="Grupo 11" o:spid="_x0000_s1040" style="position:absolute;left:0;text-align:left;margin-left:-35.15pt;margin-top:499.15pt;width:540pt;height:159.35pt;z-index:251702272;mso-height-relative:margin" coordsize="68580,20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">
                    <v:rect id="Rectángulo 120" o:spid="_x0000_s1041" style="position:absolute;width:68580;height:20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IRj8MA&#10;AADcAAAADwAAAGRycy9kb3ducmV2LnhtbESPTWsCMRCG74X+hzCF3mq2UqysRhGlIOKlq96HzTS7&#10;7GayJFHXf985FHqbYd6PZ5br0ffqRjG1gQ28TwpQxHWwLTsD59PX2xxUysgW+8Bk4EEJ1qvnpyWW&#10;Ntz5m25VdkpCOJVooMl5KLVOdUMe0yQMxHL7CdFjljU6bSPeJdz3eloUM+2xZWlocKBtQ3VXXb2U&#10;HOPuMT+ETb397M7Vpds7d/gw5vVl3CxAZRrzv/jPvbeCPxV8eUYm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IRj8MAAADcAAAADwAAAAAAAAAAAAAAAACYAgAAZHJzL2Rv&#10;d25yZXYueG1sUEsFBgAAAAAEAAQA9QAAAIgDAAAAAA==&#10;" fillcolor="#404040 [2429]" stroked="f" strokeweight="1pt"/>
                    <v:rect id="Rectángulo 121" o:spid="_x0000_s1042" style="position:absolute;top:191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a9cMA&#10;AADcAAAADwAAAGRycy9kb3ducmV2LnhtbERPS2vCQBC+C/6HZYReRDcJVEvqKtLQUujJR/U6ZKdJ&#10;MDsbsttk+++7hYK3+fies9kF04qBetdYVpAuExDEpdUNVwrOp9fFEwjnkTW2lknBDznYbaeTDeba&#10;jnyg4egrEUPY5aig9r7LpXRlTQbd0nbEkfuyvUEfYV9J3eMYw00rsyRZSYMNx4YaO3qpqbwdv40C&#10;Pxa8dm/FY7iuDm33eV3Pw+VDqYdZ2D+D8BT8XfzvftdxfpbC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va9cMAAADcAAAADwAAAAAAAAAAAAAAAACYAgAAZHJzL2Rv&#10;d25yZXYueG1sUEsFBgAAAAAEAAQA9QAAAIgDAAAAAA==&#10;" fillcolor="#5fa145" stroked="f" strokeweight="1pt">
                      <v:fill r:id="rId13" o:title="" color2="#56ad4f" type="pattern"/>
                      <v:textbox inset="36pt,14.4pt,36pt,36pt">
                        <w:txbxContent>
                          <w:p w14:paraId="425B88D2" w14:textId="77777777" w:rsidR="005B1870" w:rsidRPr="000B2CDD" w:rsidRDefault="005B1870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lang w:val="es-AR"/>
                              </w:rPr>
                            </w:pPr>
                          </w:p>
                        </w:txbxContent>
                      </v:textbox>
                    </v:rect>
                    <v:shape id="Cuadro de texto 8" o:spid="_x0000_s1043" type="#_x0000_t202" style="position:absolute;left:3452;top:3935;width:18764;height:10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    <v:textbox>
                        <w:txbxContent>
                          <w:p w14:paraId="34976A69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  <w:t>DOCENTES</w:t>
                            </w:r>
                          </w:p>
                          <w:p w14:paraId="2FDA0A46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Ing. Zohil, Julio</w:t>
                            </w:r>
                          </w:p>
                          <w:p w14:paraId="5AC8E7E2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Ing.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Liberatori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, Marcelo</w:t>
                            </w:r>
                          </w:p>
                          <w:p w14:paraId="6874BBBD" w14:textId="77777777" w:rsidR="005B1870" w:rsidRPr="00036F7F" w:rsidRDefault="005B1870" w:rsidP="00036F7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Ing. Jaime, Natalia</w:t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Cuadro de texto 14" o:spid="_x0000_s1044" type="#_x0000_t202" style="position:absolute;left:24155;top:3569;width:25717;height:11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    <v:textbox>
                        <w:txbxContent>
                          <w:p w14:paraId="518E52E8" w14:textId="77777777" w:rsidR="005B1870" w:rsidRPr="00187159" w:rsidRDefault="005B1870" w:rsidP="00036F7F">
                            <w:pPr>
                              <w:spacing w:before="0" w:after="0"/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187159">
                              <w:rPr>
                                <w:b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ALUMNOS</w:t>
                            </w:r>
                          </w:p>
                          <w:p w14:paraId="5C0F656C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Allemand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, Facundo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. 58971 </w:t>
                            </w:r>
                          </w:p>
                          <w:p w14:paraId="55B2C397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Herrera, Antonio 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57824</w:t>
                            </w:r>
                          </w:p>
                          <w:p w14:paraId="46064C26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Pedrosa, Paula Melania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58822</w:t>
                            </w:r>
                          </w:p>
                          <w:p w14:paraId="7AA434E7" w14:textId="77777777" w:rsidR="005B1870" w:rsidRPr="00375A95" w:rsidRDefault="005B1870" w:rsidP="005A0D6F">
                            <w:pPr>
                              <w:spacing w:before="0" w:after="0" w:line="256" w:lineRule="auto"/>
                              <w:rPr>
                                <w:color w:val="595959" w:themeColor="text1" w:themeTint="A6"/>
                                <w:lang w:val="es-AR" w:eastAsia="es-ES"/>
                              </w:rPr>
                            </w:pPr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 xml:space="preserve">Rojas Amaya, M. Florencia </w:t>
                            </w:r>
                            <w:proofErr w:type="spellStart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375A95">
                              <w:rPr>
                                <w:color w:val="F2F2F2" w:themeColor="background1" w:themeShade="F2"/>
                                <w:lang w:val="es-AR" w:eastAsia="es-ES"/>
                              </w:rPr>
                              <w:t>. 58577</w:t>
                            </w:r>
                          </w:p>
                          <w:p w14:paraId="088E7FBA" w14:textId="77777777" w:rsidR="005B1870" w:rsidRPr="00092D82" w:rsidRDefault="005B1870" w:rsidP="005A0D6F">
                            <w:pPr>
                              <w:pStyle w:val="Ttulo3"/>
                              <w:pBdr>
                                <w:top w:val="single" w:sz="6" w:space="16" w:color="63A537" w:themeColor="text2"/>
                              </w:pBdr>
                              <w:rPr>
                                <w:lang w:val="es-AR"/>
                              </w:rPr>
                            </w:pP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036F7F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0896DBBD" wp14:editId="1E789C55">
                    <wp:simplePos x="0" y="0"/>
                    <wp:positionH relativeFrom="column">
                      <wp:posOffset>-361950</wp:posOffset>
                    </wp:positionH>
                    <wp:positionV relativeFrom="paragraph">
                      <wp:posOffset>360045</wp:posOffset>
                    </wp:positionV>
                    <wp:extent cx="6667500" cy="972185"/>
                    <wp:effectExtent l="0" t="0" r="0" b="0"/>
                    <wp:wrapNone/>
                    <wp:docPr id="31" name="Grupo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7500" cy="972185"/>
                              <a:chOff x="-6824" y="0"/>
                              <a:chExt cx="6667500" cy="972780"/>
                            </a:xfrm>
                          </wpg:grpSpPr>
                          <wps:wsp>
                            <wps:cNvPr id="5" name="Cuadro de texto 5"/>
                            <wps:cNvSpPr txBox="1"/>
                            <wps:spPr>
                              <a:xfrm>
                                <a:off x="0" y="0"/>
                                <a:ext cx="6648450" cy="502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203D96" w14:textId="28B43C8F" w:rsidR="005B1870" w:rsidRDefault="005B1870" w:rsidP="00F372E0">
                                  <w:pPr>
                                    <w:jc w:val="center"/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03090A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40"/>
                                      <w:lang w:val="es-AR"/>
                                    </w:rPr>
                                    <w:t>UNIVERSIDAD TECNOLÓGICA NACIONAL</w:t>
                                  </w:r>
                                </w:p>
                                <w:p w14:paraId="0EE7619C" w14:textId="77777777" w:rsidR="005B1870" w:rsidRPr="00092D82" w:rsidRDefault="005B1870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Cuadro de texto 6"/>
                            <wps:cNvSpPr txBox="1"/>
                            <wps:spPr>
                              <a:xfrm>
                                <a:off x="-6824" y="401280"/>
                                <a:ext cx="6667500" cy="571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C3AA11" w14:textId="77777777" w:rsidR="005B1870" w:rsidRPr="00036F7F" w:rsidRDefault="005B1870" w:rsidP="00036F7F">
                                  <w:pPr>
                                    <w:pBdr>
                                      <w:top w:val="single" w:sz="4" w:space="1" w:color="63A537" w:themeColor="text2"/>
                                    </w:pBdr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</w:pPr>
                                  <w:r w:rsidRPr="00F372E0"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ES"/>
                                    </w:rPr>
                                    <w:t>INGENIERÍA EN SISTEMAS DE INFORMACIÓN</w:t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F372E0">
                                    <w:rPr>
                                      <w:b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  <w:t>PROYECTO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896DBBD" id="Grupo 31" o:spid="_x0000_s1045" style="position:absolute;left:0;text-align:left;margin-left:-28.5pt;margin-top:28.35pt;width:525pt;height:76.55pt;z-index:251653120;mso-height-relative:margin" coordorigin="-68" coordsize="66675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">
                    <v:shape id="Cuadro de texto 5" o:spid="_x0000_s1046" type="#_x0000_t202" style="position:absolute;width:66484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  <v:textbox>
                        <w:txbxContent>
                          <w:p w14:paraId="2B203D96" w14:textId="28B43C8F" w:rsidR="005B1870" w:rsidRDefault="005B1870" w:rsidP="00F372E0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03090A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40"/>
                                <w:lang w:val="es-AR"/>
                              </w:rPr>
                              <w:t>UNIVERSIDAD TECNOLÓGICA NACIONAL</w:t>
                            </w:r>
                          </w:p>
                          <w:p w14:paraId="0EE7619C" w14:textId="77777777" w:rsidR="005B1870" w:rsidRPr="00092D82" w:rsidRDefault="005B1870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6" o:spid="_x0000_s1047" type="#_x0000_t202" style="position:absolute;left:-68;top:4012;width:66674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  <v:textbox>
                        <w:txbxContent>
                          <w:p w14:paraId="3AC3AA11" w14:textId="77777777" w:rsidR="005B1870" w:rsidRPr="00036F7F" w:rsidRDefault="005B1870" w:rsidP="00036F7F">
                            <w:pPr>
                              <w:pBdr>
                                <w:top w:val="single" w:sz="4" w:space="1" w:color="63A537" w:themeColor="text2"/>
                              </w:pBdr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ES"/>
                              </w:rPr>
                            </w:pPr>
                            <w:r w:rsidRPr="00F372E0">
                              <w:rPr>
                                <w:b/>
                                <w:color w:val="4A7B29" w:themeColor="text2" w:themeShade="BF"/>
                                <w:spacing w:val="20"/>
                                <w:sz w:val="24"/>
                                <w:lang w:val="es-ES"/>
                              </w:rPr>
                              <w:t>INGENIERÍA EN SISTEMAS DE INFORMACIÓN</w:t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F372E0">
                              <w:rPr>
                                <w:b/>
                                <w:color w:val="4A7B29" w:themeColor="text2" w:themeShade="BF"/>
                                <w:spacing w:val="20"/>
                                <w:lang w:val="es-ES"/>
                              </w:rPr>
                              <w:t>PROYECTO FINAL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870A86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141224F9" wp14:editId="172131DC">
                    <wp:simplePos x="0" y="0"/>
                    <wp:positionH relativeFrom="margin">
                      <wp:posOffset>-118753</wp:posOffset>
                    </wp:positionH>
                    <wp:positionV relativeFrom="paragraph">
                      <wp:posOffset>3860840</wp:posOffset>
                    </wp:positionV>
                    <wp:extent cx="6172200" cy="1211283"/>
                    <wp:effectExtent l="0" t="0" r="19050" b="27305"/>
                    <wp:wrapNone/>
                    <wp:docPr id="23" name="Grupo 2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72200" cy="1211283"/>
                              <a:chOff x="0" y="-1"/>
                              <a:chExt cx="6172200" cy="1211624"/>
                            </a:xfrm>
                          </wpg:grpSpPr>
                          <wps:wsp>
                            <wps:cNvPr id="19" name="Rectángulo redondeado 19"/>
                            <wps:cNvSpPr/>
                            <wps:spPr>
                              <a:xfrm>
                                <a:off x="0" y="-1"/>
                                <a:ext cx="6172200" cy="1211624"/>
                              </a:xfrm>
                              <a:prstGeom prst="roundRect">
                                <a:avLst>
                                  <a:gd name="adj" fmla="val 1387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  <a:alpha val="61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Cuadro de texto 20"/>
                            <wps:cNvSpPr txBox="1"/>
                            <wps:spPr>
                              <a:xfrm>
                                <a:off x="118753" y="35592"/>
                                <a:ext cx="5949538" cy="4037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678D91" w14:textId="77777777" w:rsidR="005B1870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24"/>
                                      <w:lang w:val="es-AR"/>
                                    </w:rPr>
                                    <w:t>PROYECTO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14:paraId="4AAEB563" w14:textId="77777777" w:rsidR="005B1870" w:rsidRPr="00092D82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Imagen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grayscl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67866" y="59350"/>
                                <a:ext cx="1093547" cy="11039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" name="Cuadro de texto 21"/>
                            <wps:cNvSpPr txBox="1"/>
                            <wps:spPr>
                              <a:xfrm>
                                <a:off x="83127" y="332483"/>
                                <a:ext cx="2149434" cy="5342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B92CB9" w14:textId="77777777" w:rsidR="005B1870" w:rsidRPr="00FE2DC8" w:rsidRDefault="005B1870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Que Golazo</w:t>
                                  </w:r>
                                  <w:proofErr w:type="gramStart"/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!</w:t>
                                  </w:r>
                                  <w:proofErr w:type="gramEnd"/>
                                </w:p>
                                <w:p w14:paraId="49F57DE3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106878" y="724368"/>
                                <a:ext cx="3788229" cy="43938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350056" w14:textId="77777777" w:rsidR="005B1870" w:rsidRPr="00F372E0" w:rsidRDefault="005B1870" w:rsidP="00FE2DC8">
                                  <w:pPr>
                                    <w:rPr>
                                      <w:b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</w:pPr>
                                  <w:r w:rsidRPr="00F372E0">
                                    <w:rPr>
                                      <w:b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  <w:t>Sistema de Gestión de Torneos de Fútbol</w:t>
                                  </w:r>
                                </w:p>
                                <w:p w14:paraId="235AA867" w14:textId="77777777" w:rsidR="005B1870" w:rsidRPr="00FE2DC8" w:rsidRDefault="005B1870" w:rsidP="00FE2DC8">
                                  <w:pPr>
                                    <w:rPr>
                                      <w:rFonts w:ascii="Arial Black" w:hAnsi="Arial Black"/>
                                      <w:color w:val="404040" w:themeColor="text1" w:themeTint="BF"/>
                                      <w:sz w:val="40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1224F9" id="Grupo 23" o:spid="_x0000_s1048" style="position:absolute;left:0;text-align:left;margin-left:-9.35pt;margin-top:304pt;width:486pt;height:95.4pt;z-index:251685888;mso-position-horizontal-relative:margin;mso-width-relative:margin;mso-height-relative:margin" coordorigin="" coordsize="61722,12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">
                    <v:roundrect id="Rectángulo redondeado 19" o:spid="_x0000_s1049" style="position:absolute;width:61722;height:12116;visibility:visible;mso-wrap-style:square;v-text-anchor:middle" arcsize="9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9ArsAA&#10;AADbAAAADwAAAGRycy9kb3ducmV2LnhtbERPTYvCMBC9C/6HMIIX0VQF1+0aRRTBk6LrwePQzDZl&#10;m0lpoq3/3giCt3m8z1msWluKO9W+cKxgPEpAEGdOF5wruPzuhnMQPiBrLB2Tggd5WC27nQWm2jV8&#10;ovs55CKGsE9RgQmhSqX0mSGLfuQq4sj9udpiiLDOpa6xieG2lJMkmUmLBccGgxVtDGX/55tVcH1c&#10;Bh6Lo9u2031+GDfmuv46KdXvtesfEIHa8BG/3Xsd53/D65d4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9ArsAAAADbAAAADwAAAAAAAAAAAAAAAACYAgAAZHJzL2Rvd25y&#10;ZXYueG1sUEsFBgAAAAAEAAQA9QAAAIUDAAAAAA==&#10;" fillcolor="#d8d8d8 [2732]" strokecolor="#d8d8d8 [2732]" strokeweight="1pt">
                      <v:fill opacity="40092f"/>
                    </v:roundrect>
                    <v:shape id="Cuadro de texto 20" o:spid="_x0000_s1050" type="#_x0000_t202" style="position:absolute;left:1187;top:355;width:59495;height:4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  <v:textbox>
                        <w:txbxContent>
                          <w:p w14:paraId="27678D91" w14:textId="77777777" w:rsidR="005B1870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24"/>
                                <w:lang w:val="es-AR"/>
                              </w:rPr>
                              <w:t>PROYECTO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14:paraId="4AAEB563" w14:textId="77777777" w:rsidR="005B1870" w:rsidRPr="00092D82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Imagen 5" o:spid="_x0000_s1051" type="#_x0000_t75" style="position:absolute;left:48678;top:593;width:10936;height:1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XH7jDAAAA2gAAAA8AAABkcnMvZG93bnJldi54bWxEj81qwzAQhO+BvoPYQm6J3BRC60Q2bqBN&#10;aHtxfu6LtbFNrJWRVMd5+6pQyHGYmW+YdT6aTgzkfGtZwdM8AUFcWd1yreB4eJ+9gPABWWNnmRTc&#10;yEOePUzWmGp75ZKGfahFhLBPUUETQp9K6auGDPq57Ymjd7bOYIjS1VI7vEa46eQiSZbSYMtxocGe&#10;Ng1Vl/2PUbA58+uw+LDl99bZr+Kz6A5vt5NS08exWIEINIZ7+L+90wqe4e9KvA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cfuMMAAADaAAAADwAAAAAAAAAAAAAAAACf&#10;AgAAZHJzL2Rvd25yZXYueG1sUEsFBgAAAAAEAAQA9wAAAI8DAAAAAA==&#10;">
                      <v:imagedata r:id="rId15" o:title="" grayscale="t"/>
                      <v:path arrowok="t"/>
                    </v:shape>
                    <v:shape id="Cuadro de texto 21" o:spid="_x0000_s1052" type="#_x0000_t202" style="position:absolute;left:831;top:3324;width:21494;height:5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  <v:textbox>
                        <w:txbxContent>
                          <w:p w14:paraId="3BB92CB9" w14:textId="77777777" w:rsidR="005B1870" w:rsidRPr="00FE2DC8" w:rsidRDefault="005B1870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Que Golazo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!</w:t>
                            </w:r>
                            <w:proofErr w:type="gramEnd"/>
                          </w:p>
                          <w:p w14:paraId="49F57DE3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22" o:spid="_x0000_s1053" type="#_x0000_t202" style="position:absolute;left:1068;top:7243;width:37883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  <v:textbox>
                        <w:txbxContent>
                          <w:p w14:paraId="03350056" w14:textId="77777777" w:rsidR="005B1870" w:rsidRPr="00F372E0" w:rsidRDefault="005B1870" w:rsidP="00FE2DC8">
                            <w:pPr>
                              <w:rPr>
                                <w:b/>
                                <w:color w:val="595959" w:themeColor="text1" w:themeTint="A6"/>
                                <w:sz w:val="28"/>
                                <w:lang w:val="es-AR"/>
                              </w:rPr>
                            </w:pPr>
                            <w:r w:rsidRPr="00F372E0">
                              <w:rPr>
                                <w:b/>
                                <w:color w:val="595959" w:themeColor="text1" w:themeTint="A6"/>
                                <w:sz w:val="28"/>
                                <w:lang w:val="es-AR"/>
                              </w:rPr>
                              <w:t>Sistema de Gestión de Torneos de Fútbol</w:t>
                            </w:r>
                          </w:p>
                          <w:p w14:paraId="235AA867" w14:textId="77777777" w:rsidR="005B1870" w:rsidRPr="00FE2DC8" w:rsidRDefault="005B1870" w:rsidP="00FE2DC8">
                            <w:pPr>
                              <w:rPr>
                                <w:rFonts w:ascii="Arial Black" w:hAnsi="Arial Black"/>
                                <w:color w:val="404040" w:themeColor="text1" w:themeTint="BF"/>
                                <w:sz w:val="40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  <w:r w:rsidR="00A43FC2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6F8290BF" wp14:editId="7EF7E8B1">
                    <wp:simplePos x="0" y="0"/>
                    <wp:positionH relativeFrom="margin">
                      <wp:posOffset>4892436</wp:posOffset>
                    </wp:positionH>
                    <wp:positionV relativeFrom="paragraph">
                      <wp:posOffset>3349881</wp:posOffset>
                    </wp:positionV>
                    <wp:extent cx="1496291" cy="534389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96291" cy="534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6C708B" w14:textId="08753CF3" w:rsidR="005B1870" w:rsidRPr="00A43FC2" w:rsidRDefault="005B1870" w:rsidP="00A43FC2">
                                <w:pP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  <w:t>07/10/2014</w:t>
                                </w:r>
                              </w:p>
                              <w:p w14:paraId="34265558" w14:textId="77777777" w:rsidR="005B1870" w:rsidRPr="00A43FC2" w:rsidRDefault="005B1870" w:rsidP="00A43FC2">
                                <w:pPr>
                                  <w:rPr>
                                    <w:rFonts w:ascii="Arial Black" w:hAnsi="Arial Black"/>
                                    <w:b/>
                                    <w:color w:val="404040" w:themeColor="text1" w:themeTint="BF"/>
                                    <w:sz w:val="96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8290BF" id="Cuadro de texto 7" o:spid="_x0000_s1054" type="#_x0000_t202" style="position:absolute;left:0;text-align:left;margin-left:385.25pt;margin-top:263.75pt;width:117.8pt;height:4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" filled="f" stroked="f" strokeweight=".5pt">
                    <v:textbox>
                      <w:txbxContent>
                        <w:p w14:paraId="2D6C708B" w14:textId="08753CF3" w:rsidR="005B1870" w:rsidRPr="00A43FC2" w:rsidRDefault="005B1870" w:rsidP="00A43FC2">
                          <w:pP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</w:pPr>
                          <w: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  <w:t>07/10/2014</w:t>
                          </w:r>
                        </w:p>
                        <w:p w14:paraId="34265558" w14:textId="77777777" w:rsidR="005B1870" w:rsidRPr="00A43FC2" w:rsidRDefault="005B1870" w:rsidP="00A43FC2">
                          <w:pPr>
                            <w:rPr>
                              <w:rFonts w:ascii="Arial Black" w:hAnsi="Arial Black"/>
                              <w:b/>
                              <w:color w:val="404040" w:themeColor="text1" w:themeTint="BF"/>
                              <w:sz w:val="96"/>
                              <w:lang w:val="es-A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92D82">
            <w:rPr>
              <w:noProof/>
              <w:lang w:val="es-AR" w:eastAsia="es-AR"/>
            </w:rPr>
            <w:t xml:space="preserve"> </w:t>
          </w:r>
          <w:r w:rsidR="00092D82">
            <w:rPr>
              <w:noProof/>
              <w:lang w:val="es-ES"/>
            </w:rPr>
            <w:t xml:space="preserve"> </w:t>
          </w:r>
          <w:r w:rsidR="000B2CDD">
            <w:rPr>
              <w:noProof/>
              <w:lang w:val="es-ES"/>
            </w:rPr>
            <w:br w:type="page"/>
          </w:r>
        </w:p>
        <w:p w14:paraId="4601D4AF" w14:textId="77777777" w:rsidR="000B2CDD" w:rsidRPr="00092D82" w:rsidRDefault="00A15552" w:rsidP="00B9285A">
          <w:pPr>
            <w:jc w:val="both"/>
          </w:pPr>
        </w:p>
      </w:sdtContent>
    </w:sdt>
    <w:tbl>
      <w:tblPr>
        <w:tblStyle w:val="Tabladecuadrcula5oscura-nfasis2"/>
        <w:tblpPr w:leftFromText="141" w:rightFromText="141" w:topFromText="120" w:vertAnchor="text" w:horzAnchor="margin" w:tblpY="-93"/>
        <w:tblW w:w="9493" w:type="dxa"/>
        <w:tblLook w:val="06A0" w:firstRow="1" w:lastRow="0" w:firstColumn="1" w:lastColumn="0" w:noHBand="1" w:noVBand="1"/>
      </w:tblPr>
      <w:tblGrid>
        <w:gridCol w:w="1129"/>
        <w:gridCol w:w="2611"/>
        <w:gridCol w:w="1870"/>
        <w:gridCol w:w="3883"/>
      </w:tblGrid>
      <w:tr w:rsidR="00750FE8" w:rsidRPr="00135BDD" w14:paraId="42F16539" w14:textId="77777777" w:rsidTr="00750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  <w:hideMark/>
          </w:tcPr>
          <w:p w14:paraId="4F491D2F" w14:textId="77777777" w:rsidR="00750FE8" w:rsidRPr="00135BDD" w:rsidRDefault="00750FE8" w:rsidP="00B9285A">
            <w:pPr>
              <w:jc w:val="both"/>
              <w:rPr>
                <w:lang w:val="es-ES"/>
              </w:rPr>
            </w:pPr>
            <w:r w:rsidRPr="00135BDD">
              <w:rPr>
                <w:lang w:val="es-ES"/>
              </w:rPr>
              <w:t>HISTORIAL DE VERSIONES</w:t>
            </w:r>
          </w:p>
        </w:tc>
      </w:tr>
      <w:tr w:rsidR="00750FE8" w:rsidRPr="00135BDD" w14:paraId="744C3D7D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hideMark/>
          </w:tcPr>
          <w:p w14:paraId="41C50AAF" w14:textId="77777777" w:rsidR="00750FE8" w:rsidRPr="00135BDD" w:rsidRDefault="00750FE8" w:rsidP="00B9285A">
            <w:pPr>
              <w:jc w:val="both"/>
              <w:rPr>
                <w:lang w:val="es-ES"/>
              </w:rPr>
            </w:pPr>
            <w:r w:rsidRPr="00135BDD">
              <w:rPr>
                <w:lang w:val="es-ES"/>
              </w:rPr>
              <w:t>VERSION</w:t>
            </w:r>
          </w:p>
        </w:tc>
        <w:tc>
          <w:tcPr>
            <w:tcW w:w="2611" w:type="dxa"/>
            <w:hideMark/>
          </w:tcPr>
          <w:p w14:paraId="3F37A049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FECHA</w:t>
            </w:r>
          </w:p>
        </w:tc>
        <w:tc>
          <w:tcPr>
            <w:tcW w:w="1870" w:type="dxa"/>
            <w:hideMark/>
          </w:tcPr>
          <w:p w14:paraId="540CD9A6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RESPONSABLE</w:t>
            </w:r>
          </w:p>
        </w:tc>
        <w:tc>
          <w:tcPr>
            <w:tcW w:w="3883" w:type="dxa"/>
            <w:hideMark/>
          </w:tcPr>
          <w:p w14:paraId="0C0699F0" w14:textId="77777777" w:rsidR="00750FE8" w:rsidRPr="00135BDD" w:rsidRDefault="00750FE8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B1A10" w:themeColor="background2" w:themeShade="1A"/>
                <w:lang w:val="es-ES"/>
              </w:rPr>
            </w:pPr>
            <w:r w:rsidRPr="00135BDD">
              <w:rPr>
                <w:b/>
                <w:color w:val="1B1A10" w:themeColor="background2" w:themeShade="1A"/>
                <w:lang w:val="es-ES"/>
              </w:rPr>
              <w:t>OBSERVACION</w:t>
            </w:r>
          </w:p>
        </w:tc>
      </w:tr>
      <w:tr w:rsidR="00750FE8" w:rsidRPr="00135BDD" w14:paraId="45F6794E" w14:textId="77777777" w:rsidTr="00AC0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DFD22F" w14:textId="353B1090" w:rsidR="00750FE8" w:rsidRPr="00135BDD" w:rsidRDefault="00F244E5" w:rsidP="00B9285A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2611" w:type="dxa"/>
          </w:tcPr>
          <w:p w14:paraId="448F0C99" w14:textId="35F73A7B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07/10/2014</w:t>
            </w:r>
          </w:p>
        </w:tc>
        <w:tc>
          <w:tcPr>
            <w:tcW w:w="1870" w:type="dxa"/>
          </w:tcPr>
          <w:p w14:paraId="3EE313E9" w14:textId="688B562D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287FB2AE" w14:textId="7919906C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Creación del Documento</w:t>
            </w:r>
          </w:p>
        </w:tc>
      </w:tr>
      <w:tr w:rsidR="00750FE8" w:rsidRPr="007D509D" w14:paraId="6AD3962E" w14:textId="77777777" w:rsidTr="00375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9872BD" w14:textId="64C68474" w:rsidR="00750FE8" w:rsidRPr="00135BDD" w:rsidRDefault="00F244E5" w:rsidP="00B9285A">
            <w:pPr>
              <w:ind w:left="720" w:hanging="720"/>
              <w:jc w:val="both"/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2611" w:type="dxa"/>
          </w:tcPr>
          <w:p w14:paraId="4276887D" w14:textId="64730A27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07/10/2014</w:t>
            </w:r>
          </w:p>
        </w:tc>
        <w:tc>
          <w:tcPr>
            <w:tcW w:w="1870" w:type="dxa"/>
          </w:tcPr>
          <w:p w14:paraId="585EF65B" w14:textId="072B4A59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4E1DDDD2" w14:textId="2C523198" w:rsidR="00750FE8" w:rsidRPr="00135BDD" w:rsidRDefault="00F244E5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agregó la Gestión de Usuarios</w:t>
            </w:r>
          </w:p>
        </w:tc>
      </w:tr>
      <w:tr w:rsidR="00AC0F15" w:rsidRPr="007D509D" w14:paraId="503F8EBB" w14:textId="77777777" w:rsidTr="00C44450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355B32" w14:textId="2282215B" w:rsidR="00AC0F15" w:rsidRPr="00135BDD" w:rsidRDefault="005345BE" w:rsidP="00B9285A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2611" w:type="dxa"/>
          </w:tcPr>
          <w:p w14:paraId="63F86A00" w14:textId="75465D92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10/10/2014</w:t>
            </w:r>
          </w:p>
        </w:tc>
        <w:tc>
          <w:tcPr>
            <w:tcW w:w="1870" w:type="dxa"/>
          </w:tcPr>
          <w:p w14:paraId="4C075DDD" w14:textId="2780AF1D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Paula Pedrosa</w:t>
            </w:r>
          </w:p>
        </w:tc>
        <w:tc>
          <w:tcPr>
            <w:tcW w:w="3883" w:type="dxa"/>
          </w:tcPr>
          <w:p w14:paraId="51A8B549" w14:textId="302B5BFE" w:rsidR="00AC0F15" w:rsidRPr="00135BDD" w:rsidRDefault="005345BE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agregó la Gestión de Torneos y Ediciones</w:t>
            </w:r>
          </w:p>
        </w:tc>
      </w:tr>
      <w:tr w:rsidR="0060387A" w:rsidRPr="007D509D" w14:paraId="7CE113C5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90E01F" w14:textId="222406BC" w:rsidR="0060387A" w:rsidRDefault="0060387A" w:rsidP="00B9285A">
            <w:pPr>
              <w:jc w:val="both"/>
              <w:rPr>
                <w:lang w:val="es-ES"/>
              </w:rPr>
            </w:pPr>
          </w:p>
        </w:tc>
        <w:tc>
          <w:tcPr>
            <w:tcW w:w="2611" w:type="dxa"/>
          </w:tcPr>
          <w:p w14:paraId="2EF30158" w14:textId="4C959939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70" w:type="dxa"/>
          </w:tcPr>
          <w:p w14:paraId="3B875F04" w14:textId="15E9FCD8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883" w:type="dxa"/>
          </w:tcPr>
          <w:p w14:paraId="5354F252" w14:textId="1162C9F2" w:rsidR="0060387A" w:rsidRDefault="0060387A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80EE6" w:rsidRPr="007D509D" w14:paraId="0F1E1DFB" w14:textId="77777777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DF1F448" w14:textId="1F2E6EF1" w:rsidR="00A80EE6" w:rsidRDefault="00A80EE6" w:rsidP="00B9285A">
            <w:pPr>
              <w:jc w:val="both"/>
              <w:rPr>
                <w:lang w:val="es-ES"/>
              </w:rPr>
            </w:pPr>
          </w:p>
        </w:tc>
        <w:tc>
          <w:tcPr>
            <w:tcW w:w="2611" w:type="dxa"/>
          </w:tcPr>
          <w:p w14:paraId="56353D0E" w14:textId="1EB19F06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70" w:type="dxa"/>
          </w:tcPr>
          <w:p w14:paraId="53742630" w14:textId="6F2CA48D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883" w:type="dxa"/>
          </w:tcPr>
          <w:p w14:paraId="29E9F30E" w14:textId="5B232AC5" w:rsidR="00A80EE6" w:rsidRDefault="00A80EE6" w:rsidP="00B928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1537446" w14:textId="77777777" w:rsidR="00750FE8" w:rsidRPr="00135BDD" w:rsidRDefault="00750FE8" w:rsidP="00B9285A">
      <w:pPr>
        <w:pStyle w:val="Puesto"/>
        <w:jc w:val="both"/>
        <w:rPr>
          <w:rFonts w:ascii="Calibri Light" w:hAnsi="Calibri Light"/>
          <w:lang w:val="es-AR"/>
        </w:rPr>
      </w:pPr>
    </w:p>
    <w:sdt>
      <w:sdtPr>
        <w:rPr>
          <w:rFonts w:eastAsiaTheme="minorEastAsia" w:cstheme="minorBidi"/>
          <w:b w:val="0"/>
          <w:caps w:val="0"/>
          <w:color w:val="auto"/>
          <w:spacing w:val="0"/>
          <w:lang w:val="es-ES"/>
        </w:rPr>
        <w:id w:val="138073805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69A08130" w14:textId="77777777" w:rsidR="00FE1A8F" w:rsidRPr="00135BDD" w:rsidRDefault="00FE1A8F" w:rsidP="00B9285A">
          <w:pPr>
            <w:pStyle w:val="TtulodeTDC"/>
            <w:jc w:val="both"/>
          </w:pPr>
          <w:r w:rsidRPr="00135BDD">
            <w:rPr>
              <w:lang w:val="es-ES"/>
            </w:rPr>
            <w:t>Tabla de contenido</w:t>
          </w:r>
        </w:p>
        <w:p w14:paraId="41DD1F7F" w14:textId="77777777" w:rsidR="00F372E0" w:rsidRDefault="00FE1A8F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r w:rsidRPr="00D35960">
            <w:fldChar w:fldCharType="begin"/>
          </w:r>
          <w:r w:rsidRPr="00D35960">
            <w:instrText xml:space="preserve"> TOC \o "1-3" \h \z \u </w:instrText>
          </w:r>
          <w:r w:rsidRPr="00D35960">
            <w:fldChar w:fldCharType="separate"/>
          </w:r>
          <w:hyperlink w:anchor="_Toc401751722" w:history="1">
            <w:r w:rsidR="00F372E0" w:rsidRPr="00BA0E2C">
              <w:rPr>
                <w:rStyle w:val="Hipervnculo"/>
                <w:noProof/>
                <w:lang w:val="es-ES"/>
              </w:rPr>
              <w:t>Introducción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_Toc401751722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3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5B0E1204" w14:textId="77777777" w:rsidR="00F372E0" w:rsidRDefault="00A15552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3" w:history="1">
            <w:r w:rsidR="00F372E0" w:rsidRPr="00BA0E2C">
              <w:rPr>
                <w:rStyle w:val="Hipervnculo"/>
                <w:noProof/>
                <w:lang w:val="es-ES"/>
              </w:rPr>
              <w:t>Manual de Usuario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_Toc401751723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3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45D61D36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4" w:history="1">
            <w:r w:rsidR="00F372E0" w:rsidRPr="00BA0E2C">
              <w:rPr>
                <w:rStyle w:val="Hipervnculo"/>
                <w:noProof/>
                <w:lang w:val="es-ES"/>
              </w:rPr>
              <w:t>Funcionalidades Contempladas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_Toc401751724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3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422B80D3" w14:textId="77777777" w:rsidR="00F372E0" w:rsidRDefault="00A15552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5" w:history="1">
            <w:r w:rsidR="00F372E0" w:rsidRPr="00BA0E2C">
              <w:rPr>
                <w:rStyle w:val="Hipervnculo"/>
                <w:noProof/>
                <w:lang w:val="es-ES"/>
              </w:rPr>
              <w:t>1. Gestión de Usuarios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_Toc401751725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4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19FA0130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6" w:history="1">
            <w:r w:rsidR="00F372E0" w:rsidRPr="00BA0E2C">
              <w:rPr>
                <w:rStyle w:val="Hipervnculo"/>
                <w:noProof/>
                <w:lang w:val="es-ES"/>
              </w:rPr>
              <w:t>1.1 Registro de Usuario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_Toc401751726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4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270C3C72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7" w:history="1">
            <w:r w:rsidR="00F372E0" w:rsidRPr="00BA0E2C">
              <w:rPr>
                <w:rStyle w:val="Hipervnculo"/>
                <w:noProof/>
                <w:lang w:val="es-ES"/>
              </w:rPr>
              <w:t>1.2 Activación de Cuenta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_Toc401751727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5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1B77A91F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8" w:history="1">
            <w:r w:rsidR="00F372E0" w:rsidRPr="00BA0E2C">
              <w:rPr>
                <w:rStyle w:val="Hipervnculo"/>
                <w:noProof/>
                <w:lang w:val="es-ES"/>
              </w:rPr>
              <w:t>1.3 Login de Usuario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_Toc401751728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5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589FDD95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29" w:history="1">
            <w:r w:rsidR="00F372E0" w:rsidRPr="00BA0E2C">
              <w:rPr>
                <w:rStyle w:val="Hipervnculo"/>
                <w:noProof/>
                <w:lang w:val="es-ES"/>
              </w:rPr>
              <w:t>1.4 Modificación de Datos Usuario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_Toc401751729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6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0804765F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0" w:history="1">
            <w:r w:rsidR="00F372E0" w:rsidRPr="00BA0E2C">
              <w:rPr>
                <w:rStyle w:val="Hipervnculo"/>
                <w:noProof/>
                <w:lang w:val="es-ES"/>
              </w:rPr>
              <w:t>1.5 Recuperación de Contraseña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_Toc401751730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7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2E3DDACD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1" w:history="1">
            <w:r w:rsidR="00F372E0" w:rsidRPr="00BA0E2C">
              <w:rPr>
                <w:rStyle w:val="Hipervnculo"/>
                <w:noProof/>
                <w:lang w:val="es-ES"/>
              </w:rPr>
              <w:t>1.6 Cerrar Sesión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_Toc401751731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9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15FFBE78" w14:textId="77777777" w:rsidR="00F372E0" w:rsidRDefault="00A15552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2" w:history="1">
            <w:r w:rsidR="00F372E0" w:rsidRPr="00BA0E2C">
              <w:rPr>
                <w:rStyle w:val="Hipervnculo"/>
                <w:noProof/>
                <w:lang w:val="es-ES"/>
              </w:rPr>
              <w:t>2. Gestión de Torneos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_Toc401751732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10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0F3ACCD3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3" w:history="1">
            <w:r w:rsidR="00F372E0" w:rsidRPr="00BA0E2C">
              <w:rPr>
                <w:rStyle w:val="Hipervnculo"/>
                <w:noProof/>
                <w:lang w:val="es-ES"/>
              </w:rPr>
              <w:t>2.1 Creación de Torneos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_Toc401751733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10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5DD07C37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4" w:history="1">
            <w:r w:rsidR="00F372E0" w:rsidRPr="00BA0E2C">
              <w:rPr>
                <w:rStyle w:val="Hipervnculo"/>
                <w:noProof/>
                <w:lang w:val="es-ES"/>
              </w:rPr>
              <w:t>2.2 Consulta de Torneos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_Toc401751734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11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223A2159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5" w:history="1">
            <w:r w:rsidR="00F372E0" w:rsidRPr="00BA0E2C">
              <w:rPr>
                <w:rStyle w:val="Hipervnculo"/>
                <w:noProof/>
                <w:lang w:val="es-ES"/>
              </w:rPr>
              <w:t>2.3 Modificación de Datos de Torneo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_Toc401751735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12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2B1E253B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6" w:history="1">
            <w:r w:rsidR="00F372E0" w:rsidRPr="00BA0E2C">
              <w:rPr>
                <w:rStyle w:val="Hipervnculo"/>
                <w:noProof/>
                <w:lang w:val="es-ES"/>
              </w:rPr>
              <w:t>2.4 Eliminación de Torneo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_Toc401751736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13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3E87105D" w14:textId="77777777" w:rsidR="00F372E0" w:rsidRDefault="00A15552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7" w:history="1">
            <w:r w:rsidR="00F372E0" w:rsidRPr="00BA0E2C">
              <w:rPr>
                <w:rStyle w:val="Hipervnculo"/>
                <w:noProof/>
                <w:lang w:val="es-ES"/>
              </w:rPr>
              <w:t>3. Gestión de Ediciones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_Toc401751737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14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5E8BA802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8" w:history="1">
            <w:r w:rsidR="00F372E0" w:rsidRPr="00BA0E2C">
              <w:rPr>
                <w:rStyle w:val="Hipervnculo"/>
                <w:noProof/>
                <w:lang w:val="es-ES"/>
              </w:rPr>
              <w:t>3.1 Agregar Edición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_Toc401751738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14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2EB947F8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39" w:history="1">
            <w:r w:rsidR="00F372E0" w:rsidRPr="00BA0E2C">
              <w:rPr>
                <w:rStyle w:val="Hipervnculo"/>
                <w:noProof/>
                <w:lang w:val="es-ES"/>
              </w:rPr>
              <w:t>3.2 Consulta de Ediciones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_Toc401751739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15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150AB682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40" w:history="1">
            <w:r w:rsidR="00F372E0" w:rsidRPr="00BA0E2C">
              <w:rPr>
                <w:rStyle w:val="Hipervnculo"/>
                <w:noProof/>
                <w:lang w:val="es-ES"/>
              </w:rPr>
              <w:t>3.3 Modificación de Edición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_Toc401751740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16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570862A8" w14:textId="77777777" w:rsidR="00F372E0" w:rsidRDefault="00A15552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lang w:val="es-ES" w:eastAsia="es-ES"/>
            </w:rPr>
          </w:pPr>
          <w:hyperlink w:anchor="_Toc401751741" w:history="1">
            <w:r w:rsidR="00F372E0" w:rsidRPr="00BA0E2C">
              <w:rPr>
                <w:rStyle w:val="Hipervnculo"/>
                <w:noProof/>
                <w:lang w:val="es-ES"/>
              </w:rPr>
              <w:t>3.4 Eliminación de Edición</w:t>
            </w:r>
            <w:r w:rsidR="00F372E0">
              <w:rPr>
                <w:noProof/>
                <w:webHidden/>
              </w:rPr>
              <w:tab/>
            </w:r>
            <w:r w:rsidR="00F372E0">
              <w:rPr>
                <w:noProof/>
                <w:webHidden/>
              </w:rPr>
              <w:fldChar w:fldCharType="begin"/>
            </w:r>
            <w:r w:rsidR="00F372E0">
              <w:rPr>
                <w:noProof/>
                <w:webHidden/>
              </w:rPr>
              <w:instrText xml:space="preserve"> PAGEREF _Toc401751741 \h </w:instrText>
            </w:r>
            <w:r w:rsidR="00F372E0">
              <w:rPr>
                <w:noProof/>
                <w:webHidden/>
              </w:rPr>
            </w:r>
            <w:r w:rsidR="00F372E0">
              <w:rPr>
                <w:noProof/>
                <w:webHidden/>
              </w:rPr>
              <w:fldChar w:fldCharType="separate"/>
            </w:r>
            <w:r w:rsidR="007D509D">
              <w:rPr>
                <w:noProof/>
                <w:webHidden/>
              </w:rPr>
              <w:t>17</w:t>
            </w:r>
            <w:r w:rsidR="00F372E0">
              <w:rPr>
                <w:noProof/>
                <w:webHidden/>
              </w:rPr>
              <w:fldChar w:fldCharType="end"/>
            </w:r>
          </w:hyperlink>
        </w:p>
        <w:p w14:paraId="7CB42B2D" w14:textId="77777777" w:rsidR="00FE1A8F" w:rsidRDefault="00FE1A8F" w:rsidP="00B9285A">
          <w:pPr>
            <w:jc w:val="both"/>
          </w:pPr>
          <w:r w:rsidRPr="00D35960">
            <w:rPr>
              <w:b/>
              <w:bCs/>
            </w:rPr>
            <w:fldChar w:fldCharType="end"/>
          </w:r>
        </w:p>
      </w:sdtContent>
    </w:sdt>
    <w:p w14:paraId="1334B0A8" w14:textId="77777777" w:rsidR="00FB3441" w:rsidRDefault="00FB3441" w:rsidP="00B9285A">
      <w:pPr>
        <w:jc w:val="both"/>
        <w:rPr>
          <w:lang w:val="es-AR"/>
        </w:rPr>
      </w:pPr>
    </w:p>
    <w:p w14:paraId="1BF8F518" w14:textId="77777777" w:rsidR="00C44450" w:rsidRDefault="00C44450" w:rsidP="00B9285A">
      <w:pPr>
        <w:jc w:val="both"/>
        <w:rPr>
          <w:lang w:val="es-AR"/>
        </w:rPr>
      </w:pPr>
    </w:p>
    <w:p w14:paraId="38DF4CD2" w14:textId="77777777" w:rsidR="00C44450" w:rsidRDefault="00C44450" w:rsidP="00B9285A">
      <w:pPr>
        <w:jc w:val="both"/>
        <w:rPr>
          <w:lang w:val="es-AR"/>
        </w:rPr>
      </w:pPr>
    </w:p>
    <w:p w14:paraId="6992E97B" w14:textId="77777777" w:rsidR="00C44450" w:rsidRDefault="00C44450" w:rsidP="00B9285A">
      <w:pPr>
        <w:jc w:val="both"/>
        <w:rPr>
          <w:lang w:val="es-AR"/>
        </w:rPr>
      </w:pPr>
    </w:p>
    <w:p w14:paraId="441401AE" w14:textId="77777777" w:rsidR="00C44450" w:rsidRDefault="00C44450" w:rsidP="00B9285A">
      <w:pPr>
        <w:jc w:val="both"/>
        <w:rPr>
          <w:lang w:val="es-AR"/>
        </w:rPr>
      </w:pPr>
    </w:p>
    <w:p w14:paraId="4E913C90" w14:textId="77777777" w:rsidR="00C44450" w:rsidRDefault="00C44450" w:rsidP="00B9285A">
      <w:pPr>
        <w:jc w:val="both"/>
        <w:rPr>
          <w:lang w:val="es-AR"/>
        </w:rPr>
      </w:pPr>
    </w:p>
    <w:p w14:paraId="34CD3DAD" w14:textId="77777777" w:rsidR="00C44450" w:rsidRDefault="00C44450" w:rsidP="00B9285A">
      <w:pPr>
        <w:jc w:val="both"/>
        <w:rPr>
          <w:lang w:val="es-AR"/>
        </w:rPr>
      </w:pPr>
    </w:p>
    <w:p w14:paraId="40C3D5C3" w14:textId="77777777" w:rsidR="00C44450" w:rsidRDefault="00C44450" w:rsidP="00B9285A">
      <w:pPr>
        <w:jc w:val="both"/>
        <w:rPr>
          <w:lang w:val="es-AR"/>
        </w:rPr>
      </w:pPr>
    </w:p>
    <w:p w14:paraId="33EC715B" w14:textId="77777777" w:rsidR="00C44450" w:rsidRDefault="00C44450" w:rsidP="00B9285A">
      <w:pPr>
        <w:jc w:val="both"/>
        <w:rPr>
          <w:lang w:val="es-AR"/>
        </w:rPr>
      </w:pPr>
    </w:p>
    <w:p w14:paraId="10C58FE5" w14:textId="77777777" w:rsidR="00C44450" w:rsidRDefault="00C44450" w:rsidP="00B9285A">
      <w:pPr>
        <w:jc w:val="both"/>
        <w:rPr>
          <w:lang w:val="es-AR"/>
        </w:rPr>
      </w:pPr>
    </w:p>
    <w:p w14:paraId="062E03E2" w14:textId="77777777" w:rsidR="00C44450" w:rsidRDefault="00C44450" w:rsidP="00B9285A">
      <w:pPr>
        <w:jc w:val="both"/>
        <w:rPr>
          <w:lang w:val="es-AR"/>
        </w:rPr>
      </w:pPr>
    </w:p>
    <w:p w14:paraId="2E57B7B7" w14:textId="77777777" w:rsidR="00C44450" w:rsidRDefault="00C44450" w:rsidP="00B9285A">
      <w:pPr>
        <w:jc w:val="both"/>
        <w:rPr>
          <w:lang w:val="es-AR"/>
        </w:rPr>
      </w:pPr>
    </w:p>
    <w:p w14:paraId="762FAD50" w14:textId="77777777" w:rsidR="00C44450" w:rsidRDefault="00C44450" w:rsidP="00B9285A">
      <w:pPr>
        <w:jc w:val="both"/>
        <w:rPr>
          <w:lang w:val="es-AR"/>
        </w:rPr>
      </w:pPr>
    </w:p>
    <w:p w14:paraId="1E18BAFE" w14:textId="77777777" w:rsidR="00C44450" w:rsidRDefault="00C44450" w:rsidP="00B9285A">
      <w:pPr>
        <w:jc w:val="both"/>
        <w:rPr>
          <w:lang w:val="es-AR"/>
        </w:rPr>
      </w:pPr>
    </w:p>
    <w:p w14:paraId="35CA6F87" w14:textId="77777777" w:rsidR="00C44450" w:rsidRDefault="00C44450" w:rsidP="00B9285A">
      <w:pPr>
        <w:jc w:val="both"/>
        <w:rPr>
          <w:lang w:val="es-AR"/>
        </w:rPr>
      </w:pPr>
    </w:p>
    <w:p w14:paraId="32254BEF" w14:textId="77777777" w:rsidR="00C44450" w:rsidRDefault="00C44450" w:rsidP="00B9285A">
      <w:pPr>
        <w:jc w:val="both"/>
        <w:rPr>
          <w:lang w:val="es-AR"/>
        </w:rPr>
      </w:pPr>
    </w:p>
    <w:p w14:paraId="5BDEEB03" w14:textId="77777777" w:rsidR="00C44450" w:rsidRDefault="00C44450" w:rsidP="00B9285A">
      <w:pPr>
        <w:jc w:val="both"/>
        <w:rPr>
          <w:lang w:val="es-AR"/>
        </w:rPr>
      </w:pPr>
    </w:p>
    <w:p w14:paraId="6BC2A098" w14:textId="77777777" w:rsidR="00375A95" w:rsidRDefault="00375A95" w:rsidP="00B9285A">
      <w:pPr>
        <w:jc w:val="both"/>
        <w:rPr>
          <w:lang w:val="es-AR"/>
        </w:rPr>
      </w:pPr>
    </w:p>
    <w:p w14:paraId="3FF19F9A" w14:textId="77777777" w:rsidR="009E245D" w:rsidRDefault="009E245D" w:rsidP="00B9285A">
      <w:pPr>
        <w:jc w:val="both"/>
        <w:rPr>
          <w:lang w:val="es-AR"/>
        </w:rPr>
      </w:pPr>
    </w:p>
    <w:p w14:paraId="26001CC2" w14:textId="77777777" w:rsidR="009E245D" w:rsidRDefault="009E245D" w:rsidP="00B9285A">
      <w:pPr>
        <w:jc w:val="both"/>
        <w:rPr>
          <w:lang w:val="es-AR"/>
        </w:rPr>
      </w:pPr>
    </w:p>
    <w:p w14:paraId="6D5C0BCD" w14:textId="77777777" w:rsidR="009E245D" w:rsidRDefault="009E245D" w:rsidP="00B9285A">
      <w:pPr>
        <w:jc w:val="both"/>
        <w:rPr>
          <w:lang w:val="es-AR"/>
        </w:rPr>
      </w:pPr>
    </w:p>
    <w:p w14:paraId="7F3DA2B1" w14:textId="77777777" w:rsidR="009E245D" w:rsidRDefault="009E245D" w:rsidP="00B9285A">
      <w:pPr>
        <w:jc w:val="both"/>
        <w:rPr>
          <w:lang w:val="es-AR"/>
        </w:rPr>
      </w:pPr>
    </w:p>
    <w:p w14:paraId="7A975DCD" w14:textId="77777777" w:rsidR="009E245D" w:rsidRDefault="009E245D" w:rsidP="00B9285A">
      <w:pPr>
        <w:jc w:val="both"/>
        <w:rPr>
          <w:lang w:val="es-AR"/>
        </w:rPr>
      </w:pPr>
    </w:p>
    <w:p w14:paraId="1BF68B45" w14:textId="77777777" w:rsidR="009E245D" w:rsidRDefault="009E245D" w:rsidP="00B9285A">
      <w:pPr>
        <w:jc w:val="both"/>
        <w:rPr>
          <w:lang w:val="es-AR"/>
        </w:rPr>
      </w:pPr>
    </w:p>
    <w:p w14:paraId="34DC1007" w14:textId="3743BE00" w:rsidR="00FB3441" w:rsidRPr="00135BDD" w:rsidRDefault="00FB3441" w:rsidP="00B9285A">
      <w:pPr>
        <w:pStyle w:val="Ttulo1"/>
        <w:jc w:val="both"/>
        <w:rPr>
          <w:noProof/>
          <w:lang w:val="es-ES"/>
        </w:rPr>
      </w:pPr>
      <w:bookmarkStart w:id="1" w:name="_Toc401751722"/>
      <w:r>
        <w:rPr>
          <w:noProof/>
          <w:lang w:val="es-ES"/>
        </w:rPr>
        <w:lastRenderedPageBreak/>
        <w:t>Introducción</w:t>
      </w:r>
      <w:bookmarkEnd w:id="1"/>
    </w:p>
    <w:p w14:paraId="72434E85" w14:textId="7FA1DE14" w:rsidR="00375A95" w:rsidRDefault="00375A95" w:rsidP="000471F1">
      <w:pPr>
        <w:jc w:val="both"/>
        <w:rPr>
          <w:lang w:val="es-ES"/>
        </w:rPr>
      </w:pPr>
      <w:r w:rsidRPr="00FB3441">
        <w:rPr>
          <w:noProof/>
          <w:lang w:val="es-ES"/>
        </w:rPr>
        <w:t xml:space="preserve">El objetivo de </w:t>
      </w:r>
      <w:r w:rsidRPr="00FB3441">
        <w:rPr>
          <w:lang w:val="es-ES"/>
        </w:rPr>
        <w:t>este documento</w:t>
      </w:r>
      <w:r>
        <w:rPr>
          <w:lang w:val="es-ES"/>
        </w:rPr>
        <w:t xml:space="preserve"> es detallar la guí</w:t>
      </w:r>
      <w:r w:rsidR="002926A4">
        <w:rPr>
          <w:lang w:val="es-ES"/>
        </w:rPr>
        <w:t xml:space="preserve">a para el usuario destinado a dar asistencia </w:t>
      </w:r>
      <w:r w:rsidR="000471F1">
        <w:rPr>
          <w:lang w:val="es-ES"/>
        </w:rPr>
        <w:t>a las personas que utilizarán</w:t>
      </w:r>
      <w:r w:rsidR="002926A4">
        <w:rPr>
          <w:lang w:val="es-ES"/>
        </w:rPr>
        <w:t xml:space="preserve"> el Sistema de Gestión de</w:t>
      </w:r>
      <w:r w:rsidR="000471F1">
        <w:rPr>
          <w:lang w:val="es-ES"/>
        </w:rPr>
        <w:t xml:space="preserve"> Torneos de</w:t>
      </w:r>
      <w:r w:rsidR="002926A4">
        <w:rPr>
          <w:lang w:val="es-ES"/>
        </w:rPr>
        <w:t xml:space="preserve"> Fútbol </w:t>
      </w:r>
      <w:r w:rsidR="002926A4" w:rsidRPr="000471F1">
        <w:rPr>
          <w:i/>
          <w:lang w:val="es-ES"/>
        </w:rPr>
        <w:t>Que Golazo</w:t>
      </w:r>
      <w:r w:rsidR="002926A4">
        <w:rPr>
          <w:lang w:val="es-ES"/>
        </w:rPr>
        <w:t xml:space="preserve">. Contiene </w:t>
      </w:r>
      <w:r w:rsidR="000471F1">
        <w:rPr>
          <w:lang w:val="es-ES"/>
        </w:rPr>
        <w:t>la información asociada a este producto y detalla los pasos a realizar por el actor que interactuará con el sistema para poder llevar a cabo las distintas opciones disponibles.</w:t>
      </w:r>
    </w:p>
    <w:p w14:paraId="74FA4037" w14:textId="77777777" w:rsidR="00A657D6" w:rsidRDefault="00A657D6" w:rsidP="000471F1">
      <w:pPr>
        <w:jc w:val="both"/>
        <w:rPr>
          <w:lang w:val="es-AR"/>
        </w:rPr>
      </w:pPr>
    </w:p>
    <w:p w14:paraId="62E76E42" w14:textId="46BC42A4" w:rsidR="00D529AB" w:rsidRPr="00135BDD" w:rsidRDefault="000471F1" w:rsidP="00B9285A">
      <w:pPr>
        <w:pStyle w:val="Ttulo1"/>
        <w:jc w:val="both"/>
        <w:rPr>
          <w:noProof/>
          <w:lang w:val="es-ES"/>
        </w:rPr>
      </w:pPr>
      <w:bookmarkStart w:id="2" w:name="_Toc401751723"/>
      <w:r>
        <w:rPr>
          <w:noProof/>
          <w:lang w:val="es-ES"/>
        </w:rPr>
        <w:t>Manual de Usuario</w:t>
      </w:r>
      <w:bookmarkEnd w:id="2"/>
    </w:p>
    <w:p w14:paraId="3F5561B9" w14:textId="2EBD6A2D" w:rsidR="000471F1" w:rsidRDefault="000471F1" w:rsidP="000471F1">
      <w:pPr>
        <w:pStyle w:val="Ttulo2"/>
        <w:rPr>
          <w:lang w:val="es-ES"/>
        </w:rPr>
      </w:pPr>
      <w:bookmarkStart w:id="3" w:name="_Toc401751724"/>
      <w:r>
        <w:rPr>
          <w:lang w:val="es-ES"/>
        </w:rPr>
        <w:t>Funcionalidades Contempladas</w:t>
      </w:r>
      <w:bookmarkEnd w:id="3"/>
    </w:p>
    <w:p w14:paraId="4A25810A" w14:textId="10420B95" w:rsidR="00375A95" w:rsidRPr="006C3380" w:rsidRDefault="000471F1" w:rsidP="00375A95">
      <w:pPr>
        <w:jc w:val="both"/>
        <w:rPr>
          <w:lang w:val="es-ES"/>
        </w:rPr>
      </w:pPr>
      <w:r>
        <w:rPr>
          <w:lang w:val="es-ES"/>
        </w:rPr>
        <w:t xml:space="preserve">El Sistema de Gestión de Torneos de Fútbol contempla las </w:t>
      </w:r>
      <w:r w:rsidR="00375A95" w:rsidRPr="006C3380">
        <w:rPr>
          <w:lang w:val="es-ES"/>
        </w:rPr>
        <w:t xml:space="preserve">siguientes </w:t>
      </w:r>
      <w:r>
        <w:rPr>
          <w:lang w:val="es-ES"/>
        </w:rPr>
        <w:t>funcionalidades</w:t>
      </w:r>
      <w:r w:rsidR="00375A95" w:rsidRPr="006C3380">
        <w:rPr>
          <w:lang w:val="es-ES"/>
        </w:rPr>
        <w:t>:</w:t>
      </w:r>
    </w:p>
    <w:p w14:paraId="76CD77D1" w14:textId="184E8F2B" w:rsidR="00A657D6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A657D6">
        <w:rPr>
          <w:lang w:val="es-ES"/>
        </w:rPr>
        <w:t xml:space="preserve"> de Usuarios</w:t>
      </w:r>
    </w:p>
    <w:p w14:paraId="39848818" w14:textId="320B327E" w:rsidR="000471F1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</w:t>
      </w:r>
      <w:r w:rsidR="000471F1">
        <w:rPr>
          <w:lang w:val="es-ES"/>
        </w:rPr>
        <w:t>Torneos.</w:t>
      </w:r>
    </w:p>
    <w:p w14:paraId="1BD43666" w14:textId="1BA0EEAA" w:rsidR="00375A95" w:rsidRPr="006C3380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0471F1">
        <w:rPr>
          <w:lang w:val="es-ES"/>
        </w:rPr>
        <w:t xml:space="preserve"> de Ediciones</w:t>
      </w:r>
      <w:r w:rsidR="00375A95">
        <w:rPr>
          <w:lang w:val="es-ES"/>
        </w:rPr>
        <w:t>.</w:t>
      </w:r>
    </w:p>
    <w:p w14:paraId="3737B1C2" w14:textId="4C331B8C" w:rsidR="00375A95" w:rsidRPr="006C3380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Equipos</w:t>
      </w:r>
      <w:r w:rsidR="00375A95">
        <w:rPr>
          <w:lang w:val="es-ES"/>
        </w:rPr>
        <w:t>.</w:t>
      </w:r>
    </w:p>
    <w:p w14:paraId="6EAB3CFC" w14:textId="503E001F" w:rsidR="00375A95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Árbitros</w:t>
      </w:r>
      <w:r w:rsidR="00375A95">
        <w:rPr>
          <w:lang w:val="es-ES"/>
        </w:rPr>
        <w:t>.</w:t>
      </w:r>
    </w:p>
    <w:p w14:paraId="52D3C40E" w14:textId="4E616C39" w:rsidR="005B0C80" w:rsidRPr="006C3380" w:rsidRDefault="00F372E0" w:rsidP="005B0C80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5B0C80">
        <w:rPr>
          <w:lang w:val="es-ES"/>
        </w:rPr>
        <w:t xml:space="preserve"> de Canchas.</w:t>
      </w:r>
    </w:p>
    <w:p w14:paraId="3A4F83C3" w14:textId="2A26EA77" w:rsidR="00375A95" w:rsidRPr="006C3380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Jugadores</w:t>
      </w:r>
      <w:r w:rsidR="00375A95">
        <w:rPr>
          <w:lang w:val="es-ES"/>
        </w:rPr>
        <w:t>.</w:t>
      </w:r>
    </w:p>
    <w:p w14:paraId="177E9F31" w14:textId="684BC194" w:rsidR="00375A95" w:rsidRPr="006C3380" w:rsidRDefault="00F372E0" w:rsidP="00375A95">
      <w:pPr>
        <w:pStyle w:val="Prrafodelista"/>
        <w:numPr>
          <w:ilvl w:val="0"/>
          <w:numId w:val="8"/>
        </w:numPr>
        <w:ind w:left="567" w:hanging="207"/>
        <w:jc w:val="both"/>
        <w:rPr>
          <w:lang w:val="es-ES"/>
        </w:rPr>
      </w:pPr>
      <w:r>
        <w:rPr>
          <w:lang w:val="es-ES"/>
        </w:rPr>
        <w:t>Gestión</w:t>
      </w:r>
      <w:r w:rsidR="00375A95" w:rsidRPr="006C3380">
        <w:rPr>
          <w:lang w:val="es-ES"/>
        </w:rPr>
        <w:t xml:space="preserve"> de Fixture</w:t>
      </w:r>
      <w:r w:rsidR="005B0C80">
        <w:rPr>
          <w:lang w:val="es-ES"/>
        </w:rPr>
        <w:t>, Fechas, Fases, Grupos, Partidos.</w:t>
      </w:r>
    </w:p>
    <w:p w14:paraId="2D73AFA1" w14:textId="77777777" w:rsidR="00375A95" w:rsidRDefault="00375A95" w:rsidP="00B9285A">
      <w:pPr>
        <w:pStyle w:val="Prrafodelista"/>
        <w:ind w:hanging="720"/>
        <w:jc w:val="both"/>
        <w:rPr>
          <w:noProof/>
          <w:lang w:val="es-ES"/>
        </w:rPr>
      </w:pPr>
    </w:p>
    <w:p w14:paraId="0197B5FC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342D3C5F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4671C85A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62000BF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3F7E6FF2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69A4DE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8AAB42A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07CE79AA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71E3066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7C337106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5C83E751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4B4DFD3F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09F9262B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639EFA7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67AB9DB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3DCDD988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1D1F19C3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4D2C2222" w14:textId="77777777" w:rsidR="00A657D6" w:rsidRDefault="00A657D6" w:rsidP="00B9285A">
      <w:pPr>
        <w:pStyle w:val="Prrafodelista"/>
        <w:ind w:hanging="720"/>
        <w:jc w:val="both"/>
        <w:rPr>
          <w:noProof/>
          <w:lang w:val="es-ES"/>
        </w:rPr>
      </w:pPr>
    </w:p>
    <w:p w14:paraId="64C96BA9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E342F27" w14:textId="2B3BC2A5" w:rsidR="009050C9" w:rsidRDefault="005B1870" w:rsidP="00B9285A">
      <w:pPr>
        <w:pStyle w:val="Prrafodelista"/>
        <w:ind w:hanging="720"/>
        <w:jc w:val="both"/>
        <w:rPr>
          <w:noProof/>
          <w:lang w:val="es-ES"/>
        </w:rPr>
      </w:pPr>
      <w:r>
        <w:rPr>
          <w:noProof/>
          <w:lang w:val="es-ES"/>
        </w:rPr>
        <w:t xml:space="preserve"> </w:t>
      </w:r>
    </w:p>
    <w:p w14:paraId="70960F5F" w14:textId="00AD362E" w:rsidR="005B0C80" w:rsidRPr="009050C9" w:rsidRDefault="009050C9" w:rsidP="004F184D">
      <w:pPr>
        <w:pStyle w:val="Ttulo1"/>
        <w:rPr>
          <w:lang w:val="es-ES"/>
        </w:rPr>
      </w:pPr>
      <w:bookmarkStart w:id="4" w:name="_Toc401751725"/>
      <w:r w:rsidRPr="009050C9">
        <w:rPr>
          <w:lang w:val="es-ES"/>
        </w:rPr>
        <w:lastRenderedPageBreak/>
        <w:t xml:space="preserve">1. </w:t>
      </w:r>
      <w:r w:rsidR="004F184D">
        <w:rPr>
          <w:lang w:val="es-ES"/>
        </w:rPr>
        <w:t>Gestión de Usuarios</w:t>
      </w:r>
      <w:bookmarkEnd w:id="4"/>
    </w:p>
    <w:p w14:paraId="3B54CA20" w14:textId="7B8F21C3" w:rsidR="003A2810" w:rsidRDefault="009050C9" w:rsidP="004F184D">
      <w:pPr>
        <w:pStyle w:val="Ttulo2"/>
        <w:rPr>
          <w:noProof/>
          <w:lang w:val="es-ES"/>
        </w:rPr>
      </w:pPr>
      <w:bookmarkStart w:id="5" w:name="_Toc401751726"/>
      <w:r>
        <w:rPr>
          <w:noProof/>
          <w:lang w:val="es-ES"/>
        </w:rPr>
        <w:t>1.1</w:t>
      </w:r>
      <w:r w:rsidRPr="009050C9">
        <w:rPr>
          <w:noProof/>
          <w:lang w:val="es-ES"/>
        </w:rPr>
        <w:t xml:space="preserve"> </w:t>
      </w:r>
      <w:r w:rsidR="003A2810">
        <w:rPr>
          <w:noProof/>
          <w:lang w:val="es-ES"/>
        </w:rPr>
        <w:t>Registro de Usuario</w:t>
      </w:r>
      <w:bookmarkEnd w:id="5"/>
    </w:p>
    <w:p w14:paraId="3A31D401" w14:textId="2BCEC988" w:rsidR="00663A3F" w:rsidRDefault="003A2810" w:rsidP="009050C9">
      <w:pPr>
        <w:rPr>
          <w:noProof/>
          <w:lang w:val="es-ES"/>
        </w:rPr>
      </w:pPr>
      <w:r>
        <w:rPr>
          <w:noProof/>
          <w:lang w:val="es-ES"/>
        </w:rPr>
        <w:t xml:space="preserve">1.1.1 </w:t>
      </w:r>
      <w:r w:rsidR="009050C9" w:rsidRPr="009050C9">
        <w:rPr>
          <w:noProof/>
          <w:lang w:val="es-ES"/>
        </w:rPr>
        <w:t>En la pant</w:t>
      </w:r>
      <w:r w:rsidR="004E0791">
        <w:rPr>
          <w:noProof/>
          <w:lang w:val="es-ES"/>
        </w:rPr>
        <w:t xml:space="preserve">alla principal, se encuentra la opción </w:t>
      </w:r>
      <w:r w:rsidR="009050C9" w:rsidRPr="009050C9">
        <w:rPr>
          <w:noProof/>
          <w:lang w:val="es-ES"/>
        </w:rPr>
        <w:t>para</w:t>
      </w:r>
      <w:r w:rsidR="004E0791">
        <w:rPr>
          <w:noProof/>
          <w:lang w:val="es-ES"/>
        </w:rPr>
        <w:t xml:space="preserve"> acceder a</w:t>
      </w:r>
      <w:r w:rsidR="009050C9" w:rsidRPr="009050C9">
        <w:rPr>
          <w:noProof/>
          <w:lang w:val="es-ES"/>
        </w:rPr>
        <w:t xml:space="preserve">l </w:t>
      </w:r>
      <w:r w:rsidR="00D37963">
        <w:rPr>
          <w:i/>
          <w:noProof/>
          <w:lang w:val="es-ES"/>
        </w:rPr>
        <w:t>Registro de U</w:t>
      </w:r>
      <w:r w:rsidR="009050C9" w:rsidRPr="009050C9">
        <w:rPr>
          <w:i/>
          <w:noProof/>
          <w:lang w:val="es-ES"/>
        </w:rPr>
        <w:t>suario</w:t>
      </w:r>
      <w:r w:rsidR="00764901">
        <w:rPr>
          <w:i/>
          <w:noProof/>
          <w:lang w:val="es-ES"/>
        </w:rPr>
        <w:t>s</w:t>
      </w:r>
      <w:r w:rsidR="009050C9" w:rsidRPr="009050C9">
        <w:rPr>
          <w:noProof/>
          <w:lang w:val="es-ES"/>
        </w:rPr>
        <w:t xml:space="preserve">. </w:t>
      </w:r>
    </w:p>
    <w:p w14:paraId="7A773BCA" w14:textId="77777777" w:rsidR="00C60D61" w:rsidRDefault="00663A3F" w:rsidP="00C60D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6D4C2D2" wp14:editId="6B29A263">
            <wp:extent cx="2181529" cy="466790"/>
            <wp:effectExtent l="19050" t="19050" r="28575" b="285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istrar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667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64456B" w14:textId="5F61D10D" w:rsidR="007F0D14" w:rsidRPr="00C60D61" w:rsidRDefault="00C60D61" w:rsidP="00C60D61">
      <w:pPr>
        <w:pStyle w:val="Descripcin"/>
        <w:jc w:val="center"/>
        <w:rPr>
          <w:sz w:val="18"/>
          <w:lang w:val="es-AR"/>
        </w:rPr>
      </w:pPr>
      <w:r w:rsidRPr="00C60D61">
        <w:rPr>
          <w:sz w:val="18"/>
          <w:lang w:val="es-AR"/>
        </w:rPr>
        <w:t xml:space="preserve">Fig. </w:t>
      </w:r>
      <w:r w:rsidRPr="00C60D61">
        <w:rPr>
          <w:sz w:val="18"/>
          <w:lang w:val="es-AR"/>
        </w:rPr>
        <w:fldChar w:fldCharType="begin"/>
      </w:r>
      <w:r w:rsidRPr="00C60D61">
        <w:rPr>
          <w:sz w:val="18"/>
          <w:lang w:val="es-AR"/>
        </w:rPr>
        <w:instrText xml:space="preserve"> SEQ Ilustración \* ARABIC </w:instrText>
      </w:r>
      <w:r w:rsidRPr="00C60D61">
        <w:rPr>
          <w:sz w:val="18"/>
          <w:lang w:val="es-AR"/>
        </w:rPr>
        <w:fldChar w:fldCharType="separate"/>
      </w:r>
      <w:r w:rsidR="007D509D">
        <w:rPr>
          <w:noProof/>
          <w:sz w:val="18"/>
          <w:lang w:val="es-AR"/>
        </w:rPr>
        <w:t>1</w:t>
      </w:r>
      <w:r w:rsidRPr="00C60D61">
        <w:rPr>
          <w:sz w:val="18"/>
          <w:lang w:val="es-AR"/>
        </w:rPr>
        <w:fldChar w:fldCharType="end"/>
      </w:r>
      <w:r w:rsidRPr="00C60D61">
        <w:rPr>
          <w:sz w:val="18"/>
          <w:lang w:val="es-AR"/>
        </w:rPr>
        <w:t>: Registro de Usuarios</w:t>
      </w:r>
    </w:p>
    <w:p w14:paraId="2F9B6B88" w14:textId="37110DD2" w:rsidR="009050C9" w:rsidRDefault="00707EEC" w:rsidP="00707EEC">
      <w:pPr>
        <w:rPr>
          <w:noProof/>
          <w:lang w:val="es-ES"/>
        </w:rPr>
      </w:pPr>
      <w:r>
        <w:rPr>
          <w:noProof/>
          <w:lang w:val="es-ES"/>
        </w:rPr>
        <w:t xml:space="preserve">Una vez seleccionada dicha opción, se abrirá el formulario de </w:t>
      </w:r>
      <w:r w:rsidR="00764901" w:rsidRPr="00764901">
        <w:rPr>
          <w:i/>
          <w:noProof/>
          <w:lang w:val="es-ES"/>
        </w:rPr>
        <w:t>Registro de Usuarios</w:t>
      </w:r>
      <w:r w:rsidR="00764901">
        <w:rPr>
          <w:noProof/>
          <w:lang w:val="es-ES"/>
        </w:rPr>
        <w:t>,</w:t>
      </w:r>
      <w:r>
        <w:rPr>
          <w:noProof/>
          <w:lang w:val="es-ES"/>
        </w:rPr>
        <w:t xml:space="preserve"> donde</w:t>
      </w:r>
      <w:r w:rsidR="00764901">
        <w:rPr>
          <w:noProof/>
          <w:lang w:val="es-ES"/>
        </w:rPr>
        <w:t xml:space="preserve"> d</w:t>
      </w:r>
      <w:r w:rsidR="009050C9" w:rsidRPr="009050C9">
        <w:rPr>
          <w:noProof/>
          <w:lang w:val="es-ES"/>
        </w:rPr>
        <w:t xml:space="preserve">ebe registrar los siguientes datos: </w:t>
      </w:r>
    </w:p>
    <w:p w14:paraId="7CCBB342" w14:textId="77777777" w:rsidR="009050C9" w:rsidRDefault="009050C9" w:rsidP="009050C9">
      <w:pPr>
        <w:rPr>
          <w:noProof/>
          <w:lang w:val="es-ES"/>
        </w:rPr>
      </w:pPr>
      <w:r w:rsidRPr="009050C9">
        <w:rPr>
          <w:noProof/>
          <w:lang w:val="es-ES"/>
        </w:rPr>
        <w:t>-Nombre</w:t>
      </w:r>
      <w:r>
        <w:rPr>
          <w:noProof/>
          <w:lang w:val="es-ES"/>
        </w:rPr>
        <w:br/>
        <w:t>-Apellido</w:t>
      </w:r>
      <w:r>
        <w:rPr>
          <w:noProof/>
          <w:lang w:val="es-ES"/>
        </w:rPr>
        <w:br/>
        <w:t>-Email</w:t>
      </w:r>
      <w:r>
        <w:rPr>
          <w:noProof/>
          <w:lang w:val="es-ES"/>
        </w:rPr>
        <w:br/>
        <w:t>-Contraseña</w:t>
      </w:r>
    </w:p>
    <w:p w14:paraId="2B2976FA" w14:textId="70C625BD" w:rsidR="00F84A73" w:rsidRDefault="00F84A73" w:rsidP="009050C9">
      <w:pPr>
        <w:rPr>
          <w:noProof/>
          <w:lang w:val="es-ES"/>
        </w:rPr>
      </w:pPr>
      <w:r>
        <w:rPr>
          <w:noProof/>
          <w:lang w:val="es-ES"/>
        </w:rPr>
        <w:t>Se le solicita repetir la contraseña ingresada y además aceptar los Términos y Condiciones.</w:t>
      </w:r>
    </w:p>
    <w:p w14:paraId="7CC9F2DB" w14:textId="77777777" w:rsidR="00C60D61" w:rsidRDefault="00A61B79" w:rsidP="00C60D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16C2834" wp14:editId="2A0EEBFC">
            <wp:extent cx="3228975" cy="3735318"/>
            <wp:effectExtent l="19050" t="19050" r="9525" b="177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roUsu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35318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E9BA9" w14:textId="31079CAF" w:rsidR="003A2810" w:rsidRPr="00C60D61" w:rsidRDefault="00C60D61" w:rsidP="00C60D61">
      <w:pPr>
        <w:pStyle w:val="Descripcin"/>
        <w:jc w:val="center"/>
        <w:rPr>
          <w:noProof/>
          <w:sz w:val="18"/>
          <w:lang w:val="es-AR"/>
        </w:rPr>
      </w:pPr>
      <w:r w:rsidRPr="00C60D61">
        <w:rPr>
          <w:sz w:val="18"/>
          <w:lang w:val="es-AR"/>
        </w:rPr>
        <w:t>Fig. 2: Registro de Usuarios</w:t>
      </w:r>
    </w:p>
    <w:p w14:paraId="0B42F40D" w14:textId="77777777" w:rsidR="00A61B79" w:rsidRDefault="00A61B79" w:rsidP="009050C9">
      <w:pPr>
        <w:rPr>
          <w:noProof/>
          <w:lang w:val="es-ES"/>
        </w:rPr>
      </w:pPr>
    </w:p>
    <w:p w14:paraId="1E579712" w14:textId="3AB84000" w:rsidR="009050C9" w:rsidRDefault="009050C9" w:rsidP="009050C9">
      <w:pPr>
        <w:rPr>
          <w:noProof/>
          <w:lang w:val="es-ES"/>
        </w:rPr>
      </w:pPr>
      <w:r w:rsidRPr="009050C9">
        <w:rPr>
          <w:noProof/>
          <w:lang w:val="es-ES"/>
        </w:rPr>
        <w:lastRenderedPageBreak/>
        <w:t xml:space="preserve">1.1.2 Luego debe presionar el botón “Registrar”.  Si los valores ingresados son correctos, un mensaje aparecerá indicando que debe activar su cuenta.  </w:t>
      </w:r>
    </w:p>
    <w:p w14:paraId="7A5686C9" w14:textId="77777777" w:rsidR="00C60D61" w:rsidRDefault="00A61B79" w:rsidP="00C60D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B868415" wp14:editId="38AA1B82">
            <wp:extent cx="3162741" cy="743054"/>
            <wp:effectExtent l="19050" t="19050" r="19050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gistroExitosodeUsu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43054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5FCE35" w14:textId="15CB6E58" w:rsidR="003A2810" w:rsidRDefault="00C60D61" w:rsidP="00C60D61">
      <w:pPr>
        <w:pStyle w:val="Descripcin"/>
        <w:jc w:val="center"/>
        <w:rPr>
          <w:sz w:val="18"/>
          <w:lang w:val="es-ES"/>
        </w:rPr>
      </w:pPr>
      <w:r w:rsidRPr="00C60D61">
        <w:rPr>
          <w:sz w:val="18"/>
          <w:lang w:val="es-ES"/>
        </w:rPr>
        <w:t>Fig. 3: Registro de Usuarios</w:t>
      </w:r>
    </w:p>
    <w:p w14:paraId="7FE68D50" w14:textId="77777777" w:rsidR="00C60D61" w:rsidRPr="00C60D61" w:rsidRDefault="00C60D61" w:rsidP="00C60D61">
      <w:pPr>
        <w:rPr>
          <w:lang w:val="es-ES"/>
        </w:rPr>
      </w:pPr>
    </w:p>
    <w:p w14:paraId="786C8B9A" w14:textId="7C4FE5D5" w:rsidR="003A2810" w:rsidRDefault="00D37963" w:rsidP="00D37963">
      <w:pPr>
        <w:pStyle w:val="Ttulo2"/>
        <w:rPr>
          <w:noProof/>
          <w:lang w:val="es-ES"/>
        </w:rPr>
      </w:pPr>
      <w:bookmarkStart w:id="6" w:name="_Toc401751727"/>
      <w:r>
        <w:rPr>
          <w:noProof/>
          <w:lang w:val="es-ES"/>
        </w:rPr>
        <w:t>1.2</w:t>
      </w:r>
      <w:r w:rsidR="003A2810" w:rsidRPr="003A2810">
        <w:rPr>
          <w:noProof/>
          <w:lang w:val="es-ES"/>
        </w:rPr>
        <w:t xml:space="preserve"> </w:t>
      </w:r>
      <w:r>
        <w:rPr>
          <w:noProof/>
          <w:lang w:val="es-ES"/>
        </w:rPr>
        <w:t>Activación de Cuenta</w:t>
      </w:r>
      <w:bookmarkEnd w:id="6"/>
    </w:p>
    <w:p w14:paraId="5BDBFD77" w14:textId="135C8DC9" w:rsidR="003A2810" w:rsidRDefault="00D37963" w:rsidP="00D37963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1.2.1 Una vez registrado el usuario, r</w:t>
      </w:r>
      <w:r w:rsidR="003A2810" w:rsidRPr="003A2810">
        <w:rPr>
          <w:noProof/>
          <w:lang w:val="es-ES"/>
        </w:rPr>
        <w:t>ecibirá un mail en la casilla de correo especificada, y deberá hacer click en el botón “Activar Cuenta”</w:t>
      </w:r>
      <w:r w:rsidR="00707EEC">
        <w:rPr>
          <w:noProof/>
          <w:lang w:val="es-ES"/>
        </w:rPr>
        <w:t>.</w:t>
      </w:r>
    </w:p>
    <w:p w14:paraId="79BD7AF2" w14:textId="210ECFAD" w:rsidR="009050C9" w:rsidRDefault="009050C9" w:rsidP="009050C9">
      <w:pPr>
        <w:pStyle w:val="Prrafodelista"/>
        <w:ind w:hanging="720"/>
        <w:jc w:val="both"/>
        <w:rPr>
          <w:noProof/>
          <w:lang w:val="es-ES" w:eastAsia="es-ES"/>
        </w:rPr>
      </w:pPr>
    </w:p>
    <w:p w14:paraId="4A3029F6" w14:textId="77777777" w:rsidR="00C60D61" w:rsidRDefault="00A61B79" w:rsidP="00C60D61">
      <w:pPr>
        <w:pStyle w:val="Prrafodelista"/>
        <w:keepNext/>
        <w:ind w:hanging="720"/>
        <w:jc w:val="center"/>
      </w:pPr>
      <w:r>
        <w:rPr>
          <w:noProof/>
          <w:lang w:val="es-ES" w:eastAsia="es-ES"/>
        </w:rPr>
        <w:drawing>
          <wp:inline distT="0" distB="0" distL="0" distR="0" wp14:anchorId="22A662F3" wp14:editId="59355BE7">
            <wp:extent cx="5419663" cy="2219325"/>
            <wp:effectExtent l="19050" t="19050" r="1016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ctivacionCuen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455" cy="2225792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228E8C" w14:textId="0092ACB9" w:rsidR="009050C9" w:rsidRDefault="00C60D61" w:rsidP="00C60D61">
      <w:pPr>
        <w:pStyle w:val="Descripcin"/>
        <w:jc w:val="center"/>
        <w:rPr>
          <w:sz w:val="18"/>
          <w:lang w:val="es-AR"/>
        </w:rPr>
      </w:pPr>
      <w:r w:rsidRPr="00C60D61">
        <w:rPr>
          <w:sz w:val="18"/>
          <w:lang w:val="es-AR"/>
        </w:rPr>
        <w:t>Fig. 4: Activación de Cuenta</w:t>
      </w:r>
    </w:p>
    <w:p w14:paraId="4D9E7CC5" w14:textId="77777777" w:rsidR="00C60D61" w:rsidRPr="00C60D61" w:rsidRDefault="00C60D61" w:rsidP="00C60D61">
      <w:pPr>
        <w:rPr>
          <w:lang w:val="es-AR"/>
        </w:rPr>
      </w:pPr>
    </w:p>
    <w:p w14:paraId="46A74EA5" w14:textId="3D0F3AB0" w:rsidR="00A61B79" w:rsidRDefault="00A61B79" w:rsidP="00D37963">
      <w:pPr>
        <w:pStyle w:val="Ttulo2"/>
        <w:rPr>
          <w:noProof/>
          <w:lang w:val="es-ES"/>
        </w:rPr>
      </w:pPr>
      <w:bookmarkStart w:id="7" w:name="_Toc401751728"/>
      <w:r w:rsidRPr="00A61B79">
        <w:rPr>
          <w:noProof/>
          <w:lang w:val="es-ES"/>
        </w:rPr>
        <w:t>1.</w:t>
      </w:r>
      <w:r w:rsidR="00D37963">
        <w:rPr>
          <w:noProof/>
          <w:lang w:val="es-ES"/>
        </w:rPr>
        <w:t>3</w:t>
      </w:r>
      <w:r w:rsidRPr="00A61B79">
        <w:rPr>
          <w:noProof/>
          <w:lang w:val="es-ES"/>
        </w:rPr>
        <w:t xml:space="preserve"> </w:t>
      </w:r>
      <w:r>
        <w:rPr>
          <w:noProof/>
          <w:lang w:val="es-ES"/>
        </w:rPr>
        <w:t>Login de Usuario</w:t>
      </w:r>
      <w:bookmarkEnd w:id="7"/>
    </w:p>
    <w:p w14:paraId="14C05064" w14:textId="2FFC0288" w:rsidR="00CB14C2" w:rsidRDefault="00D37963" w:rsidP="00A61B79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 xml:space="preserve">1.3.1 </w:t>
      </w:r>
      <w:r w:rsidR="00A61B79" w:rsidRPr="00A61B79">
        <w:rPr>
          <w:noProof/>
          <w:lang w:val="es-ES"/>
        </w:rPr>
        <w:t>Una vez activad</w:t>
      </w:r>
      <w:r>
        <w:rPr>
          <w:noProof/>
          <w:lang w:val="es-ES"/>
        </w:rPr>
        <w:t xml:space="preserve">a su cuenta podrá ingresar a la misma, </w:t>
      </w:r>
      <w:r w:rsidR="00A61B79" w:rsidRPr="00A61B79">
        <w:rPr>
          <w:noProof/>
          <w:lang w:val="es-ES"/>
        </w:rPr>
        <w:t xml:space="preserve">haciendo click en el botón “Ingresar” situado arriba a la derecha de la página principal. </w:t>
      </w:r>
    </w:p>
    <w:p w14:paraId="71F9EF8C" w14:textId="170F66E3" w:rsidR="00D37963" w:rsidRDefault="00D37963" w:rsidP="00A61B79">
      <w:pPr>
        <w:pStyle w:val="Prrafodelista"/>
        <w:ind w:left="0"/>
        <w:rPr>
          <w:noProof/>
          <w:lang w:val="es-ES" w:eastAsia="es-ES"/>
        </w:rPr>
      </w:pPr>
    </w:p>
    <w:p w14:paraId="04CFBD12" w14:textId="77777777" w:rsidR="009B1BF0" w:rsidRDefault="00D37963" w:rsidP="009B1BF0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69A0EDFA" wp14:editId="0C695E35">
            <wp:extent cx="2276793" cy="438211"/>
            <wp:effectExtent l="19050" t="19050" r="28575" b="190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ntallaParteSuperi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382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EACC76" w14:textId="0250690A" w:rsidR="00D37963" w:rsidRPr="009B1BF0" w:rsidRDefault="009B1BF0" w:rsidP="009B1BF0">
      <w:pPr>
        <w:pStyle w:val="Descripcin"/>
        <w:jc w:val="center"/>
        <w:rPr>
          <w:noProof/>
          <w:sz w:val="18"/>
          <w:lang w:val="es-AR"/>
        </w:rPr>
      </w:pPr>
      <w:r w:rsidRPr="009B1BF0">
        <w:rPr>
          <w:sz w:val="18"/>
          <w:lang w:val="es-AR"/>
        </w:rPr>
        <w:t xml:space="preserve">Fig. 5: </w:t>
      </w:r>
      <w:proofErr w:type="spellStart"/>
      <w:r w:rsidRPr="009B1BF0">
        <w:rPr>
          <w:sz w:val="18"/>
          <w:lang w:val="es-AR"/>
        </w:rPr>
        <w:t>Login</w:t>
      </w:r>
      <w:proofErr w:type="spellEnd"/>
      <w:r w:rsidRPr="009B1BF0">
        <w:rPr>
          <w:sz w:val="18"/>
          <w:lang w:val="es-AR"/>
        </w:rPr>
        <w:t xml:space="preserve"> de Usuario</w:t>
      </w:r>
    </w:p>
    <w:p w14:paraId="1C67CD64" w14:textId="77777777" w:rsidR="00D37963" w:rsidRDefault="00D37963" w:rsidP="00A61B79">
      <w:pPr>
        <w:pStyle w:val="Prrafodelista"/>
        <w:ind w:left="0"/>
        <w:rPr>
          <w:noProof/>
          <w:lang w:val="es-ES"/>
        </w:rPr>
      </w:pPr>
    </w:p>
    <w:p w14:paraId="1A83C5A8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4C428C8E" w14:textId="77777777" w:rsidR="00BB2B94" w:rsidRDefault="00BB2B94" w:rsidP="00A61B79">
      <w:pPr>
        <w:pStyle w:val="Prrafodelista"/>
        <w:ind w:left="0"/>
        <w:rPr>
          <w:noProof/>
          <w:lang w:val="es-ES"/>
        </w:rPr>
      </w:pPr>
    </w:p>
    <w:p w14:paraId="09805E33" w14:textId="57442145" w:rsidR="00CB14C2" w:rsidRDefault="00707EEC" w:rsidP="00707EEC">
      <w:pPr>
        <w:rPr>
          <w:noProof/>
          <w:lang w:val="es-ES"/>
        </w:rPr>
      </w:pPr>
      <w:r>
        <w:rPr>
          <w:noProof/>
          <w:lang w:val="es-ES"/>
        </w:rPr>
        <w:lastRenderedPageBreak/>
        <w:t xml:space="preserve">Una vez seleccionada dicha opción, se abrirá el formulario de </w:t>
      </w:r>
      <w:r>
        <w:rPr>
          <w:i/>
          <w:noProof/>
          <w:lang w:val="es-ES"/>
        </w:rPr>
        <w:t>Login de Usuario</w:t>
      </w:r>
      <w:r w:rsidRPr="00764901">
        <w:rPr>
          <w:i/>
          <w:noProof/>
          <w:lang w:val="es-ES"/>
        </w:rPr>
        <w:t>s</w:t>
      </w:r>
      <w:r>
        <w:rPr>
          <w:noProof/>
          <w:lang w:val="es-ES"/>
        </w:rPr>
        <w:t xml:space="preserve">, donde debe </w:t>
      </w:r>
      <w:r w:rsidR="00A61B79" w:rsidRPr="00A61B79">
        <w:rPr>
          <w:noProof/>
          <w:lang w:val="es-ES"/>
        </w:rPr>
        <w:t xml:space="preserve">ingresar los siguientes datos: </w:t>
      </w:r>
    </w:p>
    <w:p w14:paraId="568C4D1F" w14:textId="77777777" w:rsidR="00CB14C2" w:rsidRDefault="00CB14C2" w:rsidP="00A61B79">
      <w:pPr>
        <w:pStyle w:val="Prrafodelista"/>
        <w:ind w:left="0"/>
        <w:rPr>
          <w:noProof/>
          <w:lang w:val="es-ES"/>
        </w:rPr>
      </w:pPr>
    </w:p>
    <w:p w14:paraId="5F777DD5" w14:textId="77777777" w:rsidR="00CB14C2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 xml:space="preserve">-Email: Email con el que se registró. </w:t>
      </w:r>
    </w:p>
    <w:p w14:paraId="0FBC3FFE" w14:textId="77777777" w:rsidR="00CB14C2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 xml:space="preserve">-Contraseña: Contraseña con la que se registró. </w:t>
      </w:r>
    </w:p>
    <w:p w14:paraId="34715E0A" w14:textId="787EDAAF" w:rsidR="003A2810" w:rsidRDefault="00A61B79" w:rsidP="00A61B79">
      <w:pPr>
        <w:pStyle w:val="Prrafodelista"/>
        <w:ind w:left="0"/>
        <w:rPr>
          <w:noProof/>
          <w:lang w:val="es-ES"/>
        </w:rPr>
      </w:pPr>
      <w:r w:rsidRPr="00A61B79">
        <w:rPr>
          <w:noProof/>
          <w:lang w:val="es-ES"/>
        </w:rPr>
        <w:t>Luego debe hacer click en el botón “</w:t>
      </w:r>
      <w:r w:rsidR="00BB2B94">
        <w:rPr>
          <w:noProof/>
          <w:lang w:val="es-ES"/>
        </w:rPr>
        <w:t>Loguearse</w:t>
      </w:r>
      <w:r w:rsidRPr="00A61B79">
        <w:rPr>
          <w:noProof/>
          <w:lang w:val="es-ES"/>
        </w:rPr>
        <w:t>”.</w:t>
      </w:r>
    </w:p>
    <w:p w14:paraId="7C317E92" w14:textId="77777777" w:rsidR="003A2810" w:rsidRDefault="003A2810" w:rsidP="009050C9">
      <w:pPr>
        <w:pStyle w:val="Prrafodelista"/>
        <w:ind w:hanging="720"/>
        <w:jc w:val="both"/>
        <w:rPr>
          <w:noProof/>
          <w:lang w:val="es-ES"/>
        </w:rPr>
      </w:pPr>
    </w:p>
    <w:p w14:paraId="610AE343" w14:textId="33FCAF9B" w:rsidR="009050C9" w:rsidRDefault="009B1BF0" w:rsidP="003A2810">
      <w:pPr>
        <w:pStyle w:val="Prrafodelista"/>
        <w:ind w:hanging="720"/>
        <w:rPr>
          <w:noProof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E995C3" wp14:editId="72DFB4E5">
                <wp:simplePos x="0" y="0"/>
                <wp:positionH relativeFrom="column">
                  <wp:posOffset>2419350</wp:posOffset>
                </wp:positionH>
                <wp:positionV relativeFrom="paragraph">
                  <wp:posOffset>881380</wp:posOffset>
                </wp:positionV>
                <wp:extent cx="3514725" cy="635"/>
                <wp:effectExtent l="0" t="0" r="0" b="0"/>
                <wp:wrapSquare wrapText="bothSides"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2F05C1" w14:textId="75DF9E17" w:rsidR="009B1BF0" w:rsidRPr="009B1BF0" w:rsidRDefault="009B1BF0" w:rsidP="009B1BF0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9B1BF0">
                              <w:rPr>
                                <w:sz w:val="18"/>
                              </w:rPr>
                              <w:t xml:space="preserve">Fig. 6: Login de </w:t>
                            </w:r>
                            <w:proofErr w:type="spellStart"/>
                            <w:r w:rsidRPr="009B1BF0">
                              <w:rPr>
                                <w:sz w:val="18"/>
                              </w:rPr>
                              <w:t>Usuarios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E995C3"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55" type="#_x0000_t202" style="position:absolute;left:0;text-align:left;margin-left:190.5pt;margin-top:69.4pt;width:276.7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" stroked="f">
                <v:textbox style="mso-fit-shape-to-text:t" inset="0,0,0,0">
                  <w:txbxContent>
                    <w:p w14:paraId="712F05C1" w14:textId="75DF9E17" w:rsidR="009B1BF0" w:rsidRPr="009B1BF0" w:rsidRDefault="009B1BF0" w:rsidP="009B1BF0">
                      <w:pPr>
                        <w:pStyle w:val="Descripcin"/>
                        <w:jc w:val="center"/>
                        <w:rPr>
                          <w:noProof/>
                          <w:sz w:val="18"/>
                        </w:rPr>
                      </w:pPr>
                      <w:r w:rsidRPr="009B1BF0">
                        <w:rPr>
                          <w:sz w:val="18"/>
                        </w:rPr>
                        <w:t xml:space="preserve">Fig. 6: Login de </w:t>
                      </w:r>
                      <w:proofErr w:type="spellStart"/>
                      <w:r w:rsidRPr="009B1BF0">
                        <w:rPr>
                          <w:sz w:val="18"/>
                        </w:rPr>
                        <w:t>Usuarios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B14C2">
        <w:rPr>
          <w:noProof/>
          <w:lang w:val="es-ES" w:eastAsia="es-ES"/>
        </w:rPr>
        <w:drawing>
          <wp:anchor distT="0" distB="0" distL="114300" distR="114300" simplePos="0" relativeHeight="251706368" behindDoc="0" locked="0" layoutInCell="1" allowOverlap="1" wp14:anchorId="411CDB23" wp14:editId="63B0ADB2">
            <wp:simplePos x="914400" y="2038350"/>
            <wp:positionH relativeFrom="margin">
              <wp:align>right</wp:align>
            </wp:positionH>
            <wp:positionV relativeFrom="margin">
              <wp:align>top</wp:align>
            </wp:positionV>
            <wp:extent cx="3514725" cy="2996012"/>
            <wp:effectExtent l="19050" t="19050" r="9525" b="1397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in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96012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1ABA1E0" w14:textId="77777777" w:rsidR="009050C9" w:rsidRDefault="009050C9" w:rsidP="00B9285A">
      <w:pPr>
        <w:pStyle w:val="Prrafodelista"/>
        <w:ind w:hanging="720"/>
        <w:jc w:val="both"/>
        <w:rPr>
          <w:noProof/>
          <w:lang w:val="es-ES"/>
        </w:rPr>
      </w:pPr>
    </w:p>
    <w:p w14:paraId="17111ADD" w14:textId="77777777" w:rsidR="004F184D" w:rsidRDefault="004F184D" w:rsidP="00B9285A">
      <w:pPr>
        <w:pStyle w:val="Prrafodelista"/>
        <w:ind w:hanging="720"/>
        <w:jc w:val="both"/>
        <w:rPr>
          <w:noProof/>
          <w:lang w:val="es-ES"/>
        </w:rPr>
      </w:pPr>
    </w:p>
    <w:p w14:paraId="710C5B47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0216AC7B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3AE39D8F" w14:textId="77777777" w:rsidR="00BB2B94" w:rsidRDefault="00BB2B94" w:rsidP="00B9285A">
      <w:pPr>
        <w:pStyle w:val="Prrafodelista"/>
        <w:ind w:hanging="720"/>
        <w:jc w:val="both"/>
        <w:rPr>
          <w:noProof/>
          <w:lang w:val="es-ES"/>
        </w:rPr>
      </w:pPr>
    </w:p>
    <w:p w14:paraId="71EFA0D8" w14:textId="669C0B6D" w:rsidR="005B0C80" w:rsidRDefault="00BB2B94" w:rsidP="004F184D">
      <w:pPr>
        <w:pStyle w:val="Ttulo2"/>
        <w:rPr>
          <w:noProof/>
          <w:lang w:val="es-ES"/>
        </w:rPr>
      </w:pPr>
      <w:bookmarkStart w:id="8" w:name="_Toc401751729"/>
      <w:r>
        <w:rPr>
          <w:noProof/>
          <w:lang w:val="es-ES"/>
        </w:rPr>
        <w:t>1.4</w:t>
      </w:r>
      <w:r w:rsidR="004F184D" w:rsidRPr="009050C9">
        <w:rPr>
          <w:noProof/>
          <w:lang w:val="es-ES"/>
        </w:rPr>
        <w:t xml:space="preserve"> </w:t>
      </w:r>
      <w:r>
        <w:rPr>
          <w:noProof/>
          <w:lang w:val="es-ES"/>
        </w:rPr>
        <w:t>Modificación de Datos Usuario</w:t>
      </w:r>
      <w:bookmarkEnd w:id="8"/>
    </w:p>
    <w:p w14:paraId="3A9E029B" w14:textId="2B06E3A9" w:rsidR="004F184D" w:rsidRDefault="00F76B9D" w:rsidP="004F184D">
      <w:pPr>
        <w:rPr>
          <w:lang w:val="es-ES"/>
        </w:rPr>
      </w:pPr>
      <w:r>
        <w:rPr>
          <w:lang w:val="es-ES"/>
        </w:rPr>
        <w:t>1.</w:t>
      </w:r>
      <w:r w:rsidR="00BB2B94">
        <w:rPr>
          <w:lang w:val="es-ES"/>
        </w:rPr>
        <w:t>4</w:t>
      </w:r>
      <w:r>
        <w:rPr>
          <w:lang w:val="es-ES"/>
        </w:rPr>
        <w:t>.1 Modificar Datos: Una vez registrado el usuario, se podrá modificar sus datos</w:t>
      </w:r>
      <w:r w:rsidR="00BB2B94">
        <w:rPr>
          <w:lang w:val="es-ES"/>
        </w:rPr>
        <w:t xml:space="preserve"> en cualquier momento</w:t>
      </w:r>
      <w:r>
        <w:rPr>
          <w:lang w:val="es-ES"/>
        </w:rPr>
        <w:t xml:space="preserve">. </w:t>
      </w:r>
    </w:p>
    <w:p w14:paraId="5AEC6562" w14:textId="281FB548" w:rsidR="00707EEC" w:rsidRDefault="00707EEC" w:rsidP="004F184D">
      <w:pPr>
        <w:rPr>
          <w:lang w:val="es-ES"/>
        </w:rPr>
      </w:pPr>
      <w:r>
        <w:rPr>
          <w:lang w:val="es-ES"/>
        </w:rPr>
        <w:t>Para ello deberá seleccionar la opción “Mis Datos”, ubicado en el menú principal.</w:t>
      </w:r>
    </w:p>
    <w:p w14:paraId="132C2841" w14:textId="77777777" w:rsidR="009B1BF0" w:rsidRDefault="00707EEC" w:rsidP="009B1BF0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A5056BE" wp14:editId="38B20B0C">
            <wp:extent cx="3238500" cy="1199735"/>
            <wp:effectExtent l="19050" t="19050" r="19050" b="196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isdat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64" cy="120768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EBE84" w14:textId="030A8864" w:rsidR="00707EEC" w:rsidRPr="009B1BF0" w:rsidRDefault="009B1BF0" w:rsidP="009B1BF0">
      <w:pPr>
        <w:pStyle w:val="Descripcin"/>
        <w:jc w:val="center"/>
        <w:rPr>
          <w:sz w:val="18"/>
          <w:lang w:val="es-AR"/>
        </w:rPr>
      </w:pPr>
      <w:r w:rsidRPr="009B1BF0">
        <w:rPr>
          <w:sz w:val="18"/>
          <w:lang w:val="es-AR"/>
        </w:rPr>
        <w:t>Fig. 7: Modificación de Datos Usuario</w:t>
      </w:r>
    </w:p>
    <w:p w14:paraId="7C17F886" w14:textId="77777777" w:rsidR="00B01339" w:rsidRDefault="00B01339" w:rsidP="00707EEC">
      <w:pPr>
        <w:jc w:val="center"/>
        <w:rPr>
          <w:lang w:val="es-ES"/>
        </w:rPr>
      </w:pPr>
    </w:p>
    <w:p w14:paraId="25C69FBE" w14:textId="70236D83" w:rsidR="00F76B9D" w:rsidRDefault="00F76B9D" w:rsidP="004F184D">
      <w:pPr>
        <w:rPr>
          <w:lang w:val="es-ES"/>
        </w:rPr>
      </w:pPr>
      <w:r>
        <w:rPr>
          <w:lang w:val="es-ES"/>
        </w:rPr>
        <w:t>Se podrá modificar el Nombre, Apellido, Email. Para poder modificar sus datos se requiere el ingreso de la contraseña actual. Además se podrá modificar la contraseña actual.</w:t>
      </w:r>
    </w:p>
    <w:p w14:paraId="069114E2" w14:textId="77777777" w:rsidR="00F76B9D" w:rsidRDefault="00F76B9D" w:rsidP="004F184D">
      <w:pPr>
        <w:rPr>
          <w:lang w:val="es-ES"/>
        </w:rPr>
      </w:pPr>
    </w:p>
    <w:p w14:paraId="06DACD1D" w14:textId="77777777" w:rsidR="00F76B9D" w:rsidRDefault="00F76B9D" w:rsidP="004F184D">
      <w:pPr>
        <w:rPr>
          <w:lang w:val="es-ES"/>
        </w:rPr>
      </w:pPr>
    </w:p>
    <w:p w14:paraId="12FB8F0E" w14:textId="77777777" w:rsidR="00F76B9D" w:rsidRDefault="00F76B9D" w:rsidP="004F184D">
      <w:pPr>
        <w:rPr>
          <w:lang w:val="es-ES"/>
        </w:rPr>
      </w:pPr>
    </w:p>
    <w:p w14:paraId="57ABC46E" w14:textId="77777777" w:rsidR="00F76B9D" w:rsidRDefault="00F76B9D" w:rsidP="004F184D">
      <w:pPr>
        <w:rPr>
          <w:lang w:val="es-ES"/>
        </w:rPr>
      </w:pPr>
    </w:p>
    <w:p w14:paraId="739BA093" w14:textId="77777777" w:rsidR="00F76B9D" w:rsidRDefault="00F76B9D" w:rsidP="004F184D">
      <w:pPr>
        <w:rPr>
          <w:lang w:val="es-ES"/>
        </w:rPr>
      </w:pPr>
    </w:p>
    <w:p w14:paraId="346C27D5" w14:textId="77777777" w:rsidR="00F76B9D" w:rsidRDefault="00F76B9D" w:rsidP="004F184D">
      <w:pPr>
        <w:rPr>
          <w:lang w:val="es-ES"/>
        </w:rPr>
      </w:pPr>
    </w:p>
    <w:p w14:paraId="4C792EB6" w14:textId="77777777" w:rsidR="00916EE3" w:rsidRDefault="00916EE3" w:rsidP="004F184D">
      <w:pPr>
        <w:rPr>
          <w:lang w:val="es-ES"/>
        </w:rPr>
      </w:pPr>
    </w:p>
    <w:p w14:paraId="00EBDDFC" w14:textId="77777777" w:rsidR="00BB2B94" w:rsidRDefault="00BB2B94" w:rsidP="004F184D">
      <w:pPr>
        <w:rPr>
          <w:lang w:val="es-ES"/>
        </w:rPr>
      </w:pPr>
    </w:p>
    <w:p w14:paraId="73AFB36F" w14:textId="77777777" w:rsidR="00BB2B94" w:rsidRDefault="00BB2B94" w:rsidP="004F184D">
      <w:pPr>
        <w:rPr>
          <w:lang w:val="es-ES"/>
        </w:rPr>
      </w:pPr>
    </w:p>
    <w:p w14:paraId="36838D95" w14:textId="77777777" w:rsidR="00BB2B94" w:rsidRDefault="00BB2B94" w:rsidP="004F184D">
      <w:pPr>
        <w:rPr>
          <w:lang w:val="es-ES"/>
        </w:rPr>
      </w:pPr>
    </w:p>
    <w:p w14:paraId="6FDB4D7D" w14:textId="77777777" w:rsidR="00BB2B94" w:rsidRDefault="00BB2B94" w:rsidP="004F184D">
      <w:pPr>
        <w:rPr>
          <w:lang w:val="es-ES"/>
        </w:rPr>
      </w:pPr>
    </w:p>
    <w:p w14:paraId="4B38B5BC" w14:textId="77777777" w:rsidR="00BB2B94" w:rsidRDefault="00BB2B94" w:rsidP="004F184D">
      <w:pPr>
        <w:rPr>
          <w:lang w:val="es-ES"/>
        </w:rPr>
      </w:pPr>
    </w:p>
    <w:p w14:paraId="59A0DAEA" w14:textId="77777777" w:rsidR="00BB2B94" w:rsidRDefault="00BB2B94" w:rsidP="004F184D">
      <w:pPr>
        <w:rPr>
          <w:lang w:val="es-ES"/>
        </w:rPr>
      </w:pPr>
    </w:p>
    <w:p w14:paraId="0AFB3940" w14:textId="77777777" w:rsidR="00BB2B94" w:rsidRDefault="00BB2B94" w:rsidP="004F184D">
      <w:pPr>
        <w:rPr>
          <w:lang w:val="es-ES"/>
        </w:rPr>
      </w:pPr>
    </w:p>
    <w:p w14:paraId="62CFF17D" w14:textId="77777777" w:rsidR="00BB2B94" w:rsidRDefault="00BB2B94" w:rsidP="004F184D">
      <w:pPr>
        <w:rPr>
          <w:lang w:val="es-ES"/>
        </w:rPr>
      </w:pPr>
    </w:p>
    <w:p w14:paraId="5E702CD0" w14:textId="77777777" w:rsidR="00BB2B94" w:rsidRDefault="00BB2B94" w:rsidP="004F184D">
      <w:pPr>
        <w:rPr>
          <w:lang w:val="es-ES"/>
        </w:rPr>
      </w:pPr>
    </w:p>
    <w:p w14:paraId="107410B1" w14:textId="77777777" w:rsidR="00BB2B94" w:rsidRDefault="00BB2B94" w:rsidP="004F184D">
      <w:pPr>
        <w:rPr>
          <w:lang w:val="es-ES"/>
        </w:rPr>
      </w:pPr>
    </w:p>
    <w:p w14:paraId="4FB103B5" w14:textId="77777777" w:rsidR="00BB2B94" w:rsidRDefault="00BB2B94" w:rsidP="004F184D">
      <w:pPr>
        <w:rPr>
          <w:lang w:val="es-ES"/>
        </w:rPr>
      </w:pPr>
    </w:p>
    <w:p w14:paraId="0C258411" w14:textId="1B49ADF0" w:rsidR="00BB2B94" w:rsidRDefault="00BB2B94" w:rsidP="00BB2B94">
      <w:pPr>
        <w:pStyle w:val="Ttulo2"/>
        <w:rPr>
          <w:lang w:val="es-ES"/>
        </w:rPr>
      </w:pPr>
      <w:bookmarkStart w:id="9" w:name="_Toc401751730"/>
      <w:r>
        <w:rPr>
          <w:lang w:val="es-ES"/>
        </w:rPr>
        <w:t>1.5</w:t>
      </w:r>
      <w:r w:rsidR="00916EE3">
        <w:rPr>
          <w:lang w:val="es-ES"/>
        </w:rPr>
        <w:t xml:space="preserve"> Recuperaci</w:t>
      </w:r>
      <w:r w:rsidR="009B1BF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A293D8" wp14:editId="404CF9B6">
                <wp:simplePos x="0" y="0"/>
                <wp:positionH relativeFrom="column">
                  <wp:posOffset>19050</wp:posOffset>
                </wp:positionH>
                <wp:positionV relativeFrom="paragraph">
                  <wp:posOffset>-862330</wp:posOffset>
                </wp:positionV>
                <wp:extent cx="3009900" cy="635"/>
                <wp:effectExtent l="0" t="0" r="0" b="0"/>
                <wp:wrapSquare wrapText="bothSides"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14F80B" w14:textId="15EC1CF3" w:rsidR="009B1BF0" w:rsidRPr="009B1BF0" w:rsidRDefault="009B1BF0" w:rsidP="009B1BF0">
                            <w:pPr>
                              <w:pStyle w:val="Descripcin"/>
                              <w:jc w:val="center"/>
                              <w:rPr>
                                <w:caps/>
                                <w:color w:val="262626" w:themeColor="text1" w:themeTint="D9"/>
                                <w:spacing w:val="15"/>
                                <w:sz w:val="22"/>
                                <w:szCs w:val="22"/>
                                <w:lang w:val="es-AR"/>
                              </w:rPr>
                            </w:pPr>
                            <w:r w:rsidRPr="009B1BF0">
                              <w:rPr>
                                <w:sz w:val="18"/>
                                <w:lang w:val="es-AR"/>
                              </w:rPr>
                              <w:t xml:space="preserve">Fig. 8: </w:t>
                            </w:r>
                            <w:r w:rsidRPr="009B1BF0">
                              <w:rPr>
                                <w:sz w:val="20"/>
                                <w:lang w:val="es-AR"/>
                              </w:rPr>
                              <w:t>Modificación de Datos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293D8" id="Cuadro de texto 33" o:spid="_x0000_s1056" type="#_x0000_t202" style="position:absolute;margin-left:1.5pt;margin-top:-67.9pt;width:237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" stroked="f">
                <v:textbox style="mso-fit-shape-to-text:t" inset="0,0,0,0">
                  <w:txbxContent>
                    <w:p w14:paraId="7014F80B" w14:textId="15EC1CF3" w:rsidR="009B1BF0" w:rsidRPr="009B1BF0" w:rsidRDefault="009B1BF0" w:rsidP="009B1BF0">
                      <w:pPr>
                        <w:pStyle w:val="Descripcin"/>
                        <w:jc w:val="center"/>
                        <w:rPr>
                          <w:caps/>
                          <w:color w:val="262626" w:themeColor="text1" w:themeTint="D9"/>
                          <w:spacing w:val="15"/>
                          <w:sz w:val="22"/>
                          <w:szCs w:val="22"/>
                          <w:lang w:val="es-AR"/>
                        </w:rPr>
                      </w:pPr>
                      <w:r w:rsidRPr="009B1BF0">
                        <w:rPr>
                          <w:sz w:val="18"/>
                          <w:lang w:val="es-AR"/>
                        </w:rPr>
                        <w:t xml:space="preserve">Fig. 8: </w:t>
                      </w:r>
                      <w:r w:rsidRPr="009B1BF0">
                        <w:rPr>
                          <w:sz w:val="20"/>
                          <w:lang w:val="es-AR"/>
                        </w:rPr>
                        <w:t>Modificación de Datos 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6B9D">
        <w:rPr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4619FC2F" wp14:editId="4F1A239A">
            <wp:simplePos x="914400" y="2057400"/>
            <wp:positionH relativeFrom="margin">
              <wp:align>left</wp:align>
            </wp:positionH>
            <wp:positionV relativeFrom="margin">
              <wp:align>top</wp:align>
            </wp:positionV>
            <wp:extent cx="3009900" cy="3466415"/>
            <wp:effectExtent l="19050" t="19050" r="19050" b="2032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odificarDa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6641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16EE3">
        <w:rPr>
          <w:lang w:val="es-ES"/>
        </w:rPr>
        <w:t>ón de Contraseña</w:t>
      </w:r>
      <w:bookmarkEnd w:id="9"/>
      <w:r w:rsidR="00916EE3">
        <w:rPr>
          <w:lang w:val="es-ES"/>
        </w:rPr>
        <w:t xml:space="preserve"> </w:t>
      </w:r>
    </w:p>
    <w:p w14:paraId="00390EA3" w14:textId="77777777" w:rsidR="00707EEC" w:rsidRDefault="00BB2B94" w:rsidP="004F184D">
      <w:pPr>
        <w:rPr>
          <w:lang w:val="es-ES"/>
        </w:rPr>
      </w:pPr>
      <w:r>
        <w:rPr>
          <w:lang w:val="es-ES"/>
        </w:rPr>
        <w:t xml:space="preserve">1.5.1 </w:t>
      </w:r>
      <w:r w:rsidR="00916EE3">
        <w:rPr>
          <w:lang w:val="es-ES"/>
        </w:rPr>
        <w:t>En el caso que se haya olvidado la contraseña, podrá recuperar</w:t>
      </w:r>
      <w:r>
        <w:rPr>
          <w:lang w:val="es-ES"/>
        </w:rPr>
        <w:t>la en cualquier momento</w:t>
      </w:r>
      <w:r w:rsidR="00916EE3">
        <w:rPr>
          <w:lang w:val="es-ES"/>
        </w:rPr>
        <w:t xml:space="preserve">. </w:t>
      </w:r>
    </w:p>
    <w:p w14:paraId="7BF1EB55" w14:textId="77777777" w:rsidR="009B1BF0" w:rsidRDefault="00707EEC" w:rsidP="009B1BF0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6243398" wp14:editId="1DD9954E">
            <wp:extent cx="3276600" cy="2610562"/>
            <wp:effectExtent l="19050" t="19050" r="19050" b="184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oRecuerdoContr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32" cy="26172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54D894" w14:textId="5C0F2564" w:rsidR="00707EEC" w:rsidRPr="009B1BF0" w:rsidRDefault="009B1BF0" w:rsidP="009B1BF0">
      <w:pPr>
        <w:pStyle w:val="Descripcin"/>
        <w:jc w:val="center"/>
        <w:rPr>
          <w:sz w:val="18"/>
          <w:lang w:val="es-AR"/>
        </w:rPr>
      </w:pPr>
      <w:r w:rsidRPr="009B1BF0">
        <w:rPr>
          <w:sz w:val="18"/>
          <w:lang w:val="es-AR"/>
        </w:rPr>
        <w:t>Fig. 9: Recuperación de Contraseña</w:t>
      </w:r>
    </w:p>
    <w:p w14:paraId="5C0CE44E" w14:textId="29F7ADF7" w:rsidR="00F76B9D" w:rsidRDefault="009B1BF0" w:rsidP="004F184D">
      <w:pPr>
        <w:rPr>
          <w:lang w:val="es-ES"/>
        </w:rPr>
      </w:pPr>
      <w:r>
        <w:rPr>
          <w:lang w:val="es-ES"/>
        </w:rPr>
        <w:lastRenderedPageBreak/>
        <w:t>P</w:t>
      </w:r>
      <w:r w:rsidR="009E245D">
        <w:rPr>
          <w:lang w:val="es-ES"/>
        </w:rPr>
        <w:t>ara ello</w:t>
      </w:r>
      <w:r w:rsidR="00916EE3">
        <w:rPr>
          <w:lang w:val="es-ES"/>
        </w:rPr>
        <w:t xml:space="preserve"> deberá ingresar su cuenta de correo electrónico.</w:t>
      </w:r>
    </w:p>
    <w:p w14:paraId="4BA817E1" w14:textId="77777777" w:rsidR="009B1BF0" w:rsidRDefault="00130227" w:rsidP="009B1BF0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410DCC8" wp14:editId="63D1920F">
            <wp:extent cx="3124200" cy="1537040"/>
            <wp:effectExtent l="19050" t="19050" r="19050" b="2540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cuperarCont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53" cy="1544889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44F4B" w14:textId="7EE35333" w:rsidR="00916EE3" w:rsidRPr="00BC6B8B" w:rsidRDefault="009B1BF0" w:rsidP="009B1BF0">
      <w:pPr>
        <w:pStyle w:val="Descripcin"/>
        <w:jc w:val="center"/>
        <w:rPr>
          <w:sz w:val="18"/>
          <w:lang w:val="es-AR"/>
        </w:rPr>
      </w:pPr>
      <w:r w:rsidRPr="00BC6B8B">
        <w:rPr>
          <w:sz w:val="18"/>
          <w:lang w:val="es-AR"/>
        </w:rPr>
        <w:t>Fig. 10: Recuperación de Contrase</w:t>
      </w:r>
      <w:r w:rsidR="00BC6B8B" w:rsidRPr="00BC6B8B">
        <w:rPr>
          <w:sz w:val="18"/>
          <w:lang w:val="es-AR"/>
        </w:rPr>
        <w:t>ñ</w:t>
      </w:r>
      <w:r w:rsidRPr="00BC6B8B">
        <w:rPr>
          <w:sz w:val="18"/>
          <w:lang w:val="es-AR"/>
        </w:rPr>
        <w:t>a</w:t>
      </w:r>
    </w:p>
    <w:p w14:paraId="43037720" w14:textId="15A6F96B" w:rsidR="000A3181" w:rsidRDefault="000A3181" w:rsidP="004F184D">
      <w:pPr>
        <w:rPr>
          <w:lang w:val="es-ES"/>
        </w:rPr>
      </w:pPr>
      <w:r>
        <w:rPr>
          <w:lang w:val="es-ES"/>
        </w:rPr>
        <w:t>Al ingresar a su casilla de correo electr</w:t>
      </w:r>
      <w:r w:rsidR="00F9467A">
        <w:rPr>
          <w:lang w:val="es-ES"/>
        </w:rPr>
        <w:t>ónico, un mail con un enlace para recuperar su contraseña encontrará.</w:t>
      </w:r>
    </w:p>
    <w:p w14:paraId="7EB51BDF" w14:textId="77777777" w:rsidR="00BC6B8B" w:rsidRDefault="000A3181" w:rsidP="00BC6B8B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58B2B76" wp14:editId="36AB6DD7">
            <wp:extent cx="5943600" cy="2948940"/>
            <wp:effectExtent l="19050" t="19050" r="19050" b="2286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cuperarContraseñaMai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2DBAB9" w14:textId="55D04A4E" w:rsidR="00BC6B8B" w:rsidRPr="00BC6B8B" w:rsidRDefault="00BC6B8B" w:rsidP="00BC6B8B">
      <w:pPr>
        <w:pStyle w:val="Descripcin"/>
        <w:jc w:val="center"/>
        <w:rPr>
          <w:sz w:val="18"/>
          <w:lang w:val="es-AR"/>
        </w:rPr>
      </w:pPr>
      <w:r w:rsidRPr="00BC6B8B">
        <w:rPr>
          <w:sz w:val="18"/>
          <w:lang w:val="es-AR"/>
        </w:rPr>
        <w:t>Fig. 1</w:t>
      </w:r>
      <w:r>
        <w:rPr>
          <w:sz w:val="18"/>
          <w:lang w:val="es-AR"/>
        </w:rPr>
        <w:t>1</w:t>
      </w:r>
      <w:r w:rsidRPr="00BC6B8B">
        <w:rPr>
          <w:sz w:val="18"/>
          <w:lang w:val="es-AR"/>
        </w:rPr>
        <w:t>: Recuperación de Contraseña</w:t>
      </w:r>
    </w:p>
    <w:p w14:paraId="4DEC3DA6" w14:textId="7DECB6CC" w:rsidR="000A3181" w:rsidRDefault="000A3181" w:rsidP="00BC6B8B">
      <w:pPr>
        <w:pStyle w:val="Descripcin"/>
        <w:jc w:val="center"/>
        <w:rPr>
          <w:lang w:val="es-ES"/>
        </w:rPr>
      </w:pPr>
    </w:p>
    <w:p w14:paraId="10C8DA4C" w14:textId="77777777" w:rsidR="009E245D" w:rsidRDefault="009E245D" w:rsidP="004F184D">
      <w:pPr>
        <w:rPr>
          <w:lang w:val="es-ES"/>
        </w:rPr>
      </w:pPr>
    </w:p>
    <w:p w14:paraId="046B3E99" w14:textId="77777777" w:rsidR="009E245D" w:rsidRDefault="009E245D" w:rsidP="004F184D">
      <w:pPr>
        <w:rPr>
          <w:lang w:val="es-ES"/>
        </w:rPr>
      </w:pPr>
    </w:p>
    <w:p w14:paraId="214D34C6" w14:textId="77777777" w:rsidR="009E245D" w:rsidRDefault="009E245D" w:rsidP="004F184D">
      <w:pPr>
        <w:rPr>
          <w:lang w:val="es-ES"/>
        </w:rPr>
      </w:pPr>
    </w:p>
    <w:p w14:paraId="29EE4475" w14:textId="77777777" w:rsidR="009E245D" w:rsidRDefault="009E245D" w:rsidP="004F184D">
      <w:pPr>
        <w:rPr>
          <w:lang w:val="es-ES"/>
        </w:rPr>
      </w:pPr>
    </w:p>
    <w:p w14:paraId="34C4FCA5" w14:textId="77777777" w:rsidR="009E245D" w:rsidRDefault="009E245D" w:rsidP="004F184D">
      <w:pPr>
        <w:rPr>
          <w:lang w:val="es-ES"/>
        </w:rPr>
      </w:pPr>
    </w:p>
    <w:p w14:paraId="79B006EC" w14:textId="24F3B3C3" w:rsidR="00D47371" w:rsidRDefault="00D47371" w:rsidP="00D47371">
      <w:pPr>
        <w:pStyle w:val="Ttulo2"/>
        <w:rPr>
          <w:lang w:val="es-ES"/>
        </w:rPr>
      </w:pPr>
      <w:bookmarkStart w:id="10" w:name="_Toc401751731"/>
      <w:r>
        <w:rPr>
          <w:lang w:val="es-ES"/>
        </w:rPr>
        <w:lastRenderedPageBreak/>
        <w:t>1.6 Cerrar Sesión</w:t>
      </w:r>
      <w:bookmarkEnd w:id="10"/>
    </w:p>
    <w:p w14:paraId="74A55052" w14:textId="28208467" w:rsidR="00D47371" w:rsidRDefault="00D47371" w:rsidP="004F184D">
      <w:pPr>
        <w:rPr>
          <w:lang w:val="es-ES"/>
        </w:rPr>
      </w:pPr>
      <w:r>
        <w:rPr>
          <w:lang w:val="es-ES"/>
        </w:rPr>
        <w:t>1.6.1 Para Cerrar Sesión deberá dirigirse a Mi Cuenta -&gt; Cerrar Sesión.</w:t>
      </w:r>
    </w:p>
    <w:p w14:paraId="34B4E18F" w14:textId="77777777" w:rsidR="00BC6B8B" w:rsidRDefault="00D47371" w:rsidP="00BC6B8B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04C6DB0B" wp14:editId="7F0B9DFA">
            <wp:extent cx="3467100" cy="1457325"/>
            <wp:effectExtent l="19050" t="19050" r="19050" b="285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errarSesión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3"/>
                    <a:stretch/>
                  </pic:blipFill>
                  <pic:spPr bwMode="auto">
                    <a:xfrm>
                      <a:off x="0" y="0"/>
                      <a:ext cx="3467100" cy="145732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C72A" w14:textId="6B7F27D5" w:rsidR="00D47371" w:rsidRPr="00BC6B8B" w:rsidRDefault="00BC6B8B" w:rsidP="00BC6B8B">
      <w:pPr>
        <w:pStyle w:val="Descripcin"/>
        <w:jc w:val="center"/>
        <w:rPr>
          <w:sz w:val="18"/>
          <w:lang w:val="es-AR"/>
        </w:rPr>
      </w:pPr>
      <w:r w:rsidRPr="00BC6B8B">
        <w:rPr>
          <w:sz w:val="18"/>
          <w:lang w:val="es-AR"/>
        </w:rPr>
        <w:t>Fig. 12: Cerrar Sesión</w:t>
      </w:r>
    </w:p>
    <w:p w14:paraId="0507617D" w14:textId="77777777" w:rsidR="00D47371" w:rsidRDefault="00D47371" w:rsidP="004F184D">
      <w:pPr>
        <w:rPr>
          <w:lang w:val="es-ES"/>
        </w:rPr>
      </w:pPr>
    </w:p>
    <w:p w14:paraId="76C3F5C4" w14:textId="77777777" w:rsidR="009E245D" w:rsidRDefault="009E245D" w:rsidP="004F184D">
      <w:pPr>
        <w:rPr>
          <w:lang w:val="es-ES"/>
        </w:rPr>
      </w:pPr>
    </w:p>
    <w:p w14:paraId="56B864FA" w14:textId="77777777" w:rsidR="009E245D" w:rsidRDefault="009E245D" w:rsidP="004F184D">
      <w:pPr>
        <w:rPr>
          <w:lang w:val="es-ES"/>
        </w:rPr>
      </w:pPr>
    </w:p>
    <w:p w14:paraId="7B069F90" w14:textId="77777777" w:rsidR="009E245D" w:rsidRDefault="009E245D" w:rsidP="004F184D">
      <w:pPr>
        <w:rPr>
          <w:lang w:val="es-ES"/>
        </w:rPr>
      </w:pPr>
    </w:p>
    <w:p w14:paraId="482441DC" w14:textId="77777777" w:rsidR="009E245D" w:rsidRDefault="009E245D" w:rsidP="004F184D">
      <w:pPr>
        <w:rPr>
          <w:lang w:val="es-ES"/>
        </w:rPr>
      </w:pPr>
    </w:p>
    <w:p w14:paraId="31FF7A27" w14:textId="77777777" w:rsidR="009E245D" w:rsidRDefault="009E245D" w:rsidP="004F184D">
      <w:pPr>
        <w:rPr>
          <w:lang w:val="es-ES"/>
        </w:rPr>
      </w:pPr>
    </w:p>
    <w:p w14:paraId="42BB5C3B" w14:textId="77777777" w:rsidR="009E245D" w:rsidRDefault="009E245D" w:rsidP="004F184D">
      <w:pPr>
        <w:rPr>
          <w:lang w:val="es-ES"/>
        </w:rPr>
      </w:pPr>
    </w:p>
    <w:p w14:paraId="28CE10FC" w14:textId="77777777" w:rsidR="009E245D" w:rsidRDefault="009E245D" w:rsidP="004F184D">
      <w:pPr>
        <w:rPr>
          <w:lang w:val="es-ES"/>
        </w:rPr>
      </w:pPr>
    </w:p>
    <w:p w14:paraId="046E6D51" w14:textId="77777777" w:rsidR="009E245D" w:rsidRDefault="009E245D" w:rsidP="004F184D">
      <w:pPr>
        <w:rPr>
          <w:lang w:val="es-ES"/>
        </w:rPr>
      </w:pPr>
    </w:p>
    <w:p w14:paraId="1B6460C5" w14:textId="77777777" w:rsidR="009E245D" w:rsidRDefault="009E245D" w:rsidP="004F184D">
      <w:pPr>
        <w:rPr>
          <w:lang w:val="es-ES"/>
        </w:rPr>
      </w:pPr>
    </w:p>
    <w:p w14:paraId="4BBD9A3A" w14:textId="77777777" w:rsidR="009E245D" w:rsidRDefault="009E245D" w:rsidP="004F184D">
      <w:pPr>
        <w:rPr>
          <w:lang w:val="es-ES"/>
        </w:rPr>
      </w:pPr>
    </w:p>
    <w:p w14:paraId="43D28AB2" w14:textId="77777777" w:rsidR="009E245D" w:rsidRDefault="009E245D" w:rsidP="004F184D">
      <w:pPr>
        <w:rPr>
          <w:lang w:val="es-ES"/>
        </w:rPr>
      </w:pPr>
    </w:p>
    <w:p w14:paraId="7F1FB084" w14:textId="77777777" w:rsidR="009E245D" w:rsidRDefault="009E245D" w:rsidP="004F184D">
      <w:pPr>
        <w:rPr>
          <w:lang w:val="es-ES"/>
        </w:rPr>
      </w:pPr>
    </w:p>
    <w:p w14:paraId="7DC3C0B2" w14:textId="77777777" w:rsidR="009E245D" w:rsidRDefault="009E245D" w:rsidP="004F184D">
      <w:pPr>
        <w:rPr>
          <w:lang w:val="es-ES"/>
        </w:rPr>
      </w:pPr>
    </w:p>
    <w:p w14:paraId="59C45989" w14:textId="77777777" w:rsidR="009E245D" w:rsidRDefault="009E245D" w:rsidP="004F184D">
      <w:pPr>
        <w:rPr>
          <w:lang w:val="es-ES"/>
        </w:rPr>
      </w:pPr>
    </w:p>
    <w:p w14:paraId="5CABB3C3" w14:textId="77777777" w:rsidR="009E245D" w:rsidRDefault="009E245D" w:rsidP="004F184D">
      <w:pPr>
        <w:rPr>
          <w:lang w:val="es-ES"/>
        </w:rPr>
      </w:pPr>
    </w:p>
    <w:p w14:paraId="421C1542" w14:textId="77777777" w:rsidR="009E245D" w:rsidRDefault="009E245D" w:rsidP="004F184D">
      <w:pPr>
        <w:rPr>
          <w:lang w:val="es-ES"/>
        </w:rPr>
      </w:pPr>
    </w:p>
    <w:p w14:paraId="4A686183" w14:textId="77777777" w:rsidR="009E245D" w:rsidRPr="004F184D" w:rsidRDefault="009E245D" w:rsidP="004F184D">
      <w:pPr>
        <w:rPr>
          <w:lang w:val="es-ES"/>
        </w:rPr>
      </w:pPr>
    </w:p>
    <w:p w14:paraId="20C7165D" w14:textId="15EB8F97" w:rsidR="00785FD4" w:rsidRDefault="00CB14C2" w:rsidP="004F184D">
      <w:pPr>
        <w:pStyle w:val="Ttulo1"/>
        <w:rPr>
          <w:noProof/>
          <w:lang w:val="es-ES"/>
        </w:rPr>
      </w:pPr>
      <w:bookmarkStart w:id="11" w:name="_Toc401751732"/>
      <w:r>
        <w:rPr>
          <w:noProof/>
          <w:lang w:val="es-ES"/>
        </w:rPr>
        <w:lastRenderedPageBreak/>
        <w:t xml:space="preserve">2. </w:t>
      </w:r>
      <w:r w:rsidR="002E6F6C">
        <w:rPr>
          <w:noProof/>
          <w:lang w:val="es-ES"/>
        </w:rPr>
        <w:t>Gestión de Torneos</w:t>
      </w:r>
      <w:bookmarkEnd w:id="11"/>
    </w:p>
    <w:p w14:paraId="3DD8C4DB" w14:textId="40800FFB" w:rsidR="00565686" w:rsidRDefault="00565686" w:rsidP="00565686">
      <w:pPr>
        <w:pStyle w:val="Ttulo2"/>
        <w:rPr>
          <w:noProof/>
          <w:lang w:val="es-ES"/>
        </w:rPr>
      </w:pPr>
      <w:bookmarkStart w:id="12" w:name="_Toc401751733"/>
      <w:r>
        <w:rPr>
          <w:noProof/>
          <w:lang w:val="es-ES"/>
        </w:rPr>
        <w:t xml:space="preserve">2.1 </w:t>
      </w:r>
      <w:r w:rsidR="00A34E21">
        <w:rPr>
          <w:noProof/>
          <w:lang w:val="es-ES"/>
        </w:rPr>
        <w:t>Creación de</w:t>
      </w:r>
      <w:r>
        <w:rPr>
          <w:noProof/>
          <w:lang w:val="es-ES"/>
        </w:rPr>
        <w:t xml:space="preserve"> </w:t>
      </w:r>
      <w:r w:rsidR="00A34E21">
        <w:rPr>
          <w:noProof/>
          <w:lang w:val="es-ES"/>
        </w:rPr>
        <w:t>Torneos</w:t>
      </w:r>
      <w:bookmarkEnd w:id="12"/>
    </w:p>
    <w:p w14:paraId="0AA11AF8" w14:textId="6C598AFC" w:rsidR="00CB14C2" w:rsidRDefault="00CB14C2" w:rsidP="0037028F">
      <w:pPr>
        <w:pStyle w:val="Prrafodelista"/>
        <w:ind w:left="0"/>
        <w:rPr>
          <w:noProof/>
          <w:lang w:val="es-ES"/>
        </w:rPr>
      </w:pPr>
      <w:r w:rsidRPr="00CB14C2">
        <w:rPr>
          <w:noProof/>
          <w:lang w:val="es-ES"/>
        </w:rPr>
        <w:t>2.1.</w:t>
      </w:r>
      <w:r w:rsidR="00565686">
        <w:rPr>
          <w:noProof/>
          <w:lang w:val="es-ES"/>
        </w:rPr>
        <w:t>1</w:t>
      </w:r>
      <w:r w:rsidRPr="00CB14C2">
        <w:rPr>
          <w:noProof/>
          <w:lang w:val="es-ES"/>
        </w:rPr>
        <w:t xml:space="preserve"> Una vez que ingrese </w:t>
      </w:r>
      <w:r w:rsidR="0037028F">
        <w:rPr>
          <w:noProof/>
          <w:lang w:val="es-ES"/>
        </w:rPr>
        <w:t>al sistema se le solicitará la creación de su primer torneo.</w:t>
      </w:r>
    </w:p>
    <w:p w14:paraId="0FEBBAAA" w14:textId="77777777" w:rsidR="00CB14C2" w:rsidRDefault="00CB14C2" w:rsidP="00CB14C2">
      <w:pPr>
        <w:pStyle w:val="Prrafodelista"/>
        <w:ind w:left="0"/>
        <w:rPr>
          <w:noProof/>
          <w:lang w:val="es-ES"/>
        </w:rPr>
      </w:pPr>
    </w:p>
    <w:p w14:paraId="751DE506" w14:textId="77777777" w:rsidR="00BC6B8B" w:rsidRDefault="00CB14C2" w:rsidP="00BC6B8B">
      <w:pPr>
        <w:pStyle w:val="Prrafodelista"/>
        <w:keepNext/>
        <w:ind w:left="0"/>
      </w:pPr>
      <w:r>
        <w:rPr>
          <w:noProof/>
          <w:lang w:val="es-ES" w:eastAsia="es-ES"/>
        </w:rPr>
        <w:drawing>
          <wp:inline distT="0" distB="0" distL="0" distR="0" wp14:anchorId="2FE4B91E" wp14:editId="12278E49">
            <wp:extent cx="5895975" cy="1633991"/>
            <wp:effectExtent l="19050" t="19050" r="9525" b="2349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697" cy="1636408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A91943" w14:textId="1283A24C" w:rsidR="00CB14C2" w:rsidRDefault="00BC6B8B" w:rsidP="00DA0776">
      <w:pPr>
        <w:pStyle w:val="Descripcin"/>
        <w:jc w:val="center"/>
        <w:rPr>
          <w:noProof/>
          <w:lang w:val="es-ES"/>
        </w:rPr>
      </w:pPr>
      <w:r w:rsidRPr="00DA0776">
        <w:rPr>
          <w:sz w:val="18"/>
          <w:lang w:val="es-AR"/>
        </w:rPr>
        <w:t>Fig.</w:t>
      </w:r>
      <w:r w:rsidR="00DA0776" w:rsidRPr="00DA0776">
        <w:rPr>
          <w:sz w:val="18"/>
          <w:lang w:val="es-AR"/>
        </w:rPr>
        <w:t xml:space="preserve"> 13: Creación de Torneos</w:t>
      </w:r>
      <w:r w:rsidR="00CB14C2" w:rsidRPr="00CB14C2">
        <w:rPr>
          <w:noProof/>
          <w:lang w:val="es-ES"/>
        </w:rPr>
        <w:t xml:space="preserve">  </w:t>
      </w:r>
    </w:p>
    <w:p w14:paraId="3B3B0C83" w14:textId="77777777" w:rsidR="00CB14C2" w:rsidRDefault="00CB14C2" w:rsidP="00B9285A">
      <w:pPr>
        <w:pStyle w:val="Prrafodelista"/>
        <w:ind w:left="567"/>
        <w:jc w:val="both"/>
        <w:rPr>
          <w:noProof/>
          <w:lang w:val="es-ES"/>
        </w:rPr>
      </w:pPr>
    </w:p>
    <w:p w14:paraId="0EA127EC" w14:textId="35DD0EBA" w:rsidR="00303356" w:rsidRDefault="00D47371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2.1.2</w:t>
      </w:r>
      <w:r w:rsidR="00303356">
        <w:rPr>
          <w:noProof/>
          <w:lang w:val="es-ES"/>
        </w:rPr>
        <w:t xml:space="preserve"> Creación de Torneo: Cuando seleccione la opción “Crear un Nuevo Torneo”, se le abrirá una ventana para la creación de un nuevo torneo. </w:t>
      </w:r>
      <w:r w:rsidR="00303356" w:rsidRPr="00A61B79">
        <w:rPr>
          <w:noProof/>
          <w:lang w:val="es-ES"/>
        </w:rPr>
        <w:t xml:space="preserve">Debe ingresar los siguientes datos: </w:t>
      </w:r>
    </w:p>
    <w:p w14:paraId="2705754B" w14:textId="195A218E" w:rsidR="00CB14C2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-Nombre del Torneo</w:t>
      </w:r>
    </w:p>
    <w:p w14:paraId="5785402E" w14:textId="16E38049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-URL del torneo</w:t>
      </w:r>
    </w:p>
    <w:p w14:paraId="31C61369" w14:textId="61D5EDEC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-Descripción</w:t>
      </w:r>
    </w:p>
    <w:p w14:paraId="67155571" w14:textId="387BC0AB" w:rsidR="00303356" w:rsidRDefault="00303356" w:rsidP="00303356">
      <w:pPr>
        <w:pStyle w:val="Prrafodelista"/>
        <w:ind w:left="0"/>
        <w:rPr>
          <w:noProof/>
          <w:lang w:val="es-ES"/>
        </w:rPr>
      </w:pPr>
      <w:r>
        <w:rPr>
          <w:noProof/>
          <w:lang w:val="es-ES"/>
        </w:rPr>
        <w:t>-Logo</w:t>
      </w:r>
    </w:p>
    <w:p w14:paraId="241403A7" w14:textId="49545EBE" w:rsidR="00303356" w:rsidRDefault="00303356" w:rsidP="00303356">
      <w:pPr>
        <w:pStyle w:val="Prrafodelista"/>
        <w:ind w:left="0"/>
        <w:rPr>
          <w:noProof/>
          <w:lang w:val="es-ES"/>
        </w:rPr>
      </w:pPr>
      <w:r w:rsidRPr="009050C9">
        <w:rPr>
          <w:noProof/>
          <w:lang w:val="es-ES"/>
        </w:rPr>
        <w:t>Luego debe p</w:t>
      </w:r>
      <w:r>
        <w:rPr>
          <w:noProof/>
          <w:lang w:val="es-ES"/>
        </w:rPr>
        <w:t>resionar el botón “Registrar” para Confirmar la operación.</w:t>
      </w:r>
    </w:p>
    <w:p w14:paraId="4C568E34" w14:textId="77777777" w:rsidR="00303356" w:rsidRDefault="00303356" w:rsidP="00303356">
      <w:pPr>
        <w:pStyle w:val="Prrafodelista"/>
        <w:ind w:left="567" w:hanging="567"/>
        <w:rPr>
          <w:noProof/>
          <w:lang w:val="es-ES"/>
        </w:rPr>
      </w:pPr>
    </w:p>
    <w:p w14:paraId="1C249F78" w14:textId="77777777" w:rsidR="00DA0776" w:rsidRDefault="00303356" w:rsidP="00DA0776">
      <w:pPr>
        <w:pStyle w:val="Prrafodelista"/>
        <w:keepNext/>
        <w:ind w:left="567" w:hanging="567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4BCB73DF" wp14:editId="6F654640">
            <wp:extent cx="4543425" cy="3889971"/>
            <wp:effectExtent l="19050" t="19050" r="9525" b="15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027" cy="38964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A45BF" w14:textId="135F0263" w:rsidR="00303356" w:rsidRDefault="00DA0776" w:rsidP="00DA0776">
      <w:pPr>
        <w:pStyle w:val="Descripcin"/>
        <w:jc w:val="center"/>
        <w:rPr>
          <w:sz w:val="18"/>
          <w:lang w:val="es-AR"/>
        </w:rPr>
      </w:pPr>
      <w:r w:rsidRPr="00DA0776">
        <w:rPr>
          <w:sz w:val="18"/>
          <w:lang w:val="es-AR"/>
        </w:rPr>
        <w:t>Fig. 14: Creación de Torneos</w:t>
      </w:r>
    </w:p>
    <w:p w14:paraId="36C91B5A" w14:textId="77777777" w:rsidR="00DA0776" w:rsidRPr="00DA0776" w:rsidRDefault="00DA0776" w:rsidP="00DA0776">
      <w:pPr>
        <w:rPr>
          <w:lang w:val="es-AR"/>
        </w:rPr>
      </w:pPr>
    </w:p>
    <w:p w14:paraId="6487D64E" w14:textId="5C01CA76" w:rsidR="00565686" w:rsidRDefault="00565686" w:rsidP="00565686">
      <w:pPr>
        <w:pStyle w:val="Ttulo2"/>
        <w:rPr>
          <w:noProof/>
          <w:lang w:val="es-ES"/>
        </w:rPr>
      </w:pPr>
      <w:bookmarkStart w:id="13" w:name="_Toc401751734"/>
      <w:r>
        <w:rPr>
          <w:noProof/>
          <w:lang w:val="es-ES"/>
        </w:rPr>
        <w:t xml:space="preserve">2.2 </w:t>
      </w:r>
      <w:r w:rsidR="00A34E21">
        <w:rPr>
          <w:noProof/>
          <w:lang w:val="es-ES"/>
        </w:rPr>
        <w:t>Consulta de Torneos</w:t>
      </w:r>
      <w:bookmarkEnd w:id="13"/>
    </w:p>
    <w:p w14:paraId="78A0D281" w14:textId="235F3E5C" w:rsidR="00CB102F" w:rsidRPr="00CB102F" w:rsidRDefault="00565686" w:rsidP="00CB102F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2.2.1</w:t>
      </w:r>
      <w:r w:rsidR="00303356">
        <w:rPr>
          <w:noProof/>
          <w:lang w:val="es-ES"/>
        </w:rPr>
        <w:t xml:space="preserve"> Lista de Torneos: </w:t>
      </w:r>
      <w:r w:rsidR="00CB102F">
        <w:rPr>
          <w:noProof/>
          <w:lang w:val="es-ES"/>
        </w:rPr>
        <w:t>Una vez creado el torneo, aparecerá la lista de torneos. Para cada torneo, se le lista todas las Ediciones asociadas a este.</w:t>
      </w:r>
    </w:p>
    <w:p w14:paraId="65EB46C4" w14:textId="77777777" w:rsidR="00DA0776" w:rsidRDefault="00CB102F" w:rsidP="00DA0776">
      <w:pPr>
        <w:pStyle w:val="Prrafodelista"/>
        <w:keepNext/>
        <w:ind w:left="567" w:hanging="567"/>
        <w:jc w:val="both"/>
      </w:pPr>
      <w:r>
        <w:rPr>
          <w:noProof/>
          <w:lang w:val="es-ES" w:eastAsia="es-ES"/>
        </w:rPr>
        <w:drawing>
          <wp:inline distT="0" distB="0" distL="0" distR="0" wp14:anchorId="6C16E625" wp14:editId="4E054924">
            <wp:extent cx="6086475" cy="2090600"/>
            <wp:effectExtent l="19050" t="19050" r="9525" b="2413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istaTorne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43" cy="2094161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060DAC" w14:textId="54D4CE15" w:rsidR="00CB102F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>Fig. 15: Consulta de Torneos</w:t>
      </w:r>
    </w:p>
    <w:p w14:paraId="7C8AC36B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1DC231C9" w14:textId="63DDEFCB" w:rsidR="00D47371" w:rsidRDefault="00D47371" w:rsidP="00D47371">
      <w:pPr>
        <w:pStyle w:val="Ttulo2"/>
        <w:rPr>
          <w:noProof/>
          <w:lang w:val="es-ES"/>
        </w:rPr>
      </w:pPr>
      <w:bookmarkStart w:id="14" w:name="_Toc401751735"/>
      <w:r>
        <w:rPr>
          <w:noProof/>
          <w:lang w:val="es-ES"/>
        </w:rPr>
        <w:lastRenderedPageBreak/>
        <w:t>2.3 Modificación de Datos de Torneo</w:t>
      </w:r>
      <w:bookmarkEnd w:id="14"/>
    </w:p>
    <w:p w14:paraId="20CFEDAE" w14:textId="0949D794" w:rsidR="00D47371" w:rsidRDefault="00D47371" w:rsidP="00D47371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2.3.1 Para modificar los datos del torneo, deberá dirigirse a la lista de torneos. Del torneo que desea modificar, deberá seleccionar la opción que contiene un lápiz, tal como se muestra en la siguiente imagen.</w:t>
      </w:r>
    </w:p>
    <w:p w14:paraId="4C8C9DCB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35C7C267" w14:textId="77777777" w:rsidR="00DA0776" w:rsidRDefault="001F10A0" w:rsidP="00DA0776">
      <w:pPr>
        <w:pStyle w:val="Prrafodelista"/>
        <w:keepNext/>
        <w:ind w:left="567" w:hanging="567"/>
        <w:jc w:val="both"/>
      </w:pPr>
      <w:r>
        <w:rPr>
          <w:noProof/>
          <w:lang w:val="es-ES" w:eastAsia="es-ES"/>
        </w:rPr>
        <w:drawing>
          <wp:inline distT="0" distB="0" distL="0" distR="0" wp14:anchorId="38161003" wp14:editId="202FF4AD">
            <wp:extent cx="6038850" cy="2114550"/>
            <wp:effectExtent l="19050" t="19050" r="19050" b="190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arTorne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1455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1C8BEE" w14:textId="302D5B13" w:rsidR="001F10A0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>Fig. 16: Modificación de Datos de Torneo</w:t>
      </w:r>
    </w:p>
    <w:p w14:paraId="498E5BB3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B26D92A" w14:textId="114A6857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 xml:space="preserve">2.3.2 Una vez seleccionada esta opción, se le abrirá una ventana que permitirá modificar los datos asociados a dicho torneo. </w:t>
      </w:r>
    </w:p>
    <w:p w14:paraId="4279E776" w14:textId="1825E64B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Podrá modificar los siguientes datos:</w:t>
      </w:r>
    </w:p>
    <w:p w14:paraId="01009A13" w14:textId="1079A2BA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-Nombre</w:t>
      </w:r>
      <w:r>
        <w:rPr>
          <w:noProof/>
          <w:lang w:val="es-ES"/>
        </w:rPr>
        <w:br/>
        <w:t>-Descripción</w:t>
      </w:r>
      <w:r>
        <w:rPr>
          <w:noProof/>
          <w:lang w:val="es-ES"/>
        </w:rPr>
        <w:br/>
        <w:t>-Logo</w:t>
      </w:r>
    </w:p>
    <w:p w14:paraId="60329B38" w14:textId="5BEDFCC2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La URL no se puede modificar.</w:t>
      </w:r>
    </w:p>
    <w:p w14:paraId="0CCBB4F7" w14:textId="77777777" w:rsidR="00130227" w:rsidRDefault="00130227" w:rsidP="001F10A0">
      <w:pPr>
        <w:pStyle w:val="Prrafodelista"/>
        <w:ind w:left="0"/>
        <w:jc w:val="both"/>
        <w:rPr>
          <w:noProof/>
          <w:lang w:val="es-ES"/>
        </w:rPr>
      </w:pPr>
    </w:p>
    <w:p w14:paraId="3B22066F" w14:textId="77777777" w:rsidR="00DA0776" w:rsidRDefault="001F10A0" w:rsidP="00DA0776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31ED103" wp14:editId="1E70C21A">
            <wp:extent cx="3933825" cy="3382417"/>
            <wp:effectExtent l="19050" t="19050" r="9525" b="279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dificarTorne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58" cy="338898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B16013" w14:textId="1E07682B" w:rsidR="001F10A0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>Fig. 17: Modificación de Datos de Torneo</w:t>
      </w:r>
    </w:p>
    <w:p w14:paraId="7560AB87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26EE179D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44538CE" w14:textId="036B75A3" w:rsidR="00D47371" w:rsidRDefault="00D47371" w:rsidP="001F10A0">
      <w:pPr>
        <w:pStyle w:val="Ttulo2"/>
        <w:rPr>
          <w:noProof/>
          <w:lang w:val="es-ES"/>
        </w:rPr>
      </w:pPr>
      <w:bookmarkStart w:id="15" w:name="_Toc401751736"/>
      <w:r>
        <w:rPr>
          <w:noProof/>
          <w:lang w:val="es-ES"/>
        </w:rPr>
        <w:t>2.4 Eliminación de Torneo</w:t>
      </w:r>
      <w:bookmarkEnd w:id="15"/>
    </w:p>
    <w:p w14:paraId="1D4FE99F" w14:textId="6D6B4090" w:rsidR="00D47371" w:rsidRDefault="001F10A0" w:rsidP="001F10A0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2.4.1 Para eliminar un torneo, deberá dirigirse a la lista de torneos. Del torneo que desea eliminar, deberá seleccionar la opción que contiene un cruz, tal como se muestra en la siguiente imagen.</w:t>
      </w:r>
    </w:p>
    <w:p w14:paraId="4698D75D" w14:textId="77777777" w:rsidR="001F10A0" w:rsidRDefault="001F10A0" w:rsidP="001F10A0">
      <w:pPr>
        <w:pStyle w:val="Prrafodelista"/>
        <w:ind w:left="0"/>
        <w:jc w:val="both"/>
        <w:rPr>
          <w:noProof/>
          <w:lang w:val="es-ES"/>
        </w:rPr>
      </w:pPr>
    </w:p>
    <w:p w14:paraId="3388C3C0" w14:textId="77777777" w:rsidR="00DA0776" w:rsidRDefault="001F10A0" w:rsidP="00DA0776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724732AF" wp14:editId="6AB4128B">
            <wp:extent cx="6048375" cy="1971675"/>
            <wp:effectExtent l="19050" t="19050" r="28575" b="285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liminarTorne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97167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8AD8C8" w14:textId="7387B638" w:rsidR="001F10A0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 xml:space="preserve">Fig. </w:t>
      </w:r>
      <w:r w:rsidRPr="00DA0776">
        <w:rPr>
          <w:sz w:val="18"/>
          <w:lang w:val="es-AR"/>
        </w:rPr>
        <w:fldChar w:fldCharType="begin"/>
      </w:r>
      <w:r w:rsidRPr="00DA0776">
        <w:rPr>
          <w:sz w:val="18"/>
          <w:lang w:val="es-AR"/>
        </w:rPr>
        <w:instrText xml:space="preserve"> SEQ Fig. \* ARABIC </w:instrText>
      </w:r>
      <w:r w:rsidRPr="00DA0776">
        <w:rPr>
          <w:sz w:val="18"/>
          <w:lang w:val="es-AR"/>
        </w:rPr>
        <w:fldChar w:fldCharType="separate"/>
      </w:r>
      <w:r w:rsidR="007D509D">
        <w:rPr>
          <w:noProof/>
          <w:sz w:val="18"/>
          <w:lang w:val="es-AR"/>
        </w:rPr>
        <w:t>1</w:t>
      </w:r>
      <w:r w:rsidRPr="00DA0776">
        <w:rPr>
          <w:sz w:val="18"/>
          <w:lang w:val="es-AR"/>
        </w:rPr>
        <w:fldChar w:fldCharType="end"/>
      </w:r>
      <w:r w:rsidRPr="00DA0776">
        <w:rPr>
          <w:sz w:val="18"/>
          <w:lang w:val="es-AR"/>
        </w:rPr>
        <w:t>8: Eliminación de Torneo</w:t>
      </w:r>
    </w:p>
    <w:p w14:paraId="71852E58" w14:textId="77777777" w:rsidR="00D47371" w:rsidRDefault="00D47371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9CBF7BB" w14:textId="77777777" w:rsidR="007E117B" w:rsidRDefault="007E117B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56AB058E" w14:textId="76B943A9" w:rsidR="007E117B" w:rsidRDefault="001F10A0" w:rsidP="007E117B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lastRenderedPageBreak/>
        <w:t>2.4.2 La Eliminación del torneo está permitida si no tiene ediciones asociadas</w:t>
      </w:r>
      <w:r w:rsidR="007E117B">
        <w:rPr>
          <w:noProof/>
          <w:lang w:val="es-ES"/>
        </w:rPr>
        <w:t>. Pide confirmación de eliminación.</w:t>
      </w:r>
    </w:p>
    <w:p w14:paraId="297E16E2" w14:textId="77777777" w:rsidR="009E245D" w:rsidRDefault="009E245D" w:rsidP="007E117B">
      <w:pPr>
        <w:pStyle w:val="Prrafodelista"/>
        <w:ind w:left="0"/>
        <w:jc w:val="both"/>
        <w:rPr>
          <w:noProof/>
          <w:lang w:val="es-ES"/>
        </w:rPr>
      </w:pPr>
    </w:p>
    <w:p w14:paraId="200F9EE4" w14:textId="77777777" w:rsidR="00DA0776" w:rsidRDefault="009E245D" w:rsidP="00DA0776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29C315EF" wp14:editId="036EA5E3">
            <wp:extent cx="2753109" cy="1752845"/>
            <wp:effectExtent l="19050" t="19050" r="9525" b="190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nfirmacionEliminacionTorne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5284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7374C5" w14:textId="24E38EE6" w:rsidR="009E245D" w:rsidRDefault="00DA0776" w:rsidP="00DA0776">
      <w:pPr>
        <w:pStyle w:val="Descripcin"/>
        <w:jc w:val="center"/>
        <w:rPr>
          <w:noProof/>
          <w:lang w:val="es-ES"/>
        </w:rPr>
      </w:pPr>
      <w:r w:rsidRPr="00F372E0">
        <w:rPr>
          <w:sz w:val="18"/>
          <w:lang w:val="es-ES"/>
        </w:rPr>
        <w:t xml:space="preserve">Fig. 19: </w:t>
      </w:r>
      <w:r w:rsidRPr="00DA0776">
        <w:rPr>
          <w:sz w:val="18"/>
          <w:lang w:val="es-AR"/>
        </w:rPr>
        <w:t>Eliminación de Torneo</w:t>
      </w:r>
    </w:p>
    <w:p w14:paraId="555385F4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046BA0F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345C91D0" w14:textId="77777777" w:rsidR="009E245D" w:rsidRDefault="009E245D" w:rsidP="00303356">
      <w:pPr>
        <w:pStyle w:val="Prrafodelista"/>
        <w:ind w:left="567" w:hanging="567"/>
        <w:jc w:val="both"/>
        <w:rPr>
          <w:noProof/>
          <w:lang w:val="es-ES"/>
        </w:rPr>
      </w:pPr>
    </w:p>
    <w:p w14:paraId="09F60F5D" w14:textId="3009A825" w:rsidR="005E7883" w:rsidRDefault="005E7883" w:rsidP="005E7883">
      <w:pPr>
        <w:pStyle w:val="Ttulo1"/>
        <w:rPr>
          <w:noProof/>
          <w:lang w:val="es-ES"/>
        </w:rPr>
      </w:pPr>
      <w:bookmarkStart w:id="16" w:name="_Toc401751737"/>
      <w:r>
        <w:rPr>
          <w:noProof/>
          <w:lang w:val="es-ES"/>
        </w:rPr>
        <w:t>3. Gestión de Ediciones</w:t>
      </w:r>
      <w:bookmarkEnd w:id="16"/>
    </w:p>
    <w:p w14:paraId="6E003A03" w14:textId="785B1535" w:rsidR="00CB14C2" w:rsidRDefault="005E7883" w:rsidP="00565686">
      <w:pPr>
        <w:pStyle w:val="Ttulo2"/>
        <w:rPr>
          <w:noProof/>
          <w:lang w:val="es-ES"/>
        </w:rPr>
      </w:pPr>
      <w:bookmarkStart w:id="17" w:name="_Toc401751738"/>
      <w:r>
        <w:rPr>
          <w:noProof/>
          <w:lang w:val="es-ES"/>
        </w:rPr>
        <w:t>3.1</w:t>
      </w:r>
      <w:r w:rsidR="00565686">
        <w:rPr>
          <w:noProof/>
          <w:lang w:val="es-ES"/>
        </w:rPr>
        <w:t xml:space="preserve"> </w:t>
      </w:r>
      <w:r w:rsidR="00A34E21">
        <w:rPr>
          <w:noProof/>
          <w:lang w:val="es-ES"/>
        </w:rPr>
        <w:t>Agregar Edición</w:t>
      </w:r>
      <w:bookmarkEnd w:id="17"/>
    </w:p>
    <w:p w14:paraId="1AC5D55D" w14:textId="5CF6555A" w:rsidR="00585C99" w:rsidRDefault="005E7883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3.1.</w:t>
      </w:r>
      <w:r w:rsidR="00565686">
        <w:rPr>
          <w:noProof/>
          <w:lang w:val="es-ES"/>
        </w:rPr>
        <w:t>1</w:t>
      </w:r>
      <w:r w:rsidR="00CB102F">
        <w:rPr>
          <w:noProof/>
          <w:lang w:val="es-ES"/>
        </w:rPr>
        <w:t xml:space="preserve"> Agregar Edición: Para agregar una edición</w:t>
      </w:r>
      <w:r w:rsidR="00585C99">
        <w:rPr>
          <w:noProof/>
          <w:lang w:val="es-ES"/>
        </w:rPr>
        <w:t xml:space="preserve"> deberá seleccionar la opción “Agregar Edición”.</w:t>
      </w:r>
    </w:p>
    <w:p w14:paraId="04AA03C3" w14:textId="77777777" w:rsidR="00DA0776" w:rsidRDefault="00585C99" w:rsidP="00DA0776">
      <w:pPr>
        <w:pStyle w:val="Prrafodelista"/>
        <w:keepNext/>
        <w:ind w:left="567" w:hanging="567"/>
        <w:jc w:val="center"/>
      </w:pPr>
      <w:r>
        <w:rPr>
          <w:noProof/>
          <w:lang w:val="es-ES" w:eastAsia="es-ES"/>
        </w:rPr>
        <w:drawing>
          <wp:inline distT="0" distB="0" distL="0" distR="0" wp14:anchorId="0AB75DEB" wp14:editId="3916C40A">
            <wp:extent cx="6048375" cy="1638300"/>
            <wp:effectExtent l="19050" t="19050" r="28575" b="190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gregaredicionnn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63830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EEA32B" w14:textId="4C4B0E66" w:rsidR="00585C99" w:rsidRPr="00DA0776" w:rsidRDefault="00DA0776" w:rsidP="00DA0776">
      <w:pPr>
        <w:pStyle w:val="Descripcin"/>
        <w:jc w:val="center"/>
        <w:rPr>
          <w:noProof/>
          <w:sz w:val="18"/>
          <w:lang w:val="es-AR"/>
        </w:rPr>
      </w:pPr>
      <w:r w:rsidRPr="00DA0776">
        <w:rPr>
          <w:sz w:val="18"/>
          <w:lang w:val="es-AR"/>
        </w:rPr>
        <w:t xml:space="preserve">Fig. </w:t>
      </w:r>
      <w:r w:rsidRPr="00DA0776">
        <w:rPr>
          <w:sz w:val="18"/>
          <w:lang w:val="es-AR"/>
        </w:rPr>
        <w:fldChar w:fldCharType="begin"/>
      </w:r>
      <w:r w:rsidRPr="00DA0776">
        <w:rPr>
          <w:sz w:val="18"/>
          <w:lang w:val="es-AR"/>
        </w:rPr>
        <w:instrText xml:space="preserve"> SEQ Fig. \* ARABIC </w:instrText>
      </w:r>
      <w:r w:rsidRPr="00DA0776">
        <w:rPr>
          <w:sz w:val="18"/>
          <w:lang w:val="es-AR"/>
        </w:rPr>
        <w:fldChar w:fldCharType="separate"/>
      </w:r>
      <w:r w:rsidR="007D509D">
        <w:rPr>
          <w:noProof/>
          <w:sz w:val="18"/>
          <w:lang w:val="es-AR"/>
        </w:rPr>
        <w:t>2</w:t>
      </w:r>
      <w:r w:rsidRPr="00DA0776">
        <w:rPr>
          <w:sz w:val="18"/>
          <w:lang w:val="es-AR"/>
        </w:rPr>
        <w:fldChar w:fldCharType="end"/>
      </w:r>
      <w:r w:rsidRPr="00DA0776">
        <w:rPr>
          <w:sz w:val="18"/>
          <w:lang w:val="es-AR"/>
        </w:rPr>
        <w:t>0: Agregar Edición</w:t>
      </w:r>
    </w:p>
    <w:p w14:paraId="5C967E62" w14:textId="77777777" w:rsidR="00585C99" w:rsidRDefault="00585C99" w:rsidP="00CB102F">
      <w:pPr>
        <w:pStyle w:val="Prrafodelista"/>
        <w:ind w:left="567" w:hanging="567"/>
        <w:jc w:val="both"/>
        <w:rPr>
          <w:noProof/>
          <w:lang w:val="es-ES"/>
        </w:rPr>
      </w:pPr>
    </w:p>
    <w:p w14:paraId="50059428" w14:textId="595B96F4" w:rsidR="00CB102F" w:rsidRDefault="00585C99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Una vez seleccionada dicha opción</w:t>
      </w:r>
      <w:r w:rsidR="00CB102F">
        <w:rPr>
          <w:noProof/>
          <w:lang w:val="es-ES"/>
        </w:rPr>
        <w:t>, se le solicita el ingreso de los siguientes datos:</w:t>
      </w:r>
    </w:p>
    <w:p w14:paraId="5B6B2749" w14:textId="5422AAE8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-Nombre</w:t>
      </w:r>
    </w:p>
    <w:p w14:paraId="76C73AAB" w14:textId="44329323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-Tamaño (Fútbol 5, 6, 7, 8, 9, 10, 11)</w:t>
      </w:r>
    </w:p>
    <w:p w14:paraId="63436BB2" w14:textId="71A45072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-Superficie (</w:t>
      </w:r>
      <w:r w:rsidR="00745D70">
        <w:rPr>
          <w:noProof/>
          <w:lang w:val="es-ES"/>
        </w:rPr>
        <w:t>Césped Natural, Césped Sintético, Tierra, Futsal</w:t>
      </w:r>
      <w:r>
        <w:rPr>
          <w:noProof/>
          <w:lang w:val="es-ES"/>
        </w:rPr>
        <w:t>)</w:t>
      </w:r>
    </w:p>
    <w:p w14:paraId="47AF1B6D" w14:textId="6F0E7CC8" w:rsidR="00745D70" w:rsidRDefault="00745D70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-Género (Masculino - Femenino)</w:t>
      </w:r>
    </w:p>
    <w:p w14:paraId="19D5FC3F" w14:textId="61332C94" w:rsidR="00745D70" w:rsidRDefault="00745D70" w:rsidP="00CB102F">
      <w:pPr>
        <w:pStyle w:val="Prrafodelista"/>
        <w:ind w:left="567" w:hanging="567"/>
        <w:jc w:val="both"/>
        <w:rPr>
          <w:noProof/>
          <w:lang w:val="es-ES"/>
        </w:rPr>
      </w:pPr>
      <w:r>
        <w:rPr>
          <w:noProof/>
          <w:lang w:val="es-ES"/>
        </w:rPr>
        <w:t>-Sistema de Puntuación (Puntos a asignar a partido Ganado, Empatado y Perdido)</w:t>
      </w:r>
    </w:p>
    <w:p w14:paraId="4A8BBC24" w14:textId="451E7F0A" w:rsidR="00745D70" w:rsidRDefault="00745D70" w:rsidP="00745D70">
      <w:pPr>
        <w:pStyle w:val="Prrafodelista"/>
        <w:ind w:left="0"/>
        <w:rPr>
          <w:noProof/>
          <w:lang w:val="es-ES"/>
        </w:rPr>
      </w:pPr>
      <w:r w:rsidRPr="009050C9">
        <w:rPr>
          <w:noProof/>
          <w:lang w:val="es-ES"/>
        </w:rPr>
        <w:t>Luego debe p</w:t>
      </w:r>
      <w:r>
        <w:rPr>
          <w:noProof/>
          <w:lang w:val="es-ES"/>
        </w:rPr>
        <w:t>resionar el botón “Guardar” para Confirmar la operación.</w:t>
      </w:r>
    </w:p>
    <w:p w14:paraId="5E9B12C6" w14:textId="77777777" w:rsidR="00CB102F" w:rsidRDefault="00CB102F" w:rsidP="00CB102F">
      <w:pPr>
        <w:pStyle w:val="Prrafodelista"/>
        <w:ind w:left="567" w:hanging="567"/>
        <w:jc w:val="both"/>
        <w:rPr>
          <w:noProof/>
          <w:lang w:val="es-ES"/>
        </w:rPr>
      </w:pPr>
    </w:p>
    <w:p w14:paraId="15C6AAAC" w14:textId="77777777" w:rsidR="001A392F" w:rsidRDefault="00CB102F" w:rsidP="001A392F">
      <w:pPr>
        <w:pStyle w:val="Prrafodelista"/>
        <w:keepNext/>
        <w:ind w:left="567" w:hanging="567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33C0D95" wp14:editId="47932966">
            <wp:extent cx="4114800" cy="3390314"/>
            <wp:effectExtent l="19050" t="19050" r="19050" b="196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gregarEdic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69" cy="3399516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C1FBA" w14:textId="7FF8E443" w:rsidR="00CB102F" w:rsidRPr="001A392F" w:rsidRDefault="001A392F" w:rsidP="001A392F">
      <w:pPr>
        <w:pStyle w:val="Descripcin"/>
        <w:jc w:val="center"/>
        <w:rPr>
          <w:noProof/>
          <w:sz w:val="18"/>
          <w:lang w:val="es-AR"/>
        </w:rPr>
      </w:pPr>
      <w:r w:rsidRPr="001A392F">
        <w:rPr>
          <w:sz w:val="18"/>
          <w:lang w:val="es-AR"/>
        </w:rPr>
        <w:t>Fig. 21: Agregar Edición</w:t>
      </w:r>
    </w:p>
    <w:p w14:paraId="5C9FC34D" w14:textId="77777777" w:rsidR="00CB102F" w:rsidRDefault="00CB102F" w:rsidP="00B9285A">
      <w:pPr>
        <w:pStyle w:val="Prrafodelista"/>
        <w:ind w:left="567"/>
        <w:jc w:val="both"/>
        <w:rPr>
          <w:noProof/>
          <w:lang w:val="es-ES"/>
        </w:rPr>
      </w:pPr>
    </w:p>
    <w:p w14:paraId="064975D2" w14:textId="77777777" w:rsidR="005E7883" w:rsidRDefault="005E7883" w:rsidP="00B9285A">
      <w:pPr>
        <w:pStyle w:val="Prrafodelista"/>
        <w:ind w:left="567"/>
        <w:jc w:val="both"/>
        <w:rPr>
          <w:noProof/>
          <w:lang w:val="es-ES"/>
        </w:rPr>
      </w:pPr>
    </w:p>
    <w:p w14:paraId="4B39B276" w14:textId="77777777" w:rsidR="005E7883" w:rsidRDefault="005E7883" w:rsidP="00B9285A">
      <w:pPr>
        <w:pStyle w:val="Prrafodelista"/>
        <w:ind w:left="567"/>
        <w:jc w:val="both"/>
        <w:rPr>
          <w:noProof/>
          <w:lang w:val="es-ES"/>
        </w:rPr>
      </w:pPr>
    </w:p>
    <w:p w14:paraId="58E2F0A7" w14:textId="77E8D436" w:rsidR="00565686" w:rsidRDefault="005E7883" w:rsidP="00565686">
      <w:pPr>
        <w:pStyle w:val="Ttulo2"/>
        <w:rPr>
          <w:noProof/>
          <w:lang w:val="es-ES"/>
        </w:rPr>
      </w:pPr>
      <w:bookmarkStart w:id="18" w:name="_Toc401751739"/>
      <w:r>
        <w:rPr>
          <w:noProof/>
          <w:lang w:val="es-ES"/>
        </w:rPr>
        <w:t xml:space="preserve">3.2 </w:t>
      </w:r>
      <w:r w:rsidR="00A34E21">
        <w:rPr>
          <w:noProof/>
          <w:lang w:val="es-ES"/>
        </w:rPr>
        <w:t>Consulta de Ediciones</w:t>
      </w:r>
      <w:bookmarkEnd w:id="18"/>
    </w:p>
    <w:p w14:paraId="04E73E7D" w14:textId="6853D9DB" w:rsidR="004F184D" w:rsidRDefault="005E7883" w:rsidP="004F184D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3.2.1</w:t>
      </w:r>
      <w:r w:rsidR="004F184D">
        <w:rPr>
          <w:noProof/>
          <w:lang w:val="es-ES"/>
        </w:rPr>
        <w:t xml:space="preserve"> Lista de Ediciones de un Torneo: Una vez c</w:t>
      </w:r>
      <w:r>
        <w:rPr>
          <w:noProof/>
          <w:lang w:val="es-ES"/>
        </w:rPr>
        <w:t>reada</w:t>
      </w:r>
      <w:r w:rsidR="004F184D">
        <w:rPr>
          <w:noProof/>
          <w:lang w:val="es-ES"/>
        </w:rPr>
        <w:t xml:space="preserve"> una edición, aparecerá la lista de estas. </w:t>
      </w:r>
    </w:p>
    <w:p w14:paraId="7DCE2C85" w14:textId="77777777" w:rsidR="001A392F" w:rsidRDefault="004F184D" w:rsidP="001A392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254D518A" wp14:editId="2E7FEF50">
            <wp:extent cx="5943600" cy="1130935"/>
            <wp:effectExtent l="19050" t="19050" r="19050" b="1206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staEdicion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39115" w14:textId="2A4F0514" w:rsidR="004F184D" w:rsidRPr="001A392F" w:rsidRDefault="001A392F" w:rsidP="001A392F">
      <w:pPr>
        <w:pStyle w:val="Descripcin"/>
        <w:jc w:val="center"/>
        <w:rPr>
          <w:noProof/>
          <w:sz w:val="18"/>
          <w:lang w:val="es-AR"/>
        </w:rPr>
      </w:pPr>
      <w:r w:rsidRPr="001A392F">
        <w:rPr>
          <w:sz w:val="18"/>
          <w:lang w:val="es-AR"/>
        </w:rPr>
        <w:t>Fig. 22: Consulta de Ediciones</w:t>
      </w:r>
    </w:p>
    <w:p w14:paraId="43768A16" w14:textId="77777777" w:rsidR="00565686" w:rsidRDefault="00565686" w:rsidP="00B9285A">
      <w:pPr>
        <w:pStyle w:val="Prrafodelista"/>
        <w:ind w:left="567"/>
        <w:jc w:val="both"/>
        <w:rPr>
          <w:noProof/>
          <w:lang w:val="es-ES"/>
        </w:rPr>
      </w:pPr>
    </w:p>
    <w:p w14:paraId="34829DAB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11E774F4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777E6138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4664A478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1E0664A4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764FA145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359C382D" w14:textId="1AD92E6A" w:rsidR="00565686" w:rsidRDefault="005E7883" w:rsidP="005E7883">
      <w:pPr>
        <w:pStyle w:val="Ttulo2"/>
        <w:rPr>
          <w:noProof/>
          <w:lang w:val="es-ES"/>
        </w:rPr>
      </w:pPr>
      <w:bookmarkStart w:id="19" w:name="_Toc401751740"/>
      <w:r>
        <w:rPr>
          <w:noProof/>
          <w:lang w:val="es-ES"/>
        </w:rPr>
        <w:lastRenderedPageBreak/>
        <w:t>3.3 Modificación de Edición</w:t>
      </w:r>
      <w:bookmarkEnd w:id="19"/>
    </w:p>
    <w:p w14:paraId="4523DA15" w14:textId="3EA658D0" w:rsidR="00565686" w:rsidRDefault="005E7883" w:rsidP="005E7883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3.3.1. Se podrá modificar los datos de una edición. Para ello en la edición elegida, deberá seleccionar la opción que contiene el lápiz.</w:t>
      </w:r>
    </w:p>
    <w:p w14:paraId="7C00599A" w14:textId="77777777" w:rsidR="001A392F" w:rsidRDefault="005E7883" w:rsidP="001A392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3F43D015" wp14:editId="0BE0C4A6">
            <wp:extent cx="5943600" cy="848360"/>
            <wp:effectExtent l="19050" t="19050" r="19050" b="279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dicionEdic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723944" w14:textId="3F793F79" w:rsidR="00565686" w:rsidRPr="001A392F" w:rsidRDefault="001A392F" w:rsidP="001A392F">
      <w:pPr>
        <w:pStyle w:val="Descripcin"/>
        <w:jc w:val="center"/>
        <w:rPr>
          <w:noProof/>
          <w:sz w:val="18"/>
          <w:lang w:val="es-AR"/>
        </w:rPr>
      </w:pPr>
      <w:r w:rsidRPr="001A392F">
        <w:rPr>
          <w:sz w:val="18"/>
          <w:lang w:val="es-AR"/>
        </w:rPr>
        <w:t>Fig. 2</w:t>
      </w:r>
      <w:r w:rsidRPr="001A392F">
        <w:rPr>
          <w:sz w:val="18"/>
          <w:lang w:val="es-AR"/>
        </w:rPr>
        <w:fldChar w:fldCharType="begin"/>
      </w:r>
      <w:r w:rsidRPr="001A392F">
        <w:rPr>
          <w:sz w:val="18"/>
          <w:lang w:val="es-AR"/>
        </w:rPr>
        <w:instrText xml:space="preserve"> SEQ Fig. \* ARABIC </w:instrText>
      </w:r>
      <w:r w:rsidRPr="001A392F">
        <w:rPr>
          <w:sz w:val="18"/>
          <w:lang w:val="es-AR"/>
        </w:rPr>
        <w:fldChar w:fldCharType="separate"/>
      </w:r>
      <w:r w:rsidR="007D509D">
        <w:rPr>
          <w:noProof/>
          <w:sz w:val="18"/>
          <w:lang w:val="es-AR"/>
        </w:rPr>
        <w:t>3</w:t>
      </w:r>
      <w:r w:rsidRPr="001A392F">
        <w:rPr>
          <w:sz w:val="18"/>
          <w:lang w:val="es-AR"/>
        </w:rPr>
        <w:fldChar w:fldCharType="end"/>
      </w:r>
      <w:r w:rsidRPr="001A392F">
        <w:rPr>
          <w:sz w:val="18"/>
          <w:lang w:val="es-AR"/>
        </w:rPr>
        <w:t xml:space="preserve">: </w:t>
      </w:r>
      <w:r w:rsidR="002D535F">
        <w:rPr>
          <w:sz w:val="18"/>
          <w:lang w:val="es-AR"/>
        </w:rPr>
        <w:t>c</w:t>
      </w:r>
    </w:p>
    <w:p w14:paraId="455DA711" w14:textId="77777777" w:rsidR="001A392F" w:rsidRDefault="001A392F" w:rsidP="00B9285A">
      <w:pPr>
        <w:pStyle w:val="Prrafodelista"/>
        <w:ind w:left="567"/>
        <w:jc w:val="both"/>
        <w:rPr>
          <w:noProof/>
          <w:lang w:val="es-ES"/>
        </w:rPr>
      </w:pPr>
    </w:p>
    <w:p w14:paraId="380B8CD1" w14:textId="77777777" w:rsidR="00565686" w:rsidRDefault="00565686" w:rsidP="00B9285A">
      <w:pPr>
        <w:pStyle w:val="Prrafodelista"/>
        <w:ind w:left="567"/>
        <w:jc w:val="both"/>
        <w:rPr>
          <w:noProof/>
          <w:lang w:val="es-ES"/>
        </w:rPr>
      </w:pPr>
    </w:p>
    <w:p w14:paraId="58A2656B" w14:textId="6B703D24" w:rsidR="005E7883" w:rsidRDefault="005E7883" w:rsidP="005E7883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3.3.2 Una vez seleccionada la opción, se le abrirá una ventana que permitirá modificar los datos de la edición. Se podrán modificar todos los datos de la Edición.</w:t>
      </w:r>
    </w:p>
    <w:p w14:paraId="23CC07D8" w14:textId="77777777" w:rsidR="005E7883" w:rsidRDefault="005E7883" w:rsidP="005E7883">
      <w:pPr>
        <w:pStyle w:val="Prrafodelista"/>
        <w:ind w:left="0"/>
        <w:jc w:val="both"/>
        <w:rPr>
          <w:noProof/>
          <w:lang w:val="es-ES"/>
        </w:rPr>
      </w:pPr>
    </w:p>
    <w:p w14:paraId="58D9A092" w14:textId="77777777" w:rsidR="002D535F" w:rsidRDefault="005E7883" w:rsidP="002D535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6A82731C" wp14:editId="41A459D4">
            <wp:extent cx="4505325" cy="3656274"/>
            <wp:effectExtent l="19050" t="19050" r="9525" b="209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rEdic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01" cy="3661043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55BD03" w14:textId="48EFAA9D" w:rsidR="005E7883" w:rsidRDefault="002D535F" w:rsidP="002D535F">
      <w:pPr>
        <w:pStyle w:val="Descripcin"/>
        <w:jc w:val="center"/>
        <w:rPr>
          <w:sz w:val="18"/>
          <w:lang w:val="es-AR"/>
        </w:rPr>
      </w:pPr>
      <w:r w:rsidRPr="002D535F">
        <w:rPr>
          <w:sz w:val="18"/>
          <w:lang w:val="es-AR"/>
        </w:rPr>
        <w:t>Fig. 2</w:t>
      </w:r>
      <w:r w:rsidRPr="002D535F">
        <w:rPr>
          <w:sz w:val="18"/>
          <w:lang w:val="es-AR"/>
        </w:rPr>
        <w:fldChar w:fldCharType="begin"/>
      </w:r>
      <w:r w:rsidRPr="002D535F">
        <w:rPr>
          <w:sz w:val="18"/>
          <w:lang w:val="es-AR"/>
        </w:rPr>
        <w:instrText xml:space="preserve"> SEQ Fig. \* ARABIC </w:instrText>
      </w:r>
      <w:r w:rsidRPr="002D535F">
        <w:rPr>
          <w:sz w:val="18"/>
          <w:lang w:val="es-AR"/>
        </w:rPr>
        <w:fldChar w:fldCharType="separate"/>
      </w:r>
      <w:r w:rsidR="007D509D">
        <w:rPr>
          <w:noProof/>
          <w:sz w:val="18"/>
          <w:lang w:val="es-AR"/>
        </w:rPr>
        <w:t>4</w:t>
      </w:r>
      <w:r w:rsidRPr="002D535F">
        <w:rPr>
          <w:sz w:val="18"/>
          <w:lang w:val="es-AR"/>
        </w:rPr>
        <w:fldChar w:fldCharType="end"/>
      </w:r>
      <w:r w:rsidRPr="002D535F">
        <w:rPr>
          <w:sz w:val="18"/>
          <w:lang w:val="es-AR"/>
        </w:rPr>
        <w:t>: Modi</w:t>
      </w:r>
      <w:r>
        <w:rPr>
          <w:sz w:val="18"/>
          <w:lang w:val="es-AR"/>
        </w:rPr>
        <w:t>f</w:t>
      </w:r>
      <w:r w:rsidRPr="002D535F">
        <w:rPr>
          <w:sz w:val="18"/>
          <w:lang w:val="es-AR"/>
        </w:rPr>
        <w:t>icación de Edición</w:t>
      </w:r>
    </w:p>
    <w:p w14:paraId="438B80A6" w14:textId="77777777" w:rsidR="002D535F" w:rsidRDefault="002D535F" w:rsidP="002D535F">
      <w:pPr>
        <w:rPr>
          <w:lang w:val="es-AR"/>
        </w:rPr>
      </w:pPr>
    </w:p>
    <w:p w14:paraId="59D33499" w14:textId="77777777" w:rsidR="002D535F" w:rsidRDefault="002D535F" w:rsidP="002D535F">
      <w:pPr>
        <w:rPr>
          <w:lang w:val="es-AR"/>
        </w:rPr>
      </w:pPr>
    </w:p>
    <w:p w14:paraId="1695B8B0" w14:textId="77777777" w:rsidR="002D535F" w:rsidRDefault="002D535F" w:rsidP="002D535F">
      <w:pPr>
        <w:rPr>
          <w:lang w:val="es-AR"/>
        </w:rPr>
      </w:pPr>
    </w:p>
    <w:p w14:paraId="08DAE905" w14:textId="77777777" w:rsidR="002D535F" w:rsidRPr="002D535F" w:rsidRDefault="002D535F" w:rsidP="002D535F">
      <w:pPr>
        <w:rPr>
          <w:lang w:val="es-AR"/>
        </w:rPr>
      </w:pPr>
    </w:p>
    <w:p w14:paraId="3EAE7845" w14:textId="2D04BB06" w:rsidR="005E7883" w:rsidRDefault="005E7883" w:rsidP="00130227">
      <w:pPr>
        <w:pStyle w:val="Ttulo2"/>
        <w:rPr>
          <w:noProof/>
          <w:lang w:val="es-ES"/>
        </w:rPr>
      </w:pPr>
      <w:bookmarkStart w:id="20" w:name="_Toc401751741"/>
      <w:r>
        <w:rPr>
          <w:noProof/>
          <w:lang w:val="es-ES"/>
        </w:rPr>
        <w:lastRenderedPageBreak/>
        <w:t>3.4 Eliminación de Edición</w:t>
      </w:r>
      <w:bookmarkEnd w:id="20"/>
    </w:p>
    <w:p w14:paraId="35683ABD" w14:textId="49431EEC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3.4.1 Para eliminar una edición, deberá dirigirse a la lista de ediciones. De la edición que desea eliminar, deberá seleccionar la opción que contiene un cruz, tal como se muestra en la siguiente imagen.</w:t>
      </w:r>
    </w:p>
    <w:p w14:paraId="7AA22AA4" w14:textId="77777777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</w:p>
    <w:p w14:paraId="5897888F" w14:textId="77777777" w:rsidR="002D535F" w:rsidRDefault="00130227" w:rsidP="002D535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34D6CED6" wp14:editId="2DEB3A6E">
            <wp:extent cx="5943600" cy="914400"/>
            <wp:effectExtent l="19050" t="19050" r="19050" b="190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liminacionEdic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4AC872" w14:textId="6DFD40B8" w:rsidR="00130227" w:rsidRPr="002D535F" w:rsidRDefault="002D535F" w:rsidP="002D535F">
      <w:pPr>
        <w:pStyle w:val="Descripcin"/>
        <w:jc w:val="center"/>
        <w:rPr>
          <w:noProof/>
          <w:sz w:val="18"/>
          <w:lang w:val="es-AR"/>
        </w:rPr>
      </w:pPr>
      <w:r w:rsidRPr="002D535F">
        <w:rPr>
          <w:sz w:val="18"/>
          <w:lang w:val="es-AR"/>
        </w:rPr>
        <w:t>Fig. 25: Eliminación de Edición</w:t>
      </w:r>
    </w:p>
    <w:p w14:paraId="703AF2A7" w14:textId="77777777" w:rsidR="00130227" w:rsidRDefault="00130227" w:rsidP="00130227">
      <w:pPr>
        <w:pStyle w:val="Prrafodelista"/>
        <w:ind w:left="567" w:hanging="567"/>
        <w:jc w:val="both"/>
        <w:rPr>
          <w:noProof/>
          <w:lang w:val="es-ES"/>
        </w:rPr>
      </w:pPr>
    </w:p>
    <w:p w14:paraId="207BDC1E" w14:textId="470768CF" w:rsidR="00130227" w:rsidRDefault="00130227" w:rsidP="00130227">
      <w:pPr>
        <w:pStyle w:val="Prrafodelista"/>
        <w:ind w:left="0"/>
        <w:jc w:val="both"/>
        <w:rPr>
          <w:noProof/>
          <w:lang w:val="es-ES"/>
        </w:rPr>
      </w:pPr>
      <w:r>
        <w:rPr>
          <w:noProof/>
          <w:lang w:val="es-ES"/>
        </w:rPr>
        <w:t>2.4.2 La Eliminación de la edición está permitida si no se ha configurado o ya ha comenzado a jugador. Es decir que solo permite la eliminación de la edición si su estado en “Registrada”. Pide confirmación de eliminación.</w:t>
      </w:r>
    </w:p>
    <w:p w14:paraId="5E52B386" w14:textId="77777777" w:rsidR="009E245D" w:rsidRDefault="009E245D" w:rsidP="009E245D">
      <w:pPr>
        <w:pStyle w:val="Prrafodelista"/>
        <w:ind w:left="0"/>
        <w:jc w:val="center"/>
        <w:rPr>
          <w:noProof/>
          <w:lang w:val="es-ES"/>
        </w:rPr>
      </w:pPr>
    </w:p>
    <w:p w14:paraId="193FEDB8" w14:textId="77777777" w:rsidR="002D535F" w:rsidRDefault="00130227" w:rsidP="002D535F">
      <w:pPr>
        <w:pStyle w:val="Prrafodelista"/>
        <w:keepNext/>
        <w:ind w:left="0"/>
        <w:jc w:val="center"/>
      </w:pPr>
      <w:r>
        <w:rPr>
          <w:noProof/>
          <w:lang w:val="es-ES" w:eastAsia="es-ES"/>
        </w:rPr>
        <w:drawing>
          <wp:inline distT="0" distB="0" distL="0" distR="0" wp14:anchorId="217BB93F" wp14:editId="361249ED">
            <wp:extent cx="2800741" cy="1838582"/>
            <wp:effectExtent l="19050" t="19050" r="19050" b="285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firmacionEliminacionEdic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838582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4CA851" w14:textId="7B74229D" w:rsidR="00130227" w:rsidRPr="002D535F" w:rsidRDefault="002D535F" w:rsidP="002D535F">
      <w:pPr>
        <w:pStyle w:val="Descripcin"/>
        <w:jc w:val="center"/>
        <w:rPr>
          <w:noProof/>
          <w:sz w:val="18"/>
          <w:lang w:val="es-AR"/>
        </w:rPr>
      </w:pPr>
      <w:r w:rsidRPr="002D535F">
        <w:rPr>
          <w:sz w:val="18"/>
          <w:lang w:val="es-AR"/>
        </w:rPr>
        <w:t>Fig. 26: Eliminación de Edición</w:t>
      </w:r>
    </w:p>
    <w:p w14:paraId="19BE77BC" w14:textId="77777777" w:rsidR="00CB14C2" w:rsidRDefault="00CB14C2" w:rsidP="00B9285A">
      <w:pPr>
        <w:pStyle w:val="Prrafodelista"/>
        <w:ind w:left="567"/>
        <w:jc w:val="both"/>
        <w:rPr>
          <w:noProof/>
          <w:lang w:val="es-ES"/>
        </w:rPr>
      </w:pPr>
    </w:p>
    <w:sectPr w:rsidR="00CB14C2" w:rsidSect="00DA154B">
      <w:headerReference w:type="default" r:id="rId42"/>
      <w:footerReference w:type="default" r:id="rId43"/>
      <w:pgSz w:w="12240" w:h="15840"/>
      <w:pgMar w:top="1440" w:right="1440" w:bottom="1440" w:left="1440" w:header="72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BA4CEC" w14:textId="77777777" w:rsidR="00A15552" w:rsidRDefault="00A15552">
      <w:pPr>
        <w:spacing w:after="0" w:line="240" w:lineRule="auto"/>
      </w:pPr>
      <w:r>
        <w:separator/>
      </w:r>
    </w:p>
  </w:endnote>
  <w:endnote w:type="continuationSeparator" w:id="0">
    <w:p w14:paraId="7F607E00" w14:textId="77777777" w:rsidR="00A15552" w:rsidRDefault="00A15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600" w:firstRow="0" w:lastRow="0" w:firstColumn="0" w:lastColumn="0" w:noHBand="1" w:noVBand="1"/>
    </w:tblPr>
    <w:tblGrid>
      <w:gridCol w:w="6946"/>
      <w:gridCol w:w="2414"/>
    </w:tblGrid>
    <w:tr w:rsidR="005B1870" w14:paraId="16AD116E" w14:textId="77777777" w:rsidTr="00DA154B">
      <w:trPr>
        <w:trHeight w:hRule="exact" w:val="115"/>
        <w:jc w:val="center"/>
      </w:trPr>
      <w:tc>
        <w:tcPr>
          <w:tcW w:w="6946" w:type="dxa"/>
          <w:shd w:val="clear" w:color="auto" w:fill="5FA145"/>
          <w:tcMar>
            <w:top w:w="0" w:type="dxa"/>
            <w:bottom w:w="0" w:type="dxa"/>
          </w:tcMar>
        </w:tcPr>
        <w:p w14:paraId="7E940194" w14:textId="77777777" w:rsidR="005B1870" w:rsidRPr="00DA154B" w:rsidRDefault="005B1870">
          <w:pPr>
            <w:pStyle w:val="Encabezado"/>
            <w:rPr>
              <w:caps/>
              <w:sz w:val="2"/>
            </w:rPr>
          </w:pPr>
        </w:p>
      </w:tc>
      <w:tc>
        <w:tcPr>
          <w:tcW w:w="2414" w:type="dxa"/>
          <w:shd w:val="clear" w:color="auto" w:fill="5FA145"/>
          <w:tcMar>
            <w:top w:w="0" w:type="dxa"/>
            <w:bottom w:w="0" w:type="dxa"/>
          </w:tcMar>
        </w:tcPr>
        <w:p w14:paraId="0F0D922A" w14:textId="77777777" w:rsidR="005B1870" w:rsidRDefault="005B1870">
          <w:pPr>
            <w:pStyle w:val="Encabezado"/>
            <w:jc w:val="right"/>
            <w:rPr>
              <w:caps/>
              <w:sz w:val="18"/>
            </w:rPr>
          </w:pPr>
        </w:p>
      </w:tc>
    </w:tr>
    <w:tr w:rsidR="005B1870" w14:paraId="587DAAFC" w14:textId="77777777" w:rsidTr="00DA154B">
      <w:trPr>
        <w:trHeight w:val="113"/>
        <w:jc w:val="center"/>
      </w:trPr>
      <w:tc>
        <w:tcPr>
          <w:tcW w:w="6946" w:type="dxa"/>
          <w:shd w:val="clear" w:color="auto" w:fill="auto"/>
          <w:vAlign w:val="center"/>
        </w:tcPr>
        <w:p w14:paraId="088256F8" w14:textId="77777777" w:rsidR="005B1870" w:rsidRDefault="005B1870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  <w:r>
            <w:rPr>
              <w:color w:val="808080" w:themeColor="background1" w:themeShade="80"/>
              <w:sz w:val="18"/>
              <w:szCs w:val="18"/>
              <w:lang w:val="es-AR"/>
            </w:rPr>
            <w:t xml:space="preserve">Autores: </w:t>
          </w:r>
          <w:proofErr w:type="spellStart"/>
          <w:r>
            <w:rPr>
              <w:color w:val="808080" w:themeColor="background1" w:themeShade="80"/>
              <w:sz w:val="18"/>
              <w:szCs w:val="18"/>
              <w:lang w:val="es-AR"/>
            </w:rPr>
            <w:t>Allemand</w:t>
          </w:r>
          <w:proofErr w:type="spellEnd"/>
          <w:r>
            <w:rPr>
              <w:color w:val="808080" w:themeColor="background1" w:themeShade="80"/>
              <w:sz w:val="18"/>
              <w:szCs w:val="18"/>
              <w:lang w:val="es-AR"/>
            </w:rPr>
            <w:t xml:space="preserve"> Facundo, Herrera Antonio, Pedrosa Paula, Rojas Florencia</w:t>
          </w:r>
        </w:p>
        <w:p w14:paraId="0B4F2FCE" w14:textId="77777777" w:rsidR="005B1870" w:rsidRPr="008F7DA3" w:rsidRDefault="005B1870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</w:p>
      </w:tc>
      <w:tc>
        <w:tcPr>
          <w:tcW w:w="2414" w:type="dxa"/>
          <w:shd w:val="clear" w:color="auto" w:fill="auto"/>
          <w:vAlign w:val="center"/>
        </w:tcPr>
        <w:p w14:paraId="77E99ECA" w14:textId="77777777" w:rsidR="005B1870" w:rsidRDefault="005B1870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D509D" w:rsidRPr="007D509D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17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8156C45" w14:textId="77777777" w:rsidR="005B1870" w:rsidRDefault="005B187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867F48" w14:textId="77777777" w:rsidR="00A15552" w:rsidRDefault="00A15552">
      <w:pPr>
        <w:spacing w:after="0" w:line="240" w:lineRule="auto"/>
      </w:pPr>
      <w:r>
        <w:separator/>
      </w:r>
    </w:p>
  </w:footnote>
  <w:footnote w:type="continuationSeparator" w:id="0">
    <w:p w14:paraId="4E5A53A6" w14:textId="77777777" w:rsidR="00A15552" w:rsidRDefault="00A15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2B87A" w14:textId="77777777" w:rsidR="005B1870" w:rsidRDefault="005B1870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AFC536A" wp14:editId="0D18B6FE">
              <wp:simplePos x="0" y="0"/>
              <wp:positionH relativeFrom="column">
                <wp:posOffset>-146025</wp:posOffset>
              </wp:positionH>
              <wp:positionV relativeFrom="paragraph">
                <wp:posOffset>-120167</wp:posOffset>
              </wp:positionV>
              <wp:extent cx="6325235" cy="391160"/>
              <wp:effectExtent l="0" t="0" r="0" b="8890"/>
              <wp:wrapNone/>
              <wp:docPr id="4" name="Grupo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5235" cy="391160"/>
                        <a:chOff x="0" y="0"/>
                        <a:chExt cx="6325235" cy="391160"/>
                      </a:xfrm>
                    </wpg:grpSpPr>
                    <wps:wsp>
                      <wps:cNvPr id="2" name="Llamada rectangular 1"/>
                      <wps:cNvSpPr/>
                      <wps:spPr>
                        <a:xfrm>
                          <a:off x="0" y="0"/>
                          <a:ext cx="6325235" cy="391160"/>
                        </a:xfrm>
                        <a:custGeom>
                          <a:avLst/>
                          <a:gdLst>
                            <a:gd name="connsiteX0" fmla="*/ 0 w 6325235"/>
                            <a:gd name="connsiteY0" fmla="*/ 0 h 356235"/>
                            <a:gd name="connsiteX1" fmla="*/ 1054206 w 6325235"/>
                            <a:gd name="connsiteY1" fmla="*/ 0 h 356235"/>
                            <a:gd name="connsiteX2" fmla="*/ 1054206 w 6325235"/>
                            <a:gd name="connsiteY2" fmla="*/ 0 h 356235"/>
                            <a:gd name="connsiteX3" fmla="*/ 2635515 w 6325235"/>
                            <a:gd name="connsiteY3" fmla="*/ 0 h 356235"/>
                            <a:gd name="connsiteX4" fmla="*/ 6325235 w 6325235"/>
                            <a:gd name="connsiteY4" fmla="*/ 0 h 356235"/>
                            <a:gd name="connsiteX5" fmla="*/ 6325235 w 6325235"/>
                            <a:gd name="connsiteY5" fmla="*/ 207804 h 356235"/>
                            <a:gd name="connsiteX6" fmla="*/ 6325235 w 6325235"/>
                            <a:gd name="connsiteY6" fmla="*/ 207804 h 356235"/>
                            <a:gd name="connsiteX7" fmla="*/ 6325235 w 6325235"/>
                            <a:gd name="connsiteY7" fmla="*/ 296863 h 356235"/>
                            <a:gd name="connsiteX8" fmla="*/ 6325235 w 6325235"/>
                            <a:gd name="connsiteY8" fmla="*/ 356235 h 356235"/>
                            <a:gd name="connsiteX9" fmla="*/ 2635515 w 6325235"/>
                            <a:gd name="connsiteY9" fmla="*/ 356235 h 356235"/>
                            <a:gd name="connsiteX10" fmla="*/ 1170548 w 6325235"/>
                            <a:gd name="connsiteY10" fmla="*/ 446662 h 356235"/>
                            <a:gd name="connsiteX11" fmla="*/ 1054206 w 6325235"/>
                            <a:gd name="connsiteY11" fmla="*/ 356235 h 356235"/>
                            <a:gd name="connsiteX12" fmla="*/ 0 w 6325235"/>
                            <a:gd name="connsiteY12" fmla="*/ 356235 h 356235"/>
                            <a:gd name="connsiteX13" fmla="*/ 0 w 6325235"/>
                            <a:gd name="connsiteY13" fmla="*/ 296863 h 356235"/>
                            <a:gd name="connsiteX14" fmla="*/ 0 w 6325235"/>
                            <a:gd name="connsiteY14" fmla="*/ 207804 h 356235"/>
                            <a:gd name="connsiteX15" fmla="*/ 0 w 6325235"/>
                            <a:gd name="connsiteY15" fmla="*/ 207804 h 356235"/>
                            <a:gd name="connsiteX16" fmla="*/ 0 w 6325235"/>
                            <a:gd name="connsiteY16" fmla="*/ 0 h 356235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105420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39426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21268"/>
                            <a:gd name="connsiteX1" fmla="*/ 1054206 w 6325235"/>
                            <a:gd name="connsiteY1" fmla="*/ 0 h 421268"/>
                            <a:gd name="connsiteX2" fmla="*/ 1054206 w 6325235"/>
                            <a:gd name="connsiteY2" fmla="*/ 0 h 421268"/>
                            <a:gd name="connsiteX3" fmla="*/ 2635515 w 6325235"/>
                            <a:gd name="connsiteY3" fmla="*/ 0 h 421268"/>
                            <a:gd name="connsiteX4" fmla="*/ 6325235 w 6325235"/>
                            <a:gd name="connsiteY4" fmla="*/ 0 h 421268"/>
                            <a:gd name="connsiteX5" fmla="*/ 6325235 w 6325235"/>
                            <a:gd name="connsiteY5" fmla="*/ 207804 h 421268"/>
                            <a:gd name="connsiteX6" fmla="*/ 6325235 w 6325235"/>
                            <a:gd name="connsiteY6" fmla="*/ 207804 h 421268"/>
                            <a:gd name="connsiteX7" fmla="*/ 6325235 w 6325235"/>
                            <a:gd name="connsiteY7" fmla="*/ 296863 h 421268"/>
                            <a:gd name="connsiteX8" fmla="*/ 6325235 w 6325235"/>
                            <a:gd name="connsiteY8" fmla="*/ 356235 h 421268"/>
                            <a:gd name="connsiteX9" fmla="*/ 1293925 w 6325235"/>
                            <a:gd name="connsiteY9" fmla="*/ 366827 h 421268"/>
                            <a:gd name="connsiteX10" fmla="*/ 516814 w 6325235"/>
                            <a:gd name="connsiteY10" fmla="*/ 421267 h 421268"/>
                            <a:gd name="connsiteX11" fmla="*/ 394266 w 6325235"/>
                            <a:gd name="connsiteY11" fmla="*/ 356235 h 421268"/>
                            <a:gd name="connsiteX12" fmla="*/ 0 w 6325235"/>
                            <a:gd name="connsiteY12" fmla="*/ 356235 h 421268"/>
                            <a:gd name="connsiteX13" fmla="*/ 0 w 6325235"/>
                            <a:gd name="connsiteY13" fmla="*/ 296863 h 421268"/>
                            <a:gd name="connsiteX14" fmla="*/ 0 w 6325235"/>
                            <a:gd name="connsiteY14" fmla="*/ 207804 h 421268"/>
                            <a:gd name="connsiteX15" fmla="*/ 0 w 6325235"/>
                            <a:gd name="connsiteY15" fmla="*/ 207804 h 421268"/>
                            <a:gd name="connsiteX16" fmla="*/ 0 w 6325235"/>
                            <a:gd name="connsiteY16" fmla="*/ 0 h 421268"/>
                            <a:gd name="connsiteX0" fmla="*/ 0 w 6325235"/>
                            <a:gd name="connsiteY0" fmla="*/ 0 h 421267"/>
                            <a:gd name="connsiteX1" fmla="*/ 1054206 w 6325235"/>
                            <a:gd name="connsiteY1" fmla="*/ 0 h 421267"/>
                            <a:gd name="connsiteX2" fmla="*/ 1054206 w 6325235"/>
                            <a:gd name="connsiteY2" fmla="*/ 0 h 421267"/>
                            <a:gd name="connsiteX3" fmla="*/ 2635515 w 6325235"/>
                            <a:gd name="connsiteY3" fmla="*/ 0 h 421267"/>
                            <a:gd name="connsiteX4" fmla="*/ 6325235 w 6325235"/>
                            <a:gd name="connsiteY4" fmla="*/ 0 h 421267"/>
                            <a:gd name="connsiteX5" fmla="*/ 6325235 w 6325235"/>
                            <a:gd name="connsiteY5" fmla="*/ 207804 h 421267"/>
                            <a:gd name="connsiteX6" fmla="*/ 6325235 w 6325235"/>
                            <a:gd name="connsiteY6" fmla="*/ 207804 h 421267"/>
                            <a:gd name="connsiteX7" fmla="*/ 6325235 w 6325235"/>
                            <a:gd name="connsiteY7" fmla="*/ 296863 h 421267"/>
                            <a:gd name="connsiteX8" fmla="*/ 6325235 w 6325235"/>
                            <a:gd name="connsiteY8" fmla="*/ 356235 h 421267"/>
                            <a:gd name="connsiteX9" fmla="*/ 1293925 w 6325235"/>
                            <a:gd name="connsiteY9" fmla="*/ 366827 h 421267"/>
                            <a:gd name="connsiteX10" fmla="*/ 516814 w 6325235"/>
                            <a:gd name="connsiteY10" fmla="*/ 421267 h 421267"/>
                            <a:gd name="connsiteX11" fmla="*/ 232901 w 6325235"/>
                            <a:gd name="connsiteY11" fmla="*/ 356235 h 421267"/>
                            <a:gd name="connsiteX12" fmla="*/ 0 w 6325235"/>
                            <a:gd name="connsiteY12" fmla="*/ 356235 h 421267"/>
                            <a:gd name="connsiteX13" fmla="*/ 0 w 6325235"/>
                            <a:gd name="connsiteY13" fmla="*/ 296863 h 421267"/>
                            <a:gd name="connsiteX14" fmla="*/ 0 w 6325235"/>
                            <a:gd name="connsiteY14" fmla="*/ 207804 h 421267"/>
                            <a:gd name="connsiteX15" fmla="*/ 0 w 6325235"/>
                            <a:gd name="connsiteY15" fmla="*/ 207804 h 421267"/>
                            <a:gd name="connsiteX16" fmla="*/ 0 w 6325235"/>
                            <a:gd name="connsiteY16" fmla="*/ 0 h 421267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1293925 w 6325235"/>
                            <a:gd name="connsiteY9" fmla="*/ 366827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402282 w 6325235"/>
                            <a:gd name="connsiteY9" fmla="*/ 361742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02282 w 6325235"/>
                            <a:gd name="connsiteY9" fmla="*/ 361742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3657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5562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47182"/>
                            <a:gd name="connsiteX1" fmla="*/ 1054206 w 6325235"/>
                            <a:gd name="connsiteY1" fmla="*/ 0 h 447182"/>
                            <a:gd name="connsiteX2" fmla="*/ 1054206 w 6325235"/>
                            <a:gd name="connsiteY2" fmla="*/ 0 h 447182"/>
                            <a:gd name="connsiteX3" fmla="*/ 2635515 w 6325235"/>
                            <a:gd name="connsiteY3" fmla="*/ 0 h 447182"/>
                            <a:gd name="connsiteX4" fmla="*/ 6325235 w 6325235"/>
                            <a:gd name="connsiteY4" fmla="*/ 0 h 447182"/>
                            <a:gd name="connsiteX5" fmla="*/ 6325235 w 6325235"/>
                            <a:gd name="connsiteY5" fmla="*/ 207804 h 447182"/>
                            <a:gd name="connsiteX6" fmla="*/ 6325235 w 6325235"/>
                            <a:gd name="connsiteY6" fmla="*/ 207804 h 447182"/>
                            <a:gd name="connsiteX7" fmla="*/ 6325235 w 6325235"/>
                            <a:gd name="connsiteY7" fmla="*/ 296863 h 447182"/>
                            <a:gd name="connsiteX8" fmla="*/ 6325235 w 6325235"/>
                            <a:gd name="connsiteY8" fmla="*/ 356235 h 447182"/>
                            <a:gd name="connsiteX9" fmla="*/ 455622 w 6325235"/>
                            <a:gd name="connsiteY9" fmla="*/ 357392 h 447182"/>
                            <a:gd name="connsiteX10" fmla="*/ 329225 w 6325235"/>
                            <a:gd name="connsiteY10" fmla="*/ 447181 h 447182"/>
                            <a:gd name="connsiteX11" fmla="*/ 204326 w 6325235"/>
                            <a:gd name="connsiteY11" fmla="*/ 358410 h 447182"/>
                            <a:gd name="connsiteX12" fmla="*/ 0 w 6325235"/>
                            <a:gd name="connsiteY12" fmla="*/ 356235 h 447182"/>
                            <a:gd name="connsiteX13" fmla="*/ 0 w 6325235"/>
                            <a:gd name="connsiteY13" fmla="*/ 296863 h 447182"/>
                            <a:gd name="connsiteX14" fmla="*/ 0 w 6325235"/>
                            <a:gd name="connsiteY14" fmla="*/ 207804 h 447182"/>
                            <a:gd name="connsiteX15" fmla="*/ 0 w 6325235"/>
                            <a:gd name="connsiteY15" fmla="*/ 207804 h 447182"/>
                            <a:gd name="connsiteX16" fmla="*/ 0 w 6325235"/>
                            <a:gd name="connsiteY16" fmla="*/ 0 h 4471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325235" h="447182">
                              <a:moveTo>
                                <a:pt x="0" y="0"/>
                              </a:moveTo>
                              <a:lnTo>
                                <a:pt x="1054206" y="0"/>
                              </a:lnTo>
                              <a:lnTo>
                                <a:pt x="1054206" y="0"/>
                              </a:lnTo>
                              <a:lnTo>
                                <a:pt x="2635515" y="0"/>
                              </a:lnTo>
                              <a:lnTo>
                                <a:pt x="6325235" y="0"/>
                              </a:lnTo>
                              <a:lnTo>
                                <a:pt x="6325235" y="207804"/>
                              </a:lnTo>
                              <a:lnTo>
                                <a:pt x="6325235" y="207804"/>
                              </a:lnTo>
                              <a:lnTo>
                                <a:pt x="6325235" y="296863"/>
                              </a:lnTo>
                              <a:lnTo>
                                <a:pt x="6325235" y="356235"/>
                              </a:lnTo>
                              <a:lnTo>
                                <a:pt x="455622" y="357392"/>
                              </a:lnTo>
                              <a:lnTo>
                                <a:pt x="329225" y="447181"/>
                              </a:lnTo>
                              <a:lnTo>
                                <a:pt x="204326" y="358410"/>
                              </a:lnTo>
                              <a:lnTo>
                                <a:pt x="0" y="356235"/>
                              </a:lnTo>
                              <a:lnTo>
                                <a:pt x="0" y="296863"/>
                              </a:lnTo>
                              <a:lnTo>
                                <a:pt x="0" y="207804"/>
                              </a:lnTo>
                              <a:lnTo>
                                <a:pt x="0" y="207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pattFill prst="dkDnDiag">
                          <a:fgClr>
                            <a:srgbClr val="56AD4F"/>
                          </a:fgClr>
                          <a:bgClr>
                            <a:srgbClr val="5FA145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C0C1C" w14:textId="77777777" w:rsidR="005B1870" w:rsidRPr="005517BE" w:rsidRDefault="005B1870" w:rsidP="0029515B">
                            <w:pPr>
                              <w:spacing w:before="0"/>
                              <w:ind w:firstLine="720"/>
                              <w:rPr>
                                <w:rFonts w:ascii="Calibri" w:hAnsi="Calibri"/>
                                <w:color w:val="FFFFFF" w:themeColor="background1"/>
                                <w:sz w:val="24"/>
                                <w:lang w:val="es-AR"/>
                              </w:rPr>
                            </w:pP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>Que Golazo</w:t>
                            </w:r>
                            <w:r w:rsidRPr="0029515B">
                              <w:rPr>
                                <w:caps/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</w:t>
                            </w: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| Sistema de Gestión de Campeonatos de Fútbol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 w:rsidRPr="005517BE"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18"/>
                                <w:lang w:val="es-AR"/>
                              </w:rPr>
                              <w:t>2014</w:t>
                            </w:r>
                          </w:p>
                          <w:p w14:paraId="39D965B0" w14:textId="77777777" w:rsidR="005B1870" w:rsidRPr="00244A7E" w:rsidRDefault="005B1870" w:rsidP="0029515B">
                            <w:pPr>
                              <w:rPr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Imagen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75564" y="21945"/>
                          <a:ext cx="332105" cy="3352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FC536A" id="Grupo 4" o:spid="_x0000_s1055" style="position:absolute;margin-left:-11.5pt;margin-top:-9.45pt;width:498.05pt;height:30.8pt;z-index:251661312" coordsize="63252,3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">
              <v:shape id="Llamada rectangular 1" o:spid="_x0000_s1056" style="position:absolute;width:63252;height:3911;visibility:visible;mso-wrap-style:square;v-text-anchor:middle" coordsize="6325235,44718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KCmcAA&#10;AADaAAAADwAAAGRycy9kb3ducmV2LnhtbERPS2vCQBC+F/oflin0UnSjhVKjqySipddqvQ/ZyUOz&#10;s2F3m8R/3w0Ueho+vudsdqNpRU/ON5YVLOYJCOLC6oYrBd/n4+wdhA/IGlvLpOBOHnbbx4cNptoO&#10;/EX9KVQihrBPUUEdQpdK6YuaDPq57YgjV1pnMEToKqkdDjHctHKZJG/SYMOxocaO9jUVt9OPUXA4&#10;BFeUfC1X+fLyeu5fRv2R5Uo9P43ZGkSgMfyL/9yfOs6H6ZXpyu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KCmcAAAADaAAAADwAAAAAAAAAAAAAAAACYAgAAZHJzL2Rvd25y&#10;ZXYueG1sUEsFBgAAAAAEAAQA9QAAAIUDAAAAAA==&#10;" adj="-11796480,,5400" path="m,l1054206,r,l2635515,,6325235,r,207804l6325235,207804r,89059l6325235,356235,455622,357392,329225,447181,204326,358410,,356235,,296863,,207804r,l,xe" fillcolor="#56ad4f" stroked="f" strokeweight="1pt">
                <v:fill r:id="rId2" o:title="" color2="#5fa145" type="pattern"/>
                <v:stroke joinstyle="miter"/>
                <v:formulas/>
                <v:path arrowok="t" o:connecttype="custom" o:connectlocs="0,0;1054206,0;1054206,0;2635515,0;6325235,0;6325235,181771;6325235,181771;6325235,259673;6325235,311607;455622,312619;329225,391159;204326,313509;0,311607;0,259673;0,181771;0,181771;0,0" o:connectangles="0,0,0,0,0,0,0,0,0,0,0,0,0,0,0,0,0" textboxrect="0,0,6325235,447182"/>
                <v:textbox>
                  <w:txbxContent>
                    <w:p w14:paraId="492C0C1C" w14:textId="77777777" w:rsidR="00565686" w:rsidRPr="005517BE" w:rsidRDefault="00565686" w:rsidP="0029515B">
                      <w:pPr>
                        <w:spacing w:before="0"/>
                        <w:ind w:firstLine="720"/>
                        <w:rPr>
                          <w:rFonts w:ascii="Calibri" w:hAnsi="Calibri"/>
                          <w:color w:val="FFFFFF" w:themeColor="background1"/>
                          <w:sz w:val="24"/>
                          <w:lang w:val="es-AR"/>
                        </w:rPr>
                      </w:pP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>Que Golazo</w:t>
                      </w:r>
                      <w:r w:rsidRPr="0029515B">
                        <w:rPr>
                          <w:caps/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</w:t>
                      </w: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| Sistema de Gestión de Campeonatos de Fútbol</w:t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 w:rsidRPr="005517BE">
                        <w:rPr>
                          <w:rFonts w:ascii="Calibri" w:hAnsi="Calibri"/>
                          <w:color w:val="FFFFFF" w:themeColor="background1"/>
                          <w:sz w:val="28"/>
                          <w:szCs w:val="18"/>
                          <w:lang w:val="es-AR"/>
                        </w:rPr>
                        <w:t>2014</w:t>
                      </w:r>
                    </w:p>
                    <w:p w14:paraId="39D965B0" w14:textId="77777777" w:rsidR="00565686" w:rsidRPr="00244A7E" w:rsidRDefault="00565686" w:rsidP="0029515B">
                      <w:pPr>
                        <w:rPr>
                          <w:lang w:val="es-AR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57" type="#_x0000_t75" style="position:absolute;left:1755;top:219;width:3321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pAg/DAAAA2gAAAA8AAABkcnMvZG93bnJldi54bWxEj0FrAjEUhO8F/0N4hd40ux5qWY1ihUJb&#10;T11F9PbYPHdXk5clSXXrr28KQo/DzHzDzBa9NeJCPrSOFeSjDARx5XTLtYLt5m34AiJEZI3GMSn4&#10;oQCL+eBhhoV2V/6iSxlrkSAcClTQxNgVUoaqIYth5Dri5B2dtxiT9LXUHq8Jbo0cZ9mztNhyWmiw&#10;o1VD1bn8tgp2r+ZzEnK/X+PkIOPtw5S7U67U02O/nIKI1Mf/8L39rhWM4e9Ku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kCD8MAAADaAAAADwAAAAAAAAAAAAAAAACf&#10;AgAAZHJzL2Rvd25yZXYueG1sUEsFBgAAAAAEAAQA9wAAAI8DAAAAAA==&#10;">
                <v:imagedata r:id="rId3" o:title="" grayscale="t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D52CB"/>
    <w:multiLevelType w:val="hybridMultilevel"/>
    <w:tmpl w:val="98A2EC84"/>
    <w:lvl w:ilvl="0" w:tplc="E97E3E14">
      <w:numFmt w:val="bullet"/>
      <w:lvlText w:val="•"/>
      <w:lvlJc w:val="left"/>
      <w:pPr>
        <w:ind w:left="720" w:hanging="360"/>
      </w:pPr>
      <w:rPr>
        <w:rFonts w:ascii="Corbel" w:eastAsiaTheme="minorEastAsia" w:hAnsi="Corbel" w:cs="Arial" w:hint="default"/>
        <w:color w:val="729928" w:themeColor="accent1" w:themeShade="B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6F5FEA"/>
    <w:multiLevelType w:val="hybridMultilevel"/>
    <w:tmpl w:val="25DCC502"/>
    <w:lvl w:ilvl="0" w:tplc="60B68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A7B29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7E05A3"/>
    <w:multiLevelType w:val="hybridMultilevel"/>
    <w:tmpl w:val="EEA027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A176E9"/>
    <w:multiLevelType w:val="hybridMultilevel"/>
    <w:tmpl w:val="50A2C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A74DFE"/>
    <w:multiLevelType w:val="hybridMultilevel"/>
    <w:tmpl w:val="C622B5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8405B0"/>
    <w:multiLevelType w:val="multilevel"/>
    <w:tmpl w:val="659C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4A7B29" w:themeColor="accent2" w:themeShade="B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CDD"/>
    <w:rsid w:val="0002575A"/>
    <w:rsid w:val="0003090A"/>
    <w:rsid w:val="00036F7F"/>
    <w:rsid w:val="0004519C"/>
    <w:rsid w:val="000471F1"/>
    <w:rsid w:val="0006315C"/>
    <w:rsid w:val="0006530A"/>
    <w:rsid w:val="0009202B"/>
    <w:rsid w:val="00092D82"/>
    <w:rsid w:val="000A3181"/>
    <w:rsid w:val="000A5996"/>
    <w:rsid w:val="000B2CDD"/>
    <w:rsid w:val="000E4C86"/>
    <w:rsid w:val="00130227"/>
    <w:rsid w:val="00131847"/>
    <w:rsid w:val="00135BDD"/>
    <w:rsid w:val="00143A4C"/>
    <w:rsid w:val="00171289"/>
    <w:rsid w:val="00187159"/>
    <w:rsid w:val="00197EFE"/>
    <w:rsid w:val="001A392F"/>
    <w:rsid w:val="001E0CB3"/>
    <w:rsid w:val="001E3423"/>
    <w:rsid w:val="001F10A0"/>
    <w:rsid w:val="001F1D2A"/>
    <w:rsid w:val="00203449"/>
    <w:rsid w:val="00214004"/>
    <w:rsid w:val="00215451"/>
    <w:rsid w:val="00226CCE"/>
    <w:rsid w:val="00244A7E"/>
    <w:rsid w:val="00267A02"/>
    <w:rsid w:val="002926A4"/>
    <w:rsid w:val="00293E15"/>
    <w:rsid w:val="002940CA"/>
    <w:rsid w:val="0029515B"/>
    <w:rsid w:val="002B3579"/>
    <w:rsid w:val="002D535F"/>
    <w:rsid w:val="002E6F6C"/>
    <w:rsid w:val="002F3FA4"/>
    <w:rsid w:val="00303356"/>
    <w:rsid w:val="00305864"/>
    <w:rsid w:val="003070CA"/>
    <w:rsid w:val="00311A91"/>
    <w:rsid w:val="00334E26"/>
    <w:rsid w:val="00335C9B"/>
    <w:rsid w:val="00344FE0"/>
    <w:rsid w:val="00350C0A"/>
    <w:rsid w:val="0037028F"/>
    <w:rsid w:val="003718A4"/>
    <w:rsid w:val="00373285"/>
    <w:rsid w:val="00375A95"/>
    <w:rsid w:val="003767A8"/>
    <w:rsid w:val="003A2810"/>
    <w:rsid w:val="003A7E99"/>
    <w:rsid w:val="00412D92"/>
    <w:rsid w:val="00450926"/>
    <w:rsid w:val="0046110B"/>
    <w:rsid w:val="00465A21"/>
    <w:rsid w:val="004722F6"/>
    <w:rsid w:val="004912C3"/>
    <w:rsid w:val="004B452C"/>
    <w:rsid w:val="004E0791"/>
    <w:rsid w:val="004F184D"/>
    <w:rsid w:val="00504DD3"/>
    <w:rsid w:val="00521D03"/>
    <w:rsid w:val="0053369F"/>
    <w:rsid w:val="005345BE"/>
    <w:rsid w:val="005433FF"/>
    <w:rsid w:val="0054782F"/>
    <w:rsid w:val="005517BE"/>
    <w:rsid w:val="00560F6D"/>
    <w:rsid w:val="00565686"/>
    <w:rsid w:val="0058446A"/>
    <w:rsid w:val="00585C99"/>
    <w:rsid w:val="005A0D6F"/>
    <w:rsid w:val="005B0C80"/>
    <w:rsid w:val="005B1870"/>
    <w:rsid w:val="005E7883"/>
    <w:rsid w:val="0060387A"/>
    <w:rsid w:val="0063390B"/>
    <w:rsid w:val="00661CF0"/>
    <w:rsid w:val="00663A3F"/>
    <w:rsid w:val="00664EFA"/>
    <w:rsid w:val="006A155B"/>
    <w:rsid w:val="006D7FF0"/>
    <w:rsid w:val="006E1A35"/>
    <w:rsid w:val="00707EEC"/>
    <w:rsid w:val="00710F4C"/>
    <w:rsid w:val="00723045"/>
    <w:rsid w:val="0072630B"/>
    <w:rsid w:val="0073647E"/>
    <w:rsid w:val="00744E41"/>
    <w:rsid w:val="00745D70"/>
    <w:rsid w:val="00750FE8"/>
    <w:rsid w:val="00753D3E"/>
    <w:rsid w:val="00764901"/>
    <w:rsid w:val="007805FD"/>
    <w:rsid w:val="00784E1F"/>
    <w:rsid w:val="00785FD4"/>
    <w:rsid w:val="007912F8"/>
    <w:rsid w:val="007B5DAD"/>
    <w:rsid w:val="007D509D"/>
    <w:rsid w:val="007E117B"/>
    <w:rsid w:val="007F0D14"/>
    <w:rsid w:val="00810A39"/>
    <w:rsid w:val="008120FC"/>
    <w:rsid w:val="008442CA"/>
    <w:rsid w:val="008618F4"/>
    <w:rsid w:val="00870A86"/>
    <w:rsid w:val="008C3653"/>
    <w:rsid w:val="008D03A1"/>
    <w:rsid w:val="008D33D1"/>
    <w:rsid w:val="008F7DA3"/>
    <w:rsid w:val="009050C9"/>
    <w:rsid w:val="00913FCA"/>
    <w:rsid w:val="00916EE3"/>
    <w:rsid w:val="00922DAD"/>
    <w:rsid w:val="00927765"/>
    <w:rsid w:val="00935C39"/>
    <w:rsid w:val="00936697"/>
    <w:rsid w:val="009372CD"/>
    <w:rsid w:val="00987650"/>
    <w:rsid w:val="009B1BF0"/>
    <w:rsid w:val="009E245D"/>
    <w:rsid w:val="00A005F4"/>
    <w:rsid w:val="00A075D7"/>
    <w:rsid w:val="00A12B43"/>
    <w:rsid w:val="00A13615"/>
    <w:rsid w:val="00A15552"/>
    <w:rsid w:val="00A15A2E"/>
    <w:rsid w:val="00A20601"/>
    <w:rsid w:val="00A34E21"/>
    <w:rsid w:val="00A43FC2"/>
    <w:rsid w:val="00A61B79"/>
    <w:rsid w:val="00A657D6"/>
    <w:rsid w:val="00A716C7"/>
    <w:rsid w:val="00A80EE6"/>
    <w:rsid w:val="00A90A9F"/>
    <w:rsid w:val="00A91303"/>
    <w:rsid w:val="00AA4995"/>
    <w:rsid w:val="00AC0F15"/>
    <w:rsid w:val="00AD706C"/>
    <w:rsid w:val="00AF5F5B"/>
    <w:rsid w:val="00B01339"/>
    <w:rsid w:val="00B677C3"/>
    <w:rsid w:val="00B80D00"/>
    <w:rsid w:val="00B9285A"/>
    <w:rsid w:val="00BB2B94"/>
    <w:rsid w:val="00BC6B8B"/>
    <w:rsid w:val="00BC7CFE"/>
    <w:rsid w:val="00BF5B13"/>
    <w:rsid w:val="00C01A5A"/>
    <w:rsid w:val="00C231A3"/>
    <w:rsid w:val="00C30053"/>
    <w:rsid w:val="00C44450"/>
    <w:rsid w:val="00C565CB"/>
    <w:rsid w:val="00C60D61"/>
    <w:rsid w:val="00CB102F"/>
    <w:rsid w:val="00CB14C2"/>
    <w:rsid w:val="00CC2AED"/>
    <w:rsid w:val="00CC569C"/>
    <w:rsid w:val="00CD3E51"/>
    <w:rsid w:val="00CE24D8"/>
    <w:rsid w:val="00CF4E00"/>
    <w:rsid w:val="00D05432"/>
    <w:rsid w:val="00D24DB6"/>
    <w:rsid w:val="00D32938"/>
    <w:rsid w:val="00D35960"/>
    <w:rsid w:val="00D37963"/>
    <w:rsid w:val="00D47371"/>
    <w:rsid w:val="00D529AB"/>
    <w:rsid w:val="00D65023"/>
    <w:rsid w:val="00D710D7"/>
    <w:rsid w:val="00DA0776"/>
    <w:rsid w:val="00DA154B"/>
    <w:rsid w:val="00DB627E"/>
    <w:rsid w:val="00DB6A8C"/>
    <w:rsid w:val="00DC36D7"/>
    <w:rsid w:val="00DC62F8"/>
    <w:rsid w:val="00DD294C"/>
    <w:rsid w:val="00E01300"/>
    <w:rsid w:val="00E1698C"/>
    <w:rsid w:val="00E21038"/>
    <w:rsid w:val="00E22819"/>
    <w:rsid w:val="00E52671"/>
    <w:rsid w:val="00E70A4A"/>
    <w:rsid w:val="00E8690E"/>
    <w:rsid w:val="00EE6BA4"/>
    <w:rsid w:val="00EF387D"/>
    <w:rsid w:val="00F03BB3"/>
    <w:rsid w:val="00F0735A"/>
    <w:rsid w:val="00F14E13"/>
    <w:rsid w:val="00F244E5"/>
    <w:rsid w:val="00F3128A"/>
    <w:rsid w:val="00F33950"/>
    <w:rsid w:val="00F35093"/>
    <w:rsid w:val="00F372E0"/>
    <w:rsid w:val="00F41380"/>
    <w:rsid w:val="00F55334"/>
    <w:rsid w:val="00F60E00"/>
    <w:rsid w:val="00F646CC"/>
    <w:rsid w:val="00F71823"/>
    <w:rsid w:val="00F76B9D"/>
    <w:rsid w:val="00F82038"/>
    <w:rsid w:val="00F84A73"/>
    <w:rsid w:val="00F9467A"/>
    <w:rsid w:val="00FA0F88"/>
    <w:rsid w:val="00FA2356"/>
    <w:rsid w:val="00FA4D5B"/>
    <w:rsid w:val="00FB3441"/>
    <w:rsid w:val="00FD60FA"/>
    <w:rsid w:val="00FE1A8F"/>
    <w:rsid w:val="00FE2DC8"/>
    <w:rsid w:val="00FE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71943EC"/>
  <w15:docId w15:val="{29958AC7-E44B-4E76-A5BB-F00C553C3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6B9D"/>
    <w:rPr>
      <w:rFonts w:ascii="Calibri Light" w:hAnsi="Calibri Light"/>
    </w:rPr>
  </w:style>
  <w:style w:type="paragraph" w:styleId="Ttulo1">
    <w:name w:val="heading 1"/>
    <w:basedOn w:val="Normal"/>
    <w:next w:val="Normal"/>
    <w:link w:val="Ttulo1Car"/>
    <w:uiPriority w:val="9"/>
    <w:qFormat/>
    <w:rsid w:val="004F184D"/>
    <w:pPr>
      <w:pBdr>
        <w:top w:val="single" w:sz="24" w:space="0" w:color="63A537" w:themeColor="text2"/>
        <w:left w:val="single" w:sz="24" w:space="0" w:color="63A537" w:themeColor="text2"/>
        <w:bottom w:val="single" w:sz="24" w:space="0" w:color="63A537" w:themeColor="text2"/>
        <w:right w:val="single" w:sz="24" w:space="0" w:color="63A537" w:themeColor="text2"/>
      </w:pBdr>
      <w:shd w:val="clear" w:color="auto" w:fill="63A537" w:themeFill="text2"/>
      <w:spacing w:after="0"/>
      <w:outlineLvl w:val="0"/>
    </w:pPr>
    <w:rPr>
      <w:rFonts w:eastAsiaTheme="majorEastAsia" w:cstheme="majorBidi"/>
      <w:b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50C9"/>
    <w:pPr>
      <w:pBdr>
        <w:top w:val="single" w:sz="24" w:space="0" w:color="DFF0D3" w:themeColor="text2" w:themeTint="33"/>
        <w:left w:val="single" w:sz="24" w:space="0" w:color="DFF0D3" w:themeColor="text2" w:themeTint="33"/>
        <w:bottom w:val="single" w:sz="24" w:space="0" w:color="DFF0D3" w:themeColor="text2" w:themeTint="33"/>
        <w:right w:val="single" w:sz="24" w:space="0" w:color="DFF0D3" w:themeColor="text2" w:themeTint="33"/>
      </w:pBdr>
      <w:shd w:val="clear" w:color="auto" w:fill="DFF0D3" w:themeFill="text2" w:themeFillTint="33"/>
      <w:spacing w:after="0"/>
      <w:outlineLvl w:val="1"/>
    </w:pPr>
    <w:rPr>
      <w:rFonts w:eastAsiaTheme="majorEastAsia" w:cstheme="majorBidi"/>
      <w:b/>
      <w:caps/>
      <w:color w:val="262626" w:themeColor="text1" w:themeTint="D9"/>
      <w:spacing w:val="15"/>
      <w:sz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pBdr>
        <w:top w:val="single" w:sz="6" w:space="2" w:color="63A537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pBdr>
        <w:top w:val="dotted" w:sz="6" w:space="2" w:color="63A537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pBdr>
        <w:bottom w:val="single" w:sz="6" w:space="1" w:color="63A537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63A537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84D"/>
    <w:rPr>
      <w:rFonts w:ascii="Calibri Light" w:eastAsiaTheme="majorEastAsia" w:hAnsi="Calibri Light" w:cstheme="majorBidi"/>
      <w:b/>
      <w:caps/>
      <w:color w:val="FFFFFF" w:themeColor="background1"/>
      <w:spacing w:val="15"/>
      <w:shd w:val="clear" w:color="auto" w:fill="63A537" w:themeFill="text2"/>
    </w:rPr>
  </w:style>
  <w:style w:type="character" w:customStyle="1" w:styleId="Ttulo2Car">
    <w:name w:val="Título 2 Car"/>
    <w:basedOn w:val="Fuentedeprrafopredeter"/>
    <w:link w:val="Ttulo2"/>
    <w:uiPriority w:val="9"/>
    <w:rsid w:val="009050C9"/>
    <w:rPr>
      <w:rFonts w:ascii="Calibri Light" w:eastAsiaTheme="majorEastAsia" w:hAnsi="Calibri Light" w:cstheme="majorBidi"/>
      <w:b/>
      <w:caps/>
      <w:color w:val="262626" w:themeColor="text1" w:themeTint="D9"/>
      <w:spacing w:val="15"/>
      <w:sz w:val="20"/>
      <w:shd w:val="clear" w:color="auto" w:fill="DFF0D3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595959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63A537" w:themeColor="text2"/>
    </w:rPr>
  </w:style>
  <w:style w:type="character" w:styleId="nfasissutil">
    <w:name w:val="Subtle Emphasis"/>
    <w:uiPriority w:val="19"/>
    <w:qFormat/>
    <w:rPr>
      <w:i/>
      <w:iCs/>
      <w:color w:val="31521B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31521B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63A537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63A537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unhideWhenUsed/>
    <w:qFormat/>
    <w:rPr>
      <w:b/>
      <w:bCs/>
      <w:color w:val="4A7B29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63A537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2CD"/>
  </w:style>
  <w:style w:type="paragraph" w:styleId="Piedepgina">
    <w:name w:val="footer"/>
    <w:basedOn w:val="Normal"/>
    <w:link w:val="Piedepgina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2CD"/>
  </w:style>
  <w:style w:type="table" w:styleId="Tabladecuadrcula3-nfasis1">
    <w:name w:val="Grid Table 3 Accent 1"/>
    <w:basedOn w:val="Tablanormal"/>
    <w:uiPriority w:val="48"/>
    <w:rsid w:val="008F7DA3"/>
    <w:pPr>
      <w:spacing w:after="0" w:line="240" w:lineRule="auto"/>
    </w:p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Tabladecuadrcula5oscura-nfasis1">
    <w:name w:val="Grid Table 5 Dark Accent 1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styleId="Tabladecuadrcula4-nfasis2">
    <w:name w:val="Grid Table 4 Accent 2"/>
    <w:basedOn w:val="Tablanormal"/>
    <w:uiPriority w:val="49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FE1A8F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E1A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1A8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E1A8F"/>
    <w:rPr>
      <w:color w:val="EE7B08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3184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184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184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184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1847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184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184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15A2E"/>
    <w:rPr>
      <w:rFonts w:ascii="Times New Roman" w:hAnsi="Times New Roman" w:cs="Times New Roman"/>
      <w:sz w:val="24"/>
      <w:szCs w:val="24"/>
    </w:rPr>
  </w:style>
  <w:style w:type="table" w:styleId="Tabladecuadrcula2-nfasis2">
    <w:name w:val="Grid Table 2 Accent 2"/>
    <w:basedOn w:val="Tablanormal"/>
    <w:uiPriority w:val="47"/>
    <w:rsid w:val="00785FD4"/>
    <w:pPr>
      <w:spacing w:after="0" w:line="240" w:lineRule="auto"/>
    </w:pPr>
    <w:tblPr>
      <w:tblStyleRowBandSize w:val="1"/>
      <w:tblStyleColBandSize w:val="1"/>
      <w:tblBorders>
        <w:top w:val="single" w:sz="2" w:space="0" w:color="9FD37C" w:themeColor="accent2" w:themeTint="99"/>
        <w:bottom w:val="single" w:sz="2" w:space="0" w:color="9FD37C" w:themeColor="accent2" w:themeTint="99"/>
        <w:insideH w:val="single" w:sz="2" w:space="0" w:color="9FD37C" w:themeColor="accent2" w:themeTint="99"/>
        <w:insideV w:val="single" w:sz="2" w:space="0" w:color="9FD37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D37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D37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AA4995"/>
    <w:pPr>
      <w:spacing w:before="0" w:after="0" w:line="240" w:lineRule="auto"/>
    </w:pPr>
    <w:rPr>
      <w:rFonts w:eastAsia="Calibr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A4995"/>
    <w:pPr>
      <w:spacing w:before="0" w:after="0" w:line="240" w:lineRule="auto"/>
    </w:pPr>
    <w:rPr>
      <w:rFonts w:eastAsia="Calibr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AA4995"/>
    <w:pPr>
      <w:spacing w:before="0" w:after="0" w:line="240" w:lineRule="auto"/>
    </w:pPr>
    <w:rPr>
      <w:rFonts w:eastAsia="Calibri"/>
      <w:lang w:val="es-A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375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.gi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0.PNG"/><Relationship Id="rId2" Type="http://schemas.openxmlformats.org/officeDocument/2006/relationships/image" Target="media/image20.gif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lor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Banded">
  <a:themeElements>
    <a:clrScheme name="Personalizado 3">
      <a:dk1>
        <a:sysClr val="windowText" lastClr="000000"/>
      </a:dk1>
      <a:lt1>
        <a:sysClr val="window" lastClr="FFFFFF"/>
      </a:lt1>
      <a:dk2>
        <a:srgbClr val="63A537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UTN FRC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0EEE52-235D-4F45-AD15-BD696E229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2271</TotalTime>
  <Pages>1</Pages>
  <Words>1331</Words>
  <Characters>7322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 del Documento</vt:lpstr>
      <vt:lpstr/>
    </vt:vector>
  </TitlesOfParts>
  <Company>Sistema de gestión de Campeonatos de Futbol</Company>
  <LinksUpToDate>false</LinksUpToDate>
  <CharactersWithSpaces>8636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del Documento</dc:title>
  <dc:creator>Que Golazo</dc:creator>
  <cp:keywords/>
  <cp:lastModifiedBy>Paulita Pedrosa</cp:lastModifiedBy>
  <cp:revision>79</cp:revision>
  <cp:lastPrinted>2014-10-24T23:22:00Z</cp:lastPrinted>
  <dcterms:created xsi:type="dcterms:W3CDTF">2014-05-17T14:18:00Z</dcterms:created>
  <dcterms:modified xsi:type="dcterms:W3CDTF">2014-10-24T23:23:00Z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