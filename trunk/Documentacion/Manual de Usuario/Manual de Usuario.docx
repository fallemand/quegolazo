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7F7FE" w14:textId="77777777" w:rsidR="005A0D6F" w:rsidRDefault="00335C9B" w:rsidP="00B9285A">
      <w:pPr>
        <w:jc w:val="both"/>
      </w:pPr>
      <w:r>
        <w:rPr>
          <w:noProof/>
          <w:lang w:val="es-AR" w:eastAsia="es-AR"/>
        </w:rPr>
        <mc:AlternateContent>
          <mc:Choice Requires="wpg">
            <w:drawing>
              <wp:anchor distT="0" distB="0" distL="114300" distR="114300" simplePos="0" relativeHeight="251656192" behindDoc="0" locked="0" layoutInCell="1" allowOverlap="1" wp14:anchorId="0D4DF152" wp14:editId="022F8D44">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0EB92" w14:textId="77777777" w:rsidR="005B1870" w:rsidRPr="000B2CDD" w:rsidRDefault="005B1870"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0D4DF152" id="Grupo 30" o:spid="_x0000_s1026" style="position:absolute;left:0;text-align:left;margin-left:-34.55pt;margin-top:-15.9pt;width:540pt;height:44.9pt;z-index:251656192"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14:paraId="0830EB92" w14:textId="77777777" w:rsidR="005B1870" w:rsidRPr="000B2CDD" w:rsidRDefault="005B1870"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14:paraId="2551965B" w14:textId="77777777" w:rsidR="005A0D6F" w:rsidRDefault="00135BDD" w:rsidP="00B9285A">
          <w:pPr>
            <w:jc w:val="both"/>
            <w:rPr>
              <w:noProof/>
              <w:lang w:val="es-ES"/>
            </w:rPr>
          </w:pPr>
          <w:r>
            <w:rPr>
              <w:noProof/>
              <w:lang w:val="es-AR" w:eastAsia="es-AR"/>
            </w:rPr>
            <mc:AlternateContent>
              <mc:Choice Requires="wpg">
                <w:drawing>
                  <wp:anchor distT="0" distB="0" distL="114300" distR="114300" simplePos="0" relativeHeight="251687936" behindDoc="0" locked="0" layoutInCell="1" allowOverlap="1" wp14:anchorId="07A6D181" wp14:editId="25BFF770">
                    <wp:simplePos x="0" y="0"/>
                    <wp:positionH relativeFrom="column">
                      <wp:posOffset>-200025</wp:posOffset>
                    </wp:positionH>
                    <wp:positionV relativeFrom="paragraph">
                      <wp:posOffset>1733551</wp:posOffset>
                    </wp:positionV>
                    <wp:extent cx="6305550" cy="2030730"/>
                    <wp:effectExtent l="0" t="0" r="19050" b="26670"/>
                    <wp:wrapNone/>
                    <wp:docPr id="28" name="Grupo 28"/>
                    <wp:cNvGraphicFramePr/>
                    <a:graphic xmlns:a="http://schemas.openxmlformats.org/drawingml/2006/main">
                      <a:graphicData uri="http://schemas.microsoft.com/office/word/2010/wordprocessingGroup">
                        <wpg:wgp>
                          <wpg:cNvGrpSpPr/>
                          <wpg:grpSpPr>
                            <a:xfrm>
                              <a:off x="0" y="0"/>
                              <a:ext cx="6305550" cy="2030730"/>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27984" w14:textId="16A208F6" w:rsidR="005B1870" w:rsidRPr="00135BDD" w:rsidRDefault="00987650" w:rsidP="00FE2DC8">
                                  <w:pPr>
                                    <w:rPr>
                                      <w:rFonts w:asciiTheme="majorHAnsi" w:hAnsiTheme="majorHAnsi"/>
                                      <w:b/>
                                      <w:color w:val="595959" w:themeColor="text1" w:themeTint="A6"/>
                                      <w:sz w:val="110"/>
                                      <w:szCs w:val="110"/>
                                      <w:lang w:val="es-AR"/>
                                    </w:rPr>
                                  </w:pPr>
                                  <w:r>
                                    <w:rPr>
                                      <w:rFonts w:asciiTheme="majorHAnsi" w:hAnsiTheme="majorHAnsi"/>
                                      <w:b/>
                                      <w:color w:val="595959" w:themeColor="text1" w:themeTint="A6"/>
                                      <w:sz w:val="110"/>
                                      <w:szCs w:val="110"/>
                                      <w:lang w:val="es-AR"/>
                                    </w:rPr>
                                    <w:t>Manual de Usuario</w:t>
                                  </w:r>
                                </w:p>
                                <w:p w14:paraId="11BCAAF3" w14:textId="77777777" w:rsidR="005B1870" w:rsidRPr="00FE2DC8" w:rsidRDefault="005B1870"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7A6D181" id="Grupo 28" o:spid="_x0000_s1031" style="position:absolute;left:0;text-align:left;margin-left:-15.75pt;margin-top:136.5pt;width:496.5pt;height:159.9pt;z-index:251687936;mso-height-relative:margin"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">
                    <v:shapetype id="_x0000_t202" coordsize="21600,21600" o:spt="202" path="m,l,21600r21600,l21600,xe">
                      <v:stroke joinstyle="miter"/>
                      <v:path gradientshapeok="t" o:connecttype="rect"/>
                    </v:shapetype>
                    <v:shape id="Cuadro de texto 18" o:spid="_x0000_s103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7AC27984" w14:textId="16A208F6" w:rsidR="005B1870" w:rsidRPr="00135BDD" w:rsidRDefault="00987650" w:rsidP="00FE2DC8">
                            <w:pPr>
                              <w:rPr>
                                <w:rFonts w:asciiTheme="majorHAnsi" w:hAnsiTheme="majorHAnsi"/>
                                <w:b/>
                                <w:color w:val="595959" w:themeColor="text1" w:themeTint="A6"/>
                                <w:sz w:val="110"/>
                                <w:szCs w:val="110"/>
                                <w:lang w:val="es-AR"/>
                              </w:rPr>
                            </w:pPr>
                            <w:r>
                              <w:rPr>
                                <w:rFonts w:asciiTheme="majorHAnsi" w:hAnsiTheme="majorHAnsi"/>
                                <w:b/>
                                <w:color w:val="595959" w:themeColor="text1" w:themeTint="A6"/>
                                <w:sz w:val="110"/>
                                <w:szCs w:val="110"/>
                                <w:lang w:val="es-AR"/>
                              </w:rPr>
                              <w:t>Manual de Usuario</w:t>
                            </w:r>
                          </w:p>
                          <w:p w14:paraId="11BCAAF3" w14:textId="77777777" w:rsidR="005B1870" w:rsidRPr="00FE2DC8" w:rsidRDefault="005B1870" w:rsidP="00FE2DC8">
                            <w:pPr>
                              <w:rPr>
                                <w:rFonts w:ascii="Arial Black" w:hAnsi="Arial Black"/>
                                <w:b/>
                                <w:color w:val="404040" w:themeColor="text1" w:themeTint="BF"/>
                                <w:sz w:val="144"/>
                                <w:lang w:val="es-AR"/>
                              </w:rPr>
                            </w:pPr>
                          </w:p>
                        </w:txbxContent>
                      </v:textbox>
                    </v:shape>
                    <v:line id="Conector recto 26" o:spid="_x0000_s103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A12B43">
            <w:rPr>
              <w:noProof/>
              <w:lang w:val="es-AR" w:eastAsia="es-AR"/>
            </w:rPr>
            <mc:AlternateContent>
              <mc:Choice Requires="wpg">
                <w:drawing>
                  <wp:anchor distT="0" distB="0" distL="114300" distR="114300" simplePos="0" relativeHeight="251703296" behindDoc="0" locked="0" layoutInCell="1" allowOverlap="1" wp14:anchorId="48752AF4" wp14:editId="51FDBE63">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8BC4C"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F11DC" w14:textId="77777777" w:rsidR="005B1870" w:rsidRPr="00936697" w:rsidRDefault="005B1870"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CB210"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FE726" w14:textId="77777777" w:rsidR="005B1870" w:rsidRPr="00936697" w:rsidRDefault="005B1870"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752AF4" id="Grupo 27" o:spid="_x0000_s1034" style="position:absolute;left:0;text-align:left;margin-left:392.7pt;margin-top:530.25pt;width:89.4pt;height:87.7pt;z-index:251703296;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">
                    <v:shape id="Cuadro de texto 15" o:spid="_x0000_s1035"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7728BC4C"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GRUPO</w:t>
                            </w:r>
                          </w:p>
                        </w:txbxContent>
                      </v:textbox>
                    </v:shape>
                    <v:shape id="Cuadro de texto 16" o:spid="_x0000_s1036"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775F11DC" w14:textId="77777777" w:rsidR="005B1870" w:rsidRPr="00936697" w:rsidRDefault="005B1870"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7"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8"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62ACB210"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CURSO</w:t>
                              </w:r>
                            </w:p>
                          </w:txbxContent>
                        </v:textbox>
                      </v:shape>
                      <v:shape id="Cuadro de texto 17" o:spid="_x0000_s1039"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7EBFE726" w14:textId="77777777" w:rsidR="005B1870" w:rsidRPr="00936697" w:rsidRDefault="005B1870"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AR" w:eastAsia="es-AR"/>
            </w:rPr>
            <mc:AlternateContent>
              <mc:Choice Requires="wpg">
                <w:drawing>
                  <wp:anchor distT="0" distB="0" distL="114300" distR="114300" simplePos="0" relativeHeight="251702272" behindDoc="0" locked="0" layoutInCell="1" allowOverlap="1" wp14:anchorId="0E7DC8EA" wp14:editId="0A917089">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88D2" w14:textId="77777777" w:rsidR="005B1870" w:rsidRPr="000B2CDD" w:rsidRDefault="005B1870">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76A69" w14:textId="77777777" w:rsidR="005B1870" w:rsidRPr="00187159" w:rsidRDefault="005B1870" w:rsidP="00036F7F">
                                  <w:pPr>
                                    <w:spacing w:before="0" w:after="0"/>
                                    <w:rPr>
                                      <w:b/>
                                      <w:color w:val="262626" w:themeColor="text1" w:themeTint="D9"/>
                                      <w:sz w:val="28"/>
                                      <w:szCs w:val="28"/>
                                      <w:lang w:val="es-AR"/>
                                    </w:rPr>
                                  </w:pPr>
                                  <w:r w:rsidRPr="00187159">
                                    <w:rPr>
                                      <w:b/>
                                      <w:color w:val="262626" w:themeColor="text1" w:themeTint="D9"/>
                                      <w:sz w:val="28"/>
                                      <w:szCs w:val="28"/>
                                      <w:lang w:val="es-AR"/>
                                    </w:rPr>
                                    <w:t>DOCENTES</w:t>
                                  </w:r>
                                </w:p>
                                <w:p w14:paraId="2FDA0A46"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Ing. </w:t>
                                  </w:r>
                                  <w:proofErr w:type="spellStart"/>
                                  <w:r w:rsidRPr="00375A95">
                                    <w:rPr>
                                      <w:color w:val="F2F2F2" w:themeColor="background1" w:themeShade="F2"/>
                                      <w:lang w:val="es-AR" w:eastAsia="es-ES"/>
                                    </w:rPr>
                                    <w:t>Zohil</w:t>
                                  </w:r>
                                  <w:proofErr w:type="spellEnd"/>
                                  <w:r w:rsidRPr="00375A95">
                                    <w:rPr>
                                      <w:color w:val="F2F2F2" w:themeColor="background1" w:themeShade="F2"/>
                                      <w:lang w:val="es-AR" w:eastAsia="es-ES"/>
                                    </w:rPr>
                                    <w:t>, Julio</w:t>
                                  </w:r>
                                </w:p>
                                <w:p w14:paraId="5AC8E7E2"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Ing. </w:t>
                                  </w:r>
                                  <w:proofErr w:type="spellStart"/>
                                  <w:r w:rsidRPr="00375A95">
                                    <w:rPr>
                                      <w:color w:val="F2F2F2" w:themeColor="background1" w:themeShade="F2"/>
                                      <w:lang w:val="es-AR" w:eastAsia="es-ES"/>
                                    </w:rPr>
                                    <w:t>Liberatori</w:t>
                                  </w:r>
                                  <w:proofErr w:type="spellEnd"/>
                                  <w:r w:rsidRPr="00375A95">
                                    <w:rPr>
                                      <w:color w:val="F2F2F2" w:themeColor="background1" w:themeShade="F2"/>
                                      <w:lang w:val="es-AR" w:eastAsia="es-ES"/>
                                    </w:rPr>
                                    <w:t>, Marcelo</w:t>
                                  </w:r>
                                </w:p>
                                <w:p w14:paraId="6874BBBD" w14:textId="77777777" w:rsidR="005B1870" w:rsidRPr="00036F7F" w:rsidRDefault="005B1870" w:rsidP="00036F7F">
                                  <w:pPr>
                                    <w:spacing w:before="0" w:after="0" w:line="256" w:lineRule="auto"/>
                                    <w:rPr>
                                      <w:rFonts w:ascii="Corbel" w:hAnsi="Corbel"/>
                                      <w:color w:val="F2F2F2" w:themeColor="background1" w:themeShade="F2"/>
                                      <w:sz w:val="24"/>
                                      <w:szCs w:val="24"/>
                                      <w:lang w:val="es-AR" w:eastAsia="es-ES"/>
                                    </w:rPr>
                                  </w:pPr>
                                  <w:r w:rsidRPr="00375A95">
                                    <w:rPr>
                                      <w:color w:val="F2F2F2" w:themeColor="background1" w:themeShade="F2"/>
                                      <w:lang w:val="es-AR" w:eastAsia="es-ES"/>
                                    </w:rPr>
                                    <w:t>Ing. Jaime, Natalia</w:t>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E52E8"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ALUMNOS</w:t>
                                  </w:r>
                                </w:p>
                                <w:p w14:paraId="5C0F656C" w14:textId="77777777" w:rsidR="005B1870" w:rsidRPr="00375A95" w:rsidRDefault="005B1870" w:rsidP="005A0D6F">
                                  <w:pPr>
                                    <w:spacing w:before="0" w:after="0" w:line="256" w:lineRule="auto"/>
                                    <w:rPr>
                                      <w:color w:val="F2F2F2" w:themeColor="background1" w:themeShade="F2"/>
                                      <w:lang w:val="es-AR" w:eastAsia="es-ES"/>
                                    </w:rPr>
                                  </w:pPr>
                                  <w:proofErr w:type="spellStart"/>
                                  <w:r w:rsidRPr="00375A95">
                                    <w:rPr>
                                      <w:color w:val="F2F2F2" w:themeColor="background1" w:themeShade="F2"/>
                                      <w:lang w:val="es-AR" w:eastAsia="es-ES"/>
                                    </w:rPr>
                                    <w:t>Allemand</w:t>
                                  </w:r>
                                  <w:proofErr w:type="spellEnd"/>
                                  <w:r w:rsidRPr="00375A95">
                                    <w:rPr>
                                      <w:color w:val="F2F2F2" w:themeColor="background1" w:themeShade="F2"/>
                                      <w:lang w:val="es-AR" w:eastAsia="es-ES"/>
                                    </w:rPr>
                                    <w:t xml:space="preserve">, Facundo </w:t>
                                  </w:r>
                                  <w:proofErr w:type="spellStart"/>
                                  <w:r w:rsidRPr="00375A95">
                                    <w:rPr>
                                      <w:color w:val="F2F2F2" w:themeColor="background1" w:themeShade="F2"/>
                                      <w:lang w:val="es-AR" w:eastAsia="es-ES"/>
                                    </w:rPr>
                                    <w:t>leg</w:t>
                                  </w:r>
                                  <w:proofErr w:type="spellEnd"/>
                                  <w:r w:rsidRPr="00375A95">
                                    <w:rPr>
                                      <w:color w:val="F2F2F2" w:themeColor="background1" w:themeShade="F2"/>
                                      <w:lang w:val="es-AR" w:eastAsia="es-ES"/>
                                    </w:rPr>
                                    <w:t xml:space="preserve">. 58971 </w:t>
                                  </w:r>
                                </w:p>
                                <w:p w14:paraId="55B2C397"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Herrera, </w:t>
                                  </w:r>
                                  <w:proofErr w:type="gramStart"/>
                                  <w:r w:rsidRPr="00375A95">
                                    <w:rPr>
                                      <w:color w:val="F2F2F2" w:themeColor="background1" w:themeShade="F2"/>
                                      <w:lang w:val="es-AR" w:eastAsia="es-ES"/>
                                    </w:rPr>
                                    <w:t xml:space="preserve">Antonio  </w:t>
                                  </w:r>
                                  <w:proofErr w:type="spellStart"/>
                                  <w:r w:rsidRPr="00375A95">
                                    <w:rPr>
                                      <w:color w:val="F2F2F2" w:themeColor="background1" w:themeShade="F2"/>
                                      <w:lang w:val="es-AR" w:eastAsia="es-ES"/>
                                    </w:rPr>
                                    <w:t>leg</w:t>
                                  </w:r>
                                  <w:proofErr w:type="spellEnd"/>
                                  <w:proofErr w:type="gramEnd"/>
                                  <w:r w:rsidRPr="00375A95">
                                    <w:rPr>
                                      <w:color w:val="F2F2F2" w:themeColor="background1" w:themeShade="F2"/>
                                      <w:lang w:val="es-AR" w:eastAsia="es-ES"/>
                                    </w:rPr>
                                    <w:t>. 57824</w:t>
                                  </w:r>
                                </w:p>
                                <w:p w14:paraId="46064C26"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Pedrosa, Paula Melania </w:t>
                                  </w:r>
                                  <w:proofErr w:type="spellStart"/>
                                  <w:r w:rsidRPr="00375A95">
                                    <w:rPr>
                                      <w:color w:val="F2F2F2" w:themeColor="background1" w:themeShade="F2"/>
                                      <w:lang w:val="es-AR" w:eastAsia="es-ES"/>
                                    </w:rPr>
                                    <w:t>leg</w:t>
                                  </w:r>
                                  <w:proofErr w:type="spellEnd"/>
                                  <w:r w:rsidRPr="00375A95">
                                    <w:rPr>
                                      <w:color w:val="F2F2F2" w:themeColor="background1" w:themeShade="F2"/>
                                      <w:lang w:val="es-AR" w:eastAsia="es-ES"/>
                                    </w:rPr>
                                    <w:t>. 58822</w:t>
                                  </w:r>
                                </w:p>
                                <w:p w14:paraId="7AA434E7" w14:textId="77777777" w:rsidR="005B1870" w:rsidRPr="00375A95" w:rsidRDefault="005B1870" w:rsidP="005A0D6F">
                                  <w:pPr>
                                    <w:spacing w:before="0" w:after="0" w:line="256" w:lineRule="auto"/>
                                    <w:rPr>
                                      <w:color w:val="595959" w:themeColor="text1" w:themeTint="A6"/>
                                      <w:lang w:val="es-AR" w:eastAsia="es-ES"/>
                                    </w:rPr>
                                  </w:pPr>
                                  <w:r w:rsidRPr="00375A95">
                                    <w:rPr>
                                      <w:color w:val="F2F2F2" w:themeColor="background1" w:themeShade="F2"/>
                                      <w:lang w:val="es-AR" w:eastAsia="es-ES"/>
                                    </w:rPr>
                                    <w:t xml:space="preserve">Rojas Amaya, M. Florencia </w:t>
                                  </w:r>
                                  <w:proofErr w:type="spellStart"/>
                                  <w:r w:rsidRPr="00375A95">
                                    <w:rPr>
                                      <w:color w:val="F2F2F2" w:themeColor="background1" w:themeShade="F2"/>
                                      <w:lang w:val="es-AR" w:eastAsia="es-ES"/>
                                    </w:rPr>
                                    <w:t>leg</w:t>
                                  </w:r>
                                  <w:proofErr w:type="spellEnd"/>
                                  <w:r w:rsidRPr="00375A95">
                                    <w:rPr>
                                      <w:color w:val="F2F2F2" w:themeColor="background1" w:themeShade="F2"/>
                                      <w:lang w:val="es-AR" w:eastAsia="es-ES"/>
                                    </w:rPr>
                                    <w:t>. 58577</w:t>
                                  </w:r>
                                </w:p>
                                <w:p w14:paraId="088E7FBA" w14:textId="77777777" w:rsidR="005B1870" w:rsidRPr="00092D82" w:rsidRDefault="005B1870"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7DC8EA" id="Grupo 11" o:spid="_x0000_s1040" style="position:absolute;left:0;text-align:left;margin-left:-35.15pt;margin-top:499.15pt;width:540pt;height:159.35pt;z-index:251702272;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">
                    <v:rect id="Rectángulo 120" o:spid="_x0000_s1041"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42"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3" o:title="" color2="#56ad4f" type="pattern"/>
                      <v:textbox inset="36pt,14.4pt,36pt,36pt">
                        <w:txbxContent>
                          <w:p w14:paraId="425B88D2" w14:textId="77777777" w:rsidR="005B1870" w:rsidRPr="000B2CDD" w:rsidRDefault="005B1870">
                            <w:pPr>
                              <w:pStyle w:val="Sinespaciado"/>
                              <w:rPr>
                                <w:caps/>
                                <w:color w:val="FFFFFF" w:themeColor="background1"/>
                                <w:lang w:val="es-AR"/>
                              </w:rPr>
                            </w:pPr>
                          </w:p>
                        </w:txbxContent>
                      </v:textbox>
                    </v:rect>
                    <v:shape id="Cuadro de texto 8" o:spid="_x0000_s1043"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14:paraId="34976A69" w14:textId="77777777" w:rsidR="005B1870" w:rsidRPr="00187159" w:rsidRDefault="005B1870" w:rsidP="00036F7F">
                            <w:pPr>
                              <w:spacing w:before="0" w:after="0"/>
                              <w:rPr>
                                <w:b/>
                                <w:color w:val="262626" w:themeColor="text1" w:themeTint="D9"/>
                                <w:sz w:val="28"/>
                                <w:szCs w:val="28"/>
                                <w:lang w:val="es-AR"/>
                              </w:rPr>
                            </w:pPr>
                            <w:r w:rsidRPr="00187159">
                              <w:rPr>
                                <w:b/>
                                <w:color w:val="262626" w:themeColor="text1" w:themeTint="D9"/>
                                <w:sz w:val="28"/>
                                <w:szCs w:val="28"/>
                                <w:lang w:val="es-AR"/>
                              </w:rPr>
                              <w:t>DOCENTES</w:t>
                            </w:r>
                          </w:p>
                          <w:p w14:paraId="2FDA0A46"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Ing. Zohil, Julio</w:t>
                            </w:r>
                          </w:p>
                          <w:p w14:paraId="5AC8E7E2"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Ing. Liberatori, Marcelo</w:t>
                            </w:r>
                          </w:p>
                          <w:p w14:paraId="6874BBBD" w14:textId="77777777" w:rsidR="005B1870" w:rsidRPr="00036F7F" w:rsidRDefault="005B1870" w:rsidP="00036F7F">
                            <w:pPr>
                              <w:spacing w:before="0" w:after="0" w:line="256" w:lineRule="auto"/>
                              <w:rPr>
                                <w:rFonts w:ascii="Corbel" w:hAnsi="Corbel"/>
                                <w:color w:val="F2F2F2" w:themeColor="background1" w:themeShade="F2"/>
                                <w:sz w:val="24"/>
                                <w:szCs w:val="24"/>
                                <w:lang w:val="es-AR" w:eastAsia="es-ES"/>
                              </w:rPr>
                            </w:pPr>
                            <w:r w:rsidRPr="00375A95">
                              <w:rPr>
                                <w:color w:val="F2F2F2" w:themeColor="background1" w:themeShade="F2"/>
                                <w:lang w:val="es-AR" w:eastAsia="es-ES"/>
                              </w:rPr>
                              <w:t>Ing. Jaime, Natalia</w:t>
                            </w:r>
                            <w:r w:rsidRPr="00092D82">
                              <w:rPr>
                                <w:lang w:val="es-AR"/>
                              </w:rPr>
                              <w:tab/>
                            </w:r>
                          </w:p>
                        </w:txbxContent>
                      </v:textbox>
                    </v:shape>
                    <v:shape id="Cuadro de texto 14" o:spid="_x0000_s1044"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518E52E8" w14:textId="77777777" w:rsidR="005B1870" w:rsidRPr="00187159" w:rsidRDefault="005B1870" w:rsidP="00036F7F">
                            <w:pPr>
                              <w:spacing w:before="0" w:after="0"/>
                              <w:rPr>
                                <w:b/>
                                <w:color w:val="262626" w:themeColor="text1" w:themeTint="D9"/>
                                <w:sz w:val="28"/>
                                <w:lang w:val="es-AR"/>
                              </w:rPr>
                            </w:pPr>
                            <w:r w:rsidRPr="00187159">
                              <w:rPr>
                                <w:b/>
                                <w:color w:val="262626" w:themeColor="text1" w:themeTint="D9"/>
                                <w:sz w:val="28"/>
                                <w:lang w:val="es-AR"/>
                              </w:rPr>
                              <w:t>ALUMNOS</w:t>
                            </w:r>
                          </w:p>
                          <w:p w14:paraId="5C0F656C"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Allemand, Facundo leg. 58971 </w:t>
                            </w:r>
                          </w:p>
                          <w:p w14:paraId="55B2C397"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 xml:space="preserve">Herrera, </w:t>
                            </w:r>
                            <w:proofErr w:type="gramStart"/>
                            <w:r w:rsidRPr="00375A95">
                              <w:rPr>
                                <w:color w:val="F2F2F2" w:themeColor="background1" w:themeShade="F2"/>
                                <w:lang w:val="es-AR" w:eastAsia="es-ES"/>
                              </w:rPr>
                              <w:t>Antonio  leg</w:t>
                            </w:r>
                            <w:proofErr w:type="gramEnd"/>
                            <w:r w:rsidRPr="00375A95">
                              <w:rPr>
                                <w:color w:val="F2F2F2" w:themeColor="background1" w:themeShade="F2"/>
                                <w:lang w:val="es-AR" w:eastAsia="es-ES"/>
                              </w:rPr>
                              <w:t>. 57824</w:t>
                            </w:r>
                          </w:p>
                          <w:p w14:paraId="46064C26" w14:textId="77777777" w:rsidR="005B1870" w:rsidRPr="00375A95" w:rsidRDefault="005B1870" w:rsidP="005A0D6F">
                            <w:pPr>
                              <w:spacing w:before="0" w:after="0" w:line="256" w:lineRule="auto"/>
                              <w:rPr>
                                <w:color w:val="F2F2F2" w:themeColor="background1" w:themeShade="F2"/>
                                <w:lang w:val="es-AR" w:eastAsia="es-ES"/>
                              </w:rPr>
                            </w:pPr>
                            <w:r w:rsidRPr="00375A95">
                              <w:rPr>
                                <w:color w:val="F2F2F2" w:themeColor="background1" w:themeShade="F2"/>
                                <w:lang w:val="es-AR" w:eastAsia="es-ES"/>
                              </w:rPr>
                              <w:t>Pedrosa, Paula Melania leg. 58822</w:t>
                            </w:r>
                          </w:p>
                          <w:p w14:paraId="7AA434E7" w14:textId="77777777" w:rsidR="005B1870" w:rsidRPr="00375A95" w:rsidRDefault="005B1870" w:rsidP="005A0D6F">
                            <w:pPr>
                              <w:spacing w:before="0" w:after="0" w:line="256" w:lineRule="auto"/>
                              <w:rPr>
                                <w:color w:val="595959" w:themeColor="text1" w:themeTint="A6"/>
                                <w:lang w:val="es-AR" w:eastAsia="es-ES"/>
                              </w:rPr>
                            </w:pPr>
                            <w:r w:rsidRPr="00375A95">
                              <w:rPr>
                                <w:color w:val="F2F2F2" w:themeColor="background1" w:themeShade="F2"/>
                                <w:lang w:val="es-AR" w:eastAsia="es-ES"/>
                              </w:rPr>
                              <w:t>Rojas Amaya, M. Florencia leg. 58577</w:t>
                            </w:r>
                          </w:p>
                          <w:p w14:paraId="088E7FBA" w14:textId="77777777" w:rsidR="005B1870" w:rsidRPr="00092D82" w:rsidRDefault="005B1870"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AR" w:eastAsia="es-AR"/>
            </w:rPr>
            <mc:AlternateContent>
              <mc:Choice Requires="wpg">
                <w:drawing>
                  <wp:anchor distT="0" distB="0" distL="114300" distR="114300" simplePos="0" relativeHeight="251653120" behindDoc="0" locked="0" layoutInCell="1" allowOverlap="1" wp14:anchorId="0896DBBD" wp14:editId="1E789C55">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03D96" w14:textId="28B43C8F" w:rsidR="005B1870" w:rsidRDefault="005B1870" w:rsidP="00F372E0">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14:paraId="0EE7619C" w14:textId="77777777" w:rsidR="005B1870" w:rsidRPr="00092D82" w:rsidRDefault="005B1870">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3AA11" w14:textId="77777777" w:rsidR="005B1870" w:rsidRPr="00036F7F" w:rsidRDefault="005B1870" w:rsidP="00036F7F">
                                  <w:pPr>
                                    <w:pBdr>
                                      <w:top w:val="single" w:sz="4" w:space="1" w:color="63A537" w:themeColor="text2"/>
                                    </w:pBdr>
                                    <w:rPr>
                                      <w:rFonts w:asciiTheme="majorHAnsi" w:hAnsiTheme="majorHAnsi"/>
                                      <w:color w:val="4A7B29" w:themeColor="text2" w:themeShade="BF"/>
                                      <w:spacing w:val="20"/>
                                      <w:lang w:val="es-ES"/>
                                    </w:rPr>
                                  </w:pPr>
                                  <w:r w:rsidRPr="00F372E0">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F372E0">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6DBBD" id="Grupo 31" o:spid="_x0000_s1045" style="position:absolute;left:0;text-align:left;margin-left:-28.5pt;margin-top:28.35pt;width:525pt;height:76.55pt;z-index:251653120;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">
                    <v:shape id="Cuadro de texto 5" o:spid="_x0000_s1046"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2B203D96" w14:textId="28B43C8F" w:rsidR="005B1870" w:rsidRDefault="005B1870" w:rsidP="00F372E0">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14:paraId="0EE7619C" w14:textId="77777777" w:rsidR="005B1870" w:rsidRPr="00092D82" w:rsidRDefault="005B1870">
                            <w:pPr>
                              <w:rPr>
                                <w:rFonts w:ascii="Arial Black" w:hAnsi="Arial Black"/>
                                <w:b/>
                                <w:color w:val="404040" w:themeColor="text1" w:themeTint="BF"/>
                                <w:sz w:val="36"/>
                                <w:lang w:val="es-AR"/>
                              </w:rPr>
                            </w:pPr>
                          </w:p>
                        </w:txbxContent>
                      </v:textbox>
                    </v:shape>
                    <v:shape id="Cuadro de texto 6" o:spid="_x0000_s1047"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3AC3AA11" w14:textId="77777777" w:rsidR="005B1870" w:rsidRPr="00036F7F" w:rsidRDefault="005B1870" w:rsidP="00036F7F">
                            <w:pPr>
                              <w:pBdr>
                                <w:top w:val="single" w:sz="4" w:space="1" w:color="63A537" w:themeColor="text2"/>
                              </w:pBdr>
                              <w:rPr>
                                <w:rFonts w:asciiTheme="majorHAnsi" w:hAnsiTheme="majorHAnsi"/>
                                <w:color w:val="4A7B29" w:themeColor="text2" w:themeShade="BF"/>
                                <w:spacing w:val="20"/>
                                <w:lang w:val="es-ES"/>
                              </w:rPr>
                            </w:pPr>
                            <w:r w:rsidRPr="00F372E0">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F372E0">
                              <w:rPr>
                                <w:b/>
                                <w:color w:val="4A7B29" w:themeColor="text2" w:themeShade="BF"/>
                                <w:spacing w:val="20"/>
                                <w:lang w:val="es-ES"/>
                              </w:rPr>
                              <w:t>PROYECTO FINAL</w:t>
                            </w:r>
                          </w:p>
                        </w:txbxContent>
                      </v:textbox>
                    </v:shape>
                  </v:group>
                </w:pict>
              </mc:Fallback>
            </mc:AlternateContent>
          </w:r>
          <w:r w:rsidR="00870A86">
            <w:rPr>
              <w:noProof/>
              <w:lang w:val="es-AR" w:eastAsia="es-AR"/>
            </w:rPr>
            <mc:AlternateContent>
              <mc:Choice Requires="wpg">
                <w:drawing>
                  <wp:anchor distT="0" distB="0" distL="114300" distR="114300" simplePos="0" relativeHeight="251685888" behindDoc="0" locked="0" layoutInCell="1" allowOverlap="1" wp14:anchorId="141224F9" wp14:editId="172131DC">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78D91" w14:textId="77777777" w:rsidR="005B1870" w:rsidRDefault="005B1870"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14:paraId="4AAEB563" w14:textId="77777777" w:rsidR="005B1870" w:rsidRPr="00092D82" w:rsidRDefault="005B1870"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4"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92CB9" w14:textId="77777777" w:rsidR="005B1870" w:rsidRPr="00FE2DC8" w:rsidRDefault="005B1870"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14:paraId="49F57DE3" w14:textId="77777777" w:rsidR="005B1870" w:rsidRPr="00FE2DC8" w:rsidRDefault="005B1870"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50056" w14:textId="77777777" w:rsidR="005B1870" w:rsidRPr="00F372E0" w:rsidRDefault="005B1870" w:rsidP="00FE2DC8">
                                  <w:pPr>
                                    <w:rPr>
                                      <w:b/>
                                      <w:color w:val="595959" w:themeColor="text1" w:themeTint="A6"/>
                                      <w:sz w:val="28"/>
                                      <w:lang w:val="es-AR"/>
                                    </w:rPr>
                                  </w:pPr>
                                  <w:r w:rsidRPr="00F372E0">
                                    <w:rPr>
                                      <w:b/>
                                      <w:color w:val="595959" w:themeColor="text1" w:themeTint="A6"/>
                                      <w:sz w:val="28"/>
                                      <w:lang w:val="es-AR"/>
                                    </w:rPr>
                                    <w:t>Sistema de Gestión de Torneos de Fútbol</w:t>
                                  </w:r>
                                </w:p>
                                <w:p w14:paraId="235AA867" w14:textId="77777777" w:rsidR="005B1870" w:rsidRPr="00FE2DC8" w:rsidRDefault="005B1870"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1224F9" id="Grupo 23" o:spid="_x0000_s1048" style="position:absolute;left:0;text-align:left;margin-left:-9.35pt;margin-top:304pt;width:486pt;height:95.4pt;z-index:251685888;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">
                    <v:roundrect id="Rectángulo redondeado 19" o:spid="_x0000_s1049"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50"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7678D91" w14:textId="77777777" w:rsidR="005B1870" w:rsidRDefault="005B1870"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14:paraId="4AAEB563" w14:textId="77777777" w:rsidR="005B1870" w:rsidRPr="00092D82" w:rsidRDefault="005B1870" w:rsidP="00FE2DC8">
                            <w:pPr>
                              <w:rPr>
                                <w:rFonts w:ascii="Arial Black" w:hAnsi="Arial Black"/>
                                <w:b/>
                                <w:color w:val="404040" w:themeColor="text1" w:themeTint="BF"/>
                                <w:sz w:val="36"/>
                                <w:lang w:val="es-AR"/>
                              </w:rPr>
                            </w:pPr>
                          </w:p>
                        </w:txbxContent>
                      </v:textbox>
                    </v:shape>
                    <v:shape id="Imagen 5" o:spid="_x0000_s1051"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5" o:title="" grayscale="t"/>
                      <v:path arrowok="t"/>
                    </v:shape>
                    <v:shape id="Cuadro de texto 21" o:spid="_x0000_s1052"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3BB92CB9" w14:textId="77777777" w:rsidR="005B1870" w:rsidRPr="00FE2DC8" w:rsidRDefault="005B1870"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14:paraId="49F57DE3" w14:textId="77777777" w:rsidR="005B1870" w:rsidRPr="00FE2DC8" w:rsidRDefault="005B1870" w:rsidP="00FE2DC8">
                            <w:pPr>
                              <w:rPr>
                                <w:rFonts w:ascii="Arial Black" w:hAnsi="Arial Black"/>
                                <w:b/>
                                <w:color w:val="404040" w:themeColor="text1" w:themeTint="BF"/>
                                <w:sz w:val="144"/>
                                <w:lang w:val="es-AR"/>
                              </w:rPr>
                            </w:pPr>
                          </w:p>
                        </w:txbxContent>
                      </v:textbox>
                    </v:shape>
                    <v:shape id="Cuadro de texto 22" o:spid="_x0000_s1053"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3350056" w14:textId="77777777" w:rsidR="005B1870" w:rsidRPr="00F372E0" w:rsidRDefault="005B1870" w:rsidP="00FE2DC8">
                            <w:pPr>
                              <w:rPr>
                                <w:b/>
                                <w:color w:val="595959" w:themeColor="text1" w:themeTint="A6"/>
                                <w:sz w:val="28"/>
                                <w:lang w:val="es-AR"/>
                              </w:rPr>
                            </w:pPr>
                            <w:r w:rsidRPr="00F372E0">
                              <w:rPr>
                                <w:b/>
                                <w:color w:val="595959" w:themeColor="text1" w:themeTint="A6"/>
                                <w:sz w:val="28"/>
                                <w:lang w:val="es-AR"/>
                              </w:rPr>
                              <w:t>Sistema de Gestión de Torneos de Fútbol</w:t>
                            </w:r>
                          </w:p>
                          <w:p w14:paraId="235AA867" w14:textId="77777777" w:rsidR="005B1870" w:rsidRPr="00FE2DC8" w:rsidRDefault="005B1870"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AR" w:eastAsia="es-AR"/>
            </w:rPr>
            <mc:AlternateContent>
              <mc:Choice Requires="wps">
                <w:drawing>
                  <wp:anchor distT="0" distB="0" distL="114300" distR="114300" simplePos="0" relativeHeight="251689984" behindDoc="0" locked="0" layoutInCell="1" allowOverlap="1" wp14:anchorId="6F8290BF" wp14:editId="7EF7E8B1">
                    <wp:simplePos x="0" y="0"/>
                    <wp:positionH relativeFrom="margin">
                      <wp:posOffset>4892436</wp:posOffset>
                    </wp:positionH>
                    <wp:positionV relativeFrom="paragraph">
                      <wp:posOffset>3349881</wp:posOffset>
                    </wp:positionV>
                    <wp:extent cx="1496291" cy="53438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496291" cy="5343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C708B" w14:textId="08753CF3" w:rsidR="005B1870" w:rsidRPr="00A43FC2" w:rsidRDefault="005B1870" w:rsidP="00A43FC2">
                                <w:pPr>
                                  <w:rPr>
                                    <w:rFonts w:ascii="Calibri" w:hAnsi="Calibri"/>
                                    <w:color w:val="595959" w:themeColor="text1" w:themeTint="A6"/>
                                    <w:sz w:val="36"/>
                                    <w:lang w:val="es-AR"/>
                                  </w:rPr>
                                </w:pPr>
                                <w:r>
                                  <w:rPr>
                                    <w:rFonts w:ascii="Calibri" w:hAnsi="Calibri"/>
                                    <w:color w:val="595959" w:themeColor="text1" w:themeTint="A6"/>
                                    <w:sz w:val="36"/>
                                    <w:lang w:val="es-AR"/>
                                  </w:rPr>
                                  <w:t>07/10/2014</w:t>
                                </w:r>
                              </w:p>
                              <w:p w14:paraId="34265558" w14:textId="77777777" w:rsidR="005B1870" w:rsidRPr="00A43FC2" w:rsidRDefault="005B1870" w:rsidP="00A43FC2">
                                <w:pPr>
                                  <w:rPr>
                                    <w:rFonts w:ascii="Arial Black" w:hAnsi="Arial Black"/>
                                    <w:b/>
                                    <w:color w:val="404040" w:themeColor="text1" w:themeTint="BF"/>
                                    <w:sz w:val="9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290BF" id="Cuadro de texto 7" o:spid="_x0000_s1054" type="#_x0000_t202" style="position:absolute;left:0;text-align:left;margin-left:385.25pt;margin-top:263.75pt;width:117.8pt;height:42.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" filled="f" stroked="f" strokeweight=".5pt">
                    <v:textbox>
                      <w:txbxContent>
                        <w:p w14:paraId="2D6C708B" w14:textId="08753CF3" w:rsidR="005B1870" w:rsidRPr="00A43FC2" w:rsidRDefault="005B1870" w:rsidP="00A43FC2">
                          <w:pPr>
                            <w:rPr>
                              <w:rFonts w:ascii="Calibri" w:hAnsi="Calibri"/>
                              <w:color w:val="595959" w:themeColor="text1" w:themeTint="A6"/>
                              <w:sz w:val="36"/>
                              <w:lang w:val="es-AR"/>
                            </w:rPr>
                          </w:pPr>
                          <w:r>
                            <w:rPr>
                              <w:rFonts w:ascii="Calibri" w:hAnsi="Calibri"/>
                              <w:color w:val="595959" w:themeColor="text1" w:themeTint="A6"/>
                              <w:sz w:val="36"/>
                              <w:lang w:val="es-AR"/>
                            </w:rPr>
                            <w:t>07/10/2014</w:t>
                          </w:r>
                        </w:p>
                        <w:p w14:paraId="34265558" w14:textId="77777777" w:rsidR="005B1870" w:rsidRPr="00A43FC2" w:rsidRDefault="005B1870" w:rsidP="00A43FC2">
                          <w:pPr>
                            <w:rPr>
                              <w:rFonts w:ascii="Arial Black" w:hAnsi="Arial Black"/>
                              <w:b/>
                              <w:color w:val="404040" w:themeColor="text1" w:themeTint="BF"/>
                              <w:sz w:val="96"/>
                              <w:lang w:val="es-AR"/>
                            </w:rPr>
                          </w:pPr>
                        </w:p>
                      </w:txbxContent>
                    </v:textbox>
                    <w10:wrap anchorx="margin"/>
                  </v:shape>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14:paraId="4601D4AF" w14:textId="77777777" w:rsidR="000B2CDD" w:rsidRPr="00092D82" w:rsidRDefault="008878DD" w:rsidP="00B9285A">
          <w:pPr>
            <w:jc w:val="both"/>
          </w:pPr>
        </w:p>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135BDD" w14:paraId="42F16539" w14:textId="77777777"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14:paraId="4F491D2F" w14:textId="77777777" w:rsidR="00750FE8" w:rsidRPr="00135BDD" w:rsidRDefault="00750FE8" w:rsidP="00B9285A">
            <w:pPr>
              <w:jc w:val="both"/>
              <w:rPr>
                <w:lang w:val="es-ES"/>
              </w:rPr>
            </w:pPr>
            <w:r w:rsidRPr="00135BDD">
              <w:rPr>
                <w:lang w:val="es-ES"/>
              </w:rPr>
              <w:t>HISTORIAL DE VERSIONES</w:t>
            </w:r>
          </w:p>
        </w:tc>
      </w:tr>
      <w:tr w:rsidR="00750FE8" w:rsidRPr="00135BDD" w14:paraId="744C3D7D" w14:textId="77777777" w:rsidTr="00750FE8">
        <w:tc>
          <w:tcPr>
            <w:cnfStyle w:val="001000000000" w:firstRow="0" w:lastRow="0" w:firstColumn="1" w:lastColumn="0" w:oddVBand="0" w:evenVBand="0" w:oddHBand="0" w:evenHBand="0" w:firstRowFirstColumn="0" w:firstRowLastColumn="0" w:lastRowFirstColumn="0" w:lastRowLastColumn="0"/>
            <w:tcW w:w="1129" w:type="dxa"/>
            <w:hideMark/>
          </w:tcPr>
          <w:p w14:paraId="41C50AAF" w14:textId="77777777" w:rsidR="00750FE8" w:rsidRPr="00135BDD" w:rsidRDefault="00750FE8" w:rsidP="00B9285A">
            <w:pPr>
              <w:jc w:val="both"/>
              <w:rPr>
                <w:lang w:val="es-ES"/>
              </w:rPr>
            </w:pPr>
            <w:r w:rsidRPr="00135BDD">
              <w:rPr>
                <w:lang w:val="es-ES"/>
              </w:rPr>
              <w:t>VERSION</w:t>
            </w:r>
          </w:p>
        </w:tc>
        <w:tc>
          <w:tcPr>
            <w:tcW w:w="2611" w:type="dxa"/>
            <w:hideMark/>
          </w:tcPr>
          <w:p w14:paraId="3F37A049" w14:textId="77777777" w:rsidR="00750FE8" w:rsidRPr="00135BDD" w:rsidRDefault="00750FE8" w:rsidP="00B9285A">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FECHA</w:t>
            </w:r>
          </w:p>
        </w:tc>
        <w:tc>
          <w:tcPr>
            <w:tcW w:w="1870" w:type="dxa"/>
            <w:hideMark/>
          </w:tcPr>
          <w:p w14:paraId="540CD9A6" w14:textId="77777777" w:rsidR="00750FE8" w:rsidRPr="00135BDD" w:rsidRDefault="00750FE8" w:rsidP="00B9285A">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RESPONSABLE</w:t>
            </w:r>
          </w:p>
        </w:tc>
        <w:tc>
          <w:tcPr>
            <w:tcW w:w="3883" w:type="dxa"/>
            <w:hideMark/>
          </w:tcPr>
          <w:p w14:paraId="0C0699F0" w14:textId="77777777" w:rsidR="00750FE8" w:rsidRPr="00135BDD" w:rsidRDefault="00750FE8" w:rsidP="00B9285A">
            <w:pPr>
              <w:jc w:val="both"/>
              <w:cnfStyle w:val="000000000000" w:firstRow="0" w:lastRow="0" w:firstColumn="0" w:lastColumn="0" w:oddVBand="0" w:evenVBand="0" w:oddHBand="0" w:evenHBand="0" w:firstRowFirstColumn="0" w:firstRowLastColumn="0" w:lastRowFirstColumn="0" w:lastRowLastColumn="0"/>
              <w:rPr>
                <w:b/>
                <w:color w:val="1B1A10" w:themeColor="background2" w:themeShade="1A"/>
                <w:lang w:val="es-ES"/>
              </w:rPr>
            </w:pPr>
            <w:r w:rsidRPr="00135BDD">
              <w:rPr>
                <w:b/>
                <w:color w:val="1B1A10" w:themeColor="background2" w:themeShade="1A"/>
                <w:lang w:val="es-ES"/>
              </w:rPr>
              <w:t>OBSERVACION</w:t>
            </w:r>
          </w:p>
        </w:tc>
      </w:tr>
      <w:tr w:rsidR="00750FE8" w:rsidRPr="00135BDD" w14:paraId="45F6794E" w14:textId="77777777" w:rsidTr="00AC0F15">
        <w:tc>
          <w:tcPr>
            <w:cnfStyle w:val="001000000000" w:firstRow="0" w:lastRow="0" w:firstColumn="1" w:lastColumn="0" w:oddVBand="0" w:evenVBand="0" w:oddHBand="0" w:evenHBand="0" w:firstRowFirstColumn="0" w:firstRowLastColumn="0" w:lastRowFirstColumn="0" w:lastRowLastColumn="0"/>
            <w:tcW w:w="1129" w:type="dxa"/>
          </w:tcPr>
          <w:p w14:paraId="2BDFD22F" w14:textId="353B1090" w:rsidR="00750FE8" w:rsidRPr="00135BDD" w:rsidRDefault="00F244E5" w:rsidP="00B9285A">
            <w:pPr>
              <w:jc w:val="both"/>
              <w:rPr>
                <w:lang w:val="es-ES"/>
              </w:rPr>
            </w:pPr>
            <w:r>
              <w:rPr>
                <w:lang w:val="es-ES"/>
              </w:rPr>
              <w:t>1.0</w:t>
            </w:r>
          </w:p>
        </w:tc>
        <w:tc>
          <w:tcPr>
            <w:tcW w:w="2611" w:type="dxa"/>
          </w:tcPr>
          <w:p w14:paraId="448F0C99" w14:textId="35F73A7B"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07/10/2014</w:t>
            </w:r>
          </w:p>
        </w:tc>
        <w:tc>
          <w:tcPr>
            <w:tcW w:w="1870" w:type="dxa"/>
          </w:tcPr>
          <w:p w14:paraId="3EE313E9" w14:textId="688B562D"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Paula Pedrosa</w:t>
            </w:r>
          </w:p>
        </w:tc>
        <w:tc>
          <w:tcPr>
            <w:tcW w:w="3883" w:type="dxa"/>
          </w:tcPr>
          <w:p w14:paraId="287FB2AE" w14:textId="7919906C"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Creación del Documento</w:t>
            </w:r>
          </w:p>
        </w:tc>
      </w:tr>
      <w:tr w:rsidR="00750FE8" w:rsidRPr="007D509D" w14:paraId="6AD3962E" w14:textId="77777777" w:rsidTr="00375A95">
        <w:tc>
          <w:tcPr>
            <w:cnfStyle w:val="001000000000" w:firstRow="0" w:lastRow="0" w:firstColumn="1" w:lastColumn="0" w:oddVBand="0" w:evenVBand="0" w:oddHBand="0" w:evenHBand="0" w:firstRowFirstColumn="0" w:firstRowLastColumn="0" w:lastRowFirstColumn="0" w:lastRowLastColumn="0"/>
            <w:tcW w:w="1129" w:type="dxa"/>
          </w:tcPr>
          <w:p w14:paraId="1B9872BD" w14:textId="64C68474" w:rsidR="00750FE8" w:rsidRPr="00135BDD" w:rsidRDefault="00F244E5" w:rsidP="00B9285A">
            <w:pPr>
              <w:ind w:left="720" w:hanging="720"/>
              <w:jc w:val="both"/>
              <w:rPr>
                <w:lang w:val="es-ES"/>
              </w:rPr>
            </w:pPr>
            <w:r>
              <w:rPr>
                <w:lang w:val="es-ES"/>
              </w:rPr>
              <w:t>1.1</w:t>
            </w:r>
          </w:p>
        </w:tc>
        <w:tc>
          <w:tcPr>
            <w:tcW w:w="2611" w:type="dxa"/>
          </w:tcPr>
          <w:p w14:paraId="4276887D" w14:textId="64730A27"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07/10/2014</w:t>
            </w:r>
          </w:p>
        </w:tc>
        <w:tc>
          <w:tcPr>
            <w:tcW w:w="1870" w:type="dxa"/>
          </w:tcPr>
          <w:p w14:paraId="585EF65B" w14:textId="072B4A59"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Paula Pedrosa</w:t>
            </w:r>
          </w:p>
        </w:tc>
        <w:tc>
          <w:tcPr>
            <w:tcW w:w="3883" w:type="dxa"/>
          </w:tcPr>
          <w:p w14:paraId="4E1DDDD2" w14:textId="2C523198" w:rsidR="00750FE8" w:rsidRPr="00135BDD" w:rsidRDefault="00F244E5"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Se agregó la Gestión de Usuarios</w:t>
            </w:r>
          </w:p>
        </w:tc>
      </w:tr>
      <w:tr w:rsidR="00AC0F15" w:rsidRPr="007D509D" w14:paraId="503F8EBB" w14:textId="77777777" w:rsidTr="00C44450">
        <w:trPr>
          <w:trHeight w:val="240"/>
        </w:trPr>
        <w:tc>
          <w:tcPr>
            <w:cnfStyle w:val="001000000000" w:firstRow="0" w:lastRow="0" w:firstColumn="1" w:lastColumn="0" w:oddVBand="0" w:evenVBand="0" w:oddHBand="0" w:evenHBand="0" w:firstRowFirstColumn="0" w:firstRowLastColumn="0" w:lastRowFirstColumn="0" w:lastRowLastColumn="0"/>
            <w:tcW w:w="1129" w:type="dxa"/>
          </w:tcPr>
          <w:p w14:paraId="52355B32" w14:textId="2282215B" w:rsidR="00AC0F15" w:rsidRPr="00135BDD" w:rsidRDefault="005345BE" w:rsidP="00B9285A">
            <w:pPr>
              <w:jc w:val="both"/>
              <w:rPr>
                <w:lang w:val="es-ES"/>
              </w:rPr>
            </w:pPr>
            <w:r>
              <w:rPr>
                <w:lang w:val="es-ES"/>
              </w:rPr>
              <w:t>1.2</w:t>
            </w:r>
          </w:p>
        </w:tc>
        <w:tc>
          <w:tcPr>
            <w:tcW w:w="2611" w:type="dxa"/>
          </w:tcPr>
          <w:p w14:paraId="63F86A00" w14:textId="75465D92" w:rsidR="00AC0F15" w:rsidRPr="00135BDD" w:rsidRDefault="005345BE"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10/10/2014</w:t>
            </w:r>
          </w:p>
        </w:tc>
        <w:tc>
          <w:tcPr>
            <w:tcW w:w="1870" w:type="dxa"/>
          </w:tcPr>
          <w:p w14:paraId="4C075DDD" w14:textId="2780AF1D" w:rsidR="00AC0F15" w:rsidRPr="00135BDD" w:rsidRDefault="005345BE"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Paula Pedrosa</w:t>
            </w:r>
          </w:p>
        </w:tc>
        <w:tc>
          <w:tcPr>
            <w:tcW w:w="3883" w:type="dxa"/>
          </w:tcPr>
          <w:p w14:paraId="51A8B549" w14:textId="302B5BFE" w:rsidR="00AC0F15" w:rsidRPr="00135BDD" w:rsidRDefault="005345BE"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Se agregó la Gestión de Torneos y Ediciones</w:t>
            </w:r>
          </w:p>
        </w:tc>
      </w:tr>
      <w:tr w:rsidR="0060387A" w:rsidRPr="007D509D" w14:paraId="7CE113C5" w14:textId="77777777" w:rsidTr="00750FE8">
        <w:tc>
          <w:tcPr>
            <w:cnfStyle w:val="001000000000" w:firstRow="0" w:lastRow="0" w:firstColumn="1" w:lastColumn="0" w:oddVBand="0" w:evenVBand="0" w:oddHBand="0" w:evenHBand="0" w:firstRowFirstColumn="0" w:firstRowLastColumn="0" w:lastRowFirstColumn="0" w:lastRowLastColumn="0"/>
            <w:tcW w:w="1129" w:type="dxa"/>
          </w:tcPr>
          <w:p w14:paraId="7690E01F" w14:textId="154D3084" w:rsidR="0060387A" w:rsidRDefault="002571C9" w:rsidP="00B9285A">
            <w:pPr>
              <w:jc w:val="both"/>
              <w:rPr>
                <w:lang w:val="es-ES"/>
              </w:rPr>
            </w:pPr>
            <w:r>
              <w:rPr>
                <w:lang w:val="es-ES"/>
              </w:rPr>
              <w:t>1.3</w:t>
            </w:r>
          </w:p>
        </w:tc>
        <w:tc>
          <w:tcPr>
            <w:tcW w:w="2611" w:type="dxa"/>
          </w:tcPr>
          <w:p w14:paraId="2EF30158" w14:textId="4D4AFA57" w:rsidR="0060387A" w:rsidRDefault="002571C9"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22/04/2014</w:t>
            </w:r>
          </w:p>
        </w:tc>
        <w:tc>
          <w:tcPr>
            <w:tcW w:w="1870" w:type="dxa"/>
          </w:tcPr>
          <w:p w14:paraId="3B875F04" w14:textId="5072B2E5" w:rsidR="0060387A" w:rsidRDefault="002571C9"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Paula Pedrosa</w:t>
            </w:r>
          </w:p>
        </w:tc>
        <w:tc>
          <w:tcPr>
            <w:tcW w:w="3883" w:type="dxa"/>
          </w:tcPr>
          <w:p w14:paraId="5354F252" w14:textId="248E1D1A" w:rsidR="0060387A" w:rsidRDefault="002571C9" w:rsidP="00B9285A">
            <w:pPr>
              <w:jc w:val="both"/>
              <w:cnfStyle w:val="000000000000" w:firstRow="0" w:lastRow="0" w:firstColumn="0" w:lastColumn="0" w:oddVBand="0" w:evenVBand="0" w:oddHBand="0" w:evenHBand="0" w:firstRowFirstColumn="0" w:firstRowLastColumn="0" w:lastRowFirstColumn="0" w:lastRowLastColumn="0"/>
              <w:rPr>
                <w:lang w:val="es-ES"/>
              </w:rPr>
            </w:pPr>
            <w:r>
              <w:rPr>
                <w:lang w:val="es-ES"/>
              </w:rPr>
              <w:t>Se agrega Gestión de Fases/Fechas y Partidos</w:t>
            </w:r>
            <w:bookmarkStart w:id="0" w:name="_GoBack"/>
            <w:bookmarkEnd w:id="0"/>
          </w:p>
        </w:tc>
      </w:tr>
      <w:tr w:rsidR="00A80EE6" w:rsidRPr="007D509D" w14:paraId="0F1E1DFB" w14:textId="77777777" w:rsidTr="00750FE8">
        <w:tc>
          <w:tcPr>
            <w:cnfStyle w:val="001000000000" w:firstRow="0" w:lastRow="0" w:firstColumn="1" w:lastColumn="0" w:oddVBand="0" w:evenVBand="0" w:oddHBand="0" w:evenHBand="0" w:firstRowFirstColumn="0" w:firstRowLastColumn="0" w:lastRowFirstColumn="0" w:lastRowLastColumn="0"/>
            <w:tcW w:w="1129" w:type="dxa"/>
          </w:tcPr>
          <w:p w14:paraId="4DF1F448" w14:textId="1F2E6EF1" w:rsidR="00A80EE6" w:rsidRDefault="00A80EE6" w:rsidP="00B9285A">
            <w:pPr>
              <w:jc w:val="both"/>
              <w:rPr>
                <w:lang w:val="es-ES"/>
              </w:rPr>
            </w:pPr>
          </w:p>
        </w:tc>
        <w:tc>
          <w:tcPr>
            <w:tcW w:w="2611" w:type="dxa"/>
          </w:tcPr>
          <w:p w14:paraId="56353D0E" w14:textId="1EB19F06" w:rsidR="00A80EE6" w:rsidRDefault="00A80EE6" w:rsidP="00B9285A">
            <w:pPr>
              <w:jc w:val="both"/>
              <w:cnfStyle w:val="000000000000" w:firstRow="0" w:lastRow="0" w:firstColumn="0" w:lastColumn="0" w:oddVBand="0" w:evenVBand="0" w:oddHBand="0" w:evenHBand="0" w:firstRowFirstColumn="0" w:firstRowLastColumn="0" w:lastRowFirstColumn="0" w:lastRowLastColumn="0"/>
              <w:rPr>
                <w:lang w:val="es-ES"/>
              </w:rPr>
            </w:pPr>
          </w:p>
        </w:tc>
        <w:tc>
          <w:tcPr>
            <w:tcW w:w="1870" w:type="dxa"/>
          </w:tcPr>
          <w:p w14:paraId="53742630" w14:textId="6F2CA48D" w:rsidR="00A80EE6" w:rsidRDefault="00A80EE6" w:rsidP="00B9285A">
            <w:pPr>
              <w:jc w:val="both"/>
              <w:cnfStyle w:val="000000000000" w:firstRow="0" w:lastRow="0" w:firstColumn="0" w:lastColumn="0" w:oddVBand="0" w:evenVBand="0" w:oddHBand="0" w:evenHBand="0" w:firstRowFirstColumn="0" w:firstRowLastColumn="0" w:lastRowFirstColumn="0" w:lastRowLastColumn="0"/>
              <w:rPr>
                <w:lang w:val="es-ES"/>
              </w:rPr>
            </w:pPr>
          </w:p>
        </w:tc>
        <w:tc>
          <w:tcPr>
            <w:tcW w:w="3883" w:type="dxa"/>
          </w:tcPr>
          <w:p w14:paraId="29E9F30E" w14:textId="5B232AC5" w:rsidR="00A80EE6" w:rsidRDefault="00A80EE6" w:rsidP="00B9285A">
            <w:pPr>
              <w:jc w:val="both"/>
              <w:cnfStyle w:val="000000000000" w:firstRow="0" w:lastRow="0" w:firstColumn="0" w:lastColumn="0" w:oddVBand="0" w:evenVBand="0" w:oddHBand="0" w:evenHBand="0" w:firstRowFirstColumn="0" w:firstRowLastColumn="0" w:lastRowFirstColumn="0" w:lastRowLastColumn="0"/>
              <w:rPr>
                <w:lang w:val="es-ES"/>
              </w:rPr>
            </w:pPr>
          </w:p>
        </w:tc>
      </w:tr>
    </w:tbl>
    <w:p w14:paraId="31537446" w14:textId="77777777" w:rsidR="00750FE8" w:rsidRPr="00135BDD" w:rsidRDefault="00750FE8" w:rsidP="00B9285A">
      <w:pPr>
        <w:pStyle w:val="Puesto"/>
        <w:jc w:val="both"/>
        <w:rPr>
          <w:rFonts w:ascii="Calibri Light" w:hAnsi="Calibri Light"/>
          <w:lang w:val="es-AR"/>
        </w:rPr>
      </w:pPr>
    </w:p>
    <w:sdt>
      <w:sdtPr>
        <w:rPr>
          <w:rFonts w:eastAsiaTheme="minorEastAsia" w:cstheme="minorBidi"/>
          <w:b w:val="0"/>
          <w:caps w:val="0"/>
          <w:color w:val="auto"/>
          <w:spacing w:val="0"/>
          <w:lang w:val="es-ES"/>
        </w:rPr>
        <w:id w:val="138073805"/>
        <w:docPartObj>
          <w:docPartGallery w:val="Table of Contents"/>
          <w:docPartUnique/>
        </w:docPartObj>
      </w:sdtPr>
      <w:sdtEndPr>
        <w:rPr>
          <w:bCs/>
          <w:lang w:val="en-US"/>
        </w:rPr>
      </w:sdtEndPr>
      <w:sdtContent>
        <w:p w14:paraId="69A08130" w14:textId="77777777" w:rsidR="00FE1A8F" w:rsidRPr="00135BDD" w:rsidRDefault="00FE1A8F" w:rsidP="00B9285A">
          <w:pPr>
            <w:pStyle w:val="TtulodeTDC"/>
            <w:jc w:val="both"/>
          </w:pPr>
          <w:r w:rsidRPr="00135BDD">
            <w:rPr>
              <w:lang w:val="es-ES"/>
            </w:rPr>
            <w:t>Tabla de contenido</w:t>
          </w:r>
        </w:p>
        <w:p w14:paraId="41DD1F7F" w14:textId="77777777" w:rsidR="00F372E0" w:rsidRDefault="00FE1A8F">
          <w:pPr>
            <w:pStyle w:val="TDC1"/>
            <w:tabs>
              <w:tab w:val="right" w:leader="dot" w:pos="9350"/>
            </w:tabs>
            <w:rPr>
              <w:rFonts w:asciiTheme="minorHAnsi" w:hAnsiTheme="minorHAnsi"/>
              <w:noProof/>
              <w:lang w:val="es-ES" w:eastAsia="es-ES"/>
            </w:rPr>
          </w:pPr>
          <w:r w:rsidRPr="00D35960">
            <w:fldChar w:fldCharType="begin"/>
          </w:r>
          <w:r w:rsidRPr="00D35960">
            <w:instrText xml:space="preserve"> TOC \o "1-3" \h \z \u </w:instrText>
          </w:r>
          <w:r w:rsidRPr="00D35960">
            <w:fldChar w:fldCharType="separate"/>
          </w:r>
          <w:hyperlink w:anchor="_Toc401751722" w:history="1">
            <w:r w:rsidR="00F372E0" w:rsidRPr="00BA0E2C">
              <w:rPr>
                <w:rStyle w:val="Hipervnculo"/>
                <w:noProof/>
                <w:lang w:val="es-ES"/>
              </w:rPr>
              <w:t>Introducción</w:t>
            </w:r>
            <w:r w:rsidR="00F372E0">
              <w:rPr>
                <w:noProof/>
                <w:webHidden/>
              </w:rPr>
              <w:tab/>
            </w:r>
            <w:r w:rsidR="00F372E0">
              <w:rPr>
                <w:noProof/>
                <w:webHidden/>
              </w:rPr>
              <w:fldChar w:fldCharType="begin"/>
            </w:r>
            <w:r w:rsidR="00F372E0">
              <w:rPr>
                <w:noProof/>
                <w:webHidden/>
              </w:rPr>
              <w:instrText xml:space="preserve"> PAGEREF _Toc401751722 \h </w:instrText>
            </w:r>
            <w:r w:rsidR="00F372E0">
              <w:rPr>
                <w:noProof/>
                <w:webHidden/>
              </w:rPr>
            </w:r>
            <w:r w:rsidR="00F372E0">
              <w:rPr>
                <w:noProof/>
                <w:webHidden/>
              </w:rPr>
              <w:fldChar w:fldCharType="separate"/>
            </w:r>
            <w:r w:rsidR="007D509D">
              <w:rPr>
                <w:noProof/>
                <w:webHidden/>
              </w:rPr>
              <w:t>3</w:t>
            </w:r>
            <w:r w:rsidR="00F372E0">
              <w:rPr>
                <w:noProof/>
                <w:webHidden/>
              </w:rPr>
              <w:fldChar w:fldCharType="end"/>
            </w:r>
          </w:hyperlink>
        </w:p>
        <w:p w14:paraId="5B0E1204" w14:textId="77777777" w:rsidR="00F372E0" w:rsidRDefault="008878DD">
          <w:pPr>
            <w:pStyle w:val="TDC1"/>
            <w:tabs>
              <w:tab w:val="right" w:leader="dot" w:pos="9350"/>
            </w:tabs>
            <w:rPr>
              <w:rFonts w:asciiTheme="minorHAnsi" w:hAnsiTheme="minorHAnsi"/>
              <w:noProof/>
              <w:lang w:val="es-ES" w:eastAsia="es-ES"/>
            </w:rPr>
          </w:pPr>
          <w:hyperlink w:anchor="_Toc401751723" w:history="1">
            <w:r w:rsidR="00F372E0" w:rsidRPr="00BA0E2C">
              <w:rPr>
                <w:rStyle w:val="Hipervnculo"/>
                <w:noProof/>
                <w:lang w:val="es-ES"/>
              </w:rPr>
              <w:t>Manual de Usuario</w:t>
            </w:r>
            <w:r w:rsidR="00F372E0">
              <w:rPr>
                <w:noProof/>
                <w:webHidden/>
              </w:rPr>
              <w:tab/>
            </w:r>
            <w:r w:rsidR="00F372E0">
              <w:rPr>
                <w:noProof/>
                <w:webHidden/>
              </w:rPr>
              <w:fldChar w:fldCharType="begin"/>
            </w:r>
            <w:r w:rsidR="00F372E0">
              <w:rPr>
                <w:noProof/>
                <w:webHidden/>
              </w:rPr>
              <w:instrText xml:space="preserve"> PAGEREF _Toc401751723 \h </w:instrText>
            </w:r>
            <w:r w:rsidR="00F372E0">
              <w:rPr>
                <w:noProof/>
                <w:webHidden/>
              </w:rPr>
            </w:r>
            <w:r w:rsidR="00F372E0">
              <w:rPr>
                <w:noProof/>
                <w:webHidden/>
              </w:rPr>
              <w:fldChar w:fldCharType="separate"/>
            </w:r>
            <w:r w:rsidR="007D509D">
              <w:rPr>
                <w:noProof/>
                <w:webHidden/>
              </w:rPr>
              <w:t>3</w:t>
            </w:r>
            <w:r w:rsidR="00F372E0">
              <w:rPr>
                <w:noProof/>
                <w:webHidden/>
              </w:rPr>
              <w:fldChar w:fldCharType="end"/>
            </w:r>
          </w:hyperlink>
        </w:p>
        <w:p w14:paraId="45D61D36" w14:textId="77777777" w:rsidR="00F372E0" w:rsidRDefault="008878DD">
          <w:pPr>
            <w:pStyle w:val="TDC2"/>
            <w:tabs>
              <w:tab w:val="right" w:leader="dot" w:pos="9350"/>
            </w:tabs>
            <w:rPr>
              <w:rFonts w:asciiTheme="minorHAnsi" w:hAnsiTheme="minorHAnsi"/>
              <w:noProof/>
              <w:lang w:val="es-ES" w:eastAsia="es-ES"/>
            </w:rPr>
          </w:pPr>
          <w:hyperlink w:anchor="_Toc401751724" w:history="1">
            <w:r w:rsidR="00F372E0" w:rsidRPr="00BA0E2C">
              <w:rPr>
                <w:rStyle w:val="Hipervnculo"/>
                <w:noProof/>
                <w:lang w:val="es-ES"/>
              </w:rPr>
              <w:t>Funcionalidades Contempladas</w:t>
            </w:r>
            <w:r w:rsidR="00F372E0">
              <w:rPr>
                <w:noProof/>
                <w:webHidden/>
              </w:rPr>
              <w:tab/>
            </w:r>
            <w:r w:rsidR="00F372E0">
              <w:rPr>
                <w:noProof/>
                <w:webHidden/>
              </w:rPr>
              <w:fldChar w:fldCharType="begin"/>
            </w:r>
            <w:r w:rsidR="00F372E0">
              <w:rPr>
                <w:noProof/>
                <w:webHidden/>
              </w:rPr>
              <w:instrText xml:space="preserve"> PAGEREF _Toc401751724 \h </w:instrText>
            </w:r>
            <w:r w:rsidR="00F372E0">
              <w:rPr>
                <w:noProof/>
                <w:webHidden/>
              </w:rPr>
            </w:r>
            <w:r w:rsidR="00F372E0">
              <w:rPr>
                <w:noProof/>
                <w:webHidden/>
              </w:rPr>
              <w:fldChar w:fldCharType="separate"/>
            </w:r>
            <w:r w:rsidR="007D509D">
              <w:rPr>
                <w:noProof/>
                <w:webHidden/>
              </w:rPr>
              <w:t>3</w:t>
            </w:r>
            <w:r w:rsidR="00F372E0">
              <w:rPr>
                <w:noProof/>
                <w:webHidden/>
              </w:rPr>
              <w:fldChar w:fldCharType="end"/>
            </w:r>
          </w:hyperlink>
        </w:p>
        <w:p w14:paraId="422B80D3" w14:textId="77777777" w:rsidR="00F372E0" w:rsidRDefault="008878DD">
          <w:pPr>
            <w:pStyle w:val="TDC1"/>
            <w:tabs>
              <w:tab w:val="right" w:leader="dot" w:pos="9350"/>
            </w:tabs>
            <w:rPr>
              <w:rFonts w:asciiTheme="minorHAnsi" w:hAnsiTheme="minorHAnsi"/>
              <w:noProof/>
              <w:lang w:val="es-ES" w:eastAsia="es-ES"/>
            </w:rPr>
          </w:pPr>
          <w:hyperlink w:anchor="_Toc401751725" w:history="1">
            <w:r w:rsidR="00F372E0" w:rsidRPr="00BA0E2C">
              <w:rPr>
                <w:rStyle w:val="Hipervnculo"/>
                <w:noProof/>
                <w:lang w:val="es-ES"/>
              </w:rPr>
              <w:t>1. Gestión de Usuarios</w:t>
            </w:r>
            <w:r w:rsidR="00F372E0">
              <w:rPr>
                <w:noProof/>
                <w:webHidden/>
              </w:rPr>
              <w:tab/>
            </w:r>
            <w:r w:rsidR="00F372E0">
              <w:rPr>
                <w:noProof/>
                <w:webHidden/>
              </w:rPr>
              <w:fldChar w:fldCharType="begin"/>
            </w:r>
            <w:r w:rsidR="00F372E0">
              <w:rPr>
                <w:noProof/>
                <w:webHidden/>
              </w:rPr>
              <w:instrText xml:space="preserve"> PAGEREF _Toc401751725 \h </w:instrText>
            </w:r>
            <w:r w:rsidR="00F372E0">
              <w:rPr>
                <w:noProof/>
                <w:webHidden/>
              </w:rPr>
            </w:r>
            <w:r w:rsidR="00F372E0">
              <w:rPr>
                <w:noProof/>
                <w:webHidden/>
              </w:rPr>
              <w:fldChar w:fldCharType="separate"/>
            </w:r>
            <w:r w:rsidR="007D509D">
              <w:rPr>
                <w:noProof/>
                <w:webHidden/>
              </w:rPr>
              <w:t>4</w:t>
            </w:r>
            <w:r w:rsidR="00F372E0">
              <w:rPr>
                <w:noProof/>
                <w:webHidden/>
              </w:rPr>
              <w:fldChar w:fldCharType="end"/>
            </w:r>
          </w:hyperlink>
        </w:p>
        <w:p w14:paraId="19FA0130" w14:textId="77777777" w:rsidR="00F372E0" w:rsidRDefault="008878DD">
          <w:pPr>
            <w:pStyle w:val="TDC2"/>
            <w:tabs>
              <w:tab w:val="right" w:leader="dot" w:pos="9350"/>
            </w:tabs>
            <w:rPr>
              <w:rFonts w:asciiTheme="minorHAnsi" w:hAnsiTheme="minorHAnsi"/>
              <w:noProof/>
              <w:lang w:val="es-ES" w:eastAsia="es-ES"/>
            </w:rPr>
          </w:pPr>
          <w:hyperlink w:anchor="_Toc401751726" w:history="1">
            <w:r w:rsidR="00F372E0" w:rsidRPr="00BA0E2C">
              <w:rPr>
                <w:rStyle w:val="Hipervnculo"/>
                <w:noProof/>
                <w:lang w:val="es-ES"/>
              </w:rPr>
              <w:t>1.1 Registro de Usuario</w:t>
            </w:r>
            <w:r w:rsidR="00F372E0">
              <w:rPr>
                <w:noProof/>
                <w:webHidden/>
              </w:rPr>
              <w:tab/>
            </w:r>
            <w:r w:rsidR="00F372E0">
              <w:rPr>
                <w:noProof/>
                <w:webHidden/>
              </w:rPr>
              <w:fldChar w:fldCharType="begin"/>
            </w:r>
            <w:r w:rsidR="00F372E0">
              <w:rPr>
                <w:noProof/>
                <w:webHidden/>
              </w:rPr>
              <w:instrText xml:space="preserve"> PAGEREF _Toc401751726 \h </w:instrText>
            </w:r>
            <w:r w:rsidR="00F372E0">
              <w:rPr>
                <w:noProof/>
                <w:webHidden/>
              </w:rPr>
            </w:r>
            <w:r w:rsidR="00F372E0">
              <w:rPr>
                <w:noProof/>
                <w:webHidden/>
              </w:rPr>
              <w:fldChar w:fldCharType="separate"/>
            </w:r>
            <w:r w:rsidR="007D509D">
              <w:rPr>
                <w:noProof/>
                <w:webHidden/>
              </w:rPr>
              <w:t>4</w:t>
            </w:r>
            <w:r w:rsidR="00F372E0">
              <w:rPr>
                <w:noProof/>
                <w:webHidden/>
              </w:rPr>
              <w:fldChar w:fldCharType="end"/>
            </w:r>
          </w:hyperlink>
        </w:p>
        <w:p w14:paraId="270C3C72" w14:textId="77777777" w:rsidR="00F372E0" w:rsidRDefault="008878DD">
          <w:pPr>
            <w:pStyle w:val="TDC2"/>
            <w:tabs>
              <w:tab w:val="right" w:leader="dot" w:pos="9350"/>
            </w:tabs>
            <w:rPr>
              <w:rFonts w:asciiTheme="minorHAnsi" w:hAnsiTheme="minorHAnsi"/>
              <w:noProof/>
              <w:lang w:val="es-ES" w:eastAsia="es-ES"/>
            </w:rPr>
          </w:pPr>
          <w:hyperlink w:anchor="_Toc401751727" w:history="1">
            <w:r w:rsidR="00F372E0" w:rsidRPr="00BA0E2C">
              <w:rPr>
                <w:rStyle w:val="Hipervnculo"/>
                <w:noProof/>
                <w:lang w:val="es-ES"/>
              </w:rPr>
              <w:t>1.2 Activación de Cuenta</w:t>
            </w:r>
            <w:r w:rsidR="00F372E0">
              <w:rPr>
                <w:noProof/>
                <w:webHidden/>
              </w:rPr>
              <w:tab/>
            </w:r>
            <w:r w:rsidR="00F372E0">
              <w:rPr>
                <w:noProof/>
                <w:webHidden/>
              </w:rPr>
              <w:fldChar w:fldCharType="begin"/>
            </w:r>
            <w:r w:rsidR="00F372E0">
              <w:rPr>
                <w:noProof/>
                <w:webHidden/>
              </w:rPr>
              <w:instrText xml:space="preserve"> PAGEREF _Toc401751727 \h </w:instrText>
            </w:r>
            <w:r w:rsidR="00F372E0">
              <w:rPr>
                <w:noProof/>
                <w:webHidden/>
              </w:rPr>
            </w:r>
            <w:r w:rsidR="00F372E0">
              <w:rPr>
                <w:noProof/>
                <w:webHidden/>
              </w:rPr>
              <w:fldChar w:fldCharType="separate"/>
            </w:r>
            <w:r w:rsidR="007D509D">
              <w:rPr>
                <w:noProof/>
                <w:webHidden/>
              </w:rPr>
              <w:t>5</w:t>
            </w:r>
            <w:r w:rsidR="00F372E0">
              <w:rPr>
                <w:noProof/>
                <w:webHidden/>
              </w:rPr>
              <w:fldChar w:fldCharType="end"/>
            </w:r>
          </w:hyperlink>
        </w:p>
        <w:p w14:paraId="1B77A91F" w14:textId="77777777" w:rsidR="00F372E0" w:rsidRDefault="008878DD">
          <w:pPr>
            <w:pStyle w:val="TDC2"/>
            <w:tabs>
              <w:tab w:val="right" w:leader="dot" w:pos="9350"/>
            </w:tabs>
            <w:rPr>
              <w:rFonts w:asciiTheme="minorHAnsi" w:hAnsiTheme="minorHAnsi"/>
              <w:noProof/>
              <w:lang w:val="es-ES" w:eastAsia="es-ES"/>
            </w:rPr>
          </w:pPr>
          <w:hyperlink w:anchor="_Toc401751728" w:history="1">
            <w:r w:rsidR="00F372E0" w:rsidRPr="00BA0E2C">
              <w:rPr>
                <w:rStyle w:val="Hipervnculo"/>
                <w:noProof/>
                <w:lang w:val="es-ES"/>
              </w:rPr>
              <w:t>1.3 Login de Usuario</w:t>
            </w:r>
            <w:r w:rsidR="00F372E0">
              <w:rPr>
                <w:noProof/>
                <w:webHidden/>
              </w:rPr>
              <w:tab/>
            </w:r>
            <w:r w:rsidR="00F372E0">
              <w:rPr>
                <w:noProof/>
                <w:webHidden/>
              </w:rPr>
              <w:fldChar w:fldCharType="begin"/>
            </w:r>
            <w:r w:rsidR="00F372E0">
              <w:rPr>
                <w:noProof/>
                <w:webHidden/>
              </w:rPr>
              <w:instrText xml:space="preserve"> PAGEREF _Toc401751728 \h </w:instrText>
            </w:r>
            <w:r w:rsidR="00F372E0">
              <w:rPr>
                <w:noProof/>
                <w:webHidden/>
              </w:rPr>
            </w:r>
            <w:r w:rsidR="00F372E0">
              <w:rPr>
                <w:noProof/>
                <w:webHidden/>
              </w:rPr>
              <w:fldChar w:fldCharType="separate"/>
            </w:r>
            <w:r w:rsidR="007D509D">
              <w:rPr>
                <w:noProof/>
                <w:webHidden/>
              </w:rPr>
              <w:t>5</w:t>
            </w:r>
            <w:r w:rsidR="00F372E0">
              <w:rPr>
                <w:noProof/>
                <w:webHidden/>
              </w:rPr>
              <w:fldChar w:fldCharType="end"/>
            </w:r>
          </w:hyperlink>
        </w:p>
        <w:p w14:paraId="589FDD95" w14:textId="77777777" w:rsidR="00F372E0" w:rsidRDefault="008878DD">
          <w:pPr>
            <w:pStyle w:val="TDC2"/>
            <w:tabs>
              <w:tab w:val="right" w:leader="dot" w:pos="9350"/>
            </w:tabs>
            <w:rPr>
              <w:rFonts w:asciiTheme="minorHAnsi" w:hAnsiTheme="minorHAnsi"/>
              <w:noProof/>
              <w:lang w:val="es-ES" w:eastAsia="es-ES"/>
            </w:rPr>
          </w:pPr>
          <w:hyperlink w:anchor="_Toc401751729" w:history="1">
            <w:r w:rsidR="00F372E0" w:rsidRPr="00BA0E2C">
              <w:rPr>
                <w:rStyle w:val="Hipervnculo"/>
                <w:noProof/>
                <w:lang w:val="es-ES"/>
              </w:rPr>
              <w:t>1.4 Modificación de Datos Usuario</w:t>
            </w:r>
            <w:r w:rsidR="00F372E0">
              <w:rPr>
                <w:noProof/>
                <w:webHidden/>
              </w:rPr>
              <w:tab/>
            </w:r>
            <w:r w:rsidR="00F372E0">
              <w:rPr>
                <w:noProof/>
                <w:webHidden/>
              </w:rPr>
              <w:fldChar w:fldCharType="begin"/>
            </w:r>
            <w:r w:rsidR="00F372E0">
              <w:rPr>
                <w:noProof/>
                <w:webHidden/>
              </w:rPr>
              <w:instrText xml:space="preserve"> PAGEREF _Toc401751729 \h </w:instrText>
            </w:r>
            <w:r w:rsidR="00F372E0">
              <w:rPr>
                <w:noProof/>
                <w:webHidden/>
              </w:rPr>
            </w:r>
            <w:r w:rsidR="00F372E0">
              <w:rPr>
                <w:noProof/>
                <w:webHidden/>
              </w:rPr>
              <w:fldChar w:fldCharType="separate"/>
            </w:r>
            <w:r w:rsidR="007D509D">
              <w:rPr>
                <w:noProof/>
                <w:webHidden/>
              </w:rPr>
              <w:t>6</w:t>
            </w:r>
            <w:r w:rsidR="00F372E0">
              <w:rPr>
                <w:noProof/>
                <w:webHidden/>
              </w:rPr>
              <w:fldChar w:fldCharType="end"/>
            </w:r>
          </w:hyperlink>
        </w:p>
        <w:p w14:paraId="0804765F" w14:textId="77777777" w:rsidR="00F372E0" w:rsidRDefault="008878DD">
          <w:pPr>
            <w:pStyle w:val="TDC2"/>
            <w:tabs>
              <w:tab w:val="right" w:leader="dot" w:pos="9350"/>
            </w:tabs>
            <w:rPr>
              <w:rFonts w:asciiTheme="minorHAnsi" w:hAnsiTheme="minorHAnsi"/>
              <w:noProof/>
              <w:lang w:val="es-ES" w:eastAsia="es-ES"/>
            </w:rPr>
          </w:pPr>
          <w:hyperlink w:anchor="_Toc401751730" w:history="1">
            <w:r w:rsidR="00F372E0" w:rsidRPr="00BA0E2C">
              <w:rPr>
                <w:rStyle w:val="Hipervnculo"/>
                <w:noProof/>
                <w:lang w:val="es-ES"/>
              </w:rPr>
              <w:t>1.5 Recuperación de Contraseña</w:t>
            </w:r>
            <w:r w:rsidR="00F372E0">
              <w:rPr>
                <w:noProof/>
                <w:webHidden/>
              </w:rPr>
              <w:tab/>
            </w:r>
            <w:r w:rsidR="00F372E0">
              <w:rPr>
                <w:noProof/>
                <w:webHidden/>
              </w:rPr>
              <w:fldChar w:fldCharType="begin"/>
            </w:r>
            <w:r w:rsidR="00F372E0">
              <w:rPr>
                <w:noProof/>
                <w:webHidden/>
              </w:rPr>
              <w:instrText xml:space="preserve"> PAGEREF _Toc401751730 \h </w:instrText>
            </w:r>
            <w:r w:rsidR="00F372E0">
              <w:rPr>
                <w:noProof/>
                <w:webHidden/>
              </w:rPr>
            </w:r>
            <w:r w:rsidR="00F372E0">
              <w:rPr>
                <w:noProof/>
                <w:webHidden/>
              </w:rPr>
              <w:fldChar w:fldCharType="separate"/>
            </w:r>
            <w:r w:rsidR="007D509D">
              <w:rPr>
                <w:noProof/>
                <w:webHidden/>
              </w:rPr>
              <w:t>7</w:t>
            </w:r>
            <w:r w:rsidR="00F372E0">
              <w:rPr>
                <w:noProof/>
                <w:webHidden/>
              </w:rPr>
              <w:fldChar w:fldCharType="end"/>
            </w:r>
          </w:hyperlink>
        </w:p>
        <w:p w14:paraId="2E3DDACD" w14:textId="77777777" w:rsidR="00F372E0" w:rsidRDefault="008878DD">
          <w:pPr>
            <w:pStyle w:val="TDC2"/>
            <w:tabs>
              <w:tab w:val="right" w:leader="dot" w:pos="9350"/>
            </w:tabs>
            <w:rPr>
              <w:rFonts w:asciiTheme="minorHAnsi" w:hAnsiTheme="minorHAnsi"/>
              <w:noProof/>
              <w:lang w:val="es-ES" w:eastAsia="es-ES"/>
            </w:rPr>
          </w:pPr>
          <w:hyperlink w:anchor="_Toc401751731" w:history="1">
            <w:r w:rsidR="00F372E0" w:rsidRPr="00BA0E2C">
              <w:rPr>
                <w:rStyle w:val="Hipervnculo"/>
                <w:noProof/>
                <w:lang w:val="es-ES"/>
              </w:rPr>
              <w:t>1.6 Cerrar Sesión</w:t>
            </w:r>
            <w:r w:rsidR="00F372E0">
              <w:rPr>
                <w:noProof/>
                <w:webHidden/>
              </w:rPr>
              <w:tab/>
            </w:r>
            <w:r w:rsidR="00F372E0">
              <w:rPr>
                <w:noProof/>
                <w:webHidden/>
              </w:rPr>
              <w:fldChar w:fldCharType="begin"/>
            </w:r>
            <w:r w:rsidR="00F372E0">
              <w:rPr>
                <w:noProof/>
                <w:webHidden/>
              </w:rPr>
              <w:instrText xml:space="preserve"> PAGEREF _Toc401751731 \h </w:instrText>
            </w:r>
            <w:r w:rsidR="00F372E0">
              <w:rPr>
                <w:noProof/>
                <w:webHidden/>
              </w:rPr>
            </w:r>
            <w:r w:rsidR="00F372E0">
              <w:rPr>
                <w:noProof/>
                <w:webHidden/>
              </w:rPr>
              <w:fldChar w:fldCharType="separate"/>
            </w:r>
            <w:r w:rsidR="007D509D">
              <w:rPr>
                <w:noProof/>
                <w:webHidden/>
              </w:rPr>
              <w:t>9</w:t>
            </w:r>
            <w:r w:rsidR="00F372E0">
              <w:rPr>
                <w:noProof/>
                <w:webHidden/>
              </w:rPr>
              <w:fldChar w:fldCharType="end"/>
            </w:r>
          </w:hyperlink>
        </w:p>
        <w:p w14:paraId="15FFBE78" w14:textId="77777777" w:rsidR="00F372E0" w:rsidRDefault="008878DD">
          <w:pPr>
            <w:pStyle w:val="TDC1"/>
            <w:tabs>
              <w:tab w:val="right" w:leader="dot" w:pos="9350"/>
            </w:tabs>
            <w:rPr>
              <w:rFonts w:asciiTheme="minorHAnsi" w:hAnsiTheme="minorHAnsi"/>
              <w:noProof/>
              <w:lang w:val="es-ES" w:eastAsia="es-ES"/>
            </w:rPr>
          </w:pPr>
          <w:hyperlink w:anchor="_Toc401751732" w:history="1">
            <w:r w:rsidR="00F372E0" w:rsidRPr="00BA0E2C">
              <w:rPr>
                <w:rStyle w:val="Hipervnculo"/>
                <w:noProof/>
                <w:lang w:val="es-ES"/>
              </w:rPr>
              <w:t>2. Gestión de Torneos</w:t>
            </w:r>
            <w:r w:rsidR="00F372E0">
              <w:rPr>
                <w:noProof/>
                <w:webHidden/>
              </w:rPr>
              <w:tab/>
            </w:r>
            <w:r w:rsidR="00F372E0">
              <w:rPr>
                <w:noProof/>
                <w:webHidden/>
              </w:rPr>
              <w:fldChar w:fldCharType="begin"/>
            </w:r>
            <w:r w:rsidR="00F372E0">
              <w:rPr>
                <w:noProof/>
                <w:webHidden/>
              </w:rPr>
              <w:instrText xml:space="preserve"> PAGEREF _Toc401751732 \h </w:instrText>
            </w:r>
            <w:r w:rsidR="00F372E0">
              <w:rPr>
                <w:noProof/>
                <w:webHidden/>
              </w:rPr>
            </w:r>
            <w:r w:rsidR="00F372E0">
              <w:rPr>
                <w:noProof/>
                <w:webHidden/>
              </w:rPr>
              <w:fldChar w:fldCharType="separate"/>
            </w:r>
            <w:r w:rsidR="007D509D">
              <w:rPr>
                <w:noProof/>
                <w:webHidden/>
              </w:rPr>
              <w:t>10</w:t>
            </w:r>
            <w:r w:rsidR="00F372E0">
              <w:rPr>
                <w:noProof/>
                <w:webHidden/>
              </w:rPr>
              <w:fldChar w:fldCharType="end"/>
            </w:r>
          </w:hyperlink>
        </w:p>
        <w:p w14:paraId="0F3ACCD3" w14:textId="77777777" w:rsidR="00F372E0" w:rsidRDefault="008878DD">
          <w:pPr>
            <w:pStyle w:val="TDC2"/>
            <w:tabs>
              <w:tab w:val="right" w:leader="dot" w:pos="9350"/>
            </w:tabs>
            <w:rPr>
              <w:rFonts w:asciiTheme="minorHAnsi" w:hAnsiTheme="minorHAnsi"/>
              <w:noProof/>
              <w:lang w:val="es-ES" w:eastAsia="es-ES"/>
            </w:rPr>
          </w:pPr>
          <w:hyperlink w:anchor="_Toc401751733" w:history="1">
            <w:r w:rsidR="00F372E0" w:rsidRPr="00BA0E2C">
              <w:rPr>
                <w:rStyle w:val="Hipervnculo"/>
                <w:noProof/>
                <w:lang w:val="es-ES"/>
              </w:rPr>
              <w:t>2.1 Creación de Torneos</w:t>
            </w:r>
            <w:r w:rsidR="00F372E0">
              <w:rPr>
                <w:noProof/>
                <w:webHidden/>
              </w:rPr>
              <w:tab/>
            </w:r>
            <w:r w:rsidR="00F372E0">
              <w:rPr>
                <w:noProof/>
                <w:webHidden/>
              </w:rPr>
              <w:fldChar w:fldCharType="begin"/>
            </w:r>
            <w:r w:rsidR="00F372E0">
              <w:rPr>
                <w:noProof/>
                <w:webHidden/>
              </w:rPr>
              <w:instrText xml:space="preserve"> PAGEREF _Toc401751733 \h </w:instrText>
            </w:r>
            <w:r w:rsidR="00F372E0">
              <w:rPr>
                <w:noProof/>
                <w:webHidden/>
              </w:rPr>
            </w:r>
            <w:r w:rsidR="00F372E0">
              <w:rPr>
                <w:noProof/>
                <w:webHidden/>
              </w:rPr>
              <w:fldChar w:fldCharType="separate"/>
            </w:r>
            <w:r w:rsidR="007D509D">
              <w:rPr>
                <w:noProof/>
                <w:webHidden/>
              </w:rPr>
              <w:t>10</w:t>
            </w:r>
            <w:r w:rsidR="00F372E0">
              <w:rPr>
                <w:noProof/>
                <w:webHidden/>
              </w:rPr>
              <w:fldChar w:fldCharType="end"/>
            </w:r>
          </w:hyperlink>
        </w:p>
        <w:p w14:paraId="5DD07C37" w14:textId="77777777" w:rsidR="00F372E0" w:rsidRDefault="008878DD">
          <w:pPr>
            <w:pStyle w:val="TDC2"/>
            <w:tabs>
              <w:tab w:val="right" w:leader="dot" w:pos="9350"/>
            </w:tabs>
            <w:rPr>
              <w:rFonts w:asciiTheme="minorHAnsi" w:hAnsiTheme="minorHAnsi"/>
              <w:noProof/>
              <w:lang w:val="es-ES" w:eastAsia="es-ES"/>
            </w:rPr>
          </w:pPr>
          <w:hyperlink w:anchor="_Toc401751734" w:history="1">
            <w:r w:rsidR="00F372E0" w:rsidRPr="00BA0E2C">
              <w:rPr>
                <w:rStyle w:val="Hipervnculo"/>
                <w:noProof/>
                <w:lang w:val="es-ES"/>
              </w:rPr>
              <w:t>2.2 Consulta de Torneos</w:t>
            </w:r>
            <w:r w:rsidR="00F372E0">
              <w:rPr>
                <w:noProof/>
                <w:webHidden/>
              </w:rPr>
              <w:tab/>
            </w:r>
            <w:r w:rsidR="00F372E0">
              <w:rPr>
                <w:noProof/>
                <w:webHidden/>
              </w:rPr>
              <w:fldChar w:fldCharType="begin"/>
            </w:r>
            <w:r w:rsidR="00F372E0">
              <w:rPr>
                <w:noProof/>
                <w:webHidden/>
              </w:rPr>
              <w:instrText xml:space="preserve"> PAGEREF _Toc401751734 \h </w:instrText>
            </w:r>
            <w:r w:rsidR="00F372E0">
              <w:rPr>
                <w:noProof/>
                <w:webHidden/>
              </w:rPr>
            </w:r>
            <w:r w:rsidR="00F372E0">
              <w:rPr>
                <w:noProof/>
                <w:webHidden/>
              </w:rPr>
              <w:fldChar w:fldCharType="separate"/>
            </w:r>
            <w:r w:rsidR="007D509D">
              <w:rPr>
                <w:noProof/>
                <w:webHidden/>
              </w:rPr>
              <w:t>11</w:t>
            </w:r>
            <w:r w:rsidR="00F372E0">
              <w:rPr>
                <w:noProof/>
                <w:webHidden/>
              </w:rPr>
              <w:fldChar w:fldCharType="end"/>
            </w:r>
          </w:hyperlink>
        </w:p>
        <w:p w14:paraId="223A2159" w14:textId="77777777" w:rsidR="00F372E0" w:rsidRDefault="008878DD">
          <w:pPr>
            <w:pStyle w:val="TDC2"/>
            <w:tabs>
              <w:tab w:val="right" w:leader="dot" w:pos="9350"/>
            </w:tabs>
            <w:rPr>
              <w:rFonts w:asciiTheme="minorHAnsi" w:hAnsiTheme="minorHAnsi"/>
              <w:noProof/>
              <w:lang w:val="es-ES" w:eastAsia="es-ES"/>
            </w:rPr>
          </w:pPr>
          <w:hyperlink w:anchor="_Toc401751735" w:history="1">
            <w:r w:rsidR="00F372E0" w:rsidRPr="00BA0E2C">
              <w:rPr>
                <w:rStyle w:val="Hipervnculo"/>
                <w:noProof/>
                <w:lang w:val="es-ES"/>
              </w:rPr>
              <w:t>2.3 Modificación de Datos de Torneo</w:t>
            </w:r>
            <w:r w:rsidR="00F372E0">
              <w:rPr>
                <w:noProof/>
                <w:webHidden/>
              </w:rPr>
              <w:tab/>
            </w:r>
            <w:r w:rsidR="00F372E0">
              <w:rPr>
                <w:noProof/>
                <w:webHidden/>
              </w:rPr>
              <w:fldChar w:fldCharType="begin"/>
            </w:r>
            <w:r w:rsidR="00F372E0">
              <w:rPr>
                <w:noProof/>
                <w:webHidden/>
              </w:rPr>
              <w:instrText xml:space="preserve"> PAGEREF _Toc401751735 \h </w:instrText>
            </w:r>
            <w:r w:rsidR="00F372E0">
              <w:rPr>
                <w:noProof/>
                <w:webHidden/>
              </w:rPr>
            </w:r>
            <w:r w:rsidR="00F372E0">
              <w:rPr>
                <w:noProof/>
                <w:webHidden/>
              </w:rPr>
              <w:fldChar w:fldCharType="separate"/>
            </w:r>
            <w:r w:rsidR="007D509D">
              <w:rPr>
                <w:noProof/>
                <w:webHidden/>
              </w:rPr>
              <w:t>12</w:t>
            </w:r>
            <w:r w:rsidR="00F372E0">
              <w:rPr>
                <w:noProof/>
                <w:webHidden/>
              </w:rPr>
              <w:fldChar w:fldCharType="end"/>
            </w:r>
          </w:hyperlink>
        </w:p>
        <w:p w14:paraId="2B1E253B" w14:textId="77777777" w:rsidR="00F372E0" w:rsidRDefault="008878DD">
          <w:pPr>
            <w:pStyle w:val="TDC2"/>
            <w:tabs>
              <w:tab w:val="right" w:leader="dot" w:pos="9350"/>
            </w:tabs>
            <w:rPr>
              <w:rFonts w:asciiTheme="minorHAnsi" w:hAnsiTheme="minorHAnsi"/>
              <w:noProof/>
              <w:lang w:val="es-ES" w:eastAsia="es-ES"/>
            </w:rPr>
          </w:pPr>
          <w:hyperlink w:anchor="_Toc401751736" w:history="1">
            <w:r w:rsidR="00F372E0" w:rsidRPr="00BA0E2C">
              <w:rPr>
                <w:rStyle w:val="Hipervnculo"/>
                <w:noProof/>
                <w:lang w:val="es-ES"/>
              </w:rPr>
              <w:t>2.4 Eliminación de Torneo</w:t>
            </w:r>
            <w:r w:rsidR="00F372E0">
              <w:rPr>
                <w:noProof/>
                <w:webHidden/>
              </w:rPr>
              <w:tab/>
            </w:r>
            <w:r w:rsidR="00F372E0">
              <w:rPr>
                <w:noProof/>
                <w:webHidden/>
              </w:rPr>
              <w:fldChar w:fldCharType="begin"/>
            </w:r>
            <w:r w:rsidR="00F372E0">
              <w:rPr>
                <w:noProof/>
                <w:webHidden/>
              </w:rPr>
              <w:instrText xml:space="preserve"> PAGEREF _Toc401751736 \h </w:instrText>
            </w:r>
            <w:r w:rsidR="00F372E0">
              <w:rPr>
                <w:noProof/>
                <w:webHidden/>
              </w:rPr>
            </w:r>
            <w:r w:rsidR="00F372E0">
              <w:rPr>
                <w:noProof/>
                <w:webHidden/>
              </w:rPr>
              <w:fldChar w:fldCharType="separate"/>
            </w:r>
            <w:r w:rsidR="007D509D">
              <w:rPr>
                <w:noProof/>
                <w:webHidden/>
              </w:rPr>
              <w:t>13</w:t>
            </w:r>
            <w:r w:rsidR="00F372E0">
              <w:rPr>
                <w:noProof/>
                <w:webHidden/>
              </w:rPr>
              <w:fldChar w:fldCharType="end"/>
            </w:r>
          </w:hyperlink>
        </w:p>
        <w:p w14:paraId="3E87105D" w14:textId="77777777" w:rsidR="00F372E0" w:rsidRDefault="008878DD">
          <w:pPr>
            <w:pStyle w:val="TDC1"/>
            <w:tabs>
              <w:tab w:val="right" w:leader="dot" w:pos="9350"/>
            </w:tabs>
            <w:rPr>
              <w:rFonts w:asciiTheme="minorHAnsi" w:hAnsiTheme="minorHAnsi"/>
              <w:noProof/>
              <w:lang w:val="es-ES" w:eastAsia="es-ES"/>
            </w:rPr>
          </w:pPr>
          <w:hyperlink w:anchor="_Toc401751737" w:history="1">
            <w:r w:rsidR="00F372E0" w:rsidRPr="00BA0E2C">
              <w:rPr>
                <w:rStyle w:val="Hipervnculo"/>
                <w:noProof/>
                <w:lang w:val="es-ES"/>
              </w:rPr>
              <w:t>3. Gestión de Ediciones</w:t>
            </w:r>
            <w:r w:rsidR="00F372E0">
              <w:rPr>
                <w:noProof/>
                <w:webHidden/>
              </w:rPr>
              <w:tab/>
            </w:r>
            <w:r w:rsidR="00F372E0">
              <w:rPr>
                <w:noProof/>
                <w:webHidden/>
              </w:rPr>
              <w:fldChar w:fldCharType="begin"/>
            </w:r>
            <w:r w:rsidR="00F372E0">
              <w:rPr>
                <w:noProof/>
                <w:webHidden/>
              </w:rPr>
              <w:instrText xml:space="preserve"> PAGEREF _Toc401751737 \h </w:instrText>
            </w:r>
            <w:r w:rsidR="00F372E0">
              <w:rPr>
                <w:noProof/>
                <w:webHidden/>
              </w:rPr>
            </w:r>
            <w:r w:rsidR="00F372E0">
              <w:rPr>
                <w:noProof/>
                <w:webHidden/>
              </w:rPr>
              <w:fldChar w:fldCharType="separate"/>
            </w:r>
            <w:r w:rsidR="007D509D">
              <w:rPr>
                <w:noProof/>
                <w:webHidden/>
              </w:rPr>
              <w:t>14</w:t>
            </w:r>
            <w:r w:rsidR="00F372E0">
              <w:rPr>
                <w:noProof/>
                <w:webHidden/>
              </w:rPr>
              <w:fldChar w:fldCharType="end"/>
            </w:r>
          </w:hyperlink>
        </w:p>
        <w:p w14:paraId="5E8BA802" w14:textId="77777777" w:rsidR="00F372E0" w:rsidRDefault="008878DD">
          <w:pPr>
            <w:pStyle w:val="TDC2"/>
            <w:tabs>
              <w:tab w:val="right" w:leader="dot" w:pos="9350"/>
            </w:tabs>
            <w:rPr>
              <w:rFonts w:asciiTheme="minorHAnsi" w:hAnsiTheme="minorHAnsi"/>
              <w:noProof/>
              <w:lang w:val="es-ES" w:eastAsia="es-ES"/>
            </w:rPr>
          </w:pPr>
          <w:hyperlink w:anchor="_Toc401751738" w:history="1">
            <w:r w:rsidR="00F372E0" w:rsidRPr="00BA0E2C">
              <w:rPr>
                <w:rStyle w:val="Hipervnculo"/>
                <w:noProof/>
                <w:lang w:val="es-ES"/>
              </w:rPr>
              <w:t>3.1 Agregar Edición</w:t>
            </w:r>
            <w:r w:rsidR="00F372E0">
              <w:rPr>
                <w:noProof/>
                <w:webHidden/>
              </w:rPr>
              <w:tab/>
            </w:r>
            <w:r w:rsidR="00F372E0">
              <w:rPr>
                <w:noProof/>
                <w:webHidden/>
              </w:rPr>
              <w:fldChar w:fldCharType="begin"/>
            </w:r>
            <w:r w:rsidR="00F372E0">
              <w:rPr>
                <w:noProof/>
                <w:webHidden/>
              </w:rPr>
              <w:instrText xml:space="preserve"> PAGEREF _Toc401751738 \h </w:instrText>
            </w:r>
            <w:r w:rsidR="00F372E0">
              <w:rPr>
                <w:noProof/>
                <w:webHidden/>
              </w:rPr>
            </w:r>
            <w:r w:rsidR="00F372E0">
              <w:rPr>
                <w:noProof/>
                <w:webHidden/>
              </w:rPr>
              <w:fldChar w:fldCharType="separate"/>
            </w:r>
            <w:r w:rsidR="007D509D">
              <w:rPr>
                <w:noProof/>
                <w:webHidden/>
              </w:rPr>
              <w:t>14</w:t>
            </w:r>
            <w:r w:rsidR="00F372E0">
              <w:rPr>
                <w:noProof/>
                <w:webHidden/>
              </w:rPr>
              <w:fldChar w:fldCharType="end"/>
            </w:r>
          </w:hyperlink>
        </w:p>
        <w:p w14:paraId="2EB947F8" w14:textId="77777777" w:rsidR="00F372E0" w:rsidRDefault="008878DD">
          <w:pPr>
            <w:pStyle w:val="TDC2"/>
            <w:tabs>
              <w:tab w:val="right" w:leader="dot" w:pos="9350"/>
            </w:tabs>
            <w:rPr>
              <w:rFonts w:asciiTheme="minorHAnsi" w:hAnsiTheme="minorHAnsi"/>
              <w:noProof/>
              <w:lang w:val="es-ES" w:eastAsia="es-ES"/>
            </w:rPr>
          </w:pPr>
          <w:hyperlink w:anchor="_Toc401751739" w:history="1">
            <w:r w:rsidR="00F372E0" w:rsidRPr="00BA0E2C">
              <w:rPr>
                <w:rStyle w:val="Hipervnculo"/>
                <w:noProof/>
                <w:lang w:val="es-ES"/>
              </w:rPr>
              <w:t>3.2 Consulta de Ediciones</w:t>
            </w:r>
            <w:r w:rsidR="00F372E0">
              <w:rPr>
                <w:noProof/>
                <w:webHidden/>
              </w:rPr>
              <w:tab/>
            </w:r>
            <w:r w:rsidR="00F372E0">
              <w:rPr>
                <w:noProof/>
                <w:webHidden/>
              </w:rPr>
              <w:fldChar w:fldCharType="begin"/>
            </w:r>
            <w:r w:rsidR="00F372E0">
              <w:rPr>
                <w:noProof/>
                <w:webHidden/>
              </w:rPr>
              <w:instrText xml:space="preserve"> PAGEREF _Toc401751739 \h </w:instrText>
            </w:r>
            <w:r w:rsidR="00F372E0">
              <w:rPr>
                <w:noProof/>
                <w:webHidden/>
              </w:rPr>
            </w:r>
            <w:r w:rsidR="00F372E0">
              <w:rPr>
                <w:noProof/>
                <w:webHidden/>
              </w:rPr>
              <w:fldChar w:fldCharType="separate"/>
            </w:r>
            <w:r w:rsidR="007D509D">
              <w:rPr>
                <w:noProof/>
                <w:webHidden/>
              </w:rPr>
              <w:t>15</w:t>
            </w:r>
            <w:r w:rsidR="00F372E0">
              <w:rPr>
                <w:noProof/>
                <w:webHidden/>
              </w:rPr>
              <w:fldChar w:fldCharType="end"/>
            </w:r>
          </w:hyperlink>
        </w:p>
        <w:p w14:paraId="150AB682" w14:textId="77777777" w:rsidR="00F372E0" w:rsidRDefault="008878DD">
          <w:pPr>
            <w:pStyle w:val="TDC2"/>
            <w:tabs>
              <w:tab w:val="right" w:leader="dot" w:pos="9350"/>
            </w:tabs>
            <w:rPr>
              <w:rFonts w:asciiTheme="minorHAnsi" w:hAnsiTheme="minorHAnsi"/>
              <w:noProof/>
              <w:lang w:val="es-ES" w:eastAsia="es-ES"/>
            </w:rPr>
          </w:pPr>
          <w:hyperlink w:anchor="_Toc401751740" w:history="1">
            <w:r w:rsidR="00F372E0" w:rsidRPr="00BA0E2C">
              <w:rPr>
                <w:rStyle w:val="Hipervnculo"/>
                <w:noProof/>
                <w:lang w:val="es-ES"/>
              </w:rPr>
              <w:t>3.3 Modificación de Edición</w:t>
            </w:r>
            <w:r w:rsidR="00F372E0">
              <w:rPr>
                <w:noProof/>
                <w:webHidden/>
              </w:rPr>
              <w:tab/>
            </w:r>
            <w:r w:rsidR="00F372E0">
              <w:rPr>
                <w:noProof/>
                <w:webHidden/>
              </w:rPr>
              <w:fldChar w:fldCharType="begin"/>
            </w:r>
            <w:r w:rsidR="00F372E0">
              <w:rPr>
                <w:noProof/>
                <w:webHidden/>
              </w:rPr>
              <w:instrText xml:space="preserve"> PAGEREF _Toc401751740 \h </w:instrText>
            </w:r>
            <w:r w:rsidR="00F372E0">
              <w:rPr>
                <w:noProof/>
                <w:webHidden/>
              </w:rPr>
            </w:r>
            <w:r w:rsidR="00F372E0">
              <w:rPr>
                <w:noProof/>
                <w:webHidden/>
              </w:rPr>
              <w:fldChar w:fldCharType="separate"/>
            </w:r>
            <w:r w:rsidR="007D509D">
              <w:rPr>
                <w:noProof/>
                <w:webHidden/>
              </w:rPr>
              <w:t>16</w:t>
            </w:r>
            <w:r w:rsidR="00F372E0">
              <w:rPr>
                <w:noProof/>
                <w:webHidden/>
              </w:rPr>
              <w:fldChar w:fldCharType="end"/>
            </w:r>
          </w:hyperlink>
        </w:p>
        <w:p w14:paraId="570862A8" w14:textId="77777777" w:rsidR="00F372E0" w:rsidRDefault="008878DD">
          <w:pPr>
            <w:pStyle w:val="TDC2"/>
            <w:tabs>
              <w:tab w:val="right" w:leader="dot" w:pos="9350"/>
            </w:tabs>
            <w:rPr>
              <w:rFonts w:asciiTheme="minorHAnsi" w:hAnsiTheme="minorHAnsi"/>
              <w:noProof/>
              <w:lang w:val="es-ES" w:eastAsia="es-ES"/>
            </w:rPr>
          </w:pPr>
          <w:hyperlink w:anchor="_Toc401751741" w:history="1">
            <w:r w:rsidR="00F372E0" w:rsidRPr="00BA0E2C">
              <w:rPr>
                <w:rStyle w:val="Hipervnculo"/>
                <w:noProof/>
                <w:lang w:val="es-ES"/>
              </w:rPr>
              <w:t>3.4 Eliminación de Edición</w:t>
            </w:r>
            <w:r w:rsidR="00F372E0">
              <w:rPr>
                <w:noProof/>
                <w:webHidden/>
              </w:rPr>
              <w:tab/>
            </w:r>
            <w:r w:rsidR="00F372E0">
              <w:rPr>
                <w:noProof/>
                <w:webHidden/>
              </w:rPr>
              <w:fldChar w:fldCharType="begin"/>
            </w:r>
            <w:r w:rsidR="00F372E0">
              <w:rPr>
                <w:noProof/>
                <w:webHidden/>
              </w:rPr>
              <w:instrText xml:space="preserve"> PAGEREF _Toc401751741 \h </w:instrText>
            </w:r>
            <w:r w:rsidR="00F372E0">
              <w:rPr>
                <w:noProof/>
                <w:webHidden/>
              </w:rPr>
            </w:r>
            <w:r w:rsidR="00F372E0">
              <w:rPr>
                <w:noProof/>
                <w:webHidden/>
              </w:rPr>
              <w:fldChar w:fldCharType="separate"/>
            </w:r>
            <w:r w:rsidR="007D509D">
              <w:rPr>
                <w:noProof/>
                <w:webHidden/>
              </w:rPr>
              <w:t>17</w:t>
            </w:r>
            <w:r w:rsidR="00F372E0">
              <w:rPr>
                <w:noProof/>
                <w:webHidden/>
              </w:rPr>
              <w:fldChar w:fldCharType="end"/>
            </w:r>
          </w:hyperlink>
        </w:p>
        <w:p w14:paraId="7CB42B2D" w14:textId="77777777" w:rsidR="00FE1A8F" w:rsidRDefault="00FE1A8F" w:rsidP="00B9285A">
          <w:pPr>
            <w:jc w:val="both"/>
          </w:pPr>
          <w:r w:rsidRPr="00D35960">
            <w:rPr>
              <w:b/>
              <w:bCs/>
            </w:rPr>
            <w:fldChar w:fldCharType="end"/>
          </w:r>
        </w:p>
      </w:sdtContent>
    </w:sdt>
    <w:p w14:paraId="1334B0A8" w14:textId="77777777" w:rsidR="00FB3441" w:rsidRDefault="00FB3441" w:rsidP="00B9285A">
      <w:pPr>
        <w:jc w:val="both"/>
        <w:rPr>
          <w:lang w:val="es-AR"/>
        </w:rPr>
      </w:pPr>
    </w:p>
    <w:p w14:paraId="1BF8F518" w14:textId="77777777" w:rsidR="00C44450" w:rsidRDefault="00C44450" w:rsidP="00B9285A">
      <w:pPr>
        <w:jc w:val="both"/>
        <w:rPr>
          <w:lang w:val="es-AR"/>
        </w:rPr>
      </w:pPr>
    </w:p>
    <w:p w14:paraId="38DF4CD2" w14:textId="77777777" w:rsidR="00C44450" w:rsidRDefault="00C44450" w:rsidP="00B9285A">
      <w:pPr>
        <w:jc w:val="both"/>
        <w:rPr>
          <w:lang w:val="es-AR"/>
        </w:rPr>
      </w:pPr>
    </w:p>
    <w:p w14:paraId="6992E97B" w14:textId="77777777" w:rsidR="00C44450" w:rsidRDefault="00C44450" w:rsidP="00B9285A">
      <w:pPr>
        <w:jc w:val="both"/>
        <w:rPr>
          <w:lang w:val="es-AR"/>
        </w:rPr>
      </w:pPr>
    </w:p>
    <w:p w14:paraId="441401AE" w14:textId="77777777" w:rsidR="00C44450" w:rsidRDefault="00C44450" w:rsidP="00B9285A">
      <w:pPr>
        <w:jc w:val="both"/>
        <w:rPr>
          <w:lang w:val="es-AR"/>
        </w:rPr>
      </w:pPr>
    </w:p>
    <w:p w14:paraId="4E913C90" w14:textId="77777777" w:rsidR="00C44450" w:rsidRDefault="00C44450" w:rsidP="00B9285A">
      <w:pPr>
        <w:jc w:val="both"/>
        <w:rPr>
          <w:lang w:val="es-AR"/>
        </w:rPr>
      </w:pPr>
    </w:p>
    <w:p w14:paraId="34CD3DAD" w14:textId="77777777" w:rsidR="00C44450" w:rsidRDefault="00C44450" w:rsidP="00B9285A">
      <w:pPr>
        <w:jc w:val="both"/>
        <w:rPr>
          <w:lang w:val="es-AR"/>
        </w:rPr>
      </w:pPr>
    </w:p>
    <w:p w14:paraId="40C3D5C3" w14:textId="77777777" w:rsidR="00C44450" w:rsidRDefault="00C44450" w:rsidP="00B9285A">
      <w:pPr>
        <w:jc w:val="both"/>
        <w:rPr>
          <w:lang w:val="es-AR"/>
        </w:rPr>
      </w:pPr>
    </w:p>
    <w:p w14:paraId="33EC715B" w14:textId="77777777" w:rsidR="00C44450" w:rsidRDefault="00C44450" w:rsidP="00B9285A">
      <w:pPr>
        <w:jc w:val="both"/>
        <w:rPr>
          <w:lang w:val="es-AR"/>
        </w:rPr>
      </w:pPr>
    </w:p>
    <w:p w14:paraId="10C58FE5" w14:textId="77777777" w:rsidR="00C44450" w:rsidRDefault="00C44450" w:rsidP="00B9285A">
      <w:pPr>
        <w:jc w:val="both"/>
        <w:rPr>
          <w:lang w:val="es-AR"/>
        </w:rPr>
      </w:pPr>
    </w:p>
    <w:p w14:paraId="062E03E2" w14:textId="77777777" w:rsidR="00C44450" w:rsidRDefault="00C44450" w:rsidP="00B9285A">
      <w:pPr>
        <w:jc w:val="both"/>
        <w:rPr>
          <w:lang w:val="es-AR"/>
        </w:rPr>
      </w:pPr>
    </w:p>
    <w:p w14:paraId="2E57B7B7" w14:textId="77777777" w:rsidR="00C44450" w:rsidRDefault="00C44450" w:rsidP="00B9285A">
      <w:pPr>
        <w:jc w:val="both"/>
        <w:rPr>
          <w:lang w:val="es-AR"/>
        </w:rPr>
      </w:pPr>
    </w:p>
    <w:p w14:paraId="762FAD50" w14:textId="77777777" w:rsidR="00C44450" w:rsidRDefault="00C44450" w:rsidP="00B9285A">
      <w:pPr>
        <w:jc w:val="both"/>
        <w:rPr>
          <w:lang w:val="es-AR"/>
        </w:rPr>
      </w:pPr>
    </w:p>
    <w:p w14:paraId="1E18BAFE" w14:textId="77777777" w:rsidR="00C44450" w:rsidRDefault="00C44450" w:rsidP="00B9285A">
      <w:pPr>
        <w:jc w:val="both"/>
        <w:rPr>
          <w:lang w:val="es-AR"/>
        </w:rPr>
      </w:pPr>
    </w:p>
    <w:p w14:paraId="35CA6F87" w14:textId="77777777" w:rsidR="00C44450" w:rsidRDefault="00C44450" w:rsidP="00B9285A">
      <w:pPr>
        <w:jc w:val="both"/>
        <w:rPr>
          <w:lang w:val="es-AR"/>
        </w:rPr>
      </w:pPr>
    </w:p>
    <w:p w14:paraId="32254BEF" w14:textId="77777777" w:rsidR="00C44450" w:rsidRDefault="00C44450" w:rsidP="00B9285A">
      <w:pPr>
        <w:jc w:val="both"/>
        <w:rPr>
          <w:lang w:val="es-AR"/>
        </w:rPr>
      </w:pPr>
    </w:p>
    <w:p w14:paraId="5BDEEB03" w14:textId="77777777" w:rsidR="00C44450" w:rsidRDefault="00C44450" w:rsidP="00B9285A">
      <w:pPr>
        <w:jc w:val="both"/>
        <w:rPr>
          <w:lang w:val="es-AR"/>
        </w:rPr>
      </w:pPr>
    </w:p>
    <w:p w14:paraId="6BC2A098" w14:textId="77777777" w:rsidR="00375A95" w:rsidRDefault="00375A95" w:rsidP="00B9285A">
      <w:pPr>
        <w:jc w:val="both"/>
        <w:rPr>
          <w:lang w:val="es-AR"/>
        </w:rPr>
      </w:pPr>
    </w:p>
    <w:p w14:paraId="3FF19F9A" w14:textId="77777777" w:rsidR="009E245D" w:rsidRDefault="009E245D" w:rsidP="00B9285A">
      <w:pPr>
        <w:jc w:val="both"/>
        <w:rPr>
          <w:lang w:val="es-AR"/>
        </w:rPr>
      </w:pPr>
    </w:p>
    <w:p w14:paraId="26001CC2" w14:textId="77777777" w:rsidR="009E245D" w:rsidRDefault="009E245D" w:rsidP="00B9285A">
      <w:pPr>
        <w:jc w:val="both"/>
        <w:rPr>
          <w:lang w:val="es-AR"/>
        </w:rPr>
      </w:pPr>
    </w:p>
    <w:p w14:paraId="6D5C0BCD" w14:textId="77777777" w:rsidR="009E245D" w:rsidRDefault="009E245D" w:rsidP="00B9285A">
      <w:pPr>
        <w:jc w:val="both"/>
        <w:rPr>
          <w:lang w:val="es-AR"/>
        </w:rPr>
      </w:pPr>
    </w:p>
    <w:p w14:paraId="7F3DA2B1" w14:textId="77777777" w:rsidR="009E245D" w:rsidRDefault="009E245D" w:rsidP="00B9285A">
      <w:pPr>
        <w:jc w:val="both"/>
        <w:rPr>
          <w:lang w:val="es-AR"/>
        </w:rPr>
      </w:pPr>
    </w:p>
    <w:p w14:paraId="7A975DCD" w14:textId="77777777" w:rsidR="009E245D" w:rsidRDefault="009E245D" w:rsidP="00B9285A">
      <w:pPr>
        <w:jc w:val="both"/>
        <w:rPr>
          <w:lang w:val="es-AR"/>
        </w:rPr>
      </w:pPr>
    </w:p>
    <w:p w14:paraId="1BF68B45" w14:textId="77777777" w:rsidR="009E245D" w:rsidRDefault="009E245D" w:rsidP="00B9285A">
      <w:pPr>
        <w:jc w:val="both"/>
        <w:rPr>
          <w:lang w:val="es-AR"/>
        </w:rPr>
      </w:pPr>
    </w:p>
    <w:p w14:paraId="34DC1007" w14:textId="3743BE00" w:rsidR="00FB3441" w:rsidRPr="00135BDD" w:rsidRDefault="00FB3441" w:rsidP="00B9285A">
      <w:pPr>
        <w:pStyle w:val="Ttulo1"/>
        <w:jc w:val="both"/>
        <w:rPr>
          <w:noProof/>
          <w:lang w:val="es-ES"/>
        </w:rPr>
      </w:pPr>
      <w:bookmarkStart w:id="1" w:name="_Toc401751722"/>
      <w:r>
        <w:rPr>
          <w:noProof/>
          <w:lang w:val="es-ES"/>
        </w:rPr>
        <w:lastRenderedPageBreak/>
        <w:t>Introducción</w:t>
      </w:r>
      <w:bookmarkEnd w:id="1"/>
    </w:p>
    <w:p w14:paraId="72434E85" w14:textId="7FA1DE14" w:rsidR="00375A95" w:rsidRDefault="00375A95" w:rsidP="000471F1">
      <w:pPr>
        <w:jc w:val="both"/>
        <w:rPr>
          <w:lang w:val="es-ES"/>
        </w:rPr>
      </w:pPr>
      <w:r w:rsidRPr="00FB3441">
        <w:rPr>
          <w:noProof/>
          <w:lang w:val="es-ES"/>
        </w:rPr>
        <w:t xml:space="preserve">El objetivo de </w:t>
      </w:r>
      <w:r w:rsidRPr="00FB3441">
        <w:rPr>
          <w:lang w:val="es-ES"/>
        </w:rPr>
        <w:t>este documento</w:t>
      </w:r>
      <w:r>
        <w:rPr>
          <w:lang w:val="es-ES"/>
        </w:rPr>
        <w:t xml:space="preserve"> es detallar la guí</w:t>
      </w:r>
      <w:r w:rsidR="002926A4">
        <w:rPr>
          <w:lang w:val="es-ES"/>
        </w:rPr>
        <w:t xml:space="preserve">a para el usuario destinado a dar asistencia </w:t>
      </w:r>
      <w:r w:rsidR="000471F1">
        <w:rPr>
          <w:lang w:val="es-ES"/>
        </w:rPr>
        <w:t>a las personas que utilizarán</w:t>
      </w:r>
      <w:r w:rsidR="002926A4">
        <w:rPr>
          <w:lang w:val="es-ES"/>
        </w:rPr>
        <w:t xml:space="preserve"> el Sistema de Gestión de</w:t>
      </w:r>
      <w:r w:rsidR="000471F1">
        <w:rPr>
          <w:lang w:val="es-ES"/>
        </w:rPr>
        <w:t xml:space="preserve"> Torneos de</w:t>
      </w:r>
      <w:r w:rsidR="002926A4">
        <w:rPr>
          <w:lang w:val="es-ES"/>
        </w:rPr>
        <w:t xml:space="preserve"> Fútbol </w:t>
      </w:r>
      <w:r w:rsidR="002926A4" w:rsidRPr="000471F1">
        <w:rPr>
          <w:i/>
          <w:lang w:val="es-ES"/>
        </w:rPr>
        <w:t>Que Golazo</w:t>
      </w:r>
      <w:r w:rsidR="002926A4">
        <w:rPr>
          <w:lang w:val="es-ES"/>
        </w:rPr>
        <w:t xml:space="preserve">. Contiene </w:t>
      </w:r>
      <w:r w:rsidR="000471F1">
        <w:rPr>
          <w:lang w:val="es-ES"/>
        </w:rPr>
        <w:t>la información asociada a este producto y detalla los pasos a realizar por el actor que interactuará con el sistema para poder llevar a cabo las distintas opciones disponibles.</w:t>
      </w:r>
    </w:p>
    <w:p w14:paraId="74FA4037" w14:textId="77777777" w:rsidR="00A657D6" w:rsidRDefault="00A657D6" w:rsidP="000471F1">
      <w:pPr>
        <w:jc w:val="both"/>
        <w:rPr>
          <w:lang w:val="es-AR"/>
        </w:rPr>
      </w:pPr>
    </w:p>
    <w:p w14:paraId="62E76E42" w14:textId="46BC42A4" w:rsidR="00D529AB" w:rsidRPr="00135BDD" w:rsidRDefault="000471F1" w:rsidP="00B9285A">
      <w:pPr>
        <w:pStyle w:val="Ttulo1"/>
        <w:jc w:val="both"/>
        <w:rPr>
          <w:noProof/>
          <w:lang w:val="es-ES"/>
        </w:rPr>
      </w:pPr>
      <w:bookmarkStart w:id="2" w:name="_Toc401751723"/>
      <w:r>
        <w:rPr>
          <w:noProof/>
          <w:lang w:val="es-ES"/>
        </w:rPr>
        <w:t>Manual de Usuario</w:t>
      </w:r>
      <w:bookmarkEnd w:id="2"/>
    </w:p>
    <w:p w14:paraId="3F5561B9" w14:textId="2EBD6A2D" w:rsidR="000471F1" w:rsidRDefault="000471F1" w:rsidP="000471F1">
      <w:pPr>
        <w:pStyle w:val="Ttulo2"/>
        <w:rPr>
          <w:lang w:val="es-ES"/>
        </w:rPr>
      </w:pPr>
      <w:bookmarkStart w:id="3" w:name="_Toc401751724"/>
      <w:r>
        <w:rPr>
          <w:lang w:val="es-ES"/>
        </w:rPr>
        <w:t>Funcionalidades Contempladas</w:t>
      </w:r>
      <w:bookmarkEnd w:id="3"/>
    </w:p>
    <w:p w14:paraId="4A25810A" w14:textId="10420B95" w:rsidR="00375A95" w:rsidRPr="006C3380" w:rsidRDefault="000471F1" w:rsidP="00375A95">
      <w:pPr>
        <w:jc w:val="both"/>
        <w:rPr>
          <w:lang w:val="es-ES"/>
        </w:rPr>
      </w:pPr>
      <w:r>
        <w:rPr>
          <w:lang w:val="es-ES"/>
        </w:rPr>
        <w:t xml:space="preserve">El Sistema de Gestión de Torneos de Fútbol contempla las </w:t>
      </w:r>
      <w:r w:rsidR="00375A95" w:rsidRPr="006C3380">
        <w:rPr>
          <w:lang w:val="es-ES"/>
        </w:rPr>
        <w:t xml:space="preserve">siguientes </w:t>
      </w:r>
      <w:r>
        <w:rPr>
          <w:lang w:val="es-ES"/>
        </w:rPr>
        <w:t>funcionalidades</w:t>
      </w:r>
      <w:r w:rsidR="00375A95" w:rsidRPr="006C3380">
        <w:rPr>
          <w:lang w:val="es-ES"/>
        </w:rPr>
        <w:t>:</w:t>
      </w:r>
    </w:p>
    <w:p w14:paraId="76CD77D1" w14:textId="208C789B" w:rsidR="00A657D6" w:rsidRDefault="00F372E0" w:rsidP="00375A95">
      <w:pPr>
        <w:pStyle w:val="Prrafodelista"/>
        <w:numPr>
          <w:ilvl w:val="0"/>
          <w:numId w:val="8"/>
        </w:numPr>
        <w:ind w:left="567" w:hanging="207"/>
        <w:jc w:val="both"/>
        <w:rPr>
          <w:lang w:val="es-ES"/>
        </w:rPr>
      </w:pPr>
      <w:r>
        <w:rPr>
          <w:lang w:val="es-ES"/>
        </w:rPr>
        <w:t>Gestión</w:t>
      </w:r>
      <w:r w:rsidR="00A657D6">
        <w:rPr>
          <w:lang w:val="es-ES"/>
        </w:rPr>
        <w:t xml:space="preserve"> de Usuarios</w:t>
      </w:r>
      <w:r w:rsidR="00BC1460">
        <w:rPr>
          <w:lang w:val="es-ES"/>
        </w:rPr>
        <w:t>.</w:t>
      </w:r>
    </w:p>
    <w:p w14:paraId="39848818" w14:textId="320B327E" w:rsidR="000471F1" w:rsidRDefault="00F372E0" w:rsidP="00375A95">
      <w:pPr>
        <w:pStyle w:val="Prrafodelista"/>
        <w:numPr>
          <w:ilvl w:val="0"/>
          <w:numId w:val="8"/>
        </w:numPr>
        <w:ind w:left="567" w:hanging="207"/>
        <w:jc w:val="both"/>
        <w:rPr>
          <w:lang w:val="es-ES"/>
        </w:rPr>
      </w:pPr>
      <w:r>
        <w:rPr>
          <w:lang w:val="es-ES"/>
        </w:rPr>
        <w:t>Gestión</w:t>
      </w:r>
      <w:r w:rsidR="00375A95" w:rsidRPr="006C3380">
        <w:rPr>
          <w:lang w:val="es-ES"/>
        </w:rPr>
        <w:t xml:space="preserve"> de </w:t>
      </w:r>
      <w:r w:rsidR="000471F1">
        <w:rPr>
          <w:lang w:val="es-ES"/>
        </w:rPr>
        <w:t>Torneos.</w:t>
      </w:r>
    </w:p>
    <w:p w14:paraId="1BD43666" w14:textId="1BA0EEAA" w:rsidR="00375A95" w:rsidRPr="006C3380" w:rsidRDefault="00F372E0" w:rsidP="00375A95">
      <w:pPr>
        <w:pStyle w:val="Prrafodelista"/>
        <w:numPr>
          <w:ilvl w:val="0"/>
          <w:numId w:val="8"/>
        </w:numPr>
        <w:ind w:left="567" w:hanging="207"/>
        <w:jc w:val="both"/>
        <w:rPr>
          <w:lang w:val="es-ES"/>
        </w:rPr>
      </w:pPr>
      <w:r>
        <w:rPr>
          <w:lang w:val="es-ES"/>
        </w:rPr>
        <w:t>Gestión</w:t>
      </w:r>
      <w:r w:rsidR="000471F1">
        <w:rPr>
          <w:lang w:val="es-ES"/>
        </w:rPr>
        <w:t xml:space="preserve"> de Ediciones</w:t>
      </w:r>
      <w:r w:rsidR="00375A95">
        <w:rPr>
          <w:lang w:val="es-ES"/>
        </w:rPr>
        <w:t>.</w:t>
      </w:r>
    </w:p>
    <w:p w14:paraId="3737B1C2" w14:textId="4C331B8C" w:rsidR="00375A95" w:rsidRDefault="00F372E0" w:rsidP="00375A95">
      <w:pPr>
        <w:pStyle w:val="Prrafodelista"/>
        <w:numPr>
          <w:ilvl w:val="0"/>
          <w:numId w:val="8"/>
        </w:numPr>
        <w:ind w:left="567" w:hanging="207"/>
        <w:jc w:val="both"/>
        <w:rPr>
          <w:lang w:val="es-ES"/>
        </w:rPr>
      </w:pPr>
      <w:r>
        <w:rPr>
          <w:lang w:val="es-ES"/>
        </w:rPr>
        <w:t>Gestión</w:t>
      </w:r>
      <w:r w:rsidR="00375A95" w:rsidRPr="006C3380">
        <w:rPr>
          <w:lang w:val="es-ES"/>
        </w:rPr>
        <w:t xml:space="preserve"> de Equipos</w:t>
      </w:r>
      <w:r w:rsidR="00375A95">
        <w:rPr>
          <w:lang w:val="es-ES"/>
        </w:rPr>
        <w:t>.</w:t>
      </w:r>
    </w:p>
    <w:p w14:paraId="3B426E1C" w14:textId="1B1D4D82" w:rsidR="00BC1460" w:rsidRPr="006C3380" w:rsidRDefault="00BC1460" w:rsidP="00375A95">
      <w:pPr>
        <w:pStyle w:val="Prrafodelista"/>
        <w:numPr>
          <w:ilvl w:val="0"/>
          <w:numId w:val="8"/>
        </w:numPr>
        <w:ind w:left="567" w:hanging="207"/>
        <w:jc w:val="both"/>
        <w:rPr>
          <w:lang w:val="es-ES"/>
        </w:rPr>
      </w:pPr>
      <w:r>
        <w:rPr>
          <w:lang w:val="es-ES"/>
        </w:rPr>
        <w:t>Gestión</w:t>
      </w:r>
      <w:r w:rsidRPr="006C3380">
        <w:rPr>
          <w:lang w:val="es-ES"/>
        </w:rPr>
        <w:t xml:space="preserve"> de Jugadores</w:t>
      </w:r>
      <w:r>
        <w:rPr>
          <w:lang w:val="es-ES"/>
        </w:rPr>
        <w:t>.</w:t>
      </w:r>
    </w:p>
    <w:p w14:paraId="6EAB3CFC" w14:textId="503E001F" w:rsidR="00375A95" w:rsidRDefault="00F372E0" w:rsidP="00375A95">
      <w:pPr>
        <w:pStyle w:val="Prrafodelista"/>
        <w:numPr>
          <w:ilvl w:val="0"/>
          <w:numId w:val="8"/>
        </w:numPr>
        <w:ind w:left="567" w:hanging="207"/>
        <w:jc w:val="both"/>
        <w:rPr>
          <w:lang w:val="es-ES"/>
        </w:rPr>
      </w:pPr>
      <w:r>
        <w:rPr>
          <w:lang w:val="es-ES"/>
        </w:rPr>
        <w:t>Gestión</w:t>
      </w:r>
      <w:r w:rsidR="00375A95" w:rsidRPr="006C3380">
        <w:rPr>
          <w:lang w:val="es-ES"/>
        </w:rPr>
        <w:t xml:space="preserve"> de Árbitros</w:t>
      </w:r>
      <w:r w:rsidR="00375A95">
        <w:rPr>
          <w:lang w:val="es-ES"/>
        </w:rPr>
        <w:t>.</w:t>
      </w:r>
    </w:p>
    <w:p w14:paraId="3A4F83C3" w14:textId="09B5DA83" w:rsidR="00375A95" w:rsidRPr="00BC1460" w:rsidRDefault="00F372E0" w:rsidP="009B0953">
      <w:pPr>
        <w:pStyle w:val="Prrafodelista"/>
        <w:numPr>
          <w:ilvl w:val="0"/>
          <w:numId w:val="8"/>
        </w:numPr>
        <w:ind w:left="567" w:hanging="207"/>
        <w:jc w:val="both"/>
        <w:rPr>
          <w:lang w:val="es-ES"/>
        </w:rPr>
      </w:pPr>
      <w:r w:rsidRPr="00BC1460">
        <w:rPr>
          <w:lang w:val="es-ES"/>
        </w:rPr>
        <w:t>Gestión</w:t>
      </w:r>
      <w:r w:rsidR="005B0C80" w:rsidRPr="00BC1460">
        <w:rPr>
          <w:lang w:val="es-ES"/>
        </w:rPr>
        <w:t xml:space="preserve"> de </w:t>
      </w:r>
      <w:r w:rsidR="00BC1460" w:rsidRPr="00BC1460">
        <w:rPr>
          <w:lang w:val="es-ES"/>
        </w:rPr>
        <w:t>Complejos</w:t>
      </w:r>
      <w:r w:rsidR="00375A95" w:rsidRPr="00BC1460">
        <w:rPr>
          <w:lang w:val="es-ES"/>
        </w:rPr>
        <w:t>.</w:t>
      </w:r>
    </w:p>
    <w:p w14:paraId="0DD422A5" w14:textId="77777777" w:rsidR="00BC1460" w:rsidRDefault="00BC1460" w:rsidP="00BC1460">
      <w:pPr>
        <w:pStyle w:val="Prrafodelista"/>
        <w:numPr>
          <w:ilvl w:val="0"/>
          <w:numId w:val="8"/>
        </w:numPr>
        <w:ind w:left="567" w:hanging="207"/>
        <w:jc w:val="both"/>
        <w:rPr>
          <w:noProof/>
          <w:lang w:val="es-ES"/>
        </w:rPr>
      </w:pPr>
      <w:r>
        <w:rPr>
          <w:lang w:val="es-ES"/>
        </w:rPr>
        <w:t>Generación de Fixture y administración de partidos.</w:t>
      </w:r>
    </w:p>
    <w:p w14:paraId="54242383" w14:textId="77777777" w:rsidR="00BC1460" w:rsidRDefault="00BC1460" w:rsidP="00BC1460">
      <w:pPr>
        <w:pStyle w:val="Prrafodelista"/>
        <w:numPr>
          <w:ilvl w:val="0"/>
          <w:numId w:val="8"/>
        </w:numPr>
        <w:ind w:left="567" w:hanging="207"/>
        <w:jc w:val="both"/>
        <w:rPr>
          <w:noProof/>
          <w:lang w:val="es-ES"/>
        </w:rPr>
      </w:pPr>
      <w:r>
        <w:rPr>
          <w:lang w:val="es-ES"/>
        </w:rPr>
        <w:t>Gestión de Sanciones</w:t>
      </w:r>
    </w:p>
    <w:p w14:paraId="2D73AFA1" w14:textId="4DF95555" w:rsidR="00375A95" w:rsidRDefault="00BC1460" w:rsidP="00BC1460">
      <w:pPr>
        <w:pStyle w:val="Prrafodelista"/>
        <w:numPr>
          <w:ilvl w:val="0"/>
          <w:numId w:val="8"/>
        </w:numPr>
        <w:ind w:left="567" w:hanging="207"/>
        <w:jc w:val="both"/>
        <w:rPr>
          <w:noProof/>
          <w:lang w:val="es-ES"/>
        </w:rPr>
      </w:pPr>
      <w:r>
        <w:rPr>
          <w:lang w:val="es-ES"/>
        </w:rPr>
        <w:t>Gestión de Noticias</w:t>
      </w:r>
      <w:r>
        <w:rPr>
          <w:noProof/>
          <w:lang w:val="es-ES"/>
        </w:rPr>
        <w:t xml:space="preserve"> </w:t>
      </w:r>
    </w:p>
    <w:p w14:paraId="714B81C1" w14:textId="77777777" w:rsidR="00BC1460" w:rsidRDefault="00BC1460" w:rsidP="00BC1460">
      <w:pPr>
        <w:pStyle w:val="Prrafodelista"/>
        <w:ind w:left="567"/>
        <w:jc w:val="both"/>
        <w:rPr>
          <w:noProof/>
          <w:lang w:val="es-ES"/>
        </w:rPr>
      </w:pPr>
    </w:p>
    <w:p w14:paraId="0197B5FC" w14:textId="77777777" w:rsidR="009050C9" w:rsidRDefault="009050C9" w:rsidP="00B9285A">
      <w:pPr>
        <w:pStyle w:val="Prrafodelista"/>
        <w:ind w:hanging="720"/>
        <w:jc w:val="both"/>
        <w:rPr>
          <w:noProof/>
          <w:lang w:val="es-ES"/>
        </w:rPr>
      </w:pPr>
    </w:p>
    <w:p w14:paraId="342D3C5F" w14:textId="77777777" w:rsidR="009050C9" w:rsidRDefault="009050C9" w:rsidP="00B9285A">
      <w:pPr>
        <w:pStyle w:val="Prrafodelista"/>
        <w:ind w:hanging="720"/>
        <w:jc w:val="both"/>
        <w:rPr>
          <w:noProof/>
          <w:lang w:val="es-ES"/>
        </w:rPr>
      </w:pPr>
    </w:p>
    <w:p w14:paraId="4671C85A" w14:textId="77777777" w:rsidR="009050C9" w:rsidRDefault="009050C9" w:rsidP="00B9285A">
      <w:pPr>
        <w:pStyle w:val="Prrafodelista"/>
        <w:ind w:hanging="720"/>
        <w:jc w:val="both"/>
        <w:rPr>
          <w:noProof/>
          <w:lang w:val="es-ES"/>
        </w:rPr>
      </w:pPr>
    </w:p>
    <w:p w14:paraId="162000BF" w14:textId="77777777" w:rsidR="009050C9" w:rsidRDefault="009050C9" w:rsidP="00B9285A">
      <w:pPr>
        <w:pStyle w:val="Prrafodelista"/>
        <w:ind w:hanging="720"/>
        <w:jc w:val="both"/>
        <w:rPr>
          <w:noProof/>
          <w:lang w:val="es-ES"/>
        </w:rPr>
      </w:pPr>
    </w:p>
    <w:p w14:paraId="3F7E6FF2" w14:textId="77777777" w:rsidR="00A657D6" w:rsidRDefault="00A657D6" w:rsidP="00B9285A">
      <w:pPr>
        <w:pStyle w:val="Prrafodelista"/>
        <w:ind w:hanging="720"/>
        <w:jc w:val="both"/>
        <w:rPr>
          <w:noProof/>
          <w:lang w:val="es-ES"/>
        </w:rPr>
      </w:pPr>
    </w:p>
    <w:p w14:paraId="169A4DE3" w14:textId="77777777" w:rsidR="00A657D6" w:rsidRDefault="00A657D6" w:rsidP="00B9285A">
      <w:pPr>
        <w:pStyle w:val="Prrafodelista"/>
        <w:ind w:hanging="720"/>
        <w:jc w:val="both"/>
        <w:rPr>
          <w:noProof/>
          <w:lang w:val="es-ES"/>
        </w:rPr>
      </w:pPr>
    </w:p>
    <w:p w14:paraId="38AAB42A" w14:textId="77777777" w:rsidR="00A657D6" w:rsidRDefault="00A657D6" w:rsidP="00B9285A">
      <w:pPr>
        <w:pStyle w:val="Prrafodelista"/>
        <w:ind w:hanging="720"/>
        <w:jc w:val="both"/>
        <w:rPr>
          <w:noProof/>
          <w:lang w:val="es-ES"/>
        </w:rPr>
      </w:pPr>
    </w:p>
    <w:p w14:paraId="07CE79AA" w14:textId="77777777" w:rsidR="00A657D6" w:rsidRDefault="00A657D6" w:rsidP="00B9285A">
      <w:pPr>
        <w:pStyle w:val="Prrafodelista"/>
        <w:ind w:hanging="720"/>
        <w:jc w:val="both"/>
        <w:rPr>
          <w:noProof/>
          <w:lang w:val="es-ES"/>
        </w:rPr>
      </w:pPr>
    </w:p>
    <w:p w14:paraId="171E3066" w14:textId="77777777" w:rsidR="00A657D6" w:rsidRDefault="00A657D6" w:rsidP="00B9285A">
      <w:pPr>
        <w:pStyle w:val="Prrafodelista"/>
        <w:ind w:hanging="720"/>
        <w:jc w:val="both"/>
        <w:rPr>
          <w:noProof/>
          <w:lang w:val="es-ES"/>
        </w:rPr>
      </w:pPr>
    </w:p>
    <w:p w14:paraId="7C337106" w14:textId="77777777" w:rsidR="00A657D6" w:rsidRDefault="00A657D6" w:rsidP="00B9285A">
      <w:pPr>
        <w:pStyle w:val="Prrafodelista"/>
        <w:ind w:hanging="720"/>
        <w:jc w:val="both"/>
        <w:rPr>
          <w:noProof/>
          <w:lang w:val="es-ES"/>
        </w:rPr>
      </w:pPr>
    </w:p>
    <w:p w14:paraId="5C83E751" w14:textId="77777777" w:rsidR="00A657D6" w:rsidRDefault="00A657D6" w:rsidP="00B9285A">
      <w:pPr>
        <w:pStyle w:val="Prrafodelista"/>
        <w:ind w:hanging="720"/>
        <w:jc w:val="both"/>
        <w:rPr>
          <w:noProof/>
          <w:lang w:val="es-ES"/>
        </w:rPr>
      </w:pPr>
    </w:p>
    <w:p w14:paraId="4B4DFD3F" w14:textId="77777777" w:rsidR="00A657D6" w:rsidRDefault="00A657D6" w:rsidP="00B9285A">
      <w:pPr>
        <w:pStyle w:val="Prrafodelista"/>
        <w:ind w:hanging="720"/>
        <w:jc w:val="both"/>
        <w:rPr>
          <w:noProof/>
          <w:lang w:val="es-ES"/>
        </w:rPr>
      </w:pPr>
    </w:p>
    <w:p w14:paraId="09F9262B" w14:textId="77777777" w:rsidR="00A657D6" w:rsidRDefault="00A657D6" w:rsidP="00B9285A">
      <w:pPr>
        <w:pStyle w:val="Prrafodelista"/>
        <w:ind w:hanging="720"/>
        <w:jc w:val="both"/>
        <w:rPr>
          <w:noProof/>
          <w:lang w:val="es-ES"/>
        </w:rPr>
      </w:pPr>
    </w:p>
    <w:p w14:paraId="3639EFA7" w14:textId="77777777" w:rsidR="00A657D6" w:rsidRDefault="00A657D6" w:rsidP="00B9285A">
      <w:pPr>
        <w:pStyle w:val="Prrafodelista"/>
        <w:ind w:hanging="720"/>
        <w:jc w:val="both"/>
        <w:rPr>
          <w:noProof/>
          <w:lang w:val="es-ES"/>
        </w:rPr>
      </w:pPr>
    </w:p>
    <w:p w14:paraId="67AB9DB3" w14:textId="77777777" w:rsidR="00A657D6" w:rsidRDefault="00A657D6" w:rsidP="00B9285A">
      <w:pPr>
        <w:pStyle w:val="Prrafodelista"/>
        <w:ind w:hanging="720"/>
        <w:jc w:val="both"/>
        <w:rPr>
          <w:noProof/>
          <w:lang w:val="es-ES"/>
        </w:rPr>
      </w:pPr>
    </w:p>
    <w:p w14:paraId="3DCDD988" w14:textId="77777777" w:rsidR="00A657D6" w:rsidRDefault="00A657D6" w:rsidP="00B9285A">
      <w:pPr>
        <w:pStyle w:val="Prrafodelista"/>
        <w:ind w:hanging="720"/>
        <w:jc w:val="both"/>
        <w:rPr>
          <w:noProof/>
          <w:lang w:val="es-ES"/>
        </w:rPr>
      </w:pPr>
    </w:p>
    <w:p w14:paraId="1D1F19C3" w14:textId="77777777" w:rsidR="00A657D6" w:rsidRDefault="00A657D6" w:rsidP="00B9285A">
      <w:pPr>
        <w:pStyle w:val="Prrafodelista"/>
        <w:ind w:hanging="720"/>
        <w:jc w:val="both"/>
        <w:rPr>
          <w:noProof/>
          <w:lang w:val="es-ES"/>
        </w:rPr>
      </w:pPr>
    </w:p>
    <w:p w14:paraId="4D2C2222" w14:textId="77777777" w:rsidR="00A657D6" w:rsidRDefault="00A657D6" w:rsidP="00B9285A">
      <w:pPr>
        <w:pStyle w:val="Prrafodelista"/>
        <w:ind w:hanging="720"/>
        <w:jc w:val="both"/>
        <w:rPr>
          <w:noProof/>
          <w:lang w:val="es-ES"/>
        </w:rPr>
      </w:pPr>
    </w:p>
    <w:p w14:paraId="64C96BA9" w14:textId="77777777" w:rsidR="009050C9" w:rsidRDefault="009050C9" w:rsidP="00B9285A">
      <w:pPr>
        <w:pStyle w:val="Prrafodelista"/>
        <w:ind w:hanging="720"/>
        <w:jc w:val="both"/>
        <w:rPr>
          <w:noProof/>
          <w:lang w:val="es-ES"/>
        </w:rPr>
      </w:pPr>
    </w:p>
    <w:p w14:paraId="1E342F27" w14:textId="78BDCE2F" w:rsidR="009050C9" w:rsidRDefault="005B1870" w:rsidP="00B9285A">
      <w:pPr>
        <w:pStyle w:val="Prrafodelista"/>
        <w:ind w:hanging="720"/>
        <w:jc w:val="both"/>
        <w:rPr>
          <w:noProof/>
          <w:lang w:val="es-ES"/>
        </w:rPr>
      </w:pPr>
      <w:r>
        <w:rPr>
          <w:noProof/>
          <w:lang w:val="es-ES"/>
        </w:rPr>
        <w:lastRenderedPageBreak/>
        <w:t xml:space="preserve"> </w:t>
      </w:r>
    </w:p>
    <w:p w14:paraId="70960F5F" w14:textId="074FAF3D" w:rsidR="005B0C80" w:rsidRPr="009050C9" w:rsidRDefault="009050C9" w:rsidP="004F184D">
      <w:pPr>
        <w:pStyle w:val="Ttulo1"/>
        <w:rPr>
          <w:lang w:val="es-ES"/>
        </w:rPr>
      </w:pPr>
      <w:bookmarkStart w:id="4" w:name="_Toc401751725"/>
      <w:r w:rsidRPr="009050C9">
        <w:rPr>
          <w:lang w:val="es-ES"/>
        </w:rPr>
        <w:t xml:space="preserve">1. </w:t>
      </w:r>
      <w:r w:rsidR="004F184D">
        <w:rPr>
          <w:lang w:val="es-ES"/>
        </w:rPr>
        <w:t>Gestión de Usuarios</w:t>
      </w:r>
      <w:bookmarkEnd w:id="4"/>
    </w:p>
    <w:p w14:paraId="3B54CA20" w14:textId="7B8F21C3" w:rsidR="003A2810" w:rsidRDefault="009050C9" w:rsidP="004F184D">
      <w:pPr>
        <w:pStyle w:val="Ttulo2"/>
        <w:rPr>
          <w:noProof/>
          <w:lang w:val="es-ES"/>
        </w:rPr>
      </w:pPr>
      <w:bookmarkStart w:id="5" w:name="_Toc401751726"/>
      <w:r>
        <w:rPr>
          <w:noProof/>
          <w:lang w:val="es-ES"/>
        </w:rPr>
        <w:t>1.1</w:t>
      </w:r>
      <w:r w:rsidRPr="009050C9">
        <w:rPr>
          <w:noProof/>
          <w:lang w:val="es-ES"/>
        </w:rPr>
        <w:t xml:space="preserve"> </w:t>
      </w:r>
      <w:r w:rsidR="003A2810">
        <w:rPr>
          <w:noProof/>
          <w:lang w:val="es-ES"/>
        </w:rPr>
        <w:t>Registro de Usuario</w:t>
      </w:r>
      <w:bookmarkEnd w:id="5"/>
    </w:p>
    <w:p w14:paraId="3A31D401" w14:textId="2BCEC988" w:rsidR="00663A3F" w:rsidRDefault="003A2810" w:rsidP="009050C9">
      <w:pPr>
        <w:rPr>
          <w:noProof/>
          <w:lang w:val="es-ES"/>
        </w:rPr>
      </w:pPr>
      <w:r>
        <w:rPr>
          <w:noProof/>
          <w:lang w:val="es-ES"/>
        </w:rPr>
        <w:t xml:space="preserve">1.1.1 </w:t>
      </w:r>
      <w:r w:rsidR="009050C9" w:rsidRPr="009050C9">
        <w:rPr>
          <w:noProof/>
          <w:lang w:val="es-ES"/>
        </w:rPr>
        <w:t>En la pant</w:t>
      </w:r>
      <w:r w:rsidR="004E0791">
        <w:rPr>
          <w:noProof/>
          <w:lang w:val="es-ES"/>
        </w:rPr>
        <w:t xml:space="preserve">alla principal, se encuentra la opción </w:t>
      </w:r>
      <w:r w:rsidR="009050C9" w:rsidRPr="009050C9">
        <w:rPr>
          <w:noProof/>
          <w:lang w:val="es-ES"/>
        </w:rPr>
        <w:t>para</w:t>
      </w:r>
      <w:r w:rsidR="004E0791">
        <w:rPr>
          <w:noProof/>
          <w:lang w:val="es-ES"/>
        </w:rPr>
        <w:t xml:space="preserve"> acceder a</w:t>
      </w:r>
      <w:r w:rsidR="009050C9" w:rsidRPr="009050C9">
        <w:rPr>
          <w:noProof/>
          <w:lang w:val="es-ES"/>
        </w:rPr>
        <w:t xml:space="preserve">l </w:t>
      </w:r>
      <w:r w:rsidR="00D37963">
        <w:rPr>
          <w:i/>
          <w:noProof/>
          <w:lang w:val="es-ES"/>
        </w:rPr>
        <w:t>Registro de U</w:t>
      </w:r>
      <w:r w:rsidR="009050C9" w:rsidRPr="009050C9">
        <w:rPr>
          <w:i/>
          <w:noProof/>
          <w:lang w:val="es-ES"/>
        </w:rPr>
        <w:t>suario</w:t>
      </w:r>
      <w:r w:rsidR="00764901">
        <w:rPr>
          <w:i/>
          <w:noProof/>
          <w:lang w:val="es-ES"/>
        </w:rPr>
        <w:t>s</w:t>
      </w:r>
      <w:r w:rsidR="009050C9" w:rsidRPr="009050C9">
        <w:rPr>
          <w:noProof/>
          <w:lang w:val="es-ES"/>
        </w:rPr>
        <w:t xml:space="preserve">. </w:t>
      </w:r>
    </w:p>
    <w:p w14:paraId="7A773BCA" w14:textId="77777777" w:rsidR="00C60D61" w:rsidRDefault="00663A3F" w:rsidP="00C60D61">
      <w:pPr>
        <w:keepNext/>
        <w:jc w:val="center"/>
      </w:pPr>
      <w:r>
        <w:rPr>
          <w:noProof/>
          <w:lang w:val="es-AR" w:eastAsia="es-AR"/>
        </w:rPr>
        <w:drawing>
          <wp:inline distT="0" distB="0" distL="0" distR="0" wp14:anchorId="66D4C2D2" wp14:editId="6B29A263">
            <wp:extent cx="2181529" cy="466790"/>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rme.png"/>
                    <pic:cNvPicPr/>
                  </pic:nvPicPr>
                  <pic:blipFill>
                    <a:blip r:embed="rId16">
                      <a:extLst>
                        <a:ext uri="{28A0092B-C50C-407E-A947-70E740481C1C}">
                          <a14:useLocalDpi xmlns:a14="http://schemas.microsoft.com/office/drawing/2010/main" val="0"/>
                        </a:ext>
                      </a:extLst>
                    </a:blip>
                    <a:stretch>
                      <a:fillRect/>
                    </a:stretch>
                  </pic:blipFill>
                  <pic:spPr>
                    <a:xfrm>
                      <a:off x="0" y="0"/>
                      <a:ext cx="2181529" cy="466790"/>
                    </a:xfrm>
                    <a:prstGeom prst="rect">
                      <a:avLst/>
                    </a:prstGeom>
                    <a:ln w="12700">
                      <a:solidFill>
                        <a:schemeClr val="bg1">
                          <a:lumMod val="65000"/>
                        </a:schemeClr>
                      </a:solidFill>
                    </a:ln>
                    <a:effectLst/>
                  </pic:spPr>
                </pic:pic>
              </a:graphicData>
            </a:graphic>
          </wp:inline>
        </w:drawing>
      </w:r>
    </w:p>
    <w:p w14:paraId="6064456B" w14:textId="5F61D10D" w:rsidR="007F0D14" w:rsidRPr="00C60D61" w:rsidRDefault="00C60D61" w:rsidP="00C60D61">
      <w:pPr>
        <w:pStyle w:val="Descripcin"/>
        <w:jc w:val="center"/>
        <w:rPr>
          <w:sz w:val="18"/>
          <w:lang w:val="es-AR"/>
        </w:rPr>
      </w:pPr>
      <w:r w:rsidRPr="00C60D61">
        <w:rPr>
          <w:sz w:val="18"/>
          <w:lang w:val="es-AR"/>
        </w:rPr>
        <w:t xml:space="preserve">Fig. </w:t>
      </w:r>
      <w:r w:rsidRPr="00C60D61">
        <w:rPr>
          <w:sz w:val="18"/>
          <w:lang w:val="es-AR"/>
        </w:rPr>
        <w:fldChar w:fldCharType="begin"/>
      </w:r>
      <w:r w:rsidRPr="00C60D61">
        <w:rPr>
          <w:sz w:val="18"/>
          <w:lang w:val="es-AR"/>
        </w:rPr>
        <w:instrText xml:space="preserve"> SEQ Ilustración \* ARABIC </w:instrText>
      </w:r>
      <w:r w:rsidRPr="00C60D61">
        <w:rPr>
          <w:sz w:val="18"/>
          <w:lang w:val="es-AR"/>
        </w:rPr>
        <w:fldChar w:fldCharType="separate"/>
      </w:r>
      <w:r w:rsidR="007D509D">
        <w:rPr>
          <w:noProof/>
          <w:sz w:val="18"/>
          <w:lang w:val="es-AR"/>
        </w:rPr>
        <w:t>1</w:t>
      </w:r>
      <w:r w:rsidRPr="00C60D61">
        <w:rPr>
          <w:sz w:val="18"/>
          <w:lang w:val="es-AR"/>
        </w:rPr>
        <w:fldChar w:fldCharType="end"/>
      </w:r>
      <w:r w:rsidRPr="00C60D61">
        <w:rPr>
          <w:sz w:val="18"/>
          <w:lang w:val="es-AR"/>
        </w:rPr>
        <w:t>: Registro de Usuarios</w:t>
      </w:r>
    </w:p>
    <w:p w14:paraId="2F9B6B88" w14:textId="37110DD2" w:rsidR="009050C9" w:rsidRDefault="00707EEC" w:rsidP="00707EEC">
      <w:pPr>
        <w:rPr>
          <w:noProof/>
          <w:lang w:val="es-ES"/>
        </w:rPr>
      </w:pPr>
      <w:r>
        <w:rPr>
          <w:noProof/>
          <w:lang w:val="es-ES"/>
        </w:rPr>
        <w:t xml:space="preserve">Una vez seleccionada dicha opción, se abrirá el formulario de </w:t>
      </w:r>
      <w:r w:rsidR="00764901" w:rsidRPr="00764901">
        <w:rPr>
          <w:i/>
          <w:noProof/>
          <w:lang w:val="es-ES"/>
        </w:rPr>
        <w:t>Registro de Usuarios</w:t>
      </w:r>
      <w:r w:rsidR="00764901">
        <w:rPr>
          <w:noProof/>
          <w:lang w:val="es-ES"/>
        </w:rPr>
        <w:t>,</w:t>
      </w:r>
      <w:r>
        <w:rPr>
          <w:noProof/>
          <w:lang w:val="es-ES"/>
        </w:rPr>
        <w:t xml:space="preserve"> donde</w:t>
      </w:r>
      <w:r w:rsidR="00764901">
        <w:rPr>
          <w:noProof/>
          <w:lang w:val="es-ES"/>
        </w:rPr>
        <w:t xml:space="preserve"> d</w:t>
      </w:r>
      <w:r w:rsidR="009050C9" w:rsidRPr="009050C9">
        <w:rPr>
          <w:noProof/>
          <w:lang w:val="es-ES"/>
        </w:rPr>
        <w:t xml:space="preserve">ebe registrar los siguientes datos: </w:t>
      </w:r>
    </w:p>
    <w:p w14:paraId="7CCBB342" w14:textId="77777777" w:rsidR="009050C9" w:rsidRDefault="009050C9" w:rsidP="009050C9">
      <w:pPr>
        <w:rPr>
          <w:noProof/>
          <w:lang w:val="es-ES"/>
        </w:rPr>
      </w:pPr>
      <w:r w:rsidRPr="009050C9">
        <w:rPr>
          <w:noProof/>
          <w:lang w:val="es-ES"/>
        </w:rPr>
        <w:t>-Nombre</w:t>
      </w:r>
      <w:r>
        <w:rPr>
          <w:noProof/>
          <w:lang w:val="es-ES"/>
        </w:rPr>
        <w:br/>
        <w:t>-Apellido</w:t>
      </w:r>
      <w:r>
        <w:rPr>
          <w:noProof/>
          <w:lang w:val="es-ES"/>
        </w:rPr>
        <w:br/>
        <w:t>-Email</w:t>
      </w:r>
      <w:r>
        <w:rPr>
          <w:noProof/>
          <w:lang w:val="es-ES"/>
        </w:rPr>
        <w:br/>
        <w:t>-Contraseña</w:t>
      </w:r>
    </w:p>
    <w:p w14:paraId="2B2976FA" w14:textId="70C625BD" w:rsidR="00F84A73" w:rsidRDefault="00F84A73" w:rsidP="009050C9">
      <w:pPr>
        <w:rPr>
          <w:noProof/>
          <w:lang w:val="es-ES"/>
        </w:rPr>
      </w:pPr>
      <w:r>
        <w:rPr>
          <w:noProof/>
          <w:lang w:val="es-ES"/>
        </w:rPr>
        <w:t>Se le solicita repetir la contraseña ingresada y además aceptar los Términos y Condiciones.</w:t>
      </w:r>
    </w:p>
    <w:p w14:paraId="7CC9F2DB" w14:textId="77777777" w:rsidR="00C60D61" w:rsidRDefault="00A61B79" w:rsidP="00C60D61">
      <w:pPr>
        <w:keepNext/>
        <w:jc w:val="center"/>
      </w:pPr>
      <w:r>
        <w:rPr>
          <w:noProof/>
          <w:lang w:val="es-AR" w:eastAsia="es-AR"/>
        </w:rPr>
        <w:drawing>
          <wp:inline distT="0" distB="0" distL="0" distR="0" wp14:anchorId="416C2834" wp14:editId="2A0EEBFC">
            <wp:extent cx="3228975" cy="3735318"/>
            <wp:effectExtent l="19050" t="19050" r="9525" b="177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oUsuario.PNG"/>
                    <pic:cNvPicPr/>
                  </pic:nvPicPr>
                  <pic:blipFill>
                    <a:blip r:embed="rId17">
                      <a:extLst>
                        <a:ext uri="{28A0092B-C50C-407E-A947-70E740481C1C}">
                          <a14:useLocalDpi xmlns:a14="http://schemas.microsoft.com/office/drawing/2010/main" val="0"/>
                        </a:ext>
                      </a:extLst>
                    </a:blip>
                    <a:stretch>
                      <a:fillRect/>
                    </a:stretch>
                  </pic:blipFill>
                  <pic:spPr>
                    <a:xfrm>
                      <a:off x="0" y="0"/>
                      <a:ext cx="3228975" cy="3735318"/>
                    </a:xfrm>
                    <a:prstGeom prst="rect">
                      <a:avLst/>
                    </a:prstGeom>
                    <a:ln w="19050">
                      <a:solidFill>
                        <a:schemeClr val="bg1">
                          <a:lumMod val="65000"/>
                        </a:schemeClr>
                      </a:solidFill>
                    </a:ln>
                  </pic:spPr>
                </pic:pic>
              </a:graphicData>
            </a:graphic>
          </wp:inline>
        </w:drawing>
      </w:r>
    </w:p>
    <w:p w14:paraId="732E9BA9" w14:textId="31079CAF" w:rsidR="003A2810" w:rsidRPr="00C60D61" w:rsidRDefault="00C60D61" w:rsidP="00C60D61">
      <w:pPr>
        <w:pStyle w:val="Descripcin"/>
        <w:jc w:val="center"/>
        <w:rPr>
          <w:noProof/>
          <w:sz w:val="18"/>
          <w:lang w:val="es-AR"/>
        </w:rPr>
      </w:pPr>
      <w:r w:rsidRPr="00C60D61">
        <w:rPr>
          <w:sz w:val="18"/>
          <w:lang w:val="es-AR"/>
        </w:rPr>
        <w:t>Fig. 2: Registro de Usuarios</w:t>
      </w:r>
    </w:p>
    <w:p w14:paraId="0B42F40D" w14:textId="77777777" w:rsidR="00A61B79" w:rsidRDefault="00A61B79" w:rsidP="009050C9">
      <w:pPr>
        <w:rPr>
          <w:noProof/>
          <w:lang w:val="es-ES"/>
        </w:rPr>
      </w:pPr>
    </w:p>
    <w:p w14:paraId="1E579712" w14:textId="3AB84000" w:rsidR="009050C9" w:rsidRDefault="009050C9" w:rsidP="009050C9">
      <w:pPr>
        <w:rPr>
          <w:noProof/>
          <w:lang w:val="es-ES"/>
        </w:rPr>
      </w:pPr>
      <w:r w:rsidRPr="009050C9">
        <w:rPr>
          <w:noProof/>
          <w:lang w:val="es-ES"/>
        </w:rPr>
        <w:t xml:space="preserve">1.1.2 Luego debe presionar el botón “Registrar”.  Si los valores ingresados son correctos, un mensaje aparecerá indicando que debe activar su cuenta.  </w:t>
      </w:r>
    </w:p>
    <w:p w14:paraId="7A5686C9" w14:textId="77777777" w:rsidR="00C60D61" w:rsidRDefault="00A61B79" w:rsidP="00C60D61">
      <w:pPr>
        <w:keepNext/>
        <w:jc w:val="center"/>
      </w:pPr>
      <w:r>
        <w:rPr>
          <w:noProof/>
          <w:lang w:val="es-AR" w:eastAsia="es-AR"/>
        </w:rPr>
        <w:drawing>
          <wp:inline distT="0" distB="0" distL="0" distR="0" wp14:anchorId="6B868415" wp14:editId="38AA1B82">
            <wp:extent cx="3162741" cy="743054"/>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oExitosodeUsuario.PNG"/>
                    <pic:cNvPicPr/>
                  </pic:nvPicPr>
                  <pic:blipFill>
                    <a:blip r:embed="rId18">
                      <a:extLst>
                        <a:ext uri="{28A0092B-C50C-407E-A947-70E740481C1C}">
                          <a14:useLocalDpi xmlns:a14="http://schemas.microsoft.com/office/drawing/2010/main" val="0"/>
                        </a:ext>
                      </a:extLst>
                    </a:blip>
                    <a:stretch>
                      <a:fillRect/>
                    </a:stretch>
                  </pic:blipFill>
                  <pic:spPr>
                    <a:xfrm>
                      <a:off x="0" y="0"/>
                      <a:ext cx="3162741" cy="743054"/>
                    </a:xfrm>
                    <a:prstGeom prst="rect">
                      <a:avLst/>
                    </a:prstGeom>
                    <a:ln w="15875">
                      <a:solidFill>
                        <a:schemeClr val="bg1">
                          <a:lumMod val="65000"/>
                        </a:schemeClr>
                      </a:solidFill>
                    </a:ln>
                  </pic:spPr>
                </pic:pic>
              </a:graphicData>
            </a:graphic>
          </wp:inline>
        </w:drawing>
      </w:r>
    </w:p>
    <w:p w14:paraId="265FCE35" w14:textId="15CB6E58" w:rsidR="003A2810" w:rsidRDefault="00C60D61" w:rsidP="00C60D61">
      <w:pPr>
        <w:pStyle w:val="Descripcin"/>
        <w:jc w:val="center"/>
        <w:rPr>
          <w:sz w:val="18"/>
          <w:lang w:val="es-ES"/>
        </w:rPr>
      </w:pPr>
      <w:r w:rsidRPr="00C60D61">
        <w:rPr>
          <w:sz w:val="18"/>
          <w:lang w:val="es-ES"/>
        </w:rPr>
        <w:t>Fig. 3: Registro de Usuarios</w:t>
      </w:r>
    </w:p>
    <w:p w14:paraId="7FE68D50" w14:textId="77777777" w:rsidR="00C60D61" w:rsidRPr="00C60D61" w:rsidRDefault="00C60D61" w:rsidP="00C60D61">
      <w:pPr>
        <w:rPr>
          <w:lang w:val="es-ES"/>
        </w:rPr>
      </w:pPr>
    </w:p>
    <w:p w14:paraId="786C8B9A" w14:textId="7C4FE5D5" w:rsidR="003A2810" w:rsidRDefault="00D37963" w:rsidP="00D37963">
      <w:pPr>
        <w:pStyle w:val="Ttulo2"/>
        <w:rPr>
          <w:noProof/>
          <w:lang w:val="es-ES"/>
        </w:rPr>
      </w:pPr>
      <w:bookmarkStart w:id="6" w:name="_Toc401751727"/>
      <w:r>
        <w:rPr>
          <w:noProof/>
          <w:lang w:val="es-ES"/>
        </w:rPr>
        <w:t>1.2</w:t>
      </w:r>
      <w:r w:rsidR="003A2810" w:rsidRPr="003A2810">
        <w:rPr>
          <w:noProof/>
          <w:lang w:val="es-ES"/>
        </w:rPr>
        <w:t xml:space="preserve"> </w:t>
      </w:r>
      <w:r>
        <w:rPr>
          <w:noProof/>
          <w:lang w:val="es-ES"/>
        </w:rPr>
        <w:t>Activación de Cuenta</w:t>
      </w:r>
      <w:bookmarkEnd w:id="6"/>
    </w:p>
    <w:p w14:paraId="5BDBFD77" w14:textId="135C8DC9" w:rsidR="003A2810" w:rsidRDefault="00D37963" w:rsidP="00D37963">
      <w:pPr>
        <w:pStyle w:val="Prrafodelista"/>
        <w:ind w:left="0"/>
        <w:rPr>
          <w:noProof/>
          <w:lang w:val="es-ES"/>
        </w:rPr>
      </w:pPr>
      <w:r>
        <w:rPr>
          <w:noProof/>
          <w:lang w:val="es-ES"/>
        </w:rPr>
        <w:t>1.2.1 Una vez registrado el usuario, r</w:t>
      </w:r>
      <w:r w:rsidR="003A2810" w:rsidRPr="003A2810">
        <w:rPr>
          <w:noProof/>
          <w:lang w:val="es-ES"/>
        </w:rPr>
        <w:t>ecibirá un mail en la casilla de correo especificada, y deberá hacer click en el botón “Activar Cuenta”</w:t>
      </w:r>
      <w:r w:rsidR="00707EEC">
        <w:rPr>
          <w:noProof/>
          <w:lang w:val="es-ES"/>
        </w:rPr>
        <w:t>.</w:t>
      </w:r>
    </w:p>
    <w:p w14:paraId="79BD7AF2" w14:textId="210ECFAD" w:rsidR="009050C9" w:rsidRDefault="009050C9" w:rsidP="009050C9">
      <w:pPr>
        <w:pStyle w:val="Prrafodelista"/>
        <w:ind w:hanging="720"/>
        <w:jc w:val="both"/>
        <w:rPr>
          <w:noProof/>
          <w:lang w:val="es-ES" w:eastAsia="es-ES"/>
        </w:rPr>
      </w:pPr>
    </w:p>
    <w:p w14:paraId="4A3029F6" w14:textId="77777777" w:rsidR="00C60D61" w:rsidRDefault="00A61B79" w:rsidP="00C60D61">
      <w:pPr>
        <w:pStyle w:val="Prrafodelista"/>
        <w:keepNext/>
        <w:ind w:hanging="720"/>
        <w:jc w:val="center"/>
      </w:pPr>
      <w:r>
        <w:rPr>
          <w:noProof/>
          <w:lang w:val="es-AR" w:eastAsia="es-AR"/>
        </w:rPr>
        <w:drawing>
          <wp:inline distT="0" distB="0" distL="0" distR="0" wp14:anchorId="22A662F3" wp14:editId="59355BE7">
            <wp:extent cx="5419663" cy="2219325"/>
            <wp:effectExtent l="19050" t="19050" r="1016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acionCuenta.PNG"/>
                    <pic:cNvPicPr/>
                  </pic:nvPicPr>
                  <pic:blipFill>
                    <a:blip r:embed="rId19">
                      <a:extLst>
                        <a:ext uri="{28A0092B-C50C-407E-A947-70E740481C1C}">
                          <a14:useLocalDpi xmlns:a14="http://schemas.microsoft.com/office/drawing/2010/main" val="0"/>
                        </a:ext>
                      </a:extLst>
                    </a:blip>
                    <a:stretch>
                      <a:fillRect/>
                    </a:stretch>
                  </pic:blipFill>
                  <pic:spPr>
                    <a:xfrm>
                      <a:off x="0" y="0"/>
                      <a:ext cx="5435455" cy="2225792"/>
                    </a:xfrm>
                    <a:prstGeom prst="rect">
                      <a:avLst/>
                    </a:prstGeom>
                    <a:ln w="15875">
                      <a:solidFill>
                        <a:schemeClr val="bg1">
                          <a:lumMod val="65000"/>
                        </a:schemeClr>
                      </a:solidFill>
                    </a:ln>
                  </pic:spPr>
                </pic:pic>
              </a:graphicData>
            </a:graphic>
          </wp:inline>
        </w:drawing>
      </w:r>
    </w:p>
    <w:p w14:paraId="75228E8C" w14:textId="0092ACB9" w:rsidR="009050C9" w:rsidRDefault="00C60D61" w:rsidP="00C60D61">
      <w:pPr>
        <w:pStyle w:val="Descripcin"/>
        <w:jc w:val="center"/>
        <w:rPr>
          <w:sz w:val="18"/>
          <w:lang w:val="es-AR"/>
        </w:rPr>
      </w:pPr>
      <w:r w:rsidRPr="00C60D61">
        <w:rPr>
          <w:sz w:val="18"/>
          <w:lang w:val="es-AR"/>
        </w:rPr>
        <w:t>Fig. 4: Activación de Cuenta</w:t>
      </w:r>
    </w:p>
    <w:p w14:paraId="4D9E7CC5" w14:textId="77777777" w:rsidR="00C60D61" w:rsidRPr="00C60D61" w:rsidRDefault="00C60D61" w:rsidP="00C60D61">
      <w:pPr>
        <w:rPr>
          <w:lang w:val="es-AR"/>
        </w:rPr>
      </w:pPr>
    </w:p>
    <w:p w14:paraId="46A74EA5" w14:textId="3D0F3AB0" w:rsidR="00A61B79" w:rsidRDefault="00A61B79" w:rsidP="00D37963">
      <w:pPr>
        <w:pStyle w:val="Ttulo2"/>
        <w:rPr>
          <w:noProof/>
          <w:lang w:val="es-ES"/>
        </w:rPr>
      </w:pPr>
      <w:bookmarkStart w:id="7" w:name="_Toc401751728"/>
      <w:r w:rsidRPr="00A61B79">
        <w:rPr>
          <w:noProof/>
          <w:lang w:val="es-ES"/>
        </w:rPr>
        <w:t>1.</w:t>
      </w:r>
      <w:r w:rsidR="00D37963">
        <w:rPr>
          <w:noProof/>
          <w:lang w:val="es-ES"/>
        </w:rPr>
        <w:t>3</w:t>
      </w:r>
      <w:r w:rsidRPr="00A61B79">
        <w:rPr>
          <w:noProof/>
          <w:lang w:val="es-ES"/>
        </w:rPr>
        <w:t xml:space="preserve"> </w:t>
      </w:r>
      <w:r>
        <w:rPr>
          <w:noProof/>
          <w:lang w:val="es-ES"/>
        </w:rPr>
        <w:t>Login de Usuario</w:t>
      </w:r>
      <w:bookmarkEnd w:id="7"/>
    </w:p>
    <w:p w14:paraId="14C05064" w14:textId="2FFC0288" w:rsidR="00CB14C2" w:rsidRDefault="00D37963" w:rsidP="00A61B79">
      <w:pPr>
        <w:pStyle w:val="Prrafodelista"/>
        <w:ind w:left="0"/>
        <w:rPr>
          <w:noProof/>
          <w:lang w:val="es-ES"/>
        </w:rPr>
      </w:pPr>
      <w:r>
        <w:rPr>
          <w:noProof/>
          <w:lang w:val="es-ES"/>
        </w:rPr>
        <w:t xml:space="preserve">1.3.1 </w:t>
      </w:r>
      <w:r w:rsidR="00A61B79" w:rsidRPr="00A61B79">
        <w:rPr>
          <w:noProof/>
          <w:lang w:val="es-ES"/>
        </w:rPr>
        <w:t>Una vez activad</w:t>
      </w:r>
      <w:r>
        <w:rPr>
          <w:noProof/>
          <w:lang w:val="es-ES"/>
        </w:rPr>
        <w:t xml:space="preserve">a su cuenta podrá ingresar a la misma, </w:t>
      </w:r>
      <w:r w:rsidR="00A61B79" w:rsidRPr="00A61B79">
        <w:rPr>
          <w:noProof/>
          <w:lang w:val="es-ES"/>
        </w:rPr>
        <w:t xml:space="preserve">haciendo click en el botón “Ingresar” situado arriba a la derecha de la página principal. </w:t>
      </w:r>
    </w:p>
    <w:p w14:paraId="71F9EF8C" w14:textId="170F66E3" w:rsidR="00D37963" w:rsidRDefault="00D37963" w:rsidP="00A61B79">
      <w:pPr>
        <w:pStyle w:val="Prrafodelista"/>
        <w:ind w:left="0"/>
        <w:rPr>
          <w:noProof/>
          <w:lang w:val="es-ES" w:eastAsia="es-ES"/>
        </w:rPr>
      </w:pPr>
    </w:p>
    <w:p w14:paraId="04CFBD12" w14:textId="77777777" w:rsidR="009B1BF0" w:rsidRDefault="00D37963" w:rsidP="009B1BF0">
      <w:pPr>
        <w:pStyle w:val="Prrafodelista"/>
        <w:keepNext/>
        <w:ind w:left="0"/>
        <w:jc w:val="center"/>
      </w:pPr>
      <w:r>
        <w:rPr>
          <w:noProof/>
          <w:lang w:val="es-AR" w:eastAsia="es-AR"/>
        </w:rPr>
        <w:drawing>
          <wp:inline distT="0" distB="0" distL="0" distR="0" wp14:anchorId="69A0EDFA" wp14:editId="0C695E35">
            <wp:extent cx="2276793" cy="438211"/>
            <wp:effectExtent l="19050" t="19050" r="28575"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ntallaParteSuperior.png"/>
                    <pic:cNvPicPr/>
                  </pic:nvPicPr>
                  <pic:blipFill>
                    <a:blip r:embed="rId20">
                      <a:extLst>
                        <a:ext uri="{28A0092B-C50C-407E-A947-70E740481C1C}">
                          <a14:useLocalDpi xmlns:a14="http://schemas.microsoft.com/office/drawing/2010/main" val="0"/>
                        </a:ext>
                      </a:extLst>
                    </a:blip>
                    <a:stretch>
                      <a:fillRect/>
                    </a:stretch>
                  </pic:blipFill>
                  <pic:spPr>
                    <a:xfrm>
                      <a:off x="0" y="0"/>
                      <a:ext cx="2276793" cy="438211"/>
                    </a:xfrm>
                    <a:prstGeom prst="rect">
                      <a:avLst/>
                    </a:prstGeom>
                    <a:ln w="12700">
                      <a:solidFill>
                        <a:schemeClr val="bg1">
                          <a:lumMod val="65000"/>
                        </a:schemeClr>
                      </a:solidFill>
                    </a:ln>
                  </pic:spPr>
                </pic:pic>
              </a:graphicData>
            </a:graphic>
          </wp:inline>
        </w:drawing>
      </w:r>
    </w:p>
    <w:p w14:paraId="44EACC76" w14:textId="0250690A" w:rsidR="00D37963" w:rsidRPr="009B1BF0" w:rsidRDefault="009B1BF0" w:rsidP="009B1BF0">
      <w:pPr>
        <w:pStyle w:val="Descripcin"/>
        <w:jc w:val="center"/>
        <w:rPr>
          <w:noProof/>
          <w:sz w:val="18"/>
          <w:lang w:val="es-AR"/>
        </w:rPr>
      </w:pPr>
      <w:r w:rsidRPr="009B1BF0">
        <w:rPr>
          <w:sz w:val="18"/>
          <w:lang w:val="es-AR"/>
        </w:rPr>
        <w:t xml:space="preserve">Fig. 5: </w:t>
      </w:r>
      <w:proofErr w:type="spellStart"/>
      <w:r w:rsidRPr="009B1BF0">
        <w:rPr>
          <w:sz w:val="18"/>
          <w:lang w:val="es-AR"/>
        </w:rPr>
        <w:t>Login</w:t>
      </w:r>
      <w:proofErr w:type="spellEnd"/>
      <w:r w:rsidRPr="009B1BF0">
        <w:rPr>
          <w:sz w:val="18"/>
          <w:lang w:val="es-AR"/>
        </w:rPr>
        <w:t xml:space="preserve"> de Usuario</w:t>
      </w:r>
    </w:p>
    <w:p w14:paraId="1C67CD64" w14:textId="77777777" w:rsidR="00D37963" w:rsidRDefault="00D37963" w:rsidP="00A61B79">
      <w:pPr>
        <w:pStyle w:val="Prrafodelista"/>
        <w:ind w:left="0"/>
        <w:rPr>
          <w:noProof/>
          <w:lang w:val="es-ES"/>
        </w:rPr>
      </w:pPr>
    </w:p>
    <w:p w14:paraId="1A83C5A8" w14:textId="77777777" w:rsidR="00BB2B94" w:rsidRDefault="00BB2B94" w:rsidP="00A61B79">
      <w:pPr>
        <w:pStyle w:val="Prrafodelista"/>
        <w:ind w:left="0"/>
        <w:rPr>
          <w:noProof/>
          <w:lang w:val="es-ES"/>
        </w:rPr>
      </w:pPr>
    </w:p>
    <w:p w14:paraId="4C428C8E" w14:textId="77777777" w:rsidR="00BB2B94" w:rsidRDefault="00BB2B94" w:rsidP="00A61B79">
      <w:pPr>
        <w:pStyle w:val="Prrafodelista"/>
        <w:ind w:left="0"/>
        <w:rPr>
          <w:noProof/>
          <w:lang w:val="es-ES"/>
        </w:rPr>
      </w:pPr>
    </w:p>
    <w:p w14:paraId="09805E33" w14:textId="57442145" w:rsidR="00CB14C2" w:rsidRDefault="00707EEC" w:rsidP="00707EEC">
      <w:pPr>
        <w:rPr>
          <w:noProof/>
          <w:lang w:val="es-ES"/>
        </w:rPr>
      </w:pPr>
      <w:r>
        <w:rPr>
          <w:noProof/>
          <w:lang w:val="es-ES"/>
        </w:rPr>
        <w:t xml:space="preserve">Una vez seleccionada dicha opción, se abrirá el formulario de </w:t>
      </w:r>
      <w:r>
        <w:rPr>
          <w:i/>
          <w:noProof/>
          <w:lang w:val="es-ES"/>
        </w:rPr>
        <w:t>Login de Usuario</w:t>
      </w:r>
      <w:r w:rsidRPr="00764901">
        <w:rPr>
          <w:i/>
          <w:noProof/>
          <w:lang w:val="es-ES"/>
        </w:rPr>
        <w:t>s</w:t>
      </w:r>
      <w:r>
        <w:rPr>
          <w:noProof/>
          <w:lang w:val="es-ES"/>
        </w:rPr>
        <w:t xml:space="preserve">, donde debe </w:t>
      </w:r>
      <w:r w:rsidR="00A61B79" w:rsidRPr="00A61B79">
        <w:rPr>
          <w:noProof/>
          <w:lang w:val="es-ES"/>
        </w:rPr>
        <w:t xml:space="preserve">ingresar los siguientes datos: </w:t>
      </w:r>
    </w:p>
    <w:p w14:paraId="568C4D1F" w14:textId="77777777" w:rsidR="00CB14C2" w:rsidRDefault="00CB14C2" w:rsidP="00A61B79">
      <w:pPr>
        <w:pStyle w:val="Prrafodelista"/>
        <w:ind w:left="0"/>
        <w:rPr>
          <w:noProof/>
          <w:lang w:val="es-ES"/>
        </w:rPr>
      </w:pPr>
    </w:p>
    <w:p w14:paraId="5F777DD5" w14:textId="77777777" w:rsidR="00CB14C2" w:rsidRDefault="00A61B79" w:rsidP="00A61B79">
      <w:pPr>
        <w:pStyle w:val="Prrafodelista"/>
        <w:ind w:left="0"/>
        <w:rPr>
          <w:noProof/>
          <w:lang w:val="es-ES"/>
        </w:rPr>
      </w:pPr>
      <w:r w:rsidRPr="00A61B79">
        <w:rPr>
          <w:noProof/>
          <w:lang w:val="es-ES"/>
        </w:rPr>
        <w:t xml:space="preserve">-Email: Email con el que se registró. </w:t>
      </w:r>
    </w:p>
    <w:p w14:paraId="0FBC3FFE" w14:textId="77777777" w:rsidR="00CB14C2" w:rsidRDefault="00A61B79" w:rsidP="00A61B79">
      <w:pPr>
        <w:pStyle w:val="Prrafodelista"/>
        <w:ind w:left="0"/>
        <w:rPr>
          <w:noProof/>
          <w:lang w:val="es-ES"/>
        </w:rPr>
      </w:pPr>
      <w:r w:rsidRPr="00A61B79">
        <w:rPr>
          <w:noProof/>
          <w:lang w:val="es-ES"/>
        </w:rPr>
        <w:t xml:space="preserve">-Contraseña: Contraseña con la que se registró. </w:t>
      </w:r>
    </w:p>
    <w:p w14:paraId="34715E0A" w14:textId="787EDAAF" w:rsidR="003A2810" w:rsidRDefault="00A61B79" w:rsidP="00A61B79">
      <w:pPr>
        <w:pStyle w:val="Prrafodelista"/>
        <w:ind w:left="0"/>
        <w:rPr>
          <w:noProof/>
          <w:lang w:val="es-ES"/>
        </w:rPr>
      </w:pPr>
      <w:r w:rsidRPr="00A61B79">
        <w:rPr>
          <w:noProof/>
          <w:lang w:val="es-ES"/>
        </w:rPr>
        <w:t>Luego debe hacer click en el botón “</w:t>
      </w:r>
      <w:r w:rsidR="00BB2B94">
        <w:rPr>
          <w:noProof/>
          <w:lang w:val="es-ES"/>
        </w:rPr>
        <w:t>Loguearse</w:t>
      </w:r>
      <w:r w:rsidRPr="00A61B79">
        <w:rPr>
          <w:noProof/>
          <w:lang w:val="es-ES"/>
        </w:rPr>
        <w:t>”.</w:t>
      </w:r>
    </w:p>
    <w:p w14:paraId="7C317E92" w14:textId="77777777" w:rsidR="003A2810" w:rsidRDefault="003A2810" w:rsidP="009050C9">
      <w:pPr>
        <w:pStyle w:val="Prrafodelista"/>
        <w:ind w:hanging="720"/>
        <w:jc w:val="both"/>
        <w:rPr>
          <w:noProof/>
          <w:lang w:val="es-ES"/>
        </w:rPr>
      </w:pPr>
    </w:p>
    <w:p w14:paraId="610AE343" w14:textId="33FCAF9B" w:rsidR="009050C9" w:rsidRDefault="009B1BF0" w:rsidP="003A2810">
      <w:pPr>
        <w:pStyle w:val="Prrafodelista"/>
        <w:ind w:hanging="720"/>
        <w:rPr>
          <w:noProof/>
          <w:lang w:val="es-ES"/>
        </w:rPr>
      </w:pPr>
      <w:r>
        <w:rPr>
          <w:noProof/>
          <w:lang w:val="es-AR" w:eastAsia="es-AR"/>
        </w:rPr>
        <mc:AlternateContent>
          <mc:Choice Requires="wps">
            <w:drawing>
              <wp:anchor distT="0" distB="0" distL="114300" distR="114300" simplePos="0" relativeHeight="251708416" behindDoc="0" locked="0" layoutInCell="1" allowOverlap="1" wp14:anchorId="7FE995C3" wp14:editId="72DFB4E5">
                <wp:simplePos x="0" y="0"/>
                <wp:positionH relativeFrom="column">
                  <wp:posOffset>2419350</wp:posOffset>
                </wp:positionH>
                <wp:positionV relativeFrom="paragraph">
                  <wp:posOffset>881380</wp:posOffset>
                </wp:positionV>
                <wp:extent cx="3514725"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14:paraId="712F05C1" w14:textId="75DF9E17" w:rsidR="009B1BF0" w:rsidRPr="009B1BF0" w:rsidRDefault="009B1BF0" w:rsidP="009B1BF0">
                            <w:pPr>
                              <w:pStyle w:val="Descripcin"/>
                              <w:jc w:val="center"/>
                              <w:rPr>
                                <w:noProof/>
                                <w:sz w:val="18"/>
                              </w:rPr>
                            </w:pPr>
                            <w:r w:rsidRPr="009B1BF0">
                              <w:rPr>
                                <w:sz w:val="18"/>
                              </w:rPr>
                              <w:t xml:space="preserve">Fig. 6: Login de </w:t>
                            </w:r>
                            <w:proofErr w:type="spellStart"/>
                            <w:r w:rsidRPr="009B1BF0">
                              <w:rPr>
                                <w:sz w:val="18"/>
                              </w:rPr>
                              <w:t>Usuarios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95C3" id="Cuadro de texto 32" o:spid="_x0000_s1055" type="#_x0000_t202" style="position:absolute;left:0;text-align:left;margin-left:190.5pt;margin-top:69.4pt;width:276.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" stroked="f">
                <v:textbox style="mso-fit-shape-to-text:t" inset="0,0,0,0">
                  <w:txbxContent>
                    <w:p w14:paraId="712F05C1" w14:textId="75DF9E17" w:rsidR="009B1BF0" w:rsidRPr="009B1BF0" w:rsidRDefault="009B1BF0" w:rsidP="009B1BF0">
                      <w:pPr>
                        <w:pStyle w:val="Descripcin"/>
                        <w:jc w:val="center"/>
                        <w:rPr>
                          <w:noProof/>
                          <w:sz w:val="18"/>
                        </w:rPr>
                      </w:pPr>
                      <w:r w:rsidRPr="009B1BF0">
                        <w:rPr>
                          <w:sz w:val="18"/>
                        </w:rPr>
                        <w:t>Fig. 6: Login de Usuarios</w:t>
                      </w:r>
                    </w:p>
                  </w:txbxContent>
                </v:textbox>
                <w10:wrap type="square"/>
              </v:shape>
            </w:pict>
          </mc:Fallback>
        </mc:AlternateContent>
      </w:r>
      <w:r w:rsidR="00CB14C2">
        <w:rPr>
          <w:noProof/>
          <w:lang w:val="es-AR" w:eastAsia="es-AR"/>
        </w:rPr>
        <w:drawing>
          <wp:anchor distT="0" distB="0" distL="114300" distR="114300" simplePos="0" relativeHeight="251706368" behindDoc="0" locked="0" layoutInCell="1" allowOverlap="1" wp14:anchorId="411CDB23" wp14:editId="63B0ADB2">
            <wp:simplePos x="914400" y="2038350"/>
            <wp:positionH relativeFrom="margin">
              <wp:align>right</wp:align>
            </wp:positionH>
            <wp:positionV relativeFrom="margin">
              <wp:align>top</wp:align>
            </wp:positionV>
            <wp:extent cx="3514725" cy="2996012"/>
            <wp:effectExtent l="19050" t="19050" r="9525" b="1397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Usuario.PNG"/>
                    <pic:cNvPicPr/>
                  </pic:nvPicPr>
                  <pic:blipFill>
                    <a:blip r:embed="rId21">
                      <a:extLst>
                        <a:ext uri="{28A0092B-C50C-407E-A947-70E740481C1C}">
                          <a14:useLocalDpi xmlns:a14="http://schemas.microsoft.com/office/drawing/2010/main" val="0"/>
                        </a:ext>
                      </a:extLst>
                    </a:blip>
                    <a:stretch>
                      <a:fillRect/>
                    </a:stretch>
                  </pic:blipFill>
                  <pic:spPr>
                    <a:xfrm>
                      <a:off x="0" y="0"/>
                      <a:ext cx="3514725" cy="2996012"/>
                    </a:xfrm>
                    <a:prstGeom prst="rect">
                      <a:avLst/>
                    </a:prstGeom>
                    <a:ln w="15875">
                      <a:solidFill>
                        <a:schemeClr val="bg1">
                          <a:lumMod val="65000"/>
                        </a:schemeClr>
                      </a:solidFill>
                    </a:ln>
                  </pic:spPr>
                </pic:pic>
              </a:graphicData>
            </a:graphic>
          </wp:anchor>
        </w:drawing>
      </w:r>
    </w:p>
    <w:p w14:paraId="51ABA1E0" w14:textId="77777777" w:rsidR="009050C9" w:rsidRDefault="009050C9" w:rsidP="00B9285A">
      <w:pPr>
        <w:pStyle w:val="Prrafodelista"/>
        <w:ind w:hanging="720"/>
        <w:jc w:val="both"/>
        <w:rPr>
          <w:noProof/>
          <w:lang w:val="es-ES"/>
        </w:rPr>
      </w:pPr>
    </w:p>
    <w:p w14:paraId="17111ADD" w14:textId="77777777" w:rsidR="004F184D" w:rsidRDefault="004F184D" w:rsidP="00B9285A">
      <w:pPr>
        <w:pStyle w:val="Prrafodelista"/>
        <w:ind w:hanging="720"/>
        <w:jc w:val="both"/>
        <w:rPr>
          <w:noProof/>
          <w:lang w:val="es-ES"/>
        </w:rPr>
      </w:pPr>
    </w:p>
    <w:p w14:paraId="710C5B47" w14:textId="77777777" w:rsidR="00BB2B94" w:rsidRDefault="00BB2B94" w:rsidP="00B9285A">
      <w:pPr>
        <w:pStyle w:val="Prrafodelista"/>
        <w:ind w:hanging="720"/>
        <w:jc w:val="both"/>
        <w:rPr>
          <w:noProof/>
          <w:lang w:val="es-ES"/>
        </w:rPr>
      </w:pPr>
    </w:p>
    <w:p w14:paraId="0216AC7B" w14:textId="77777777" w:rsidR="00BB2B94" w:rsidRDefault="00BB2B94" w:rsidP="00B9285A">
      <w:pPr>
        <w:pStyle w:val="Prrafodelista"/>
        <w:ind w:hanging="720"/>
        <w:jc w:val="both"/>
        <w:rPr>
          <w:noProof/>
          <w:lang w:val="es-ES"/>
        </w:rPr>
      </w:pPr>
    </w:p>
    <w:p w14:paraId="3AE39D8F" w14:textId="77777777" w:rsidR="00BB2B94" w:rsidRDefault="00BB2B94" w:rsidP="00B9285A">
      <w:pPr>
        <w:pStyle w:val="Prrafodelista"/>
        <w:ind w:hanging="720"/>
        <w:jc w:val="both"/>
        <w:rPr>
          <w:noProof/>
          <w:lang w:val="es-ES"/>
        </w:rPr>
      </w:pPr>
    </w:p>
    <w:p w14:paraId="71EFA0D8" w14:textId="669C0B6D" w:rsidR="005B0C80" w:rsidRDefault="00BB2B94" w:rsidP="004F184D">
      <w:pPr>
        <w:pStyle w:val="Ttulo2"/>
        <w:rPr>
          <w:noProof/>
          <w:lang w:val="es-ES"/>
        </w:rPr>
      </w:pPr>
      <w:bookmarkStart w:id="8" w:name="_Toc401751729"/>
      <w:r>
        <w:rPr>
          <w:noProof/>
          <w:lang w:val="es-ES"/>
        </w:rPr>
        <w:t>1.4</w:t>
      </w:r>
      <w:r w:rsidR="004F184D" w:rsidRPr="009050C9">
        <w:rPr>
          <w:noProof/>
          <w:lang w:val="es-ES"/>
        </w:rPr>
        <w:t xml:space="preserve"> </w:t>
      </w:r>
      <w:r>
        <w:rPr>
          <w:noProof/>
          <w:lang w:val="es-ES"/>
        </w:rPr>
        <w:t>Modificación de Datos Usuario</w:t>
      </w:r>
      <w:bookmarkEnd w:id="8"/>
    </w:p>
    <w:p w14:paraId="3A9E029B" w14:textId="2B06E3A9" w:rsidR="004F184D" w:rsidRDefault="00F76B9D" w:rsidP="004F184D">
      <w:pPr>
        <w:rPr>
          <w:lang w:val="es-ES"/>
        </w:rPr>
      </w:pPr>
      <w:r>
        <w:rPr>
          <w:lang w:val="es-ES"/>
        </w:rPr>
        <w:t>1.</w:t>
      </w:r>
      <w:r w:rsidR="00BB2B94">
        <w:rPr>
          <w:lang w:val="es-ES"/>
        </w:rPr>
        <w:t>4</w:t>
      </w:r>
      <w:r>
        <w:rPr>
          <w:lang w:val="es-ES"/>
        </w:rPr>
        <w:t>.1 Modificar Datos: Una vez registrado el usuario, se podrá modificar sus datos</w:t>
      </w:r>
      <w:r w:rsidR="00BB2B94">
        <w:rPr>
          <w:lang w:val="es-ES"/>
        </w:rPr>
        <w:t xml:space="preserve"> en cualquier momento</w:t>
      </w:r>
      <w:r>
        <w:rPr>
          <w:lang w:val="es-ES"/>
        </w:rPr>
        <w:t xml:space="preserve">. </w:t>
      </w:r>
    </w:p>
    <w:p w14:paraId="5AEC6562" w14:textId="281FB548" w:rsidR="00707EEC" w:rsidRDefault="00707EEC" w:rsidP="004F184D">
      <w:pPr>
        <w:rPr>
          <w:lang w:val="es-ES"/>
        </w:rPr>
      </w:pPr>
      <w:r>
        <w:rPr>
          <w:lang w:val="es-ES"/>
        </w:rPr>
        <w:t>Para ello deberá seleccionar la opción “Mis Datos”, ubicado en el menú principal.</w:t>
      </w:r>
    </w:p>
    <w:p w14:paraId="132C2841" w14:textId="77777777" w:rsidR="009B1BF0" w:rsidRDefault="00707EEC" w:rsidP="009B1BF0">
      <w:pPr>
        <w:keepNext/>
        <w:jc w:val="center"/>
      </w:pPr>
      <w:r>
        <w:rPr>
          <w:noProof/>
          <w:lang w:val="es-AR" w:eastAsia="es-AR"/>
        </w:rPr>
        <w:drawing>
          <wp:inline distT="0" distB="0" distL="0" distR="0" wp14:anchorId="4A5056BE" wp14:editId="38B20B0C">
            <wp:extent cx="3238500" cy="1199735"/>
            <wp:effectExtent l="19050" t="19050" r="19050" b="196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sdatos.png"/>
                    <pic:cNvPicPr/>
                  </pic:nvPicPr>
                  <pic:blipFill>
                    <a:blip r:embed="rId22">
                      <a:extLst>
                        <a:ext uri="{28A0092B-C50C-407E-A947-70E740481C1C}">
                          <a14:useLocalDpi xmlns:a14="http://schemas.microsoft.com/office/drawing/2010/main" val="0"/>
                        </a:ext>
                      </a:extLst>
                    </a:blip>
                    <a:stretch>
                      <a:fillRect/>
                    </a:stretch>
                  </pic:blipFill>
                  <pic:spPr>
                    <a:xfrm>
                      <a:off x="0" y="0"/>
                      <a:ext cx="3259964" cy="1207686"/>
                    </a:xfrm>
                    <a:prstGeom prst="rect">
                      <a:avLst/>
                    </a:prstGeom>
                    <a:ln w="12700">
                      <a:solidFill>
                        <a:schemeClr val="bg1">
                          <a:lumMod val="65000"/>
                        </a:schemeClr>
                      </a:solidFill>
                    </a:ln>
                  </pic:spPr>
                </pic:pic>
              </a:graphicData>
            </a:graphic>
          </wp:inline>
        </w:drawing>
      </w:r>
    </w:p>
    <w:p w14:paraId="5E3EBE84" w14:textId="030A8864" w:rsidR="00707EEC" w:rsidRPr="009B1BF0" w:rsidRDefault="009B1BF0" w:rsidP="009B1BF0">
      <w:pPr>
        <w:pStyle w:val="Descripcin"/>
        <w:jc w:val="center"/>
        <w:rPr>
          <w:sz w:val="18"/>
          <w:lang w:val="es-AR"/>
        </w:rPr>
      </w:pPr>
      <w:r w:rsidRPr="009B1BF0">
        <w:rPr>
          <w:sz w:val="18"/>
          <w:lang w:val="es-AR"/>
        </w:rPr>
        <w:t>Fig. 7: Modificación de Datos Usuario</w:t>
      </w:r>
    </w:p>
    <w:p w14:paraId="7C17F886" w14:textId="77777777" w:rsidR="00B01339" w:rsidRDefault="00B01339" w:rsidP="00707EEC">
      <w:pPr>
        <w:jc w:val="center"/>
        <w:rPr>
          <w:lang w:val="es-ES"/>
        </w:rPr>
      </w:pPr>
    </w:p>
    <w:p w14:paraId="25C69FBE" w14:textId="70236D83" w:rsidR="00F76B9D" w:rsidRDefault="00F76B9D" w:rsidP="004F184D">
      <w:pPr>
        <w:rPr>
          <w:lang w:val="es-ES"/>
        </w:rPr>
      </w:pPr>
      <w:r>
        <w:rPr>
          <w:lang w:val="es-ES"/>
        </w:rPr>
        <w:t>Se podrá modificar el Nombre, Apellido, Email. Para poder modificar sus datos se requiere el ingreso de la contraseña actual. Además se podrá modificar la contraseña actual.</w:t>
      </w:r>
    </w:p>
    <w:p w14:paraId="069114E2" w14:textId="77777777" w:rsidR="00F76B9D" w:rsidRDefault="00F76B9D" w:rsidP="004F184D">
      <w:pPr>
        <w:rPr>
          <w:lang w:val="es-ES"/>
        </w:rPr>
      </w:pPr>
    </w:p>
    <w:p w14:paraId="06DACD1D" w14:textId="77777777" w:rsidR="00F76B9D" w:rsidRDefault="00F76B9D" w:rsidP="004F184D">
      <w:pPr>
        <w:rPr>
          <w:lang w:val="es-ES"/>
        </w:rPr>
      </w:pPr>
    </w:p>
    <w:p w14:paraId="12FB8F0E" w14:textId="77777777" w:rsidR="00F76B9D" w:rsidRDefault="00F76B9D" w:rsidP="004F184D">
      <w:pPr>
        <w:rPr>
          <w:lang w:val="es-ES"/>
        </w:rPr>
      </w:pPr>
    </w:p>
    <w:p w14:paraId="57ABC46E" w14:textId="77777777" w:rsidR="00F76B9D" w:rsidRDefault="00F76B9D" w:rsidP="004F184D">
      <w:pPr>
        <w:rPr>
          <w:lang w:val="es-ES"/>
        </w:rPr>
      </w:pPr>
    </w:p>
    <w:p w14:paraId="739BA093" w14:textId="77777777" w:rsidR="00F76B9D" w:rsidRDefault="00F76B9D" w:rsidP="004F184D">
      <w:pPr>
        <w:rPr>
          <w:lang w:val="es-ES"/>
        </w:rPr>
      </w:pPr>
    </w:p>
    <w:p w14:paraId="346C27D5" w14:textId="77777777" w:rsidR="00F76B9D" w:rsidRDefault="00F76B9D" w:rsidP="004F184D">
      <w:pPr>
        <w:rPr>
          <w:lang w:val="es-ES"/>
        </w:rPr>
      </w:pPr>
    </w:p>
    <w:p w14:paraId="4C792EB6" w14:textId="77777777" w:rsidR="00916EE3" w:rsidRDefault="00916EE3" w:rsidP="004F184D">
      <w:pPr>
        <w:rPr>
          <w:lang w:val="es-ES"/>
        </w:rPr>
      </w:pPr>
    </w:p>
    <w:p w14:paraId="00EBDDFC" w14:textId="77777777" w:rsidR="00BB2B94" w:rsidRDefault="00BB2B94" w:rsidP="004F184D">
      <w:pPr>
        <w:rPr>
          <w:lang w:val="es-ES"/>
        </w:rPr>
      </w:pPr>
    </w:p>
    <w:p w14:paraId="73AFB36F" w14:textId="77777777" w:rsidR="00BB2B94" w:rsidRDefault="00BB2B94" w:rsidP="004F184D">
      <w:pPr>
        <w:rPr>
          <w:lang w:val="es-ES"/>
        </w:rPr>
      </w:pPr>
    </w:p>
    <w:p w14:paraId="36838D95" w14:textId="77777777" w:rsidR="00BB2B94" w:rsidRDefault="00BB2B94" w:rsidP="004F184D">
      <w:pPr>
        <w:rPr>
          <w:lang w:val="es-ES"/>
        </w:rPr>
      </w:pPr>
    </w:p>
    <w:p w14:paraId="6FDB4D7D" w14:textId="77777777" w:rsidR="00BB2B94" w:rsidRDefault="00BB2B94" w:rsidP="004F184D">
      <w:pPr>
        <w:rPr>
          <w:lang w:val="es-ES"/>
        </w:rPr>
      </w:pPr>
    </w:p>
    <w:p w14:paraId="4B38B5BC" w14:textId="77777777" w:rsidR="00BB2B94" w:rsidRDefault="00BB2B94" w:rsidP="004F184D">
      <w:pPr>
        <w:rPr>
          <w:lang w:val="es-ES"/>
        </w:rPr>
      </w:pPr>
    </w:p>
    <w:p w14:paraId="59A0DAEA" w14:textId="77777777" w:rsidR="00BB2B94" w:rsidRDefault="00BB2B94" w:rsidP="004F184D">
      <w:pPr>
        <w:rPr>
          <w:lang w:val="es-ES"/>
        </w:rPr>
      </w:pPr>
    </w:p>
    <w:p w14:paraId="0AFB3940" w14:textId="77777777" w:rsidR="00BB2B94" w:rsidRDefault="00BB2B94" w:rsidP="004F184D">
      <w:pPr>
        <w:rPr>
          <w:lang w:val="es-ES"/>
        </w:rPr>
      </w:pPr>
    </w:p>
    <w:p w14:paraId="62CFF17D" w14:textId="77777777" w:rsidR="00BB2B94" w:rsidRDefault="00BB2B94" w:rsidP="004F184D">
      <w:pPr>
        <w:rPr>
          <w:lang w:val="es-ES"/>
        </w:rPr>
      </w:pPr>
    </w:p>
    <w:p w14:paraId="5E702CD0" w14:textId="77777777" w:rsidR="00BB2B94" w:rsidRDefault="00BB2B94" w:rsidP="004F184D">
      <w:pPr>
        <w:rPr>
          <w:lang w:val="es-ES"/>
        </w:rPr>
      </w:pPr>
    </w:p>
    <w:p w14:paraId="107410B1" w14:textId="77777777" w:rsidR="00BB2B94" w:rsidRDefault="00BB2B94" w:rsidP="004F184D">
      <w:pPr>
        <w:rPr>
          <w:lang w:val="es-ES"/>
        </w:rPr>
      </w:pPr>
    </w:p>
    <w:p w14:paraId="4FB103B5" w14:textId="77777777" w:rsidR="00BB2B94" w:rsidRDefault="00BB2B94" w:rsidP="004F184D">
      <w:pPr>
        <w:rPr>
          <w:lang w:val="es-ES"/>
        </w:rPr>
      </w:pPr>
    </w:p>
    <w:p w14:paraId="0C258411" w14:textId="1B49ADF0" w:rsidR="00BB2B94" w:rsidRDefault="00BB2B94" w:rsidP="00BB2B94">
      <w:pPr>
        <w:pStyle w:val="Ttulo2"/>
        <w:rPr>
          <w:lang w:val="es-ES"/>
        </w:rPr>
      </w:pPr>
      <w:bookmarkStart w:id="9" w:name="_Toc401751730"/>
      <w:r>
        <w:rPr>
          <w:lang w:val="es-ES"/>
        </w:rPr>
        <w:t>1.5</w:t>
      </w:r>
      <w:r w:rsidR="00916EE3">
        <w:rPr>
          <w:lang w:val="es-ES"/>
        </w:rPr>
        <w:t xml:space="preserve"> Recuperaci</w:t>
      </w:r>
      <w:r w:rsidR="009B1BF0">
        <w:rPr>
          <w:noProof/>
          <w:lang w:val="es-AR" w:eastAsia="es-AR"/>
        </w:rPr>
        <mc:AlternateContent>
          <mc:Choice Requires="wps">
            <w:drawing>
              <wp:anchor distT="0" distB="0" distL="114300" distR="114300" simplePos="0" relativeHeight="251710464" behindDoc="0" locked="0" layoutInCell="1" allowOverlap="1" wp14:anchorId="74A293D8" wp14:editId="404CF9B6">
                <wp:simplePos x="0" y="0"/>
                <wp:positionH relativeFrom="column">
                  <wp:posOffset>19050</wp:posOffset>
                </wp:positionH>
                <wp:positionV relativeFrom="paragraph">
                  <wp:posOffset>-862330</wp:posOffset>
                </wp:positionV>
                <wp:extent cx="300990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7014F80B" w14:textId="15EC1CF3" w:rsidR="009B1BF0" w:rsidRPr="009B1BF0" w:rsidRDefault="009B1BF0" w:rsidP="009B1BF0">
                            <w:pPr>
                              <w:pStyle w:val="Descripcin"/>
                              <w:jc w:val="center"/>
                              <w:rPr>
                                <w:caps/>
                                <w:color w:val="262626" w:themeColor="text1" w:themeTint="D9"/>
                                <w:spacing w:val="15"/>
                                <w:sz w:val="22"/>
                                <w:szCs w:val="22"/>
                                <w:lang w:val="es-AR"/>
                              </w:rPr>
                            </w:pPr>
                            <w:r w:rsidRPr="009B1BF0">
                              <w:rPr>
                                <w:sz w:val="18"/>
                                <w:lang w:val="es-AR"/>
                              </w:rPr>
                              <w:t xml:space="preserve">Fig. 8: </w:t>
                            </w:r>
                            <w:r w:rsidRPr="009B1BF0">
                              <w:rPr>
                                <w:sz w:val="20"/>
                                <w:lang w:val="es-AR"/>
                              </w:rPr>
                              <w:t>Modificación de Datos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293D8" id="Cuadro de texto 33" o:spid="_x0000_s1056" type="#_x0000_t202" style="position:absolute;margin-left:1.5pt;margin-top:-67.9pt;width:23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" stroked="f">
                <v:textbox style="mso-fit-shape-to-text:t" inset="0,0,0,0">
                  <w:txbxContent>
                    <w:p w14:paraId="7014F80B" w14:textId="15EC1CF3" w:rsidR="009B1BF0" w:rsidRPr="009B1BF0" w:rsidRDefault="009B1BF0" w:rsidP="009B1BF0">
                      <w:pPr>
                        <w:pStyle w:val="Descripcin"/>
                        <w:jc w:val="center"/>
                        <w:rPr>
                          <w:caps/>
                          <w:color w:val="262626" w:themeColor="text1" w:themeTint="D9"/>
                          <w:spacing w:val="15"/>
                          <w:sz w:val="22"/>
                          <w:szCs w:val="22"/>
                          <w:lang w:val="es-AR"/>
                        </w:rPr>
                      </w:pPr>
                      <w:r w:rsidRPr="009B1BF0">
                        <w:rPr>
                          <w:sz w:val="18"/>
                          <w:lang w:val="es-AR"/>
                        </w:rPr>
                        <w:t xml:space="preserve">Fig. 8: </w:t>
                      </w:r>
                      <w:r w:rsidRPr="009B1BF0">
                        <w:rPr>
                          <w:sz w:val="20"/>
                          <w:lang w:val="es-AR"/>
                        </w:rPr>
                        <w:t>Modificación de Datos Usuario</w:t>
                      </w:r>
                    </w:p>
                  </w:txbxContent>
                </v:textbox>
                <w10:wrap type="square"/>
              </v:shape>
            </w:pict>
          </mc:Fallback>
        </mc:AlternateContent>
      </w:r>
      <w:r w:rsidR="00F76B9D">
        <w:rPr>
          <w:noProof/>
          <w:lang w:val="es-AR" w:eastAsia="es-AR"/>
        </w:rPr>
        <w:drawing>
          <wp:anchor distT="0" distB="0" distL="114300" distR="114300" simplePos="0" relativeHeight="251705344" behindDoc="0" locked="0" layoutInCell="1" allowOverlap="1" wp14:anchorId="4619FC2F" wp14:editId="4F1A239A">
            <wp:simplePos x="914400" y="2057400"/>
            <wp:positionH relativeFrom="margin">
              <wp:align>left</wp:align>
            </wp:positionH>
            <wp:positionV relativeFrom="margin">
              <wp:align>top</wp:align>
            </wp:positionV>
            <wp:extent cx="3009900" cy="3466415"/>
            <wp:effectExtent l="19050" t="19050" r="19050" b="2032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rDatos.PNG"/>
                    <pic:cNvPicPr/>
                  </pic:nvPicPr>
                  <pic:blipFill>
                    <a:blip r:embed="rId23">
                      <a:extLst>
                        <a:ext uri="{28A0092B-C50C-407E-A947-70E740481C1C}">
                          <a14:useLocalDpi xmlns:a14="http://schemas.microsoft.com/office/drawing/2010/main" val="0"/>
                        </a:ext>
                      </a:extLst>
                    </a:blip>
                    <a:stretch>
                      <a:fillRect/>
                    </a:stretch>
                  </pic:blipFill>
                  <pic:spPr>
                    <a:xfrm>
                      <a:off x="0" y="0"/>
                      <a:ext cx="3009900" cy="3466415"/>
                    </a:xfrm>
                    <a:prstGeom prst="rect">
                      <a:avLst/>
                    </a:prstGeom>
                    <a:ln w="15875">
                      <a:solidFill>
                        <a:schemeClr val="bg1">
                          <a:lumMod val="65000"/>
                        </a:schemeClr>
                      </a:solidFill>
                    </a:ln>
                  </pic:spPr>
                </pic:pic>
              </a:graphicData>
            </a:graphic>
          </wp:anchor>
        </w:drawing>
      </w:r>
      <w:r w:rsidR="00916EE3">
        <w:rPr>
          <w:lang w:val="es-ES"/>
        </w:rPr>
        <w:t>ón de Contraseña</w:t>
      </w:r>
      <w:bookmarkEnd w:id="9"/>
      <w:r w:rsidR="00916EE3">
        <w:rPr>
          <w:lang w:val="es-ES"/>
        </w:rPr>
        <w:t xml:space="preserve"> </w:t>
      </w:r>
    </w:p>
    <w:p w14:paraId="00390EA3" w14:textId="77777777" w:rsidR="00707EEC" w:rsidRDefault="00BB2B94" w:rsidP="004F184D">
      <w:pPr>
        <w:rPr>
          <w:lang w:val="es-ES"/>
        </w:rPr>
      </w:pPr>
      <w:r>
        <w:rPr>
          <w:lang w:val="es-ES"/>
        </w:rPr>
        <w:t xml:space="preserve">1.5.1 </w:t>
      </w:r>
      <w:r w:rsidR="00916EE3">
        <w:rPr>
          <w:lang w:val="es-ES"/>
        </w:rPr>
        <w:t>En el caso que se haya olvidado la contraseña, podrá recuperar</w:t>
      </w:r>
      <w:r>
        <w:rPr>
          <w:lang w:val="es-ES"/>
        </w:rPr>
        <w:t>la en cualquier momento</w:t>
      </w:r>
      <w:r w:rsidR="00916EE3">
        <w:rPr>
          <w:lang w:val="es-ES"/>
        </w:rPr>
        <w:t xml:space="preserve">. </w:t>
      </w:r>
    </w:p>
    <w:p w14:paraId="7BF1EB55" w14:textId="77777777" w:rsidR="009B1BF0" w:rsidRDefault="00707EEC" w:rsidP="009B1BF0">
      <w:pPr>
        <w:keepNext/>
        <w:jc w:val="center"/>
      </w:pPr>
      <w:r>
        <w:rPr>
          <w:noProof/>
          <w:lang w:val="es-AR" w:eastAsia="es-AR"/>
        </w:rPr>
        <w:lastRenderedPageBreak/>
        <w:drawing>
          <wp:inline distT="0" distB="0" distL="0" distR="0" wp14:anchorId="76243398" wp14:editId="1DD9954E">
            <wp:extent cx="3276600" cy="2610562"/>
            <wp:effectExtent l="19050" t="19050" r="19050" b="184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ecuerdoContra.png"/>
                    <pic:cNvPicPr/>
                  </pic:nvPicPr>
                  <pic:blipFill>
                    <a:blip r:embed="rId24">
                      <a:extLst>
                        <a:ext uri="{28A0092B-C50C-407E-A947-70E740481C1C}">
                          <a14:useLocalDpi xmlns:a14="http://schemas.microsoft.com/office/drawing/2010/main" val="0"/>
                        </a:ext>
                      </a:extLst>
                    </a:blip>
                    <a:stretch>
                      <a:fillRect/>
                    </a:stretch>
                  </pic:blipFill>
                  <pic:spPr>
                    <a:xfrm>
                      <a:off x="0" y="0"/>
                      <a:ext cx="3285032" cy="2617280"/>
                    </a:xfrm>
                    <a:prstGeom prst="rect">
                      <a:avLst/>
                    </a:prstGeom>
                    <a:ln w="15875">
                      <a:solidFill>
                        <a:schemeClr val="bg1">
                          <a:lumMod val="65000"/>
                        </a:schemeClr>
                      </a:solidFill>
                    </a:ln>
                  </pic:spPr>
                </pic:pic>
              </a:graphicData>
            </a:graphic>
          </wp:inline>
        </w:drawing>
      </w:r>
    </w:p>
    <w:p w14:paraId="4754D894" w14:textId="5C0F2564" w:rsidR="00707EEC" w:rsidRPr="009B1BF0" w:rsidRDefault="009B1BF0" w:rsidP="009B1BF0">
      <w:pPr>
        <w:pStyle w:val="Descripcin"/>
        <w:jc w:val="center"/>
        <w:rPr>
          <w:sz w:val="18"/>
          <w:lang w:val="es-AR"/>
        </w:rPr>
      </w:pPr>
      <w:r w:rsidRPr="009B1BF0">
        <w:rPr>
          <w:sz w:val="18"/>
          <w:lang w:val="es-AR"/>
        </w:rPr>
        <w:t>Fig. 9: Recuperación de Contraseña</w:t>
      </w:r>
    </w:p>
    <w:p w14:paraId="5C0CE44E" w14:textId="29F7ADF7" w:rsidR="00F76B9D" w:rsidRDefault="009B1BF0" w:rsidP="004F184D">
      <w:pPr>
        <w:rPr>
          <w:lang w:val="es-ES"/>
        </w:rPr>
      </w:pPr>
      <w:r>
        <w:rPr>
          <w:lang w:val="es-ES"/>
        </w:rPr>
        <w:t>P</w:t>
      </w:r>
      <w:r w:rsidR="009E245D">
        <w:rPr>
          <w:lang w:val="es-ES"/>
        </w:rPr>
        <w:t>ara ello</w:t>
      </w:r>
      <w:r w:rsidR="00916EE3">
        <w:rPr>
          <w:lang w:val="es-ES"/>
        </w:rPr>
        <w:t xml:space="preserve"> deberá ingresar su cuenta de correo electrónico.</w:t>
      </w:r>
    </w:p>
    <w:p w14:paraId="4BA817E1" w14:textId="77777777" w:rsidR="009B1BF0" w:rsidRDefault="00130227" w:rsidP="009B1BF0">
      <w:pPr>
        <w:keepNext/>
        <w:jc w:val="center"/>
      </w:pPr>
      <w:r>
        <w:rPr>
          <w:noProof/>
          <w:lang w:val="es-AR" w:eastAsia="es-AR"/>
        </w:rPr>
        <w:drawing>
          <wp:inline distT="0" distB="0" distL="0" distR="0" wp14:anchorId="7410DCC8" wp14:editId="63D1920F">
            <wp:extent cx="3124200" cy="1537040"/>
            <wp:effectExtent l="19050" t="19050" r="1905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uperarContra.png"/>
                    <pic:cNvPicPr/>
                  </pic:nvPicPr>
                  <pic:blipFill>
                    <a:blip r:embed="rId25">
                      <a:extLst>
                        <a:ext uri="{28A0092B-C50C-407E-A947-70E740481C1C}">
                          <a14:useLocalDpi xmlns:a14="http://schemas.microsoft.com/office/drawing/2010/main" val="0"/>
                        </a:ext>
                      </a:extLst>
                    </a:blip>
                    <a:stretch>
                      <a:fillRect/>
                    </a:stretch>
                  </pic:blipFill>
                  <pic:spPr>
                    <a:xfrm>
                      <a:off x="0" y="0"/>
                      <a:ext cx="3140153" cy="1544889"/>
                    </a:xfrm>
                    <a:prstGeom prst="rect">
                      <a:avLst/>
                    </a:prstGeom>
                    <a:ln w="15875">
                      <a:solidFill>
                        <a:schemeClr val="bg1">
                          <a:lumMod val="65000"/>
                        </a:schemeClr>
                      </a:solidFill>
                    </a:ln>
                  </pic:spPr>
                </pic:pic>
              </a:graphicData>
            </a:graphic>
          </wp:inline>
        </w:drawing>
      </w:r>
    </w:p>
    <w:p w14:paraId="43C44F4B" w14:textId="7EE35333" w:rsidR="00916EE3" w:rsidRPr="00BC6B8B" w:rsidRDefault="009B1BF0" w:rsidP="009B1BF0">
      <w:pPr>
        <w:pStyle w:val="Descripcin"/>
        <w:jc w:val="center"/>
        <w:rPr>
          <w:sz w:val="18"/>
          <w:lang w:val="es-AR"/>
        </w:rPr>
      </w:pPr>
      <w:r w:rsidRPr="00BC6B8B">
        <w:rPr>
          <w:sz w:val="18"/>
          <w:lang w:val="es-AR"/>
        </w:rPr>
        <w:t>Fig. 10: Recuperación de Contrase</w:t>
      </w:r>
      <w:r w:rsidR="00BC6B8B" w:rsidRPr="00BC6B8B">
        <w:rPr>
          <w:sz w:val="18"/>
          <w:lang w:val="es-AR"/>
        </w:rPr>
        <w:t>ñ</w:t>
      </w:r>
      <w:r w:rsidRPr="00BC6B8B">
        <w:rPr>
          <w:sz w:val="18"/>
          <w:lang w:val="es-AR"/>
        </w:rPr>
        <w:t>a</w:t>
      </w:r>
    </w:p>
    <w:p w14:paraId="43037720" w14:textId="15A6F96B" w:rsidR="000A3181" w:rsidRDefault="000A3181" w:rsidP="004F184D">
      <w:pPr>
        <w:rPr>
          <w:lang w:val="es-ES"/>
        </w:rPr>
      </w:pPr>
      <w:r>
        <w:rPr>
          <w:lang w:val="es-ES"/>
        </w:rPr>
        <w:t>Al ingresar a su casilla de correo electr</w:t>
      </w:r>
      <w:r w:rsidR="00F9467A">
        <w:rPr>
          <w:lang w:val="es-ES"/>
        </w:rPr>
        <w:t>ónico, un mail con un enlace para recuperar su contraseña encontrará.</w:t>
      </w:r>
    </w:p>
    <w:p w14:paraId="7EB51BDF" w14:textId="77777777" w:rsidR="00BC6B8B" w:rsidRDefault="000A3181" w:rsidP="00BC6B8B">
      <w:pPr>
        <w:keepNext/>
        <w:jc w:val="center"/>
      </w:pPr>
      <w:r>
        <w:rPr>
          <w:noProof/>
          <w:lang w:val="es-AR" w:eastAsia="es-AR"/>
        </w:rPr>
        <w:lastRenderedPageBreak/>
        <w:drawing>
          <wp:inline distT="0" distB="0" distL="0" distR="0" wp14:anchorId="658B2B76" wp14:editId="36AB6DD7">
            <wp:extent cx="5943600" cy="2948940"/>
            <wp:effectExtent l="19050" t="19050" r="19050" b="2286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cuperarContraseñaMai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8940"/>
                    </a:xfrm>
                    <a:prstGeom prst="rect">
                      <a:avLst/>
                    </a:prstGeom>
                    <a:ln w="15875">
                      <a:solidFill>
                        <a:schemeClr val="bg1">
                          <a:lumMod val="65000"/>
                        </a:schemeClr>
                      </a:solidFill>
                    </a:ln>
                  </pic:spPr>
                </pic:pic>
              </a:graphicData>
            </a:graphic>
          </wp:inline>
        </w:drawing>
      </w:r>
    </w:p>
    <w:p w14:paraId="7D2DBAB9" w14:textId="55D04A4E" w:rsidR="00BC6B8B" w:rsidRPr="00BC6B8B" w:rsidRDefault="00BC6B8B" w:rsidP="00BC6B8B">
      <w:pPr>
        <w:pStyle w:val="Descripcin"/>
        <w:jc w:val="center"/>
        <w:rPr>
          <w:sz w:val="18"/>
          <w:lang w:val="es-AR"/>
        </w:rPr>
      </w:pPr>
      <w:r w:rsidRPr="00BC6B8B">
        <w:rPr>
          <w:sz w:val="18"/>
          <w:lang w:val="es-AR"/>
        </w:rPr>
        <w:t>Fig. 1</w:t>
      </w:r>
      <w:r>
        <w:rPr>
          <w:sz w:val="18"/>
          <w:lang w:val="es-AR"/>
        </w:rPr>
        <w:t>1</w:t>
      </w:r>
      <w:r w:rsidRPr="00BC6B8B">
        <w:rPr>
          <w:sz w:val="18"/>
          <w:lang w:val="es-AR"/>
        </w:rPr>
        <w:t>: Recuperación de Contraseña</w:t>
      </w:r>
    </w:p>
    <w:p w14:paraId="4DEC3DA6" w14:textId="7DECB6CC" w:rsidR="000A3181" w:rsidRDefault="000A3181" w:rsidP="00BC6B8B">
      <w:pPr>
        <w:pStyle w:val="Descripcin"/>
        <w:jc w:val="center"/>
        <w:rPr>
          <w:lang w:val="es-ES"/>
        </w:rPr>
      </w:pPr>
    </w:p>
    <w:p w14:paraId="10C8DA4C" w14:textId="77777777" w:rsidR="009E245D" w:rsidRDefault="009E245D" w:rsidP="004F184D">
      <w:pPr>
        <w:rPr>
          <w:lang w:val="es-ES"/>
        </w:rPr>
      </w:pPr>
    </w:p>
    <w:p w14:paraId="046B3E99" w14:textId="77777777" w:rsidR="009E245D" w:rsidRDefault="009E245D" w:rsidP="004F184D">
      <w:pPr>
        <w:rPr>
          <w:lang w:val="es-ES"/>
        </w:rPr>
      </w:pPr>
    </w:p>
    <w:p w14:paraId="214D34C6" w14:textId="77777777" w:rsidR="009E245D" w:rsidRDefault="009E245D" w:rsidP="004F184D">
      <w:pPr>
        <w:rPr>
          <w:lang w:val="es-ES"/>
        </w:rPr>
      </w:pPr>
    </w:p>
    <w:p w14:paraId="29EE4475" w14:textId="77777777" w:rsidR="009E245D" w:rsidRDefault="009E245D" w:rsidP="004F184D">
      <w:pPr>
        <w:rPr>
          <w:lang w:val="es-ES"/>
        </w:rPr>
      </w:pPr>
    </w:p>
    <w:p w14:paraId="34C4FCA5" w14:textId="77777777" w:rsidR="009E245D" w:rsidRDefault="009E245D" w:rsidP="004F184D">
      <w:pPr>
        <w:rPr>
          <w:lang w:val="es-ES"/>
        </w:rPr>
      </w:pPr>
    </w:p>
    <w:p w14:paraId="79B006EC" w14:textId="24F3B3C3" w:rsidR="00D47371" w:rsidRDefault="00D47371" w:rsidP="00D47371">
      <w:pPr>
        <w:pStyle w:val="Ttulo2"/>
        <w:rPr>
          <w:lang w:val="es-ES"/>
        </w:rPr>
      </w:pPr>
      <w:bookmarkStart w:id="10" w:name="_Toc401751731"/>
      <w:r>
        <w:rPr>
          <w:lang w:val="es-ES"/>
        </w:rPr>
        <w:t>1.6 Cerrar Sesión</w:t>
      </w:r>
      <w:bookmarkEnd w:id="10"/>
    </w:p>
    <w:p w14:paraId="74A55052" w14:textId="28208467" w:rsidR="00D47371" w:rsidRDefault="00D47371" w:rsidP="004F184D">
      <w:pPr>
        <w:rPr>
          <w:lang w:val="es-ES"/>
        </w:rPr>
      </w:pPr>
      <w:r>
        <w:rPr>
          <w:lang w:val="es-ES"/>
        </w:rPr>
        <w:t>1.6.1 Para Cerrar Sesión deberá dirigirse a Mi Cuenta -&gt; Cerrar Sesión.</w:t>
      </w:r>
    </w:p>
    <w:p w14:paraId="34B4E18F" w14:textId="77777777" w:rsidR="00BC6B8B" w:rsidRDefault="00D47371" w:rsidP="00BC6B8B">
      <w:pPr>
        <w:keepNext/>
        <w:jc w:val="center"/>
      </w:pPr>
      <w:r>
        <w:rPr>
          <w:noProof/>
          <w:lang w:val="es-AR" w:eastAsia="es-AR"/>
        </w:rPr>
        <w:drawing>
          <wp:inline distT="0" distB="0" distL="0" distR="0" wp14:anchorId="04C6DB0B" wp14:editId="7F0B9DFA">
            <wp:extent cx="3467100" cy="1457325"/>
            <wp:effectExtent l="19050" t="19050" r="19050"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errarSesión.png"/>
                    <pic:cNvPicPr/>
                  </pic:nvPicPr>
                  <pic:blipFill rotWithShape="1">
                    <a:blip r:embed="rId27">
                      <a:extLst>
                        <a:ext uri="{28A0092B-C50C-407E-A947-70E740481C1C}">
                          <a14:useLocalDpi xmlns:a14="http://schemas.microsoft.com/office/drawing/2010/main" val="0"/>
                        </a:ext>
                      </a:extLst>
                    </a:blip>
                    <a:srcRect b="19473"/>
                    <a:stretch/>
                  </pic:blipFill>
                  <pic:spPr bwMode="auto">
                    <a:xfrm>
                      <a:off x="0" y="0"/>
                      <a:ext cx="3467100" cy="1457325"/>
                    </a:xfrm>
                    <a:prstGeom prst="rect">
                      <a:avLst/>
                    </a:prstGeom>
                    <a:ln w="15875">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277C72A" w14:textId="6B7F27D5" w:rsidR="00D47371" w:rsidRPr="00BC6B8B" w:rsidRDefault="00BC6B8B" w:rsidP="00BC6B8B">
      <w:pPr>
        <w:pStyle w:val="Descripcin"/>
        <w:jc w:val="center"/>
        <w:rPr>
          <w:sz w:val="18"/>
          <w:lang w:val="es-AR"/>
        </w:rPr>
      </w:pPr>
      <w:r w:rsidRPr="00BC6B8B">
        <w:rPr>
          <w:sz w:val="18"/>
          <w:lang w:val="es-AR"/>
        </w:rPr>
        <w:t>Fig. 12: Cerrar Sesión</w:t>
      </w:r>
    </w:p>
    <w:p w14:paraId="0507617D" w14:textId="77777777" w:rsidR="00D47371" w:rsidRDefault="00D47371" w:rsidP="004F184D">
      <w:pPr>
        <w:rPr>
          <w:lang w:val="es-ES"/>
        </w:rPr>
      </w:pPr>
    </w:p>
    <w:p w14:paraId="76C3F5C4" w14:textId="77777777" w:rsidR="009E245D" w:rsidRDefault="009E245D" w:rsidP="004F184D">
      <w:pPr>
        <w:rPr>
          <w:lang w:val="es-ES"/>
        </w:rPr>
      </w:pPr>
    </w:p>
    <w:p w14:paraId="56B864FA" w14:textId="77777777" w:rsidR="009E245D" w:rsidRDefault="009E245D" w:rsidP="004F184D">
      <w:pPr>
        <w:rPr>
          <w:lang w:val="es-ES"/>
        </w:rPr>
      </w:pPr>
    </w:p>
    <w:p w14:paraId="7B069F90" w14:textId="77777777" w:rsidR="009E245D" w:rsidRDefault="009E245D" w:rsidP="004F184D">
      <w:pPr>
        <w:rPr>
          <w:lang w:val="es-ES"/>
        </w:rPr>
      </w:pPr>
    </w:p>
    <w:p w14:paraId="482441DC" w14:textId="77777777" w:rsidR="009E245D" w:rsidRDefault="009E245D" w:rsidP="004F184D">
      <w:pPr>
        <w:rPr>
          <w:lang w:val="es-ES"/>
        </w:rPr>
      </w:pPr>
    </w:p>
    <w:p w14:paraId="31FF7A27" w14:textId="77777777" w:rsidR="009E245D" w:rsidRDefault="009E245D" w:rsidP="004F184D">
      <w:pPr>
        <w:rPr>
          <w:lang w:val="es-ES"/>
        </w:rPr>
      </w:pPr>
    </w:p>
    <w:p w14:paraId="42BB5C3B" w14:textId="77777777" w:rsidR="009E245D" w:rsidRDefault="009E245D" w:rsidP="004F184D">
      <w:pPr>
        <w:rPr>
          <w:lang w:val="es-ES"/>
        </w:rPr>
      </w:pPr>
    </w:p>
    <w:p w14:paraId="28CE10FC" w14:textId="77777777" w:rsidR="009E245D" w:rsidRDefault="009E245D" w:rsidP="004F184D">
      <w:pPr>
        <w:rPr>
          <w:lang w:val="es-ES"/>
        </w:rPr>
      </w:pPr>
    </w:p>
    <w:p w14:paraId="046E6D51" w14:textId="77777777" w:rsidR="009E245D" w:rsidRDefault="009E245D" w:rsidP="004F184D">
      <w:pPr>
        <w:rPr>
          <w:lang w:val="es-ES"/>
        </w:rPr>
      </w:pPr>
    </w:p>
    <w:p w14:paraId="1B6460C5" w14:textId="77777777" w:rsidR="009E245D" w:rsidRDefault="009E245D" w:rsidP="004F184D">
      <w:pPr>
        <w:rPr>
          <w:lang w:val="es-ES"/>
        </w:rPr>
      </w:pPr>
    </w:p>
    <w:p w14:paraId="4BBD9A3A" w14:textId="77777777" w:rsidR="009E245D" w:rsidRDefault="009E245D" w:rsidP="004F184D">
      <w:pPr>
        <w:rPr>
          <w:lang w:val="es-ES"/>
        </w:rPr>
      </w:pPr>
    </w:p>
    <w:p w14:paraId="43D28AB2" w14:textId="77777777" w:rsidR="009E245D" w:rsidRDefault="009E245D" w:rsidP="004F184D">
      <w:pPr>
        <w:rPr>
          <w:lang w:val="es-ES"/>
        </w:rPr>
      </w:pPr>
    </w:p>
    <w:p w14:paraId="7F1FB084" w14:textId="77777777" w:rsidR="009E245D" w:rsidRDefault="009E245D" w:rsidP="004F184D">
      <w:pPr>
        <w:rPr>
          <w:lang w:val="es-ES"/>
        </w:rPr>
      </w:pPr>
    </w:p>
    <w:p w14:paraId="7DC3C0B2" w14:textId="77777777" w:rsidR="009E245D" w:rsidRDefault="009E245D" w:rsidP="004F184D">
      <w:pPr>
        <w:rPr>
          <w:lang w:val="es-ES"/>
        </w:rPr>
      </w:pPr>
    </w:p>
    <w:p w14:paraId="59C45989" w14:textId="77777777" w:rsidR="009E245D" w:rsidRDefault="009E245D" w:rsidP="004F184D">
      <w:pPr>
        <w:rPr>
          <w:lang w:val="es-ES"/>
        </w:rPr>
      </w:pPr>
    </w:p>
    <w:p w14:paraId="5CABB3C3" w14:textId="77777777" w:rsidR="009E245D" w:rsidRDefault="009E245D" w:rsidP="004F184D">
      <w:pPr>
        <w:rPr>
          <w:lang w:val="es-ES"/>
        </w:rPr>
      </w:pPr>
    </w:p>
    <w:p w14:paraId="421C1542" w14:textId="77777777" w:rsidR="009E245D" w:rsidRDefault="009E245D" w:rsidP="004F184D">
      <w:pPr>
        <w:rPr>
          <w:lang w:val="es-ES"/>
        </w:rPr>
      </w:pPr>
    </w:p>
    <w:p w14:paraId="4A686183" w14:textId="77777777" w:rsidR="009E245D" w:rsidRPr="004F184D" w:rsidRDefault="009E245D" w:rsidP="004F184D">
      <w:pPr>
        <w:rPr>
          <w:lang w:val="es-ES"/>
        </w:rPr>
      </w:pPr>
    </w:p>
    <w:p w14:paraId="20C7165D" w14:textId="15EB8F97" w:rsidR="00785FD4" w:rsidRDefault="00CB14C2" w:rsidP="004F184D">
      <w:pPr>
        <w:pStyle w:val="Ttulo1"/>
        <w:rPr>
          <w:noProof/>
          <w:lang w:val="es-ES"/>
        </w:rPr>
      </w:pPr>
      <w:bookmarkStart w:id="11" w:name="_Toc401751732"/>
      <w:r>
        <w:rPr>
          <w:noProof/>
          <w:lang w:val="es-ES"/>
        </w:rPr>
        <w:t xml:space="preserve">2. </w:t>
      </w:r>
      <w:r w:rsidR="002E6F6C">
        <w:rPr>
          <w:noProof/>
          <w:lang w:val="es-ES"/>
        </w:rPr>
        <w:t>Gestión de Torneos</w:t>
      </w:r>
      <w:bookmarkEnd w:id="11"/>
    </w:p>
    <w:p w14:paraId="3DD8C4DB" w14:textId="40800FFB" w:rsidR="00565686" w:rsidRDefault="00565686" w:rsidP="00565686">
      <w:pPr>
        <w:pStyle w:val="Ttulo2"/>
        <w:rPr>
          <w:noProof/>
          <w:lang w:val="es-ES"/>
        </w:rPr>
      </w:pPr>
      <w:bookmarkStart w:id="12" w:name="_Toc401751733"/>
      <w:r>
        <w:rPr>
          <w:noProof/>
          <w:lang w:val="es-ES"/>
        </w:rPr>
        <w:t xml:space="preserve">2.1 </w:t>
      </w:r>
      <w:r w:rsidR="00A34E21">
        <w:rPr>
          <w:noProof/>
          <w:lang w:val="es-ES"/>
        </w:rPr>
        <w:t>Creación de</w:t>
      </w:r>
      <w:r>
        <w:rPr>
          <w:noProof/>
          <w:lang w:val="es-ES"/>
        </w:rPr>
        <w:t xml:space="preserve"> </w:t>
      </w:r>
      <w:r w:rsidR="00A34E21">
        <w:rPr>
          <w:noProof/>
          <w:lang w:val="es-ES"/>
        </w:rPr>
        <w:t>Torneos</w:t>
      </w:r>
      <w:bookmarkEnd w:id="12"/>
    </w:p>
    <w:p w14:paraId="0AA11AF8" w14:textId="6C598AFC" w:rsidR="00CB14C2" w:rsidRDefault="00CB14C2" w:rsidP="0037028F">
      <w:pPr>
        <w:pStyle w:val="Prrafodelista"/>
        <w:ind w:left="0"/>
        <w:rPr>
          <w:noProof/>
          <w:lang w:val="es-ES"/>
        </w:rPr>
      </w:pPr>
      <w:r w:rsidRPr="00CB14C2">
        <w:rPr>
          <w:noProof/>
          <w:lang w:val="es-ES"/>
        </w:rPr>
        <w:t>2.1.</w:t>
      </w:r>
      <w:r w:rsidR="00565686">
        <w:rPr>
          <w:noProof/>
          <w:lang w:val="es-ES"/>
        </w:rPr>
        <w:t>1</w:t>
      </w:r>
      <w:r w:rsidRPr="00CB14C2">
        <w:rPr>
          <w:noProof/>
          <w:lang w:val="es-ES"/>
        </w:rPr>
        <w:t xml:space="preserve"> Una vez que ingrese </w:t>
      </w:r>
      <w:r w:rsidR="0037028F">
        <w:rPr>
          <w:noProof/>
          <w:lang w:val="es-ES"/>
        </w:rPr>
        <w:t>al sistema se le solicitará la creación de su primer torneo.</w:t>
      </w:r>
    </w:p>
    <w:p w14:paraId="0FEBBAAA" w14:textId="77777777" w:rsidR="00CB14C2" w:rsidRDefault="00CB14C2" w:rsidP="00CB14C2">
      <w:pPr>
        <w:pStyle w:val="Prrafodelista"/>
        <w:ind w:left="0"/>
        <w:rPr>
          <w:noProof/>
          <w:lang w:val="es-ES"/>
        </w:rPr>
      </w:pPr>
    </w:p>
    <w:p w14:paraId="751DE506" w14:textId="77777777" w:rsidR="00BC6B8B" w:rsidRDefault="00CB14C2" w:rsidP="00BC6B8B">
      <w:pPr>
        <w:pStyle w:val="Prrafodelista"/>
        <w:keepNext/>
        <w:ind w:left="0"/>
      </w:pPr>
      <w:r>
        <w:rPr>
          <w:noProof/>
          <w:lang w:val="es-AR" w:eastAsia="es-AR"/>
        </w:rPr>
        <w:lastRenderedPageBreak/>
        <w:drawing>
          <wp:inline distT="0" distB="0" distL="0" distR="0" wp14:anchorId="2FE4B91E" wp14:editId="12278E49">
            <wp:extent cx="5895975" cy="1633991"/>
            <wp:effectExtent l="19050" t="19050" r="9525" b="2349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904697" cy="1636408"/>
                    </a:xfrm>
                    <a:prstGeom prst="rect">
                      <a:avLst/>
                    </a:prstGeom>
                    <a:ln w="15875">
                      <a:solidFill>
                        <a:schemeClr val="bg1">
                          <a:lumMod val="65000"/>
                        </a:schemeClr>
                      </a:solidFill>
                    </a:ln>
                  </pic:spPr>
                </pic:pic>
              </a:graphicData>
            </a:graphic>
          </wp:inline>
        </w:drawing>
      </w:r>
    </w:p>
    <w:p w14:paraId="5DA91943" w14:textId="1283A24C" w:rsidR="00CB14C2" w:rsidRDefault="00BC6B8B" w:rsidP="00DA0776">
      <w:pPr>
        <w:pStyle w:val="Descripcin"/>
        <w:jc w:val="center"/>
        <w:rPr>
          <w:noProof/>
          <w:lang w:val="es-ES"/>
        </w:rPr>
      </w:pPr>
      <w:r w:rsidRPr="00DA0776">
        <w:rPr>
          <w:sz w:val="18"/>
          <w:lang w:val="es-AR"/>
        </w:rPr>
        <w:t>Fig.</w:t>
      </w:r>
      <w:r w:rsidR="00DA0776" w:rsidRPr="00DA0776">
        <w:rPr>
          <w:sz w:val="18"/>
          <w:lang w:val="es-AR"/>
        </w:rPr>
        <w:t xml:space="preserve"> 13: Creación de Torneos</w:t>
      </w:r>
      <w:r w:rsidR="00CB14C2" w:rsidRPr="00CB14C2">
        <w:rPr>
          <w:noProof/>
          <w:lang w:val="es-ES"/>
        </w:rPr>
        <w:t xml:space="preserve">  </w:t>
      </w:r>
    </w:p>
    <w:p w14:paraId="3B3B0C83" w14:textId="77777777" w:rsidR="00CB14C2" w:rsidRDefault="00CB14C2" w:rsidP="00B9285A">
      <w:pPr>
        <w:pStyle w:val="Prrafodelista"/>
        <w:ind w:left="567"/>
        <w:jc w:val="both"/>
        <w:rPr>
          <w:noProof/>
          <w:lang w:val="es-ES"/>
        </w:rPr>
      </w:pPr>
    </w:p>
    <w:p w14:paraId="0EA127EC" w14:textId="35DD0EBA" w:rsidR="00303356" w:rsidRDefault="00D47371" w:rsidP="00303356">
      <w:pPr>
        <w:pStyle w:val="Prrafodelista"/>
        <w:ind w:left="0"/>
        <w:rPr>
          <w:noProof/>
          <w:lang w:val="es-ES"/>
        </w:rPr>
      </w:pPr>
      <w:r>
        <w:rPr>
          <w:noProof/>
          <w:lang w:val="es-ES"/>
        </w:rPr>
        <w:t>2.1.2</w:t>
      </w:r>
      <w:r w:rsidR="00303356">
        <w:rPr>
          <w:noProof/>
          <w:lang w:val="es-ES"/>
        </w:rPr>
        <w:t xml:space="preserve"> Creación de Torneo: Cuando seleccione la opción “Crear un Nuevo Torneo”, se le abrirá una ventana para la creación de un nuevo torneo. </w:t>
      </w:r>
      <w:r w:rsidR="00303356" w:rsidRPr="00A61B79">
        <w:rPr>
          <w:noProof/>
          <w:lang w:val="es-ES"/>
        </w:rPr>
        <w:t xml:space="preserve">Debe ingresar los siguientes datos: </w:t>
      </w:r>
    </w:p>
    <w:p w14:paraId="2705754B" w14:textId="195A218E" w:rsidR="00CB14C2" w:rsidRDefault="00303356" w:rsidP="00303356">
      <w:pPr>
        <w:pStyle w:val="Prrafodelista"/>
        <w:ind w:left="0"/>
        <w:rPr>
          <w:noProof/>
          <w:lang w:val="es-ES"/>
        </w:rPr>
      </w:pPr>
      <w:r>
        <w:rPr>
          <w:noProof/>
          <w:lang w:val="es-ES"/>
        </w:rPr>
        <w:t>-Nombre del Torneo</w:t>
      </w:r>
    </w:p>
    <w:p w14:paraId="5785402E" w14:textId="16E38049" w:rsidR="00303356" w:rsidRDefault="00303356" w:rsidP="00303356">
      <w:pPr>
        <w:pStyle w:val="Prrafodelista"/>
        <w:ind w:left="0"/>
        <w:rPr>
          <w:noProof/>
          <w:lang w:val="es-ES"/>
        </w:rPr>
      </w:pPr>
      <w:r>
        <w:rPr>
          <w:noProof/>
          <w:lang w:val="es-ES"/>
        </w:rPr>
        <w:t>-URL del torneo</w:t>
      </w:r>
    </w:p>
    <w:p w14:paraId="31C61369" w14:textId="61D5EDEC" w:rsidR="00303356" w:rsidRDefault="00303356" w:rsidP="00303356">
      <w:pPr>
        <w:pStyle w:val="Prrafodelista"/>
        <w:ind w:left="0"/>
        <w:rPr>
          <w:noProof/>
          <w:lang w:val="es-ES"/>
        </w:rPr>
      </w:pPr>
      <w:r>
        <w:rPr>
          <w:noProof/>
          <w:lang w:val="es-ES"/>
        </w:rPr>
        <w:t>-Descripción</w:t>
      </w:r>
    </w:p>
    <w:p w14:paraId="67155571" w14:textId="387BC0AB" w:rsidR="00303356" w:rsidRDefault="00303356" w:rsidP="00303356">
      <w:pPr>
        <w:pStyle w:val="Prrafodelista"/>
        <w:ind w:left="0"/>
        <w:rPr>
          <w:noProof/>
          <w:lang w:val="es-ES"/>
        </w:rPr>
      </w:pPr>
      <w:r>
        <w:rPr>
          <w:noProof/>
          <w:lang w:val="es-ES"/>
        </w:rPr>
        <w:t>-Logo</w:t>
      </w:r>
    </w:p>
    <w:p w14:paraId="241403A7" w14:textId="49545EBE" w:rsidR="00303356" w:rsidRDefault="00303356" w:rsidP="00303356">
      <w:pPr>
        <w:pStyle w:val="Prrafodelista"/>
        <w:ind w:left="0"/>
        <w:rPr>
          <w:noProof/>
          <w:lang w:val="es-ES"/>
        </w:rPr>
      </w:pPr>
      <w:r w:rsidRPr="009050C9">
        <w:rPr>
          <w:noProof/>
          <w:lang w:val="es-ES"/>
        </w:rPr>
        <w:t>Luego debe p</w:t>
      </w:r>
      <w:r>
        <w:rPr>
          <w:noProof/>
          <w:lang w:val="es-ES"/>
        </w:rPr>
        <w:t>resionar el botón “Registrar” para Confirmar la operación.</w:t>
      </w:r>
    </w:p>
    <w:p w14:paraId="4C568E34" w14:textId="77777777" w:rsidR="00303356" w:rsidRDefault="00303356" w:rsidP="00303356">
      <w:pPr>
        <w:pStyle w:val="Prrafodelista"/>
        <w:ind w:left="567" w:hanging="567"/>
        <w:rPr>
          <w:noProof/>
          <w:lang w:val="es-ES"/>
        </w:rPr>
      </w:pPr>
    </w:p>
    <w:p w14:paraId="1C249F78" w14:textId="77777777" w:rsidR="00DA0776" w:rsidRDefault="00303356" w:rsidP="00DA0776">
      <w:pPr>
        <w:pStyle w:val="Prrafodelista"/>
        <w:keepNext/>
        <w:ind w:left="567" w:hanging="567"/>
        <w:jc w:val="center"/>
      </w:pPr>
      <w:r>
        <w:rPr>
          <w:noProof/>
          <w:lang w:val="es-AR" w:eastAsia="es-AR"/>
        </w:rPr>
        <w:drawing>
          <wp:inline distT="0" distB="0" distL="0" distR="0" wp14:anchorId="4BCB73DF" wp14:editId="6F654640">
            <wp:extent cx="4543425" cy="3889971"/>
            <wp:effectExtent l="19050" t="19050" r="9525" b="15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1027" cy="3896480"/>
                    </a:xfrm>
                    <a:prstGeom prst="rect">
                      <a:avLst/>
                    </a:prstGeom>
                    <a:ln w="15875">
                      <a:solidFill>
                        <a:schemeClr val="bg1">
                          <a:lumMod val="50000"/>
                        </a:schemeClr>
                      </a:solidFill>
                    </a:ln>
                  </pic:spPr>
                </pic:pic>
              </a:graphicData>
            </a:graphic>
          </wp:inline>
        </w:drawing>
      </w:r>
    </w:p>
    <w:p w14:paraId="2F9A45BF" w14:textId="135F0263" w:rsidR="00303356" w:rsidRDefault="00DA0776" w:rsidP="00DA0776">
      <w:pPr>
        <w:pStyle w:val="Descripcin"/>
        <w:jc w:val="center"/>
        <w:rPr>
          <w:sz w:val="18"/>
          <w:lang w:val="es-AR"/>
        </w:rPr>
      </w:pPr>
      <w:r w:rsidRPr="00DA0776">
        <w:rPr>
          <w:sz w:val="18"/>
          <w:lang w:val="es-AR"/>
        </w:rPr>
        <w:t>Fig. 14: Creación de Torneos</w:t>
      </w:r>
    </w:p>
    <w:p w14:paraId="36C91B5A" w14:textId="77777777" w:rsidR="00DA0776" w:rsidRPr="00DA0776" w:rsidRDefault="00DA0776" w:rsidP="00DA0776">
      <w:pPr>
        <w:rPr>
          <w:lang w:val="es-AR"/>
        </w:rPr>
      </w:pPr>
    </w:p>
    <w:p w14:paraId="6487D64E" w14:textId="5C01CA76" w:rsidR="00565686" w:rsidRDefault="00565686" w:rsidP="00565686">
      <w:pPr>
        <w:pStyle w:val="Ttulo2"/>
        <w:rPr>
          <w:noProof/>
          <w:lang w:val="es-ES"/>
        </w:rPr>
      </w:pPr>
      <w:bookmarkStart w:id="13" w:name="_Toc401751734"/>
      <w:r>
        <w:rPr>
          <w:noProof/>
          <w:lang w:val="es-ES"/>
        </w:rPr>
        <w:t xml:space="preserve">2.2 </w:t>
      </w:r>
      <w:r w:rsidR="00A34E21">
        <w:rPr>
          <w:noProof/>
          <w:lang w:val="es-ES"/>
        </w:rPr>
        <w:t>Consulta de Torneos</w:t>
      </w:r>
      <w:bookmarkEnd w:id="13"/>
    </w:p>
    <w:p w14:paraId="78A0D281" w14:textId="235F3E5C" w:rsidR="00CB102F" w:rsidRPr="00CB102F" w:rsidRDefault="00565686" w:rsidP="00CB102F">
      <w:pPr>
        <w:pStyle w:val="Prrafodelista"/>
        <w:ind w:left="0"/>
        <w:jc w:val="both"/>
        <w:rPr>
          <w:noProof/>
          <w:lang w:val="es-ES"/>
        </w:rPr>
      </w:pPr>
      <w:r>
        <w:rPr>
          <w:noProof/>
          <w:lang w:val="es-ES"/>
        </w:rPr>
        <w:t>2.2.1</w:t>
      </w:r>
      <w:r w:rsidR="00303356">
        <w:rPr>
          <w:noProof/>
          <w:lang w:val="es-ES"/>
        </w:rPr>
        <w:t xml:space="preserve"> Lista de Torneos: </w:t>
      </w:r>
      <w:r w:rsidR="00CB102F">
        <w:rPr>
          <w:noProof/>
          <w:lang w:val="es-ES"/>
        </w:rPr>
        <w:t>Una vez creado el torneo, aparecerá la lista de torneos. Para cada torneo, se le lista todas las Ediciones asociadas a este.</w:t>
      </w:r>
    </w:p>
    <w:p w14:paraId="65EB46C4" w14:textId="77777777" w:rsidR="00DA0776" w:rsidRDefault="00CB102F" w:rsidP="00DA0776">
      <w:pPr>
        <w:pStyle w:val="Prrafodelista"/>
        <w:keepNext/>
        <w:ind w:left="567" w:hanging="567"/>
        <w:jc w:val="both"/>
      </w:pPr>
      <w:r>
        <w:rPr>
          <w:noProof/>
          <w:lang w:val="es-AR" w:eastAsia="es-AR"/>
        </w:rPr>
        <w:drawing>
          <wp:inline distT="0" distB="0" distL="0" distR="0" wp14:anchorId="6C16E625" wp14:editId="4E054924">
            <wp:extent cx="6086475" cy="2090600"/>
            <wp:effectExtent l="19050" t="19050" r="9525" b="241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staTorneos.PNG"/>
                    <pic:cNvPicPr/>
                  </pic:nvPicPr>
                  <pic:blipFill>
                    <a:blip r:embed="rId30">
                      <a:extLst>
                        <a:ext uri="{28A0092B-C50C-407E-A947-70E740481C1C}">
                          <a14:useLocalDpi xmlns:a14="http://schemas.microsoft.com/office/drawing/2010/main" val="0"/>
                        </a:ext>
                      </a:extLst>
                    </a:blip>
                    <a:stretch>
                      <a:fillRect/>
                    </a:stretch>
                  </pic:blipFill>
                  <pic:spPr>
                    <a:xfrm>
                      <a:off x="0" y="0"/>
                      <a:ext cx="6096843" cy="2094161"/>
                    </a:xfrm>
                    <a:prstGeom prst="rect">
                      <a:avLst/>
                    </a:prstGeom>
                    <a:ln w="15875">
                      <a:solidFill>
                        <a:schemeClr val="bg1">
                          <a:lumMod val="50000"/>
                        </a:schemeClr>
                      </a:solidFill>
                    </a:ln>
                  </pic:spPr>
                </pic:pic>
              </a:graphicData>
            </a:graphic>
          </wp:inline>
        </w:drawing>
      </w:r>
    </w:p>
    <w:p w14:paraId="2B060DAC" w14:textId="54D4CE15" w:rsidR="00CB102F" w:rsidRPr="00DA0776" w:rsidRDefault="00DA0776" w:rsidP="00DA0776">
      <w:pPr>
        <w:pStyle w:val="Descripcin"/>
        <w:jc w:val="center"/>
        <w:rPr>
          <w:noProof/>
          <w:sz w:val="18"/>
          <w:lang w:val="es-AR"/>
        </w:rPr>
      </w:pPr>
      <w:r w:rsidRPr="00DA0776">
        <w:rPr>
          <w:sz w:val="18"/>
          <w:lang w:val="es-AR"/>
        </w:rPr>
        <w:t>Fig. 15: Consulta de Torneos</w:t>
      </w:r>
    </w:p>
    <w:p w14:paraId="7C8AC36B" w14:textId="77777777" w:rsidR="00D47371" w:rsidRDefault="00D47371" w:rsidP="00303356">
      <w:pPr>
        <w:pStyle w:val="Prrafodelista"/>
        <w:ind w:left="567" w:hanging="567"/>
        <w:jc w:val="both"/>
        <w:rPr>
          <w:noProof/>
          <w:lang w:val="es-ES"/>
        </w:rPr>
      </w:pPr>
    </w:p>
    <w:p w14:paraId="1DC231C9" w14:textId="63DDEFCB" w:rsidR="00D47371" w:rsidRDefault="00D47371" w:rsidP="00D47371">
      <w:pPr>
        <w:pStyle w:val="Ttulo2"/>
        <w:rPr>
          <w:noProof/>
          <w:lang w:val="es-ES"/>
        </w:rPr>
      </w:pPr>
      <w:bookmarkStart w:id="14" w:name="_Toc401751735"/>
      <w:r>
        <w:rPr>
          <w:noProof/>
          <w:lang w:val="es-ES"/>
        </w:rPr>
        <w:t>2.3 Modificación de Datos de Torneo</w:t>
      </w:r>
      <w:bookmarkEnd w:id="14"/>
    </w:p>
    <w:p w14:paraId="20CFEDAE" w14:textId="0949D794" w:rsidR="00D47371" w:rsidRDefault="00D47371" w:rsidP="00D47371">
      <w:pPr>
        <w:pStyle w:val="Prrafodelista"/>
        <w:ind w:left="0"/>
        <w:jc w:val="both"/>
        <w:rPr>
          <w:noProof/>
          <w:lang w:val="es-ES"/>
        </w:rPr>
      </w:pPr>
      <w:r>
        <w:rPr>
          <w:noProof/>
          <w:lang w:val="es-ES"/>
        </w:rPr>
        <w:t>2.3.1 Para modificar los datos del torneo, deberá dirigirse a la lista de torneos. Del torneo que desea modificar, deberá seleccionar la opción que contiene un lápiz, tal como se muestra en la siguiente imagen.</w:t>
      </w:r>
    </w:p>
    <w:p w14:paraId="4C8C9DCB" w14:textId="77777777" w:rsidR="00D47371" w:rsidRDefault="00D47371" w:rsidP="00303356">
      <w:pPr>
        <w:pStyle w:val="Prrafodelista"/>
        <w:ind w:left="567" w:hanging="567"/>
        <w:jc w:val="both"/>
        <w:rPr>
          <w:noProof/>
          <w:lang w:val="es-ES"/>
        </w:rPr>
      </w:pPr>
    </w:p>
    <w:p w14:paraId="35C7C267" w14:textId="77777777" w:rsidR="00DA0776" w:rsidRDefault="001F10A0" w:rsidP="00DA0776">
      <w:pPr>
        <w:pStyle w:val="Prrafodelista"/>
        <w:keepNext/>
        <w:ind w:left="567" w:hanging="567"/>
        <w:jc w:val="both"/>
      </w:pPr>
      <w:r>
        <w:rPr>
          <w:noProof/>
          <w:lang w:val="es-AR" w:eastAsia="es-AR"/>
        </w:rPr>
        <w:drawing>
          <wp:inline distT="0" distB="0" distL="0" distR="0" wp14:anchorId="38161003" wp14:editId="202FF4AD">
            <wp:extent cx="6038850" cy="2114550"/>
            <wp:effectExtent l="19050" t="19050" r="19050"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arTorneo.png"/>
                    <pic:cNvPicPr/>
                  </pic:nvPicPr>
                  <pic:blipFill>
                    <a:blip r:embed="rId31">
                      <a:extLst>
                        <a:ext uri="{28A0092B-C50C-407E-A947-70E740481C1C}">
                          <a14:useLocalDpi xmlns:a14="http://schemas.microsoft.com/office/drawing/2010/main" val="0"/>
                        </a:ext>
                      </a:extLst>
                    </a:blip>
                    <a:stretch>
                      <a:fillRect/>
                    </a:stretch>
                  </pic:blipFill>
                  <pic:spPr>
                    <a:xfrm>
                      <a:off x="0" y="0"/>
                      <a:ext cx="6038850" cy="2114550"/>
                    </a:xfrm>
                    <a:prstGeom prst="rect">
                      <a:avLst/>
                    </a:prstGeom>
                    <a:ln w="15875">
                      <a:solidFill>
                        <a:schemeClr val="bg1">
                          <a:lumMod val="50000"/>
                        </a:schemeClr>
                      </a:solidFill>
                    </a:ln>
                  </pic:spPr>
                </pic:pic>
              </a:graphicData>
            </a:graphic>
          </wp:inline>
        </w:drawing>
      </w:r>
    </w:p>
    <w:p w14:paraId="261C8BEE" w14:textId="302D5B13" w:rsidR="001F10A0" w:rsidRPr="00DA0776" w:rsidRDefault="00DA0776" w:rsidP="00DA0776">
      <w:pPr>
        <w:pStyle w:val="Descripcin"/>
        <w:jc w:val="center"/>
        <w:rPr>
          <w:noProof/>
          <w:sz w:val="18"/>
          <w:lang w:val="es-AR"/>
        </w:rPr>
      </w:pPr>
      <w:r w:rsidRPr="00DA0776">
        <w:rPr>
          <w:sz w:val="18"/>
          <w:lang w:val="es-AR"/>
        </w:rPr>
        <w:t>Fig. 16: Modificación de Datos de Torneo</w:t>
      </w:r>
    </w:p>
    <w:p w14:paraId="498E5BB3" w14:textId="77777777" w:rsidR="00D47371" w:rsidRDefault="00D47371" w:rsidP="00303356">
      <w:pPr>
        <w:pStyle w:val="Prrafodelista"/>
        <w:ind w:left="567" w:hanging="567"/>
        <w:jc w:val="both"/>
        <w:rPr>
          <w:noProof/>
          <w:lang w:val="es-ES"/>
        </w:rPr>
      </w:pPr>
    </w:p>
    <w:p w14:paraId="0B26D92A" w14:textId="114A6857" w:rsidR="001F10A0" w:rsidRDefault="001F10A0" w:rsidP="001F10A0">
      <w:pPr>
        <w:pStyle w:val="Prrafodelista"/>
        <w:ind w:left="0"/>
        <w:jc w:val="both"/>
        <w:rPr>
          <w:noProof/>
          <w:lang w:val="es-ES"/>
        </w:rPr>
      </w:pPr>
      <w:r>
        <w:rPr>
          <w:noProof/>
          <w:lang w:val="es-ES"/>
        </w:rPr>
        <w:t xml:space="preserve">2.3.2 Una vez seleccionada esta opción, se le abrirá una ventana que permitirá modificar los datos asociados a dicho torneo. </w:t>
      </w:r>
    </w:p>
    <w:p w14:paraId="4279E776" w14:textId="1825E64B" w:rsidR="001F10A0" w:rsidRDefault="001F10A0" w:rsidP="001F10A0">
      <w:pPr>
        <w:pStyle w:val="Prrafodelista"/>
        <w:ind w:left="0"/>
        <w:jc w:val="both"/>
        <w:rPr>
          <w:noProof/>
          <w:lang w:val="es-ES"/>
        </w:rPr>
      </w:pPr>
      <w:r>
        <w:rPr>
          <w:noProof/>
          <w:lang w:val="es-ES"/>
        </w:rPr>
        <w:t>Podrá modificar los siguientes datos:</w:t>
      </w:r>
    </w:p>
    <w:p w14:paraId="01009A13" w14:textId="1079A2BA" w:rsidR="001F10A0" w:rsidRDefault="001F10A0" w:rsidP="001F10A0">
      <w:pPr>
        <w:pStyle w:val="Prrafodelista"/>
        <w:ind w:left="0"/>
        <w:jc w:val="both"/>
        <w:rPr>
          <w:noProof/>
          <w:lang w:val="es-ES"/>
        </w:rPr>
      </w:pPr>
      <w:r>
        <w:rPr>
          <w:noProof/>
          <w:lang w:val="es-ES"/>
        </w:rPr>
        <w:lastRenderedPageBreak/>
        <w:t>-Nombre</w:t>
      </w:r>
      <w:r>
        <w:rPr>
          <w:noProof/>
          <w:lang w:val="es-ES"/>
        </w:rPr>
        <w:br/>
        <w:t>-Descripción</w:t>
      </w:r>
      <w:r>
        <w:rPr>
          <w:noProof/>
          <w:lang w:val="es-ES"/>
        </w:rPr>
        <w:br/>
        <w:t>-Logo</w:t>
      </w:r>
    </w:p>
    <w:p w14:paraId="60329B38" w14:textId="5BEDFCC2" w:rsidR="001F10A0" w:rsidRDefault="001F10A0" w:rsidP="001F10A0">
      <w:pPr>
        <w:pStyle w:val="Prrafodelista"/>
        <w:ind w:left="0"/>
        <w:jc w:val="both"/>
        <w:rPr>
          <w:noProof/>
          <w:lang w:val="es-ES"/>
        </w:rPr>
      </w:pPr>
      <w:r>
        <w:rPr>
          <w:noProof/>
          <w:lang w:val="es-ES"/>
        </w:rPr>
        <w:t>La URL no se puede modificar.</w:t>
      </w:r>
    </w:p>
    <w:p w14:paraId="0CCBB4F7" w14:textId="77777777" w:rsidR="00130227" w:rsidRDefault="00130227" w:rsidP="001F10A0">
      <w:pPr>
        <w:pStyle w:val="Prrafodelista"/>
        <w:ind w:left="0"/>
        <w:jc w:val="both"/>
        <w:rPr>
          <w:noProof/>
          <w:lang w:val="es-ES"/>
        </w:rPr>
      </w:pPr>
    </w:p>
    <w:p w14:paraId="3B22066F" w14:textId="77777777" w:rsidR="00DA0776" w:rsidRDefault="001F10A0" w:rsidP="00DA0776">
      <w:pPr>
        <w:pStyle w:val="Prrafodelista"/>
        <w:keepNext/>
        <w:ind w:left="0"/>
        <w:jc w:val="center"/>
      </w:pPr>
      <w:r>
        <w:rPr>
          <w:noProof/>
          <w:lang w:val="es-AR" w:eastAsia="es-AR"/>
        </w:rPr>
        <w:drawing>
          <wp:inline distT="0" distB="0" distL="0" distR="0" wp14:anchorId="331ED103" wp14:editId="1E70C21A">
            <wp:extent cx="3933825" cy="3382417"/>
            <wp:effectExtent l="19050" t="19050" r="9525" b="279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ificarTorneo.png"/>
                    <pic:cNvPicPr/>
                  </pic:nvPicPr>
                  <pic:blipFill>
                    <a:blip r:embed="rId32">
                      <a:extLst>
                        <a:ext uri="{28A0092B-C50C-407E-A947-70E740481C1C}">
                          <a14:useLocalDpi xmlns:a14="http://schemas.microsoft.com/office/drawing/2010/main" val="0"/>
                        </a:ext>
                      </a:extLst>
                    </a:blip>
                    <a:stretch>
                      <a:fillRect/>
                    </a:stretch>
                  </pic:blipFill>
                  <pic:spPr>
                    <a:xfrm>
                      <a:off x="0" y="0"/>
                      <a:ext cx="3941458" cy="3388980"/>
                    </a:xfrm>
                    <a:prstGeom prst="rect">
                      <a:avLst/>
                    </a:prstGeom>
                    <a:ln w="15875">
                      <a:solidFill>
                        <a:schemeClr val="bg1">
                          <a:lumMod val="50000"/>
                        </a:schemeClr>
                      </a:solidFill>
                    </a:ln>
                  </pic:spPr>
                </pic:pic>
              </a:graphicData>
            </a:graphic>
          </wp:inline>
        </w:drawing>
      </w:r>
    </w:p>
    <w:p w14:paraId="59B16013" w14:textId="1E07682B" w:rsidR="001F10A0" w:rsidRPr="00DA0776" w:rsidRDefault="00DA0776" w:rsidP="00DA0776">
      <w:pPr>
        <w:pStyle w:val="Descripcin"/>
        <w:jc w:val="center"/>
        <w:rPr>
          <w:noProof/>
          <w:sz w:val="18"/>
          <w:lang w:val="es-AR"/>
        </w:rPr>
      </w:pPr>
      <w:r w:rsidRPr="00DA0776">
        <w:rPr>
          <w:sz w:val="18"/>
          <w:lang w:val="es-AR"/>
        </w:rPr>
        <w:t>Fig. 17: Modificación de Datos de Torneo</w:t>
      </w:r>
    </w:p>
    <w:p w14:paraId="7560AB87" w14:textId="77777777" w:rsidR="00D47371" w:rsidRDefault="00D47371" w:rsidP="00303356">
      <w:pPr>
        <w:pStyle w:val="Prrafodelista"/>
        <w:ind w:left="567" w:hanging="567"/>
        <w:jc w:val="both"/>
        <w:rPr>
          <w:noProof/>
          <w:lang w:val="es-ES"/>
        </w:rPr>
      </w:pPr>
    </w:p>
    <w:p w14:paraId="26EE179D" w14:textId="77777777" w:rsidR="009E245D" w:rsidRDefault="009E245D" w:rsidP="00303356">
      <w:pPr>
        <w:pStyle w:val="Prrafodelista"/>
        <w:ind w:left="567" w:hanging="567"/>
        <w:jc w:val="both"/>
        <w:rPr>
          <w:noProof/>
          <w:lang w:val="es-ES"/>
        </w:rPr>
      </w:pPr>
    </w:p>
    <w:p w14:paraId="544538CE" w14:textId="036B75A3" w:rsidR="00D47371" w:rsidRDefault="00D47371" w:rsidP="001F10A0">
      <w:pPr>
        <w:pStyle w:val="Ttulo2"/>
        <w:rPr>
          <w:noProof/>
          <w:lang w:val="es-ES"/>
        </w:rPr>
      </w:pPr>
      <w:bookmarkStart w:id="15" w:name="_Toc401751736"/>
      <w:r>
        <w:rPr>
          <w:noProof/>
          <w:lang w:val="es-ES"/>
        </w:rPr>
        <w:t>2.4 Eliminación de Torneo</w:t>
      </w:r>
      <w:bookmarkEnd w:id="15"/>
    </w:p>
    <w:p w14:paraId="1D4FE99F" w14:textId="6D6B4090" w:rsidR="00D47371" w:rsidRDefault="001F10A0" w:rsidP="001F10A0">
      <w:pPr>
        <w:pStyle w:val="Prrafodelista"/>
        <w:ind w:left="0"/>
        <w:jc w:val="both"/>
        <w:rPr>
          <w:noProof/>
          <w:lang w:val="es-ES"/>
        </w:rPr>
      </w:pPr>
      <w:r>
        <w:rPr>
          <w:noProof/>
          <w:lang w:val="es-ES"/>
        </w:rPr>
        <w:t>2.4.1 Para eliminar un torneo, deberá dirigirse a la lista de torneos. Del torneo que desea eliminar, deberá seleccionar la opción que contiene un cruz, tal como se muestra en la siguiente imagen.</w:t>
      </w:r>
    </w:p>
    <w:p w14:paraId="4698D75D" w14:textId="77777777" w:rsidR="001F10A0" w:rsidRDefault="001F10A0" w:rsidP="001F10A0">
      <w:pPr>
        <w:pStyle w:val="Prrafodelista"/>
        <w:ind w:left="0"/>
        <w:jc w:val="both"/>
        <w:rPr>
          <w:noProof/>
          <w:lang w:val="es-ES"/>
        </w:rPr>
      </w:pPr>
    </w:p>
    <w:p w14:paraId="3388C3C0" w14:textId="77777777" w:rsidR="00DA0776" w:rsidRDefault="001F10A0" w:rsidP="00DA0776">
      <w:pPr>
        <w:pStyle w:val="Prrafodelista"/>
        <w:keepNext/>
        <w:ind w:left="0"/>
        <w:jc w:val="center"/>
      </w:pPr>
      <w:r>
        <w:rPr>
          <w:noProof/>
          <w:lang w:val="es-AR" w:eastAsia="es-AR"/>
        </w:rPr>
        <w:lastRenderedPageBreak/>
        <w:drawing>
          <wp:inline distT="0" distB="0" distL="0" distR="0" wp14:anchorId="724732AF" wp14:editId="6AB4128B">
            <wp:extent cx="6048375" cy="1971675"/>
            <wp:effectExtent l="19050" t="19050" r="2857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iminarTorneo.png"/>
                    <pic:cNvPicPr/>
                  </pic:nvPicPr>
                  <pic:blipFill>
                    <a:blip r:embed="rId33">
                      <a:extLst>
                        <a:ext uri="{28A0092B-C50C-407E-A947-70E740481C1C}">
                          <a14:useLocalDpi xmlns:a14="http://schemas.microsoft.com/office/drawing/2010/main" val="0"/>
                        </a:ext>
                      </a:extLst>
                    </a:blip>
                    <a:stretch>
                      <a:fillRect/>
                    </a:stretch>
                  </pic:blipFill>
                  <pic:spPr>
                    <a:xfrm>
                      <a:off x="0" y="0"/>
                      <a:ext cx="6048375" cy="1971675"/>
                    </a:xfrm>
                    <a:prstGeom prst="rect">
                      <a:avLst/>
                    </a:prstGeom>
                    <a:ln w="15875">
                      <a:solidFill>
                        <a:schemeClr val="bg1">
                          <a:lumMod val="50000"/>
                        </a:schemeClr>
                      </a:solidFill>
                    </a:ln>
                  </pic:spPr>
                </pic:pic>
              </a:graphicData>
            </a:graphic>
          </wp:inline>
        </w:drawing>
      </w:r>
    </w:p>
    <w:p w14:paraId="708AD8C8" w14:textId="7387B638" w:rsidR="001F10A0" w:rsidRPr="00DA0776" w:rsidRDefault="00DA0776" w:rsidP="00DA0776">
      <w:pPr>
        <w:pStyle w:val="Descripcin"/>
        <w:jc w:val="center"/>
        <w:rPr>
          <w:noProof/>
          <w:sz w:val="18"/>
          <w:lang w:val="es-AR"/>
        </w:rPr>
      </w:pPr>
      <w:r w:rsidRPr="00DA0776">
        <w:rPr>
          <w:sz w:val="18"/>
          <w:lang w:val="es-AR"/>
        </w:rPr>
        <w:t xml:space="preserve">Fig. </w:t>
      </w:r>
      <w:r w:rsidRPr="00DA0776">
        <w:rPr>
          <w:sz w:val="18"/>
          <w:lang w:val="es-AR"/>
        </w:rPr>
        <w:fldChar w:fldCharType="begin"/>
      </w:r>
      <w:r w:rsidRPr="00DA0776">
        <w:rPr>
          <w:sz w:val="18"/>
          <w:lang w:val="es-AR"/>
        </w:rPr>
        <w:instrText xml:space="preserve"> SEQ Fig. \* ARABIC </w:instrText>
      </w:r>
      <w:r w:rsidRPr="00DA0776">
        <w:rPr>
          <w:sz w:val="18"/>
          <w:lang w:val="es-AR"/>
        </w:rPr>
        <w:fldChar w:fldCharType="separate"/>
      </w:r>
      <w:r w:rsidR="007D509D">
        <w:rPr>
          <w:noProof/>
          <w:sz w:val="18"/>
          <w:lang w:val="es-AR"/>
        </w:rPr>
        <w:t>1</w:t>
      </w:r>
      <w:r w:rsidRPr="00DA0776">
        <w:rPr>
          <w:sz w:val="18"/>
          <w:lang w:val="es-AR"/>
        </w:rPr>
        <w:fldChar w:fldCharType="end"/>
      </w:r>
      <w:r w:rsidRPr="00DA0776">
        <w:rPr>
          <w:sz w:val="18"/>
          <w:lang w:val="es-AR"/>
        </w:rPr>
        <w:t>8: Eliminación de Torneo</w:t>
      </w:r>
    </w:p>
    <w:p w14:paraId="71852E58" w14:textId="77777777" w:rsidR="00D47371" w:rsidRDefault="00D47371" w:rsidP="00303356">
      <w:pPr>
        <w:pStyle w:val="Prrafodelista"/>
        <w:ind w:left="567" w:hanging="567"/>
        <w:jc w:val="both"/>
        <w:rPr>
          <w:noProof/>
          <w:lang w:val="es-ES"/>
        </w:rPr>
      </w:pPr>
    </w:p>
    <w:p w14:paraId="59CBF7BB" w14:textId="77777777" w:rsidR="007E117B" w:rsidRDefault="007E117B" w:rsidP="00303356">
      <w:pPr>
        <w:pStyle w:val="Prrafodelista"/>
        <w:ind w:left="567" w:hanging="567"/>
        <w:jc w:val="both"/>
        <w:rPr>
          <w:noProof/>
          <w:lang w:val="es-ES"/>
        </w:rPr>
      </w:pPr>
    </w:p>
    <w:p w14:paraId="56AB058E" w14:textId="76B943A9" w:rsidR="007E117B" w:rsidRDefault="001F10A0" w:rsidP="007E117B">
      <w:pPr>
        <w:pStyle w:val="Prrafodelista"/>
        <w:ind w:left="0"/>
        <w:jc w:val="both"/>
        <w:rPr>
          <w:noProof/>
          <w:lang w:val="es-ES"/>
        </w:rPr>
      </w:pPr>
      <w:r>
        <w:rPr>
          <w:noProof/>
          <w:lang w:val="es-ES"/>
        </w:rPr>
        <w:t>2.4.2 La Eliminación del torneo está permitida si no tiene ediciones asociadas</w:t>
      </w:r>
      <w:r w:rsidR="007E117B">
        <w:rPr>
          <w:noProof/>
          <w:lang w:val="es-ES"/>
        </w:rPr>
        <w:t>. Pide confirmación de eliminación.</w:t>
      </w:r>
    </w:p>
    <w:p w14:paraId="297E16E2" w14:textId="77777777" w:rsidR="009E245D" w:rsidRDefault="009E245D" w:rsidP="007E117B">
      <w:pPr>
        <w:pStyle w:val="Prrafodelista"/>
        <w:ind w:left="0"/>
        <w:jc w:val="both"/>
        <w:rPr>
          <w:noProof/>
          <w:lang w:val="es-ES"/>
        </w:rPr>
      </w:pPr>
    </w:p>
    <w:p w14:paraId="200F9EE4" w14:textId="77777777" w:rsidR="00DA0776" w:rsidRDefault="009E245D" w:rsidP="00DA0776">
      <w:pPr>
        <w:pStyle w:val="Prrafodelista"/>
        <w:keepNext/>
        <w:ind w:left="0"/>
        <w:jc w:val="center"/>
      </w:pPr>
      <w:r>
        <w:rPr>
          <w:noProof/>
          <w:lang w:val="es-AR" w:eastAsia="es-AR"/>
        </w:rPr>
        <w:drawing>
          <wp:inline distT="0" distB="0" distL="0" distR="0" wp14:anchorId="29C315EF" wp14:editId="036EA5E3">
            <wp:extent cx="2753109" cy="1752845"/>
            <wp:effectExtent l="19050" t="19050" r="9525" b="190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nfirmacionEliminacionTorneo.png"/>
                    <pic:cNvPicPr/>
                  </pic:nvPicPr>
                  <pic:blipFill>
                    <a:blip r:embed="rId34">
                      <a:extLst>
                        <a:ext uri="{28A0092B-C50C-407E-A947-70E740481C1C}">
                          <a14:useLocalDpi xmlns:a14="http://schemas.microsoft.com/office/drawing/2010/main" val="0"/>
                        </a:ext>
                      </a:extLst>
                    </a:blip>
                    <a:stretch>
                      <a:fillRect/>
                    </a:stretch>
                  </pic:blipFill>
                  <pic:spPr>
                    <a:xfrm>
                      <a:off x="0" y="0"/>
                      <a:ext cx="2753109" cy="1752845"/>
                    </a:xfrm>
                    <a:prstGeom prst="rect">
                      <a:avLst/>
                    </a:prstGeom>
                    <a:ln w="15875">
                      <a:solidFill>
                        <a:schemeClr val="bg1">
                          <a:lumMod val="50000"/>
                        </a:schemeClr>
                      </a:solidFill>
                    </a:ln>
                  </pic:spPr>
                </pic:pic>
              </a:graphicData>
            </a:graphic>
          </wp:inline>
        </w:drawing>
      </w:r>
    </w:p>
    <w:p w14:paraId="517374C5" w14:textId="24E38EE6" w:rsidR="009E245D" w:rsidRDefault="00DA0776" w:rsidP="00DA0776">
      <w:pPr>
        <w:pStyle w:val="Descripcin"/>
        <w:jc w:val="center"/>
        <w:rPr>
          <w:noProof/>
          <w:lang w:val="es-ES"/>
        </w:rPr>
      </w:pPr>
      <w:r w:rsidRPr="00F372E0">
        <w:rPr>
          <w:sz w:val="18"/>
          <w:lang w:val="es-ES"/>
        </w:rPr>
        <w:t xml:space="preserve">Fig. 19: </w:t>
      </w:r>
      <w:r w:rsidRPr="00DA0776">
        <w:rPr>
          <w:sz w:val="18"/>
          <w:lang w:val="es-AR"/>
        </w:rPr>
        <w:t>Eliminación de Torneo</w:t>
      </w:r>
    </w:p>
    <w:p w14:paraId="555385F4" w14:textId="77777777" w:rsidR="009E245D" w:rsidRDefault="009E245D" w:rsidP="00303356">
      <w:pPr>
        <w:pStyle w:val="Prrafodelista"/>
        <w:ind w:left="567" w:hanging="567"/>
        <w:jc w:val="both"/>
        <w:rPr>
          <w:noProof/>
          <w:lang w:val="es-ES"/>
        </w:rPr>
      </w:pPr>
    </w:p>
    <w:p w14:paraId="0046BA0F" w14:textId="77777777" w:rsidR="009E245D" w:rsidRDefault="009E245D" w:rsidP="00303356">
      <w:pPr>
        <w:pStyle w:val="Prrafodelista"/>
        <w:ind w:left="567" w:hanging="567"/>
        <w:jc w:val="both"/>
        <w:rPr>
          <w:noProof/>
          <w:lang w:val="es-ES"/>
        </w:rPr>
      </w:pPr>
    </w:p>
    <w:p w14:paraId="345C91D0" w14:textId="77777777" w:rsidR="009E245D" w:rsidRDefault="009E245D" w:rsidP="00303356">
      <w:pPr>
        <w:pStyle w:val="Prrafodelista"/>
        <w:ind w:left="567" w:hanging="567"/>
        <w:jc w:val="both"/>
        <w:rPr>
          <w:noProof/>
          <w:lang w:val="es-ES"/>
        </w:rPr>
      </w:pPr>
    </w:p>
    <w:p w14:paraId="67C91F1B" w14:textId="77777777" w:rsidR="00B3346F" w:rsidRDefault="00B3346F" w:rsidP="00303356">
      <w:pPr>
        <w:pStyle w:val="Prrafodelista"/>
        <w:ind w:left="567" w:hanging="567"/>
        <w:jc w:val="both"/>
        <w:rPr>
          <w:noProof/>
          <w:lang w:val="es-ES"/>
        </w:rPr>
      </w:pPr>
    </w:p>
    <w:p w14:paraId="29BB3131" w14:textId="77777777" w:rsidR="00B3346F" w:rsidRDefault="00B3346F" w:rsidP="00303356">
      <w:pPr>
        <w:pStyle w:val="Prrafodelista"/>
        <w:ind w:left="567" w:hanging="567"/>
        <w:jc w:val="both"/>
        <w:rPr>
          <w:noProof/>
          <w:lang w:val="es-ES"/>
        </w:rPr>
      </w:pPr>
    </w:p>
    <w:p w14:paraId="0D5AEB3D" w14:textId="77777777" w:rsidR="00B3346F" w:rsidRDefault="00B3346F" w:rsidP="00303356">
      <w:pPr>
        <w:pStyle w:val="Prrafodelista"/>
        <w:ind w:left="567" w:hanging="567"/>
        <w:jc w:val="both"/>
        <w:rPr>
          <w:noProof/>
          <w:lang w:val="es-ES"/>
        </w:rPr>
      </w:pPr>
    </w:p>
    <w:p w14:paraId="73FF2CBE" w14:textId="77777777" w:rsidR="00B3346F" w:rsidRDefault="00B3346F" w:rsidP="00303356">
      <w:pPr>
        <w:pStyle w:val="Prrafodelista"/>
        <w:ind w:left="567" w:hanging="567"/>
        <w:jc w:val="both"/>
        <w:rPr>
          <w:noProof/>
          <w:lang w:val="es-ES"/>
        </w:rPr>
      </w:pPr>
    </w:p>
    <w:p w14:paraId="1F646DF6" w14:textId="77777777" w:rsidR="00B3346F" w:rsidRDefault="00B3346F" w:rsidP="00303356">
      <w:pPr>
        <w:pStyle w:val="Prrafodelista"/>
        <w:ind w:left="567" w:hanging="567"/>
        <w:jc w:val="both"/>
        <w:rPr>
          <w:noProof/>
          <w:lang w:val="es-ES"/>
        </w:rPr>
      </w:pPr>
    </w:p>
    <w:p w14:paraId="6ADB306F" w14:textId="77777777" w:rsidR="00B3346F" w:rsidRDefault="00B3346F" w:rsidP="00303356">
      <w:pPr>
        <w:pStyle w:val="Prrafodelista"/>
        <w:ind w:left="567" w:hanging="567"/>
        <w:jc w:val="both"/>
        <w:rPr>
          <w:noProof/>
          <w:lang w:val="es-ES"/>
        </w:rPr>
      </w:pPr>
    </w:p>
    <w:p w14:paraId="75DE09C2" w14:textId="77777777" w:rsidR="00B3346F" w:rsidRDefault="00B3346F" w:rsidP="00303356">
      <w:pPr>
        <w:pStyle w:val="Prrafodelista"/>
        <w:ind w:left="567" w:hanging="567"/>
        <w:jc w:val="both"/>
        <w:rPr>
          <w:noProof/>
          <w:lang w:val="es-ES"/>
        </w:rPr>
      </w:pPr>
    </w:p>
    <w:p w14:paraId="622945FE" w14:textId="77777777" w:rsidR="00B3346F" w:rsidRDefault="00B3346F" w:rsidP="00303356">
      <w:pPr>
        <w:pStyle w:val="Prrafodelista"/>
        <w:ind w:left="567" w:hanging="567"/>
        <w:jc w:val="both"/>
        <w:rPr>
          <w:noProof/>
          <w:lang w:val="es-ES"/>
        </w:rPr>
      </w:pPr>
    </w:p>
    <w:p w14:paraId="646F1E7A" w14:textId="77777777" w:rsidR="00B3346F" w:rsidRDefault="00B3346F" w:rsidP="00303356">
      <w:pPr>
        <w:pStyle w:val="Prrafodelista"/>
        <w:ind w:left="567" w:hanging="567"/>
        <w:jc w:val="both"/>
        <w:rPr>
          <w:noProof/>
          <w:lang w:val="es-ES"/>
        </w:rPr>
      </w:pPr>
    </w:p>
    <w:p w14:paraId="15F11C2B" w14:textId="77777777" w:rsidR="00B3346F" w:rsidRDefault="00B3346F" w:rsidP="00303356">
      <w:pPr>
        <w:pStyle w:val="Prrafodelista"/>
        <w:ind w:left="567" w:hanging="567"/>
        <w:jc w:val="both"/>
        <w:rPr>
          <w:noProof/>
          <w:lang w:val="es-ES"/>
        </w:rPr>
      </w:pPr>
    </w:p>
    <w:p w14:paraId="09F60F5D" w14:textId="3009A825" w:rsidR="005E7883" w:rsidRDefault="005E7883" w:rsidP="005E7883">
      <w:pPr>
        <w:pStyle w:val="Ttulo1"/>
        <w:rPr>
          <w:noProof/>
          <w:lang w:val="es-ES"/>
        </w:rPr>
      </w:pPr>
      <w:bookmarkStart w:id="16" w:name="_Toc401751737"/>
      <w:r>
        <w:rPr>
          <w:noProof/>
          <w:lang w:val="es-ES"/>
        </w:rPr>
        <w:lastRenderedPageBreak/>
        <w:t>3. Gestión de Ediciones</w:t>
      </w:r>
      <w:bookmarkEnd w:id="16"/>
    </w:p>
    <w:p w14:paraId="524D2D4E" w14:textId="482CD0A5" w:rsidR="00BC1460" w:rsidRDefault="00BC1460" w:rsidP="00BC1460">
      <w:pPr>
        <w:rPr>
          <w:lang w:val="es-ES"/>
        </w:rPr>
      </w:pPr>
      <w:r>
        <w:rPr>
          <w:lang w:val="es-ES"/>
        </w:rPr>
        <w:t>Para poder gestionar las distintas ediciones de un torneo, resulta necesario Administrar dicho torneo. Para ello deberá seleccionar la opción Administrar Torneo visible para cada torneo registrado.</w:t>
      </w:r>
    </w:p>
    <w:p w14:paraId="25625392" w14:textId="28A5128B" w:rsidR="00BC1460" w:rsidRDefault="00B3346F" w:rsidP="00BC1460">
      <w:pPr>
        <w:rPr>
          <w:lang w:val="es-ES"/>
        </w:rPr>
      </w:pPr>
      <w:r>
        <w:rPr>
          <w:noProof/>
          <w:lang w:val="es-AR" w:eastAsia="es-AR"/>
        </w:rPr>
        <w:drawing>
          <wp:inline distT="0" distB="0" distL="0" distR="0" wp14:anchorId="5FC516B1" wp14:editId="107F6869">
            <wp:extent cx="5943600" cy="2155825"/>
            <wp:effectExtent l="19050" t="19050" r="19050" b="158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istrar Torne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155825"/>
                    </a:xfrm>
                    <a:prstGeom prst="rect">
                      <a:avLst/>
                    </a:prstGeom>
                    <a:ln w="19050">
                      <a:solidFill>
                        <a:schemeClr val="bg1">
                          <a:lumMod val="50000"/>
                        </a:schemeClr>
                      </a:solidFill>
                    </a:ln>
                  </pic:spPr>
                </pic:pic>
              </a:graphicData>
            </a:graphic>
          </wp:inline>
        </w:drawing>
      </w:r>
    </w:p>
    <w:p w14:paraId="0C67852C" w14:textId="5D683764" w:rsidR="00B3346F" w:rsidRDefault="00B3346F" w:rsidP="00B3346F">
      <w:pPr>
        <w:pStyle w:val="Descripcin"/>
        <w:jc w:val="center"/>
        <w:rPr>
          <w:noProof/>
          <w:lang w:val="es-ES"/>
        </w:rPr>
      </w:pPr>
      <w:r>
        <w:rPr>
          <w:sz w:val="18"/>
          <w:lang w:val="es-ES"/>
        </w:rPr>
        <w:t>Fig. 20</w:t>
      </w:r>
      <w:r w:rsidRPr="00F372E0">
        <w:rPr>
          <w:sz w:val="18"/>
          <w:lang w:val="es-ES"/>
        </w:rPr>
        <w:t xml:space="preserve">: </w:t>
      </w:r>
      <w:r>
        <w:rPr>
          <w:sz w:val="18"/>
          <w:lang w:val="es-AR"/>
        </w:rPr>
        <w:t>Administración</w:t>
      </w:r>
      <w:r w:rsidRPr="00DA0776">
        <w:rPr>
          <w:sz w:val="18"/>
          <w:lang w:val="es-AR"/>
        </w:rPr>
        <w:t xml:space="preserve"> de Torneo</w:t>
      </w:r>
    </w:p>
    <w:p w14:paraId="419CFF42" w14:textId="77777777" w:rsidR="00B3346F" w:rsidRDefault="00B3346F" w:rsidP="00BC1460">
      <w:pPr>
        <w:rPr>
          <w:lang w:val="es-ES"/>
        </w:rPr>
      </w:pPr>
      <w:r>
        <w:rPr>
          <w:lang w:val="es-ES"/>
        </w:rPr>
        <w:t>Una vez seleccionada la opción de Administración de Torneo, vamos a seleccionar del Menú la opción “Ediciones”</w:t>
      </w:r>
    </w:p>
    <w:p w14:paraId="4ED790AA" w14:textId="0DAACC86" w:rsidR="00073FD3" w:rsidRDefault="00B3346F" w:rsidP="00BC1460">
      <w:pPr>
        <w:rPr>
          <w:lang w:val="es-ES"/>
        </w:rPr>
      </w:pPr>
      <w:r>
        <w:rPr>
          <w:lang w:val="es-ES"/>
        </w:rPr>
        <w:t>.</w:t>
      </w:r>
      <w:r>
        <w:rPr>
          <w:noProof/>
          <w:lang w:val="es-AR" w:eastAsia="es-AR"/>
        </w:rPr>
        <w:drawing>
          <wp:inline distT="0" distB="0" distL="0" distR="0" wp14:anchorId="6C74D6AA" wp14:editId="7B2124D8">
            <wp:extent cx="6042991" cy="824865"/>
            <wp:effectExtent l="19050" t="19050" r="15240" b="133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nú ediociones.JPG"/>
                    <pic:cNvPicPr/>
                  </pic:nvPicPr>
                  <pic:blipFill>
                    <a:blip r:embed="rId36">
                      <a:extLst>
                        <a:ext uri="{28A0092B-C50C-407E-A947-70E740481C1C}">
                          <a14:useLocalDpi xmlns:a14="http://schemas.microsoft.com/office/drawing/2010/main" val="0"/>
                        </a:ext>
                      </a:extLst>
                    </a:blip>
                    <a:stretch>
                      <a:fillRect/>
                    </a:stretch>
                  </pic:blipFill>
                  <pic:spPr>
                    <a:xfrm>
                      <a:off x="0" y="0"/>
                      <a:ext cx="6050648" cy="825910"/>
                    </a:xfrm>
                    <a:prstGeom prst="rect">
                      <a:avLst/>
                    </a:prstGeom>
                    <a:ln w="19050">
                      <a:solidFill>
                        <a:schemeClr val="bg1">
                          <a:lumMod val="50000"/>
                        </a:schemeClr>
                      </a:solidFill>
                    </a:ln>
                  </pic:spPr>
                </pic:pic>
              </a:graphicData>
            </a:graphic>
          </wp:inline>
        </w:drawing>
      </w:r>
    </w:p>
    <w:p w14:paraId="5E8735DF" w14:textId="17AAFC34" w:rsidR="00B3346F" w:rsidRDefault="00B3346F" w:rsidP="00B3346F">
      <w:pPr>
        <w:pStyle w:val="Descripcin"/>
        <w:jc w:val="center"/>
        <w:rPr>
          <w:noProof/>
          <w:lang w:val="es-ES"/>
        </w:rPr>
      </w:pPr>
      <w:r>
        <w:rPr>
          <w:sz w:val="18"/>
          <w:lang w:val="es-ES"/>
        </w:rPr>
        <w:t>Fig. 21</w:t>
      </w:r>
      <w:r w:rsidRPr="00F372E0">
        <w:rPr>
          <w:sz w:val="18"/>
          <w:lang w:val="es-ES"/>
        </w:rPr>
        <w:t xml:space="preserve">: </w:t>
      </w:r>
      <w:r>
        <w:rPr>
          <w:sz w:val="18"/>
          <w:lang w:val="es-AR"/>
        </w:rPr>
        <w:t>Menú Ediciones</w:t>
      </w:r>
    </w:p>
    <w:p w14:paraId="0FDAF8CB" w14:textId="4885F271" w:rsidR="00B3346F" w:rsidRDefault="00B3346F" w:rsidP="00BC1460">
      <w:pPr>
        <w:rPr>
          <w:lang w:val="es-ES"/>
        </w:rPr>
      </w:pPr>
      <w:r>
        <w:rPr>
          <w:lang w:val="es-ES"/>
        </w:rPr>
        <w:t>Una vez seleccionada la opción del Menú “Ediciones”, accederemos a la Consulta de Ediciones.</w:t>
      </w:r>
    </w:p>
    <w:p w14:paraId="55B2C3AC" w14:textId="76EDFD65" w:rsidR="00B3346F" w:rsidRDefault="00B3346F" w:rsidP="00B3346F">
      <w:pPr>
        <w:pStyle w:val="Ttulo2"/>
        <w:rPr>
          <w:lang w:val="es-ES"/>
        </w:rPr>
      </w:pPr>
      <w:r>
        <w:rPr>
          <w:lang w:val="es-ES"/>
        </w:rPr>
        <w:t>3.1 Consulta de Ediciones</w:t>
      </w:r>
    </w:p>
    <w:p w14:paraId="46098988" w14:textId="05371EA9" w:rsidR="00B3346F" w:rsidRDefault="0049033D" w:rsidP="00BC1460">
      <w:pPr>
        <w:rPr>
          <w:lang w:val="es-ES"/>
        </w:rPr>
      </w:pPr>
      <w:r>
        <w:rPr>
          <w:noProof/>
          <w:lang w:val="es-AR" w:eastAsia="es-AR"/>
        </w:rPr>
        <w:lastRenderedPageBreak/>
        <w:drawing>
          <wp:inline distT="0" distB="0" distL="0" distR="0" wp14:anchorId="2E9FEF32" wp14:editId="11171A62">
            <wp:extent cx="5943600" cy="2723515"/>
            <wp:effectExtent l="19050" t="19050" r="1905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ulta edicione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23515"/>
                    </a:xfrm>
                    <a:prstGeom prst="rect">
                      <a:avLst/>
                    </a:prstGeom>
                    <a:ln w="19050">
                      <a:solidFill>
                        <a:schemeClr val="bg1">
                          <a:lumMod val="50000"/>
                        </a:schemeClr>
                      </a:solidFill>
                    </a:ln>
                  </pic:spPr>
                </pic:pic>
              </a:graphicData>
            </a:graphic>
          </wp:inline>
        </w:drawing>
      </w:r>
    </w:p>
    <w:p w14:paraId="63FEB274" w14:textId="4ED9DCE5" w:rsidR="0049033D" w:rsidRDefault="0049033D" w:rsidP="0049033D">
      <w:pPr>
        <w:pStyle w:val="Descripcin"/>
        <w:jc w:val="center"/>
        <w:rPr>
          <w:sz w:val="18"/>
          <w:lang w:val="es-AR"/>
        </w:rPr>
      </w:pPr>
      <w:r>
        <w:rPr>
          <w:sz w:val="18"/>
          <w:lang w:val="es-ES"/>
        </w:rPr>
        <w:t>Fig. 22</w:t>
      </w:r>
      <w:r w:rsidRPr="00F372E0">
        <w:rPr>
          <w:sz w:val="18"/>
          <w:lang w:val="es-ES"/>
        </w:rPr>
        <w:t xml:space="preserve">: </w:t>
      </w:r>
      <w:r>
        <w:rPr>
          <w:sz w:val="18"/>
          <w:lang w:val="es-AR"/>
        </w:rPr>
        <w:t>Consulta de Ediciones</w:t>
      </w:r>
    </w:p>
    <w:p w14:paraId="6E003A03" w14:textId="10CB21AF" w:rsidR="00CB14C2" w:rsidRDefault="0049033D" w:rsidP="00565686">
      <w:pPr>
        <w:pStyle w:val="Ttulo2"/>
        <w:rPr>
          <w:noProof/>
          <w:lang w:val="es-ES"/>
        </w:rPr>
      </w:pPr>
      <w:bookmarkStart w:id="17" w:name="_Toc401751738"/>
      <w:r>
        <w:rPr>
          <w:noProof/>
          <w:lang w:val="es-ES"/>
        </w:rPr>
        <w:t>3.2</w:t>
      </w:r>
      <w:r w:rsidR="00565686">
        <w:rPr>
          <w:noProof/>
          <w:lang w:val="es-ES"/>
        </w:rPr>
        <w:t xml:space="preserve"> </w:t>
      </w:r>
      <w:r>
        <w:rPr>
          <w:noProof/>
          <w:lang w:val="es-ES"/>
        </w:rPr>
        <w:t>Creación de</w:t>
      </w:r>
      <w:r w:rsidR="00A34E21">
        <w:rPr>
          <w:noProof/>
          <w:lang w:val="es-ES"/>
        </w:rPr>
        <w:t xml:space="preserve"> Edici</w:t>
      </w:r>
      <w:bookmarkEnd w:id="17"/>
      <w:r>
        <w:rPr>
          <w:noProof/>
          <w:lang w:val="es-ES"/>
        </w:rPr>
        <w:t>ones</w:t>
      </w:r>
    </w:p>
    <w:p w14:paraId="1AC5D55D" w14:textId="75676565" w:rsidR="00585C99" w:rsidRDefault="0049033D" w:rsidP="00CB102F">
      <w:pPr>
        <w:pStyle w:val="Prrafodelista"/>
        <w:ind w:left="567" w:hanging="567"/>
        <w:jc w:val="both"/>
        <w:rPr>
          <w:noProof/>
          <w:lang w:val="es-ES"/>
        </w:rPr>
      </w:pPr>
      <w:r>
        <w:rPr>
          <w:noProof/>
          <w:lang w:val="es-ES"/>
        </w:rPr>
        <w:t>3.2</w:t>
      </w:r>
      <w:r w:rsidR="005E7883">
        <w:rPr>
          <w:noProof/>
          <w:lang w:val="es-ES"/>
        </w:rPr>
        <w:t>.</w:t>
      </w:r>
      <w:r w:rsidR="00565686">
        <w:rPr>
          <w:noProof/>
          <w:lang w:val="es-ES"/>
        </w:rPr>
        <w:t>1</w:t>
      </w:r>
      <w:r>
        <w:rPr>
          <w:noProof/>
          <w:lang w:val="es-ES"/>
        </w:rPr>
        <w:t xml:space="preserve"> Nueva</w:t>
      </w:r>
      <w:r w:rsidR="00CB102F">
        <w:rPr>
          <w:noProof/>
          <w:lang w:val="es-ES"/>
        </w:rPr>
        <w:t xml:space="preserve"> Edición: Para </w:t>
      </w:r>
      <w:r>
        <w:rPr>
          <w:noProof/>
          <w:lang w:val="es-ES"/>
        </w:rPr>
        <w:t xml:space="preserve"> crear una</w:t>
      </w:r>
      <w:r w:rsidR="00CB102F">
        <w:rPr>
          <w:noProof/>
          <w:lang w:val="es-ES"/>
        </w:rPr>
        <w:t xml:space="preserve"> una edición</w:t>
      </w:r>
      <w:r w:rsidR="00585C99">
        <w:rPr>
          <w:noProof/>
          <w:lang w:val="es-ES"/>
        </w:rPr>
        <w:t xml:space="preserve"> deberá seleccionar la opción “Agregar Edición”.</w:t>
      </w:r>
    </w:p>
    <w:p w14:paraId="04AA03C3" w14:textId="50EE2004" w:rsidR="00DA0776" w:rsidRDefault="0049033D" w:rsidP="00DA0776">
      <w:pPr>
        <w:pStyle w:val="Prrafodelista"/>
        <w:keepNext/>
        <w:ind w:left="567" w:hanging="567"/>
        <w:jc w:val="center"/>
      </w:pPr>
      <w:r>
        <w:rPr>
          <w:noProof/>
          <w:lang w:val="es-AR" w:eastAsia="es-AR"/>
        </w:rPr>
        <w:drawing>
          <wp:inline distT="0" distB="0" distL="0" distR="0" wp14:anchorId="5A4F20C7" wp14:editId="6439995E">
            <wp:extent cx="5943600" cy="13874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ueva edicio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387475"/>
                    </a:xfrm>
                    <a:prstGeom prst="rect">
                      <a:avLst/>
                    </a:prstGeom>
                  </pic:spPr>
                </pic:pic>
              </a:graphicData>
            </a:graphic>
          </wp:inline>
        </w:drawing>
      </w:r>
    </w:p>
    <w:p w14:paraId="0BEEA32B" w14:textId="06622F72" w:rsidR="00585C99" w:rsidRPr="00DA0776" w:rsidRDefault="00DA0776" w:rsidP="00DA0776">
      <w:pPr>
        <w:pStyle w:val="Descripcin"/>
        <w:jc w:val="center"/>
        <w:rPr>
          <w:noProof/>
          <w:sz w:val="18"/>
          <w:lang w:val="es-AR"/>
        </w:rPr>
      </w:pPr>
      <w:r w:rsidRPr="00DA0776">
        <w:rPr>
          <w:sz w:val="18"/>
          <w:lang w:val="es-AR"/>
        </w:rPr>
        <w:t xml:space="preserve">Fig. </w:t>
      </w:r>
      <w:r w:rsidRPr="00DA0776">
        <w:rPr>
          <w:sz w:val="18"/>
          <w:lang w:val="es-AR"/>
        </w:rPr>
        <w:fldChar w:fldCharType="begin"/>
      </w:r>
      <w:r w:rsidRPr="00DA0776">
        <w:rPr>
          <w:sz w:val="18"/>
          <w:lang w:val="es-AR"/>
        </w:rPr>
        <w:instrText xml:space="preserve"> SEQ Fig. \* ARABIC </w:instrText>
      </w:r>
      <w:r w:rsidRPr="00DA0776">
        <w:rPr>
          <w:sz w:val="18"/>
          <w:lang w:val="es-AR"/>
        </w:rPr>
        <w:fldChar w:fldCharType="separate"/>
      </w:r>
      <w:r w:rsidR="007D509D">
        <w:rPr>
          <w:noProof/>
          <w:sz w:val="18"/>
          <w:lang w:val="es-AR"/>
        </w:rPr>
        <w:t>2</w:t>
      </w:r>
      <w:r w:rsidRPr="00DA0776">
        <w:rPr>
          <w:sz w:val="18"/>
          <w:lang w:val="es-AR"/>
        </w:rPr>
        <w:fldChar w:fldCharType="end"/>
      </w:r>
      <w:r w:rsidR="0049033D">
        <w:rPr>
          <w:sz w:val="18"/>
          <w:lang w:val="es-AR"/>
        </w:rPr>
        <w:t xml:space="preserve">3: Nueva </w:t>
      </w:r>
      <w:r w:rsidRPr="00DA0776">
        <w:rPr>
          <w:sz w:val="18"/>
          <w:lang w:val="es-AR"/>
        </w:rPr>
        <w:t>Edición</w:t>
      </w:r>
    </w:p>
    <w:p w14:paraId="5C967E62" w14:textId="77777777" w:rsidR="00585C99" w:rsidRDefault="00585C99" w:rsidP="00CB102F">
      <w:pPr>
        <w:pStyle w:val="Prrafodelista"/>
        <w:ind w:left="567" w:hanging="567"/>
        <w:jc w:val="both"/>
        <w:rPr>
          <w:noProof/>
          <w:lang w:val="es-ES"/>
        </w:rPr>
      </w:pPr>
    </w:p>
    <w:p w14:paraId="50059428" w14:textId="595B96F4" w:rsidR="00CB102F" w:rsidRDefault="00585C99" w:rsidP="00CB102F">
      <w:pPr>
        <w:pStyle w:val="Prrafodelista"/>
        <w:ind w:left="567" w:hanging="567"/>
        <w:jc w:val="both"/>
        <w:rPr>
          <w:noProof/>
          <w:lang w:val="es-ES"/>
        </w:rPr>
      </w:pPr>
      <w:r>
        <w:rPr>
          <w:noProof/>
          <w:lang w:val="es-ES"/>
        </w:rPr>
        <w:t>Una vez seleccionada dicha opción</w:t>
      </w:r>
      <w:r w:rsidR="00CB102F">
        <w:rPr>
          <w:noProof/>
          <w:lang w:val="es-ES"/>
        </w:rPr>
        <w:t>, se le solicita el ingreso de los siguientes datos:</w:t>
      </w:r>
    </w:p>
    <w:p w14:paraId="5B6B2749" w14:textId="5422AAE8" w:rsidR="00CB102F" w:rsidRDefault="00CB102F" w:rsidP="00CB102F">
      <w:pPr>
        <w:pStyle w:val="Prrafodelista"/>
        <w:ind w:left="567" w:hanging="567"/>
        <w:jc w:val="both"/>
        <w:rPr>
          <w:noProof/>
          <w:lang w:val="es-ES"/>
        </w:rPr>
      </w:pPr>
      <w:r>
        <w:rPr>
          <w:noProof/>
          <w:lang w:val="es-ES"/>
        </w:rPr>
        <w:t>-Nombre</w:t>
      </w:r>
    </w:p>
    <w:p w14:paraId="76C73AAB" w14:textId="44329323" w:rsidR="00CB102F" w:rsidRDefault="00CB102F" w:rsidP="00CB102F">
      <w:pPr>
        <w:pStyle w:val="Prrafodelista"/>
        <w:ind w:left="567" w:hanging="567"/>
        <w:jc w:val="both"/>
        <w:rPr>
          <w:noProof/>
          <w:lang w:val="es-ES"/>
        </w:rPr>
      </w:pPr>
      <w:r>
        <w:rPr>
          <w:noProof/>
          <w:lang w:val="es-ES"/>
        </w:rPr>
        <w:t>-Tamaño (Fútbol 5, 6, 7, 8, 9, 10, 11)</w:t>
      </w:r>
    </w:p>
    <w:p w14:paraId="63436BB2" w14:textId="71A45072" w:rsidR="00CB102F" w:rsidRDefault="00CB102F" w:rsidP="00CB102F">
      <w:pPr>
        <w:pStyle w:val="Prrafodelista"/>
        <w:ind w:left="567" w:hanging="567"/>
        <w:jc w:val="both"/>
        <w:rPr>
          <w:noProof/>
          <w:lang w:val="es-ES"/>
        </w:rPr>
      </w:pPr>
      <w:r>
        <w:rPr>
          <w:noProof/>
          <w:lang w:val="es-ES"/>
        </w:rPr>
        <w:t>-Superficie (</w:t>
      </w:r>
      <w:r w:rsidR="00745D70">
        <w:rPr>
          <w:noProof/>
          <w:lang w:val="es-ES"/>
        </w:rPr>
        <w:t>Césped Natural, Césped Sintético, Tierra, Futsal</w:t>
      </w:r>
      <w:r>
        <w:rPr>
          <w:noProof/>
          <w:lang w:val="es-ES"/>
        </w:rPr>
        <w:t>)</w:t>
      </w:r>
    </w:p>
    <w:p w14:paraId="47AF1B6D" w14:textId="6F0E7CC8" w:rsidR="00745D70" w:rsidRDefault="00745D70" w:rsidP="00CB102F">
      <w:pPr>
        <w:pStyle w:val="Prrafodelista"/>
        <w:ind w:left="567" w:hanging="567"/>
        <w:jc w:val="both"/>
        <w:rPr>
          <w:noProof/>
          <w:lang w:val="es-ES"/>
        </w:rPr>
      </w:pPr>
      <w:r>
        <w:rPr>
          <w:noProof/>
          <w:lang w:val="es-ES"/>
        </w:rPr>
        <w:t>-Género (Masculino - Femenino)</w:t>
      </w:r>
    </w:p>
    <w:p w14:paraId="19D5FC3F" w14:textId="61332C94" w:rsidR="00745D70" w:rsidRDefault="00745D70" w:rsidP="00CB102F">
      <w:pPr>
        <w:pStyle w:val="Prrafodelista"/>
        <w:ind w:left="567" w:hanging="567"/>
        <w:jc w:val="both"/>
        <w:rPr>
          <w:noProof/>
          <w:lang w:val="es-ES"/>
        </w:rPr>
      </w:pPr>
      <w:r>
        <w:rPr>
          <w:noProof/>
          <w:lang w:val="es-ES"/>
        </w:rPr>
        <w:t>-Sistema de Puntuación (Puntos a asignar a partido Ganado, Empatado y Perdido)</w:t>
      </w:r>
    </w:p>
    <w:p w14:paraId="4A8BBC24" w14:textId="451E7F0A" w:rsidR="00745D70" w:rsidRDefault="00745D70" w:rsidP="00745D70">
      <w:pPr>
        <w:pStyle w:val="Prrafodelista"/>
        <w:ind w:left="0"/>
        <w:rPr>
          <w:noProof/>
          <w:lang w:val="es-ES"/>
        </w:rPr>
      </w:pPr>
      <w:r w:rsidRPr="009050C9">
        <w:rPr>
          <w:noProof/>
          <w:lang w:val="es-ES"/>
        </w:rPr>
        <w:t>Luego debe p</w:t>
      </w:r>
      <w:r>
        <w:rPr>
          <w:noProof/>
          <w:lang w:val="es-ES"/>
        </w:rPr>
        <w:t>resionar el botón “Guardar” para Confirmar la operación.</w:t>
      </w:r>
    </w:p>
    <w:p w14:paraId="5E9B12C6" w14:textId="77777777" w:rsidR="00CB102F" w:rsidRDefault="00CB102F" w:rsidP="00CB102F">
      <w:pPr>
        <w:pStyle w:val="Prrafodelista"/>
        <w:ind w:left="567" w:hanging="567"/>
        <w:jc w:val="both"/>
        <w:rPr>
          <w:noProof/>
          <w:lang w:val="es-ES"/>
        </w:rPr>
      </w:pPr>
    </w:p>
    <w:p w14:paraId="15C6AAAC" w14:textId="77777777" w:rsidR="001A392F" w:rsidRDefault="00CB102F" w:rsidP="001A392F">
      <w:pPr>
        <w:pStyle w:val="Prrafodelista"/>
        <w:keepNext/>
        <w:ind w:left="567" w:hanging="567"/>
        <w:jc w:val="center"/>
      </w:pPr>
      <w:r>
        <w:rPr>
          <w:noProof/>
          <w:lang w:val="es-AR" w:eastAsia="es-AR"/>
        </w:rPr>
        <w:lastRenderedPageBreak/>
        <w:drawing>
          <wp:inline distT="0" distB="0" distL="0" distR="0" wp14:anchorId="333C0D95" wp14:editId="47932966">
            <wp:extent cx="4114800" cy="3390314"/>
            <wp:effectExtent l="19050" t="19050" r="19050" b="196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regarEdicion.PNG"/>
                    <pic:cNvPicPr/>
                  </pic:nvPicPr>
                  <pic:blipFill>
                    <a:blip r:embed="rId39">
                      <a:extLst>
                        <a:ext uri="{28A0092B-C50C-407E-A947-70E740481C1C}">
                          <a14:useLocalDpi xmlns:a14="http://schemas.microsoft.com/office/drawing/2010/main" val="0"/>
                        </a:ext>
                      </a:extLst>
                    </a:blip>
                    <a:stretch>
                      <a:fillRect/>
                    </a:stretch>
                  </pic:blipFill>
                  <pic:spPr>
                    <a:xfrm>
                      <a:off x="0" y="0"/>
                      <a:ext cx="4125969" cy="3399516"/>
                    </a:xfrm>
                    <a:prstGeom prst="rect">
                      <a:avLst/>
                    </a:prstGeom>
                    <a:ln w="15875">
                      <a:solidFill>
                        <a:schemeClr val="bg1">
                          <a:lumMod val="50000"/>
                        </a:schemeClr>
                      </a:solidFill>
                    </a:ln>
                  </pic:spPr>
                </pic:pic>
              </a:graphicData>
            </a:graphic>
          </wp:inline>
        </w:drawing>
      </w:r>
    </w:p>
    <w:p w14:paraId="7E2C1FBA" w14:textId="048316E0" w:rsidR="00CB102F" w:rsidRPr="001A392F" w:rsidRDefault="0049033D" w:rsidP="001A392F">
      <w:pPr>
        <w:pStyle w:val="Descripcin"/>
        <w:jc w:val="center"/>
        <w:rPr>
          <w:noProof/>
          <w:sz w:val="18"/>
          <w:lang w:val="es-AR"/>
        </w:rPr>
      </w:pPr>
      <w:r>
        <w:rPr>
          <w:sz w:val="18"/>
          <w:lang w:val="es-AR"/>
        </w:rPr>
        <w:t>Fig. 24</w:t>
      </w:r>
      <w:r w:rsidR="001A392F" w:rsidRPr="001A392F">
        <w:rPr>
          <w:sz w:val="18"/>
          <w:lang w:val="es-AR"/>
        </w:rPr>
        <w:t xml:space="preserve">: </w:t>
      </w:r>
      <w:r>
        <w:rPr>
          <w:sz w:val="18"/>
          <w:lang w:val="es-AR"/>
        </w:rPr>
        <w:t>Alta de Edición</w:t>
      </w:r>
    </w:p>
    <w:p w14:paraId="4B39B276" w14:textId="77777777" w:rsidR="005E7883" w:rsidRDefault="005E7883" w:rsidP="00B9285A">
      <w:pPr>
        <w:pStyle w:val="Prrafodelista"/>
        <w:ind w:left="567"/>
        <w:jc w:val="both"/>
        <w:rPr>
          <w:noProof/>
          <w:lang w:val="es-ES"/>
        </w:rPr>
      </w:pPr>
    </w:p>
    <w:p w14:paraId="359C382D" w14:textId="1AD92E6A" w:rsidR="00565686" w:rsidRDefault="005E7883" w:rsidP="005E7883">
      <w:pPr>
        <w:pStyle w:val="Ttulo2"/>
        <w:rPr>
          <w:noProof/>
          <w:lang w:val="es-ES"/>
        </w:rPr>
      </w:pPr>
      <w:bookmarkStart w:id="18" w:name="_Toc401751740"/>
      <w:r>
        <w:rPr>
          <w:noProof/>
          <w:lang w:val="es-ES"/>
        </w:rPr>
        <w:t>3.3 Modificación de Edición</w:t>
      </w:r>
      <w:bookmarkEnd w:id="18"/>
    </w:p>
    <w:p w14:paraId="4523DA15" w14:textId="3EA658D0" w:rsidR="00565686" w:rsidRDefault="005E7883" w:rsidP="005E7883">
      <w:pPr>
        <w:pStyle w:val="Prrafodelista"/>
        <w:ind w:left="0"/>
        <w:jc w:val="both"/>
        <w:rPr>
          <w:noProof/>
          <w:lang w:val="es-ES"/>
        </w:rPr>
      </w:pPr>
      <w:r>
        <w:rPr>
          <w:noProof/>
          <w:lang w:val="es-ES"/>
        </w:rPr>
        <w:t>3.3.1. Se podrá modificar los datos de una edición. Para ello en la edición elegida, deberá seleccionar la opción que contiene el lápiz.</w:t>
      </w:r>
    </w:p>
    <w:p w14:paraId="455DA711" w14:textId="77777777" w:rsidR="001A392F" w:rsidRDefault="001A392F" w:rsidP="00B9285A">
      <w:pPr>
        <w:pStyle w:val="Prrafodelista"/>
        <w:ind w:left="567"/>
        <w:jc w:val="both"/>
        <w:rPr>
          <w:b/>
          <w:bCs/>
          <w:color w:val="4A7B29" w:themeColor="text2" w:themeShade="BF"/>
          <w:sz w:val="18"/>
          <w:szCs w:val="16"/>
          <w:lang w:val="es-AR"/>
        </w:rPr>
      </w:pPr>
    </w:p>
    <w:p w14:paraId="1424C38B" w14:textId="42FF2683" w:rsidR="0049033D" w:rsidRDefault="0049033D" w:rsidP="0049033D">
      <w:pPr>
        <w:pStyle w:val="Prrafodelista"/>
        <w:ind w:left="567"/>
        <w:rPr>
          <w:b/>
          <w:bCs/>
          <w:color w:val="4A7B29" w:themeColor="text2" w:themeShade="BF"/>
          <w:sz w:val="18"/>
          <w:szCs w:val="16"/>
          <w:lang w:val="es-AR"/>
        </w:rPr>
      </w:pPr>
      <w:r>
        <w:rPr>
          <w:b/>
          <w:bCs/>
          <w:noProof/>
          <w:color w:val="4A7B29" w:themeColor="text2" w:themeShade="BF"/>
          <w:sz w:val="18"/>
          <w:szCs w:val="16"/>
          <w:lang w:val="es-AR" w:eastAsia="es-AR"/>
        </w:rPr>
        <w:drawing>
          <wp:inline distT="0" distB="0" distL="0" distR="0" wp14:anchorId="517553FE" wp14:editId="7877BA98">
            <wp:extent cx="5943600" cy="1390650"/>
            <wp:effectExtent l="19050" t="19050" r="19050" b="190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odificar edicion.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390650"/>
                    </a:xfrm>
                    <a:prstGeom prst="rect">
                      <a:avLst/>
                    </a:prstGeom>
                    <a:ln w="19050">
                      <a:solidFill>
                        <a:schemeClr val="bg1">
                          <a:lumMod val="50000"/>
                        </a:schemeClr>
                      </a:solidFill>
                    </a:ln>
                  </pic:spPr>
                </pic:pic>
              </a:graphicData>
            </a:graphic>
          </wp:inline>
        </w:drawing>
      </w:r>
    </w:p>
    <w:p w14:paraId="616E72C0" w14:textId="77777777" w:rsidR="0049033D" w:rsidRDefault="0049033D" w:rsidP="00B9285A">
      <w:pPr>
        <w:pStyle w:val="Prrafodelista"/>
        <w:ind w:left="567"/>
        <w:jc w:val="both"/>
        <w:rPr>
          <w:noProof/>
          <w:lang w:val="es-ES"/>
        </w:rPr>
      </w:pPr>
    </w:p>
    <w:p w14:paraId="04EE2D86" w14:textId="2B532A97" w:rsidR="0049033D" w:rsidRPr="001A392F" w:rsidRDefault="0049033D" w:rsidP="0049033D">
      <w:pPr>
        <w:pStyle w:val="Descripcin"/>
        <w:jc w:val="center"/>
        <w:rPr>
          <w:noProof/>
          <w:sz w:val="18"/>
          <w:lang w:val="es-AR"/>
        </w:rPr>
      </w:pPr>
      <w:r>
        <w:rPr>
          <w:sz w:val="18"/>
          <w:lang w:val="es-AR"/>
        </w:rPr>
        <w:t>Fig. 25</w:t>
      </w:r>
      <w:r w:rsidRPr="001A392F">
        <w:rPr>
          <w:sz w:val="18"/>
          <w:lang w:val="es-AR"/>
        </w:rPr>
        <w:t xml:space="preserve">: </w:t>
      </w:r>
      <w:r>
        <w:rPr>
          <w:sz w:val="18"/>
          <w:lang w:val="es-AR"/>
        </w:rPr>
        <w:t>Modificación de Edición</w:t>
      </w:r>
    </w:p>
    <w:p w14:paraId="380B8CD1" w14:textId="77777777" w:rsidR="00565686" w:rsidRDefault="00565686" w:rsidP="00B9285A">
      <w:pPr>
        <w:pStyle w:val="Prrafodelista"/>
        <w:ind w:left="567"/>
        <w:jc w:val="both"/>
        <w:rPr>
          <w:noProof/>
          <w:lang w:val="es-ES"/>
        </w:rPr>
      </w:pPr>
    </w:p>
    <w:p w14:paraId="58A2656B" w14:textId="6B703D24" w:rsidR="005E7883" w:rsidRDefault="005E7883" w:rsidP="005E7883">
      <w:pPr>
        <w:pStyle w:val="Prrafodelista"/>
        <w:ind w:left="0"/>
        <w:jc w:val="both"/>
        <w:rPr>
          <w:noProof/>
          <w:lang w:val="es-ES"/>
        </w:rPr>
      </w:pPr>
      <w:r>
        <w:rPr>
          <w:noProof/>
          <w:lang w:val="es-ES"/>
        </w:rPr>
        <w:t>3.3.2 Una vez seleccionada la opción, se le abrirá una ventana que permitirá modificar los datos de la edición. Se podrán modificar todos los datos de la Edición.</w:t>
      </w:r>
    </w:p>
    <w:p w14:paraId="23CC07D8" w14:textId="77777777" w:rsidR="005E7883" w:rsidRDefault="005E7883" w:rsidP="005E7883">
      <w:pPr>
        <w:pStyle w:val="Prrafodelista"/>
        <w:ind w:left="0"/>
        <w:jc w:val="both"/>
        <w:rPr>
          <w:noProof/>
          <w:lang w:val="es-ES"/>
        </w:rPr>
      </w:pPr>
    </w:p>
    <w:p w14:paraId="58D9A092" w14:textId="77777777" w:rsidR="002D535F" w:rsidRDefault="005E7883" w:rsidP="002D535F">
      <w:pPr>
        <w:pStyle w:val="Prrafodelista"/>
        <w:keepNext/>
        <w:ind w:left="0"/>
        <w:jc w:val="center"/>
      </w:pPr>
      <w:r>
        <w:rPr>
          <w:noProof/>
          <w:lang w:val="es-AR" w:eastAsia="es-AR"/>
        </w:rPr>
        <w:lastRenderedPageBreak/>
        <w:drawing>
          <wp:inline distT="0" distB="0" distL="0" distR="0" wp14:anchorId="6A82731C" wp14:editId="41A459D4">
            <wp:extent cx="4505325" cy="3656274"/>
            <wp:effectExtent l="19050" t="19050" r="9525" b="209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dicion.png"/>
                    <pic:cNvPicPr/>
                  </pic:nvPicPr>
                  <pic:blipFill>
                    <a:blip r:embed="rId41">
                      <a:extLst>
                        <a:ext uri="{28A0092B-C50C-407E-A947-70E740481C1C}">
                          <a14:useLocalDpi xmlns:a14="http://schemas.microsoft.com/office/drawing/2010/main" val="0"/>
                        </a:ext>
                      </a:extLst>
                    </a:blip>
                    <a:stretch>
                      <a:fillRect/>
                    </a:stretch>
                  </pic:blipFill>
                  <pic:spPr>
                    <a:xfrm>
                      <a:off x="0" y="0"/>
                      <a:ext cx="4511201" cy="3661043"/>
                    </a:xfrm>
                    <a:prstGeom prst="rect">
                      <a:avLst/>
                    </a:prstGeom>
                    <a:ln w="15875">
                      <a:solidFill>
                        <a:schemeClr val="bg1">
                          <a:lumMod val="50000"/>
                        </a:schemeClr>
                      </a:solidFill>
                    </a:ln>
                  </pic:spPr>
                </pic:pic>
              </a:graphicData>
            </a:graphic>
          </wp:inline>
        </w:drawing>
      </w:r>
    </w:p>
    <w:p w14:paraId="6555BD03" w14:textId="78446F10" w:rsidR="005E7883" w:rsidRDefault="002D535F" w:rsidP="002D535F">
      <w:pPr>
        <w:pStyle w:val="Descripcin"/>
        <w:jc w:val="center"/>
        <w:rPr>
          <w:sz w:val="18"/>
          <w:lang w:val="es-AR"/>
        </w:rPr>
      </w:pPr>
      <w:r w:rsidRPr="002D535F">
        <w:rPr>
          <w:sz w:val="18"/>
          <w:lang w:val="es-AR"/>
        </w:rPr>
        <w:t>Fig. 2</w:t>
      </w:r>
      <w:r w:rsidR="0049033D">
        <w:rPr>
          <w:sz w:val="18"/>
          <w:lang w:val="es-AR"/>
        </w:rPr>
        <w:t>6</w:t>
      </w:r>
      <w:r w:rsidRPr="002D535F">
        <w:rPr>
          <w:sz w:val="18"/>
          <w:lang w:val="es-AR"/>
        </w:rPr>
        <w:t>: Modi</w:t>
      </w:r>
      <w:r>
        <w:rPr>
          <w:sz w:val="18"/>
          <w:lang w:val="es-AR"/>
        </w:rPr>
        <w:t>f</w:t>
      </w:r>
      <w:r w:rsidRPr="002D535F">
        <w:rPr>
          <w:sz w:val="18"/>
          <w:lang w:val="es-AR"/>
        </w:rPr>
        <w:t>icación de Edición</w:t>
      </w:r>
    </w:p>
    <w:p w14:paraId="438B80A6" w14:textId="77777777" w:rsidR="002D535F" w:rsidRDefault="002D535F" w:rsidP="002D535F">
      <w:pPr>
        <w:rPr>
          <w:lang w:val="es-AR"/>
        </w:rPr>
      </w:pPr>
    </w:p>
    <w:p w14:paraId="08DAE905" w14:textId="77777777" w:rsidR="002D535F" w:rsidRPr="002D535F" w:rsidRDefault="002D535F" w:rsidP="002D535F">
      <w:pPr>
        <w:rPr>
          <w:lang w:val="es-AR"/>
        </w:rPr>
      </w:pPr>
    </w:p>
    <w:p w14:paraId="3EAE7845" w14:textId="2D04BB06" w:rsidR="005E7883" w:rsidRDefault="005E7883" w:rsidP="00130227">
      <w:pPr>
        <w:pStyle w:val="Ttulo2"/>
        <w:rPr>
          <w:noProof/>
          <w:lang w:val="es-ES"/>
        </w:rPr>
      </w:pPr>
      <w:bookmarkStart w:id="19" w:name="_Toc401751741"/>
      <w:r>
        <w:rPr>
          <w:noProof/>
          <w:lang w:val="es-ES"/>
        </w:rPr>
        <w:t>3.4 Eliminación de Edición</w:t>
      </w:r>
      <w:bookmarkEnd w:id="19"/>
    </w:p>
    <w:p w14:paraId="35683ABD" w14:textId="49431EEC" w:rsidR="00130227" w:rsidRDefault="00130227" w:rsidP="00130227">
      <w:pPr>
        <w:pStyle w:val="Prrafodelista"/>
        <w:ind w:left="0"/>
        <w:jc w:val="both"/>
        <w:rPr>
          <w:noProof/>
          <w:lang w:val="es-ES"/>
        </w:rPr>
      </w:pPr>
      <w:r>
        <w:rPr>
          <w:noProof/>
          <w:lang w:val="es-ES"/>
        </w:rPr>
        <w:t>3.4.1 Para eliminar una edición, deberá dirigirse a la lista de ediciones. De la edición que desea eliminar, deberá seleccionar la opción que contiene un cruz, tal como se muestra en la siguiente imagen.</w:t>
      </w:r>
    </w:p>
    <w:p w14:paraId="7AA22AA4" w14:textId="77777777" w:rsidR="00130227" w:rsidRDefault="00130227" w:rsidP="00130227">
      <w:pPr>
        <w:pStyle w:val="Prrafodelista"/>
        <w:ind w:left="0"/>
        <w:jc w:val="both"/>
        <w:rPr>
          <w:noProof/>
          <w:lang w:val="es-ES"/>
        </w:rPr>
      </w:pPr>
    </w:p>
    <w:p w14:paraId="5897888F" w14:textId="55863376" w:rsidR="002D535F" w:rsidRDefault="00520991" w:rsidP="002D535F">
      <w:pPr>
        <w:pStyle w:val="Prrafodelista"/>
        <w:keepNext/>
        <w:ind w:left="0"/>
        <w:jc w:val="center"/>
      </w:pPr>
      <w:r>
        <w:rPr>
          <w:noProof/>
          <w:lang w:val="es-AR" w:eastAsia="es-AR"/>
        </w:rPr>
        <w:drawing>
          <wp:inline distT="0" distB="0" distL="0" distR="0" wp14:anchorId="18712BCF" wp14:editId="7CCEEC2A">
            <wp:extent cx="5943600" cy="1426845"/>
            <wp:effectExtent l="19050" t="19050" r="19050" b="209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liminar edicio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26845"/>
                    </a:xfrm>
                    <a:prstGeom prst="rect">
                      <a:avLst/>
                    </a:prstGeom>
                    <a:ln w="19050">
                      <a:solidFill>
                        <a:schemeClr val="bg1">
                          <a:lumMod val="50000"/>
                        </a:schemeClr>
                      </a:solidFill>
                    </a:ln>
                  </pic:spPr>
                </pic:pic>
              </a:graphicData>
            </a:graphic>
          </wp:inline>
        </w:drawing>
      </w:r>
    </w:p>
    <w:p w14:paraId="3A4AC872" w14:textId="224CCA57" w:rsidR="00130227" w:rsidRPr="002D535F" w:rsidRDefault="00520991" w:rsidP="002D535F">
      <w:pPr>
        <w:pStyle w:val="Descripcin"/>
        <w:jc w:val="center"/>
        <w:rPr>
          <w:noProof/>
          <w:sz w:val="18"/>
          <w:lang w:val="es-AR"/>
        </w:rPr>
      </w:pPr>
      <w:r>
        <w:rPr>
          <w:sz w:val="18"/>
          <w:lang w:val="es-AR"/>
        </w:rPr>
        <w:t>Fig. 27</w:t>
      </w:r>
      <w:r w:rsidR="002D535F" w:rsidRPr="002D535F">
        <w:rPr>
          <w:sz w:val="18"/>
          <w:lang w:val="es-AR"/>
        </w:rPr>
        <w:t>: Eliminación de Edición</w:t>
      </w:r>
    </w:p>
    <w:p w14:paraId="703AF2A7" w14:textId="77777777" w:rsidR="00130227" w:rsidRDefault="00130227" w:rsidP="00130227">
      <w:pPr>
        <w:pStyle w:val="Prrafodelista"/>
        <w:ind w:left="567" w:hanging="567"/>
        <w:jc w:val="both"/>
        <w:rPr>
          <w:noProof/>
          <w:lang w:val="es-ES"/>
        </w:rPr>
      </w:pPr>
    </w:p>
    <w:p w14:paraId="207BDC1E" w14:textId="470768CF" w:rsidR="00130227" w:rsidRDefault="00130227" w:rsidP="00130227">
      <w:pPr>
        <w:pStyle w:val="Prrafodelista"/>
        <w:ind w:left="0"/>
        <w:jc w:val="both"/>
        <w:rPr>
          <w:noProof/>
          <w:lang w:val="es-ES"/>
        </w:rPr>
      </w:pPr>
      <w:r>
        <w:rPr>
          <w:noProof/>
          <w:lang w:val="es-ES"/>
        </w:rPr>
        <w:lastRenderedPageBreak/>
        <w:t>2.4.2 La Eliminación de la edición está permitida si no se ha configurado o ya ha comenzado a jugador. Es decir que solo permite la eliminación de la edición si su estado en “Registrada”. Pide confirmación de eliminación.</w:t>
      </w:r>
    </w:p>
    <w:p w14:paraId="5E52B386" w14:textId="77777777" w:rsidR="009E245D" w:rsidRDefault="009E245D" w:rsidP="009E245D">
      <w:pPr>
        <w:pStyle w:val="Prrafodelista"/>
        <w:ind w:left="0"/>
        <w:jc w:val="center"/>
        <w:rPr>
          <w:noProof/>
          <w:lang w:val="es-ES"/>
        </w:rPr>
      </w:pPr>
    </w:p>
    <w:p w14:paraId="193FEDB8" w14:textId="77777777" w:rsidR="002D535F" w:rsidRDefault="00130227" w:rsidP="002D535F">
      <w:pPr>
        <w:pStyle w:val="Prrafodelista"/>
        <w:keepNext/>
        <w:ind w:left="0"/>
        <w:jc w:val="center"/>
      </w:pPr>
      <w:r>
        <w:rPr>
          <w:noProof/>
          <w:lang w:val="es-AR" w:eastAsia="es-AR"/>
        </w:rPr>
        <w:drawing>
          <wp:inline distT="0" distB="0" distL="0" distR="0" wp14:anchorId="217BB93F" wp14:editId="361249ED">
            <wp:extent cx="2800741" cy="1838582"/>
            <wp:effectExtent l="19050" t="19050" r="19050"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nfirmacionEliminacionEdicion.png"/>
                    <pic:cNvPicPr/>
                  </pic:nvPicPr>
                  <pic:blipFill>
                    <a:blip r:embed="rId43">
                      <a:extLst>
                        <a:ext uri="{28A0092B-C50C-407E-A947-70E740481C1C}">
                          <a14:useLocalDpi xmlns:a14="http://schemas.microsoft.com/office/drawing/2010/main" val="0"/>
                        </a:ext>
                      </a:extLst>
                    </a:blip>
                    <a:stretch>
                      <a:fillRect/>
                    </a:stretch>
                  </pic:blipFill>
                  <pic:spPr>
                    <a:xfrm>
                      <a:off x="0" y="0"/>
                      <a:ext cx="2800741" cy="1838582"/>
                    </a:xfrm>
                    <a:prstGeom prst="rect">
                      <a:avLst/>
                    </a:prstGeom>
                    <a:ln w="15875">
                      <a:solidFill>
                        <a:schemeClr val="bg1">
                          <a:lumMod val="50000"/>
                        </a:schemeClr>
                      </a:solidFill>
                    </a:ln>
                  </pic:spPr>
                </pic:pic>
              </a:graphicData>
            </a:graphic>
          </wp:inline>
        </w:drawing>
      </w:r>
    </w:p>
    <w:p w14:paraId="024CA851" w14:textId="1F8D24A2" w:rsidR="00130227" w:rsidRDefault="00520991" w:rsidP="002D535F">
      <w:pPr>
        <w:pStyle w:val="Descripcin"/>
        <w:jc w:val="center"/>
        <w:rPr>
          <w:sz w:val="18"/>
          <w:lang w:val="es-AR"/>
        </w:rPr>
      </w:pPr>
      <w:r>
        <w:rPr>
          <w:sz w:val="18"/>
          <w:lang w:val="es-AR"/>
        </w:rPr>
        <w:t>Fig. 28</w:t>
      </w:r>
      <w:r w:rsidR="002D535F" w:rsidRPr="002D535F">
        <w:rPr>
          <w:sz w:val="18"/>
          <w:lang w:val="es-AR"/>
        </w:rPr>
        <w:t>: Eliminación de Edición</w:t>
      </w:r>
    </w:p>
    <w:p w14:paraId="04C31E11" w14:textId="77777777" w:rsidR="00520991" w:rsidRDefault="00520991" w:rsidP="00520991">
      <w:pPr>
        <w:rPr>
          <w:lang w:val="es-AR"/>
        </w:rPr>
      </w:pPr>
    </w:p>
    <w:p w14:paraId="4C652307" w14:textId="42C778C4" w:rsidR="00520991" w:rsidRPr="00520991" w:rsidRDefault="00520991" w:rsidP="00520991">
      <w:pPr>
        <w:pStyle w:val="Ttulo2"/>
        <w:rPr>
          <w:lang w:val="es-AR"/>
        </w:rPr>
      </w:pPr>
      <w:r>
        <w:rPr>
          <w:lang w:val="es-AR"/>
        </w:rPr>
        <w:t>3.5 Cancelación de Edición</w:t>
      </w:r>
    </w:p>
    <w:p w14:paraId="19BE77BC" w14:textId="08632C45" w:rsidR="00CB14C2" w:rsidRDefault="00520991" w:rsidP="00520991">
      <w:pPr>
        <w:jc w:val="both"/>
        <w:rPr>
          <w:noProof/>
          <w:lang w:val="es-ES"/>
        </w:rPr>
      </w:pPr>
      <w:r>
        <w:rPr>
          <w:noProof/>
          <w:lang w:val="es-ES"/>
        </w:rPr>
        <w:t>Para la cancelación de la edición, se deberá seleccionar la opción “Cancelar Edición”.</w:t>
      </w:r>
    </w:p>
    <w:p w14:paraId="7A11652B" w14:textId="7D78A9A2" w:rsidR="00520991" w:rsidRDefault="00520991" w:rsidP="00520991">
      <w:pPr>
        <w:jc w:val="both"/>
        <w:rPr>
          <w:noProof/>
          <w:lang w:val="es-ES"/>
        </w:rPr>
      </w:pPr>
      <w:r>
        <w:rPr>
          <w:noProof/>
          <w:lang w:val="es-AR" w:eastAsia="es-AR"/>
        </w:rPr>
        <w:drawing>
          <wp:inline distT="0" distB="0" distL="0" distR="0" wp14:anchorId="1910A52A" wp14:editId="0355AABE">
            <wp:extent cx="5943600" cy="1426845"/>
            <wp:effectExtent l="19050" t="19050" r="19050" b="209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ncelar edicio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426845"/>
                    </a:xfrm>
                    <a:prstGeom prst="rect">
                      <a:avLst/>
                    </a:prstGeom>
                    <a:ln w="12700">
                      <a:solidFill>
                        <a:schemeClr val="bg1">
                          <a:lumMod val="50000"/>
                        </a:schemeClr>
                      </a:solidFill>
                    </a:ln>
                  </pic:spPr>
                </pic:pic>
              </a:graphicData>
            </a:graphic>
          </wp:inline>
        </w:drawing>
      </w:r>
    </w:p>
    <w:p w14:paraId="5D7B6549" w14:textId="438BAF44" w:rsidR="00520991" w:rsidRDefault="00520991" w:rsidP="00520991">
      <w:pPr>
        <w:pStyle w:val="Descripcin"/>
        <w:jc w:val="center"/>
        <w:rPr>
          <w:sz w:val="18"/>
          <w:lang w:val="es-AR"/>
        </w:rPr>
      </w:pPr>
      <w:r>
        <w:rPr>
          <w:sz w:val="18"/>
          <w:lang w:val="es-AR"/>
        </w:rPr>
        <w:t>Fig. 29</w:t>
      </w:r>
      <w:r w:rsidRPr="002D535F">
        <w:rPr>
          <w:sz w:val="18"/>
          <w:lang w:val="es-AR"/>
        </w:rPr>
        <w:t xml:space="preserve">: </w:t>
      </w:r>
      <w:r>
        <w:rPr>
          <w:sz w:val="18"/>
          <w:lang w:val="es-AR"/>
        </w:rPr>
        <w:t>Cancelación</w:t>
      </w:r>
      <w:r w:rsidRPr="002D535F">
        <w:rPr>
          <w:sz w:val="18"/>
          <w:lang w:val="es-AR"/>
        </w:rPr>
        <w:t xml:space="preserve"> de Edición</w:t>
      </w:r>
    </w:p>
    <w:p w14:paraId="6E7A77B4" w14:textId="77777777" w:rsidR="00520991" w:rsidRDefault="00520991" w:rsidP="00520991">
      <w:pPr>
        <w:jc w:val="both"/>
        <w:rPr>
          <w:noProof/>
          <w:lang w:val="es-ES"/>
        </w:rPr>
      </w:pPr>
    </w:p>
    <w:p w14:paraId="59A04651" w14:textId="62B4B37B" w:rsidR="00FE6249" w:rsidRDefault="000719E5" w:rsidP="00FE6249">
      <w:pPr>
        <w:pStyle w:val="Ttulo2"/>
        <w:rPr>
          <w:noProof/>
          <w:lang w:val="es-ES"/>
        </w:rPr>
      </w:pPr>
      <w:r>
        <w:rPr>
          <w:noProof/>
          <w:lang w:val="es-ES"/>
        </w:rPr>
        <w:t>3.6 Configuración de Edición</w:t>
      </w:r>
    </w:p>
    <w:p w14:paraId="49564ED9" w14:textId="61577511" w:rsidR="000719E5" w:rsidRDefault="000719E5" w:rsidP="000719E5">
      <w:pPr>
        <w:rPr>
          <w:lang w:val="es-ES"/>
        </w:rPr>
      </w:pPr>
      <w:r>
        <w:rPr>
          <w:lang w:val="es-ES"/>
        </w:rPr>
        <w:t>Una vez creada la edición, ésta se creará con el estado Registrada, para configurarla se deberá seleccionar la opción “Configurar Edición”.</w:t>
      </w:r>
    </w:p>
    <w:p w14:paraId="3C1734F5" w14:textId="04BE0025" w:rsidR="000719E5" w:rsidRDefault="000719E5" w:rsidP="000719E5">
      <w:pPr>
        <w:rPr>
          <w:lang w:val="es-ES"/>
        </w:rPr>
      </w:pPr>
      <w:r>
        <w:rPr>
          <w:noProof/>
          <w:lang w:val="es-AR" w:eastAsia="es-AR"/>
        </w:rPr>
        <w:drawing>
          <wp:inline distT="0" distB="0" distL="0" distR="0" wp14:anchorId="0818346E" wp14:editId="64E92EEC">
            <wp:extent cx="5943600" cy="1055370"/>
            <wp:effectExtent l="19050" t="19050" r="19050" b="114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figurar edicio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1055370"/>
                    </a:xfrm>
                    <a:prstGeom prst="rect">
                      <a:avLst/>
                    </a:prstGeom>
                    <a:ln w="12700">
                      <a:solidFill>
                        <a:schemeClr val="bg1">
                          <a:lumMod val="50000"/>
                        </a:schemeClr>
                      </a:solidFill>
                    </a:ln>
                  </pic:spPr>
                </pic:pic>
              </a:graphicData>
            </a:graphic>
          </wp:inline>
        </w:drawing>
      </w:r>
    </w:p>
    <w:p w14:paraId="6C6C33C5" w14:textId="51E7FBC8" w:rsidR="000719E5" w:rsidRDefault="000719E5" w:rsidP="000719E5">
      <w:pPr>
        <w:pStyle w:val="Descripcin"/>
        <w:jc w:val="center"/>
        <w:rPr>
          <w:sz w:val="18"/>
          <w:lang w:val="es-AR"/>
        </w:rPr>
      </w:pPr>
      <w:r>
        <w:rPr>
          <w:sz w:val="18"/>
          <w:lang w:val="es-AR"/>
        </w:rPr>
        <w:lastRenderedPageBreak/>
        <w:t>Fig. 29</w:t>
      </w:r>
      <w:r w:rsidRPr="002D535F">
        <w:rPr>
          <w:sz w:val="18"/>
          <w:lang w:val="es-AR"/>
        </w:rPr>
        <w:t xml:space="preserve">: </w:t>
      </w:r>
      <w:r>
        <w:rPr>
          <w:sz w:val="18"/>
          <w:lang w:val="es-AR"/>
        </w:rPr>
        <w:t>Configuración</w:t>
      </w:r>
      <w:r w:rsidRPr="002D535F">
        <w:rPr>
          <w:sz w:val="18"/>
          <w:lang w:val="es-AR"/>
        </w:rPr>
        <w:t xml:space="preserve"> de Edición</w:t>
      </w:r>
    </w:p>
    <w:p w14:paraId="4BB30458" w14:textId="77777777" w:rsidR="000719E5" w:rsidRDefault="000719E5" w:rsidP="000719E5">
      <w:pPr>
        <w:rPr>
          <w:lang w:val="es-AR"/>
        </w:rPr>
      </w:pPr>
    </w:p>
    <w:p w14:paraId="2DBA71E5" w14:textId="69AD8A05" w:rsidR="000719E5" w:rsidRDefault="000719E5" w:rsidP="000719E5">
      <w:pPr>
        <w:rPr>
          <w:lang w:val="es-AR"/>
        </w:rPr>
      </w:pPr>
      <w:r>
        <w:rPr>
          <w:lang w:val="es-AR"/>
        </w:rPr>
        <w:t xml:space="preserve">Una vez seleccionada dicha opción, se abrirá un </w:t>
      </w:r>
      <w:r w:rsidRPr="000858CF">
        <w:rPr>
          <w:b/>
          <w:lang w:val="es-AR"/>
        </w:rPr>
        <w:t>Asistente de configuración</w:t>
      </w:r>
      <w:r>
        <w:rPr>
          <w:lang w:val="es-AR"/>
        </w:rPr>
        <w:t>:</w:t>
      </w:r>
    </w:p>
    <w:p w14:paraId="4194E384" w14:textId="17D17546" w:rsidR="000719E5" w:rsidRPr="000858CF" w:rsidRDefault="000719E5" w:rsidP="000719E5">
      <w:pPr>
        <w:rPr>
          <w:b/>
          <w:color w:val="37A76F" w:themeColor="accent3"/>
          <w:lang w:val="es-AR"/>
        </w:rPr>
      </w:pPr>
      <w:r w:rsidRPr="000858CF">
        <w:rPr>
          <w:b/>
          <w:color w:val="37A76F" w:themeColor="accent3"/>
          <w:lang w:val="es-AR"/>
        </w:rPr>
        <w:t xml:space="preserve">3.6.1. </w:t>
      </w:r>
      <w:r w:rsidR="000858CF" w:rsidRPr="000858CF">
        <w:rPr>
          <w:b/>
          <w:color w:val="37A76F" w:themeColor="accent3"/>
          <w:lang w:val="es-AR"/>
        </w:rPr>
        <w:t>CONFIGURAR PREFERENCIAS</w:t>
      </w:r>
    </w:p>
    <w:p w14:paraId="58DBC690" w14:textId="6B2EF021" w:rsidR="000719E5" w:rsidRDefault="000858CF" w:rsidP="000719E5">
      <w:pPr>
        <w:rPr>
          <w:lang w:val="es-ES"/>
        </w:rPr>
      </w:pPr>
      <w:r>
        <w:rPr>
          <w:lang w:val="es-ES"/>
        </w:rPr>
        <w:t>El primer paso del asistente de configuración, es la Configuración de Preferencias donde le permitirá al usuario definir lo que gestionará en su edición:</w:t>
      </w:r>
    </w:p>
    <w:p w14:paraId="6824E9EC" w14:textId="74EF38D4" w:rsidR="000858CF" w:rsidRDefault="000858CF" w:rsidP="000719E5">
      <w:pPr>
        <w:rPr>
          <w:lang w:val="es-ES"/>
        </w:rPr>
      </w:pPr>
      <w:r>
        <w:rPr>
          <w:noProof/>
          <w:lang w:val="es-AR" w:eastAsia="es-AR"/>
        </w:rPr>
        <w:drawing>
          <wp:inline distT="0" distB="0" distL="0" distR="0" wp14:anchorId="18640745" wp14:editId="4BD58B42">
            <wp:extent cx="6261652" cy="3348990"/>
            <wp:effectExtent l="19050" t="19050" r="25400" b="228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ASO aSISTENTE.jpg"/>
                    <pic:cNvPicPr/>
                  </pic:nvPicPr>
                  <pic:blipFill>
                    <a:blip r:embed="rId46">
                      <a:extLst>
                        <a:ext uri="{28A0092B-C50C-407E-A947-70E740481C1C}">
                          <a14:useLocalDpi xmlns:a14="http://schemas.microsoft.com/office/drawing/2010/main" val="0"/>
                        </a:ext>
                      </a:extLst>
                    </a:blip>
                    <a:stretch>
                      <a:fillRect/>
                    </a:stretch>
                  </pic:blipFill>
                  <pic:spPr>
                    <a:xfrm>
                      <a:off x="0" y="0"/>
                      <a:ext cx="6269961" cy="3353434"/>
                    </a:xfrm>
                    <a:prstGeom prst="rect">
                      <a:avLst/>
                    </a:prstGeom>
                    <a:ln w="19050">
                      <a:solidFill>
                        <a:schemeClr val="bg1">
                          <a:lumMod val="75000"/>
                        </a:schemeClr>
                      </a:solidFill>
                    </a:ln>
                  </pic:spPr>
                </pic:pic>
              </a:graphicData>
            </a:graphic>
          </wp:inline>
        </w:drawing>
      </w:r>
    </w:p>
    <w:p w14:paraId="51CEE9DB" w14:textId="2BEBE392" w:rsidR="000858CF" w:rsidRDefault="000858CF" w:rsidP="000858CF">
      <w:pPr>
        <w:pStyle w:val="Descripcin"/>
        <w:jc w:val="center"/>
        <w:rPr>
          <w:sz w:val="18"/>
          <w:lang w:val="es-AR"/>
        </w:rPr>
      </w:pPr>
      <w:r>
        <w:rPr>
          <w:sz w:val="18"/>
          <w:lang w:val="es-AR"/>
        </w:rPr>
        <w:t>Fig. 30</w:t>
      </w:r>
      <w:r w:rsidRPr="002D535F">
        <w:rPr>
          <w:sz w:val="18"/>
          <w:lang w:val="es-AR"/>
        </w:rPr>
        <w:t xml:space="preserve">: </w:t>
      </w:r>
      <w:r>
        <w:rPr>
          <w:sz w:val="18"/>
          <w:lang w:val="es-AR"/>
        </w:rPr>
        <w:t>Configuración de Preferencias</w:t>
      </w:r>
    </w:p>
    <w:p w14:paraId="76C4F559" w14:textId="77777777" w:rsidR="000858CF" w:rsidRDefault="000858CF" w:rsidP="000719E5">
      <w:pPr>
        <w:rPr>
          <w:lang w:val="es-ES"/>
        </w:rPr>
      </w:pPr>
    </w:p>
    <w:p w14:paraId="3F8EAD2B" w14:textId="11C26122" w:rsidR="000858CF" w:rsidRPr="000858CF" w:rsidRDefault="000858CF" w:rsidP="000858CF">
      <w:pPr>
        <w:rPr>
          <w:b/>
          <w:color w:val="37A76F" w:themeColor="accent3"/>
          <w:lang w:val="es-AR"/>
        </w:rPr>
      </w:pPr>
      <w:r>
        <w:rPr>
          <w:b/>
          <w:color w:val="37A76F" w:themeColor="accent3"/>
          <w:lang w:val="es-AR"/>
        </w:rPr>
        <w:t>3.6.2</w:t>
      </w:r>
      <w:r w:rsidRPr="000858CF">
        <w:rPr>
          <w:b/>
          <w:color w:val="37A76F" w:themeColor="accent3"/>
          <w:lang w:val="es-AR"/>
        </w:rPr>
        <w:t xml:space="preserve">. </w:t>
      </w:r>
      <w:r>
        <w:rPr>
          <w:b/>
          <w:color w:val="37A76F" w:themeColor="accent3"/>
          <w:lang w:val="es-AR"/>
        </w:rPr>
        <w:t>SELECCIONAR EQUIPOS</w:t>
      </w:r>
    </w:p>
    <w:p w14:paraId="69DA9DD6" w14:textId="06016D4B" w:rsidR="000858CF" w:rsidRDefault="000858CF" w:rsidP="000858CF">
      <w:pPr>
        <w:rPr>
          <w:lang w:val="es-ES"/>
        </w:rPr>
      </w:pPr>
      <w:r>
        <w:rPr>
          <w:lang w:val="es-ES"/>
        </w:rPr>
        <w:t>Luego de haber configurado las preferencias, el segundo paso del asistente de configuración, es la Selección de Equipos, es decir definir qué equipos del torneo participarán de esta edición.</w:t>
      </w:r>
    </w:p>
    <w:p w14:paraId="1C9948E8" w14:textId="19CFDBD6" w:rsidR="000858CF" w:rsidRDefault="000858CF" w:rsidP="000719E5">
      <w:pPr>
        <w:rPr>
          <w:lang w:val="es-ES"/>
        </w:rPr>
      </w:pPr>
      <w:r>
        <w:rPr>
          <w:noProof/>
          <w:lang w:val="es-AR" w:eastAsia="es-AR"/>
        </w:rPr>
        <w:lastRenderedPageBreak/>
        <w:drawing>
          <wp:inline distT="0" distB="0" distL="0" distR="0" wp14:anchorId="56316141" wp14:editId="7449A6B5">
            <wp:extent cx="6033052" cy="2683510"/>
            <wp:effectExtent l="0" t="0" r="635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 paso.jpg"/>
                    <pic:cNvPicPr/>
                  </pic:nvPicPr>
                  <pic:blipFill>
                    <a:blip r:embed="rId47">
                      <a:extLst>
                        <a:ext uri="{28A0092B-C50C-407E-A947-70E740481C1C}">
                          <a14:useLocalDpi xmlns:a14="http://schemas.microsoft.com/office/drawing/2010/main" val="0"/>
                        </a:ext>
                      </a:extLst>
                    </a:blip>
                    <a:stretch>
                      <a:fillRect/>
                    </a:stretch>
                  </pic:blipFill>
                  <pic:spPr>
                    <a:xfrm>
                      <a:off x="0" y="0"/>
                      <a:ext cx="6038403" cy="2685890"/>
                    </a:xfrm>
                    <a:prstGeom prst="rect">
                      <a:avLst/>
                    </a:prstGeom>
                  </pic:spPr>
                </pic:pic>
              </a:graphicData>
            </a:graphic>
          </wp:inline>
        </w:drawing>
      </w:r>
    </w:p>
    <w:p w14:paraId="0FC37392" w14:textId="6F8195D2" w:rsidR="000858CF" w:rsidRDefault="000858CF" w:rsidP="000858CF">
      <w:pPr>
        <w:pStyle w:val="Descripcin"/>
        <w:jc w:val="center"/>
        <w:rPr>
          <w:sz w:val="18"/>
          <w:lang w:val="es-AR"/>
        </w:rPr>
      </w:pPr>
      <w:r>
        <w:rPr>
          <w:sz w:val="18"/>
          <w:lang w:val="es-AR"/>
        </w:rPr>
        <w:t>Fig. 31</w:t>
      </w:r>
      <w:r w:rsidRPr="002D535F">
        <w:rPr>
          <w:sz w:val="18"/>
          <w:lang w:val="es-AR"/>
        </w:rPr>
        <w:t xml:space="preserve">: </w:t>
      </w:r>
      <w:r>
        <w:rPr>
          <w:sz w:val="18"/>
          <w:lang w:val="es-AR"/>
        </w:rPr>
        <w:t>Seleccionar Equipos</w:t>
      </w:r>
    </w:p>
    <w:p w14:paraId="71398A5B" w14:textId="77777777" w:rsidR="000858CF" w:rsidRDefault="000858CF" w:rsidP="000719E5">
      <w:pPr>
        <w:rPr>
          <w:lang w:val="es-ES"/>
        </w:rPr>
      </w:pPr>
    </w:p>
    <w:p w14:paraId="47051101" w14:textId="6180298C" w:rsidR="000858CF" w:rsidRDefault="000D1754" w:rsidP="000858CF">
      <w:pPr>
        <w:rPr>
          <w:b/>
          <w:color w:val="37A76F" w:themeColor="accent3"/>
          <w:lang w:val="es-AR"/>
        </w:rPr>
      </w:pPr>
      <w:r>
        <w:rPr>
          <w:b/>
          <w:color w:val="37A76F" w:themeColor="accent3"/>
          <w:lang w:val="es-AR"/>
        </w:rPr>
        <w:t>3.6.3</w:t>
      </w:r>
      <w:r w:rsidR="000858CF" w:rsidRPr="000858CF">
        <w:rPr>
          <w:b/>
          <w:color w:val="37A76F" w:themeColor="accent3"/>
          <w:lang w:val="es-AR"/>
        </w:rPr>
        <w:t xml:space="preserve">. </w:t>
      </w:r>
      <w:r w:rsidR="00DF0B92">
        <w:rPr>
          <w:b/>
          <w:color w:val="37A76F" w:themeColor="accent3"/>
          <w:lang w:val="es-AR"/>
        </w:rPr>
        <w:t>CONFIGURAR FASES</w:t>
      </w:r>
    </w:p>
    <w:p w14:paraId="6D5417EC" w14:textId="3BDCE02D" w:rsidR="00DF0B92" w:rsidRDefault="00DF0B92" w:rsidP="00DF0B92">
      <w:pPr>
        <w:rPr>
          <w:lang w:val="es-ES"/>
        </w:rPr>
      </w:pPr>
      <w:r>
        <w:rPr>
          <w:lang w:val="es-ES"/>
        </w:rPr>
        <w:t>Luego de haber seleccionado los equipos, el tercer paso del asistente de configuración, es la Configuración de Fases, es decir agregar las fases de la edición. Para cada Fase se debe definir el tipo de Fixture.</w:t>
      </w:r>
    </w:p>
    <w:p w14:paraId="23910168" w14:textId="6187BB1C" w:rsidR="00DF0B92" w:rsidRDefault="00DF0B92" w:rsidP="00DF0B92">
      <w:pPr>
        <w:rPr>
          <w:lang w:val="es-ES"/>
        </w:rPr>
      </w:pPr>
      <w:r>
        <w:rPr>
          <w:noProof/>
          <w:lang w:val="es-AR" w:eastAsia="es-AR"/>
        </w:rPr>
        <w:drawing>
          <wp:inline distT="0" distB="0" distL="0" distR="0" wp14:anchorId="2F221D7B" wp14:editId="59F36EE2">
            <wp:extent cx="5943600" cy="277622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 paso.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57EF4296" w14:textId="4BD04C18" w:rsidR="00DF0B92" w:rsidRDefault="00DF0B92" w:rsidP="00DF0B92">
      <w:pPr>
        <w:pStyle w:val="Descripcin"/>
        <w:jc w:val="center"/>
        <w:rPr>
          <w:sz w:val="18"/>
          <w:lang w:val="es-AR"/>
        </w:rPr>
      </w:pPr>
      <w:r>
        <w:rPr>
          <w:sz w:val="18"/>
          <w:lang w:val="es-AR"/>
        </w:rPr>
        <w:t>Fig. 32</w:t>
      </w:r>
      <w:r w:rsidRPr="002D535F">
        <w:rPr>
          <w:sz w:val="18"/>
          <w:lang w:val="es-AR"/>
        </w:rPr>
        <w:t xml:space="preserve">: </w:t>
      </w:r>
      <w:r>
        <w:rPr>
          <w:sz w:val="18"/>
          <w:lang w:val="es-AR"/>
        </w:rPr>
        <w:t>Configurar Fases – Fixture todos contra todos</w:t>
      </w:r>
    </w:p>
    <w:p w14:paraId="507D2DD5" w14:textId="64F42701" w:rsidR="00DF0B92" w:rsidRDefault="00DF0B92" w:rsidP="00DF0B92">
      <w:pPr>
        <w:rPr>
          <w:lang w:val="es-ES"/>
        </w:rPr>
      </w:pPr>
      <w:r>
        <w:rPr>
          <w:noProof/>
          <w:lang w:val="es-AR" w:eastAsia="es-AR"/>
        </w:rPr>
        <w:lastRenderedPageBreak/>
        <w:drawing>
          <wp:inline distT="0" distB="0" distL="0" distR="0" wp14:anchorId="05894BCD" wp14:editId="798075A9">
            <wp:extent cx="5943600" cy="29330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liminatorio.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2F990397" w14:textId="4BA97434" w:rsidR="00DF0B92" w:rsidRDefault="00DF0B92" w:rsidP="00DF0B92">
      <w:pPr>
        <w:pStyle w:val="Descripcin"/>
        <w:jc w:val="center"/>
        <w:rPr>
          <w:sz w:val="18"/>
          <w:lang w:val="es-AR"/>
        </w:rPr>
      </w:pPr>
      <w:r>
        <w:rPr>
          <w:sz w:val="18"/>
          <w:lang w:val="es-AR"/>
        </w:rPr>
        <w:t>Fig. 33</w:t>
      </w:r>
      <w:r w:rsidRPr="002D535F">
        <w:rPr>
          <w:sz w:val="18"/>
          <w:lang w:val="es-AR"/>
        </w:rPr>
        <w:t xml:space="preserve">: </w:t>
      </w:r>
      <w:r>
        <w:rPr>
          <w:sz w:val="18"/>
          <w:lang w:val="es-AR"/>
        </w:rPr>
        <w:t>Configurar Fases – Fixture Eliminatorio</w:t>
      </w:r>
    </w:p>
    <w:p w14:paraId="4285C53D" w14:textId="5519A8FC" w:rsidR="00F84729" w:rsidRDefault="00F84729" w:rsidP="00F84729">
      <w:pPr>
        <w:rPr>
          <w:b/>
          <w:color w:val="37A76F" w:themeColor="accent3"/>
          <w:lang w:val="es-AR"/>
        </w:rPr>
      </w:pPr>
      <w:r>
        <w:rPr>
          <w:b/>
          <w:color w:val="37A76F" w:themeColor="accent3"/>
          <w:lang w:val="es-AR"/>
        </w:rPr>
        <w:t>3.6.4</w:t>
      </w:r>
      <w:r w:rsidRPr="000858CF">
        <w:rPr>
          <w:b/>
          <w:color w:val="37A76F" w:themeColor="accent3"/>
          <w:lang w:val="es-AR"/>
        </w:rPr>
        <w:t xml:space="preserve">. </w:t>
      </w:r>
      <w:r>
        <w:rPr>
          <w:b/>
          <w:color w:val="37A76F" w:themeColor="accent3"/>
          <w:lang w:val="es-AR"/>
        </w:rPr>
        <w:t>CONFIRMAR EDICIÓN</w:t>
      </w:r>
    </w:p>
    <w:p w14:paraId="595D93DF" w14:textId="09C52295" w:rsidR="000858CF" w:rsidRDefault="00F84729" w:rsidP="000719E5">
      <w:pPr>
        <w:rPr>
          <w:lang w:val="es-ES"/>
        </w:rPr>
      </w:pPr>
      <w:r>
        <w:rPr>
          <w:lang w:val="es-ES"/>
        </w:rPr>
        <w:t>Una vez generado el Fixture de la edición, se procederá a la confirmación de la configuración de la misma, donde se resumen toda la configuración, con posibilidad de volver Atrás y realizar cambios.</w:t>
      </w:r>
    </w:p>
    <w:p w14:paraId="6ACC619A" w14:textId="77777777" w:rsidR="00F84729" w:rsidRDefault="00F84729" w:rsidP="000719E5">
      <w:pPr>
        <w:rPr>
          <w:lang w:val="es-ES"/>
        </w:rPr>
      </w:pPr>
    </w:p>
    <w:p w14:paraId="3DC948FB" w14:textId="4F32FB5E" w:rsidR="00F84729" w:rsidRDefault="00F84729" w:rsidP="000719E5">
      <w:pPr>
        <w:rPr>
          <w:lang w:val="es-ES"/>
        </w:rPr>
      </w:pPr>
      <w:r>
        <w:rPr>
          <w:noProof/>
          <w:lang w:val="es-AR" w:eastAsia="es-AR"/>
        </w:rPr>
        <w:drawing>
          <wp:inline distT="0" distB="0" distL="0" distR="0" wp14:anchorId="71E22F2B" wp14:editId="1EC9F1BC">
            <wp:extent cx="5943600" cy="29051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 paso.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3B110C87" w14:textId="78603D11" w:rsidR="00F84729" w:rsidRDefault="00F84729" w:rsidP="00F84729">
      <w:pPr>
        <w:pStyle w:val="Descripcin"/>
        <w:jc w:val="center"/>
        <w:rPr>
          <w:sz w:val="18"/>
          <w:lang w:val="es-AR"/>
        </w:rPr>
      </w:pPr>
      <w:r>
        <w:rPr>
          <w:sz w:val="18"/>
          <w:lang w:val="es-AR"/>
        </w:rPr>
        <w:t>Fig. 34</w:t>
      </w:r>
      <w:r w:rsidRPr="002D535F">
        <w:rPr>
          <w:sz w:val="18"/>
          <w:lang w:val="es-AR"/>
        </w:rPr>
        <w:t xml:space="preserve">: </w:t>
      </w:r>
      <w:r>
        <w:rPr>
          <w:sz w:val="18"/>
          <w:lang w:val="es-AR"/>
        </w:rPr>
        <w:t>Confirmar Edición</w:t>
      </w:r>
    </w:p>
    <w:p w14:paraId="7538A5E4" w14:textId="77777777" w:rsidR="00FD626F" w:rsidRDefault="00FD626F" w:rsidP="00FD626F">
      <w:pPr>
        <w:rPr>
          <w:lang w:val="es-AR"/>
        </w:rPr>
      </w:pPr>
    </w:p>
    <w:p w14:paraId="194123E7" w14:textId="26A06D99" w:rsidR="00FD626F" w:rsidRDefault="00FD626F" w:rsidP="00FD626F">
      <w:pPr>
        <w:pStyle w:val="Ttulo1"/>
        <w:rPr>
          <w:lang w:val="es-AR"/>
        </w:rPr>
      </w:pPr>
      <w:r>
        <w:rPr>
          <w:lang w:val="es-AR"/>
        </w:rPr>
        <w:lastRenderedPageBreak/>
        <w:t>4. Gestión de Equipos</w:t>
      </w:r>
      <w:r>
        <w:rPr>
          <w:lang w:val="es-AR"/>
        </w:rPr>
        <w:tab/>
      </w:r>
    </w:p>
    <w:p w14:paraId="1E3A2539" w14:textId="2CC68BCC" w:rsidR="00963C23" w:rsidRDefault="00963C23" w:rsidP="00FD626F">
      <w:pPr>
        <w:rPr>
          <w:b/>
          <w:lang w:val="es-AR"/>
        </w:rPr>
      </w:pPr>
      <w:r>
        <w:rPr>
          <w:lang w:val="es-AR"/>
        </w:rPr>
        <w:t xml:space="preserve">Para acceder a la gestión de Equipos, en el menú, debemos seleccionar la opción </w:t>
      </w:r>
      <w:r w:rsidRPr="00963C23">
        <w:rPr>
          <w:b/>
          <w:lang w:val="es-AR"/>
        </w:rPr>
        <w:t>Equipos.</w:t>
      </w:r>
    </w:p>
    <w:p w14:paraId="57EDD37F" w14:textId="6D727CC9" w:rsidR="00963C23" w:rsidRPr="00A57078" w:rsidRDefault="00963C23" w:rsidP="00FD626F">
      <w:pPr>
        <w:rPr>
          <w:lang w:val="es-AR"/>
        </w:rPr>
      </w:pPr>
      <w:r w:rsidRPr="00A57078">
        <w:rPr>
          <w:lang w:val="es-AR"/>
        </w:rPr>
        <w:t xml:space="preserve">Luego de acceder a dicha opción, se visualizará a la izquierda un formulario para dar el alta de un nuevo equipo al torneo. En la parte </w:t>
      </w:r>
      <w:r w:rsidR="00A57078" w:rsidRPr="00A57078">
        <w:rPr>
          <w:lang w:val="es-AR"/>
        </w:rPr>
        <w:t>derecha</w:t>
      </w:r>
      <w:r w:rsidRPr="00A57078">
        <w:rPr>
          <w:lang w:val="es-AR"/>
        </w:rPr>
        <w:t xml:space="preserve"> vemos la consulta de equipos</w:t>
      </w:r>
      <w:r w:rsidR="00A57078" w:rsidRPr="00A57078">
        <w:rPr>
          <w:lang w:val="es-AR"/>
        </w:rPr>
        <w:t>.</w:t>
      </w:r>
    </w:p>
    <w:p w14:paraId="505636C8" w14:textId="5BB2C3EA" w:rsidR="00963C23" w:rsidRPr="00FD626F" w:rsidRDefault="00963C23" w:rsidP="00FD626F">
      <w:pPr>
        <w:rPr>
          <w:lang w:val="es-AR"/>
        </w:rPr>
      </w:pPr>
      <w:r>
        <w:rPr>
          <w:noProof/>
          <w:lang w:val="es-AR" w:eastAsia="es-AR"/>
        </w:rPr>
        <w:drawing>
          <wp:inline distT="0" distB="0" distL="0" distR="0" wp14:anchorId="7412D58D" wp14:editId="1740D20A">
            <wp:extent cx="5943600" cy="30949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 de equipos.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5C0CD04F" w14:textId="11DD6E15" w:rsidR="00963C23" w:rsidRDefault="00963C23" w:rsidP="00963C23">
      <w:pPr>
        <w:pStyle w:val="Descripcin"/>
        <w:jc w:val="center"/>
        <w:rPr>
          <w:sz w:val="18"/>
          <w:lang w:val="es-AR"/>
        </w:rPr>
      </w:pPr>
      <w:r>
        <w:rPr>
          <w:sz w:val="18"/>
          <w:lang w:val="es-AR"/>
        </w:rPr>
        <w:t>Fig. 34</w:t>
      </w:r>
      <w:r w:rsidRPr="002D535F">
        <w:rPr>
          <w:sz w:val="18"/>
          <w:lang w:val="es-AR"/>
        </w:rPr>
        <w:t xml:space="preserve">: </w:t>
      </w:r>
      <w:r>
        <w:rPr>
          <w:sz w:val="18"/>
          <w:lang w:val="es-AR"/>
        </w:rPr>
        <w:t>Gestión de Equipos</w:t>
      </w:r>
    </w:p>
    <w:p w14:paraId="0773B296" w14:textId="53B53CE4" w:rsidR="00963C23" w:rsidRDefault="00A57078" w:rsidP="000719E5">
      <w:pPr>
        <w:rPr>
          <w:lang w:val="es-ES"/>
        </w:rPr>
      </w:pPr>
      <w:r>
        <w:rPr>
          <w:lang w:val="es-ES"/>
        </w:rPr>
        <w:t>Por cada equipo registrado, se puede:</w:t>
      </w:r>
    </w:p>
    <w:p w14:paraId="5EE35EB5" w14:textId="36ACA37A" w:rsidR="00A57078" w:rsidRPr="00A57078" w:rsidRDefault="00A57078" w:rsidP="00D12183">
      <w:pPr>
        <w:pStyle w:val="Prrafodelista"/>
        <w:numPr>
          <w:ilvl w:val="0"/>
          <w:numId w:val="10"/>
        </w:numPr>
        <w:rPr>
          <w:lang w:val="es-ES"/>
        </w:rPr>
      </w:pPr>
      <w:r w:rsidRPr="00A57078">
        <w:rPr>
          <w:lang w:val="es-ES"/>
        </w:rPr>
        <w:t>Modificar Equipo: accediendo a la opción del Lápiz visible en la consulta de equipos.</w:t>
      </w:r>
    </w:p>
    <w:p w14:paraId="1107A395" w14:textId="392AD58F" w:rsidR="00A57078" w:rsidRPr="00A57078" w:rsidRDefault="00A57078" w:rsidP="005E1D85">
      <w:pPr>
        <w:pStyle w:val="Prrafodelista"/>
        <w:numPr>
          <w:ilvl w:val="0"/>
          <w:numId w:val="10"/>
        </w:numPr>
        <w:rPr>
          <w:lang w:val="es-ES"/>
        </w:rPr>
      </w:pPr>
      <w:r w:rsidRPr="00A57078">
        <w:rPr>
          <w:lang w:val="es-ES"/>
        </w:rPr>
        <w:t>Eliminar Equipo: accediendo a la opción de la Cruz visible en la consulta de equipos.</w:t>
      </w:r>
    </w:p>
    <w:p w14:paraId="34E0F9BE" w14:textId="7B968054" w:rsidR="00A57078" w:rsidRDefault="00A57078" w:rsidP="00A57078">
      <w:pPr>
        <w:pStyle w:val="Prrafodelista"/>
        <w:numPr>
          <w:ilvl w:val="0"/>
          <w:numId w:val="10"/>
        </w:numPr>
        <w:rPr>
          <w:lang w:val="es-ES"/>
        </w:rPr>
      </w:pPr>
      <w:r>
        <w:rPr>
          <w:lang w:val="es-ES"/>
        </w:rPr>
        <w:t>Administrar Jugadores: accediendo a la opción de un Hombrecito en la consulta de equipos.</w:t>
      </w:r>
    </w:p>
    <w:p w14:paraId="18085C62" w14:textId="60E2CAFB" w:rsidR="00A57078" w:rsidRDefault="00A57078" w:rsidP="00A57078">
      <w:pPr>
        <w:rPr>
          <w:lang w:val="es-ES"/>
        </w:rPr>
      </w:pPr>
      <w:r>
        <w:rPr>
          <w:lang w:val="es-ES"/>
        </w:rPr>
        <w:t>Para la gestión de Jugadores, Árbitros, Complejos, Sanciones y Noticias, el diseño de interfaces es el mismo. Es decir debemos acceder a la opción que deseemos dentro del Menú y podremos ver en la parte izquierda, lo que permite dar el alta de la entidad y a la derecha la consulta de las entidades con las acciones de eliminación y modificación asociadas.</w:t>
      </w:r>
    </w:p>
    <w:p w14:paraId="753D063D" w14:textId="1A371D27" w:rsidR="00171706" w:rsidRDefault="00171706" w:rsidP="00171706">
      <w:pPr>
        <w:pStyle w:val="Ttulo1"/>
        <w:rPr>
          <w:lang w:val="es-ES"/>
        </w:rPr>
      </w:pPr>
      <w:r>
        <w:rPr>
          <w:lang w:val="es-ES"/>
        </w:rPr>
        <w:t>5. Gestión de Fases/ Fechas y Partidos</w:t>
      </w:r>
    </w:p>
    <w:p w14:paraId="41253FB5" w14:textId="77FACF4E" w:rsidR="00171706" w:rsidRDefault="005506C3" w:rsidP="00A57078">
      <w:pPr>
        <w:rPr>
          <w:b/>
          <w:lang w:val="es-ES"/>
        </w:rPr>
      </w:pPr>
      <w:r>
        <w:rPr>
          <w:lang w:val="es-ES"/>
        </w:rPr>
        <w:t xml:space="preserve">Para la gestión de Fases, Fechas y Partidos, debemos acceder en el Menú a la opción </w:t>
      </w:r>
      <w:r w:rsidRPr="005506C3">
        <w:rPr>
          <w:b/>
          <w:lang w:val="es-ES"/>
        </w:rPr>
        <w:t>Fechas.</w:t>
      </w:r>
    </w:p>
    <w:p w14:paraId="6BEFD0CE" w14:textId="6A95D462" w:rsidR="005506C3" w:rsidRDefault="005506C3" w:rsidP="00A57078">
      <w:pPr>
        <w:rPr>
          <w:lang w:val="es-ES"/>
        </w:rPr>
      </w:pPr>
      <w:r w:rsidRPr="005506C3">
        <w:rPr>
          <w:lang w:val="es-ES"/>
        </w:rPr>
        <w:t>Una vez accedida a dicha opción, se visualizará la siguiente pantalla, donde en la parte izquierda se visualizará las Fases con sus respectivas, Fechas y los Partidos de la Fecha.</w:t>
      </w:r>
    </w:p>
    <w:p w14:paraId="1C3D16D2" w14:textId="77777777" w:rsidR="005506C3" w:rsidRDefault="005506C3" w:rsidP="00A57078">
      <w:pPr>
        <w:rPr>
          <w:lang w:val="es-ES"/>
        </w:rPr>
      </w:pPr>
    </w:p>
    <w:p w14:paraId="6EA131DB" w14:textId="77777777" w:rsidR="005506C3" w:rsidRDefault="005506C3" w:rsidP="00A57078">
      <w:pPr>
        <w:rPr>
          <w:lang w:val="es-ES"/>
        </w:rPr>
      </w:pPr>
    </w:p>
    <w:p w14:paraId="390287E9" w14:textId="68B7C211" w:rsidR="005506C3" w:rsidRPr="005506C3" w:rsidRDefault="005506C3" w:rsidP="00A57078">
      <w:pPr>
        <w:rPr>
          <w:lang w:val="es-ES"/>
        </w:rPr>
      </w:pPr>
      <w:r>
        <w:rPr>
          <w:noProof/>
          <w:lang w:val="es-AR" w:eastAsia="es-AR"/>
        </w:rPr>
        <w:lastRenderedPageBreak/>
        <w:drawing>
          <wp:inline distT="0" distB="0" distL="0" distR="0" wp14:anchorId="6C9CF358" wp14:editId="7B21DB29">
            <wp:extent cx="5943600" cy="2037715"/>
            <wp:effectExtent l="0" t="0" r="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se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037715"/>
                    </a:xfrm>
                    <a:prstGeom prst="rect">
                      <a:avLst/>
                    </a:prstGeom>
                  </pic:spPr>
                </pic:pic>
              </a:graphicData>
            </a:graphic>
          </wp:inline>
        </w:drawing>
      </w:r>
    </w:p>
    <w:p w14:paraId="7D66C4B8" w14:textId="5CD9451F" w:rsidR="005506C3" w:rsidRDefault="005506C3" w:rsidP="005506C3">
      <w:pPr>
        <w:pStyle w:val="Descripcin"/>
        <w:jc w:val="center"/>
        <w:rPr>
          <w:sz w:val="18"/>
          <w:lang w:val="es-AR"/>
        </w:rPr>
      </w:pPr>
      <w:r>
        <w:rPr>
          <w:sz w:val="18"/>
          <w:lang w:val="es-AR"/>
        </w:rPr>
        <w:t>Fig. 35</w:t>
      </w:r>
      <w:r w:rsidRPr="002D535F">
        <w:rPr>
          <w:sz w:val="18"/>
          <w:lang w:val="es-AR"/>
        </w:rPr>
        <w:t xml:space="preserve">: </w:t>
      </w:r>
      <w:r>
        <w:rPr>
          <w:sz w:val="18"/>
          <w:lang w:val="es-AR"/>
        </w:rPr>
        <w:t>Gestión de Fases/Fechas y Partidos</w:t>
      </w:r>
    </w:p>
    <w:p w14:paraId="69221DAC" w14:textId="669E9780" w:rsidR="005506C3" w:rsidRDefault="006401D8" w:rsidP="006401D8">
      <w:pPr>
        <w:pStyle w:val="Ttulo2"/>
        <w:rPr>
          <w:lang w:val="es-AR"/>
        </w:rPr>
      </w:pPr>
      <w:r>
        <w:rPr>
          <w:lang w:val="es-AR"/>
        </w:rPr>
        <w:t>5.1 Administración de Partido</w:t>
      </w:r>
      <w:r>
        <w:rPr>
          <w:lang w:val="es-AR"/>
        </w:rPr>
        <w:tab/>
      </w:r>
    </w:p>
    <w:p w14:paraId="4540EBB0" w14:textId="537BFBDD" w:rsidR="006401D8" w:rsidRDefault="006401D8" w:rsidP="006401D8">
      <w:pPr>
        <w:rPr>
          <w:lang w:val="es-AR"/>
        </w:rPr>
      </w:pPr>
      <w:r>
        <w:rPr>
          <w:lang w:val="es-AR"/>
        </w:rPr>
        <w:t xml:space="preserve">De cada partido de la fecha, se podrá cargar su resultado, la fecha de juego, el árbitro asignado, la cancha donde su jugará el partido. Se podrán registrar los goles, cambios y tarjetas. </w:t>
      </w:r>
    </w:p>
    <w:p w14:paraId="567A301D" w14:textId="77777777" w:rsidR="006401D8" w:rsidRDefault="006401D8" w:rsidP="006401D8">
      <w:pPr>
        <w:rPr>
          <w:lang w:val="es-AR"/>
        </w:rPr>
      </w:pPr>
    </w:p>
    <w:p w14:paraId="2894B8C8" w14:textId="4046978F" w:rsidR="006401D8" w:rsidRPr="006401D8" w:rsidRDefault="006401D8" w:rsidP="006401D8">
      <w:pPr>
        <w:rPr>
          <w:lang w:val="es-AR"/>
        </w:rPr>
      </w:pPr>
      <w:r>
        <w:rPr>
          <w:noProof/>
          <w:lang w:val="es-AR" w:eastAsia="es-AR"/>
        </w:rPr>
        <w:drawing>
          <wp:inline distT="0" distB="0" distL="0" distR="0" wp14:anchorId="6F31141A" wp14:editId="2418EB12">
            <wp:extent cx="5943600" cy="30784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ministraion de  partidos.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50341E70" w14:textId="62B33A76" w:rsidR="006401D8" w:rsidRDefault="006401D8" w:rsidP="006401D8">
      <w:pPr>
        <w:pStyle w:val="Descripcin"/>
        <w:jc w:val="center"/>
        <w:rPr>
          <w:sz w:val="18"/>
          <w:lang w:val="es-AR"/>
        </w:rPr>
      </w:pPr>
      <w:r>
        <w:rPr>
          <w:sz w:val="18"/>
          <w:lang w:val="es-AR"/>
        </w:rPr>
        <w:t>Fig. 36</w:t>
      </w:r>
      <w:r w:rsidRPr="002D535F">
        <w:rPr>
          <w:sz w:val="18"/>
          <w:lang w:val="es-AR"/>
        </w:rPr>
        <w:t xml:space="preserve">: </w:t>
      </w:r>
      <w:r>
        <w:rPr>
          <w:sz w:val="18"/>
          <w:lang w:val="es-AR"/>
        </w:rPr>
        <w:t>Administración de Partidos</w:t>
      </w:r>
    </w:p>
    <w:p w14:paraId="5D1EE376" w14:textId="762F577E" w:rsidR="006401D8" w:rsidRDefault="008E1EE8" w:rsidP="005506C3">
      <w:pPr>
        <w:rPr>
          <w:lang w:val="es-AR"/>
        </w:rPr>
      </w:pPr>
      <w:r>
        <w:rPr>
          <w:lang w:val="es-AR"/>
        </w:rPr>
        <w:t xml:space="preserve">Una vez cargados los resultados de los distintos partidos, se podrá Finalizar una Fase. </w:t>
      </w:r>
    </w:p>
    <w:p w14:paraId="113C73B0" w14:textId="7E643807" w:rsidR="008E1EE8" w:rsidRDefault="008E1EE8" w:rsidP="008E1EE8">
      <w:pPr>
        <w:pStyle w:val="Ttulo2"/>
        <w:rPr>
          <w:lang w:val="es-AR"/>
        </w:rPr>
      </w:pPr>
      <w:r>
        <w:rPr>
          <w:lang w:val="es-AR"/>
        </w:rPr>
        <w:t>5.2 Finalización de Fase</w:t>
      </w:r>
    </w:p>
    <w:p w14:paraId="3D04D498" w14:textId="60D544FC" w:rsidR="008E1EE8" w:rsidRDefault="00C32FBA" w:rsidP="008E1EE8">
      <w:pPr>
        <w:rPr>
          <w:b/>
          <w:lang w:val="es-AR"/>
        </w:rPr>
      </w:pPr>
      <w:r>
        <w:rPr>
          <w:lang w:val="es-AR"/>
        </w:rPr>
        <w:t xml:space="preserve">Para la finalización de una fase se debe seleccionar la opción </w:t>
      </w:r>
      <w:r w:rsidRPr="00C32FBA">
        <w:rPr>
          <w:b/>
          <w:lang w:val="es-AR"/>
        </w:rPr>
        <w:t>Finalizar</w:t>
      </w:r>
      <w:r w:rsidR="00F82EA4" w:rsidRPr="00F82EA4">
        <w:rPr>
          <w:lang w:val="es-AR"/>
        </w:rPr>
        <w:t>, como muestra la imagen</w:t>
      </w:r>
      <w:r w:rsidR="00F82EA4">
        <w:rPr>
          <w:b/>
          <w:lang w:val="es-AR"/>
        </w:rPr>
        <w:t>.</w:t>
      </w:r>
    </w:p>
    <w:p w14:paraId="460CF917" w14:textId="0372F77B" w:rsidR="00F82EA4" w:rsidRDefault="00F82EA4" w:rsidP="008E1EE8">
      <w:pPr>
        <w:rPr>
          <w:b/>
          <w:lang w:val="es-AR"/>
        </w:rPr>
      </w:pPr>
      <w:r>
        <w:rPr>
          <w:b/>
          <w:noProof/>
          <w:lang w:val="es-AR" w:eastAsia="es-AR"/>
        </w:rPr>
        <w:lastRenderedPageBreak/>
        <w:drawing>
          <wp:inline distT="0" distB="0" distL="0" distR="0" wp14:anchorId="6C8CD37E" wp14:editId="0D0F0B31">
            <wp:extent cx="5610225" cy="52863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naliza fase.jpg"/>
                    <pic:cNvPicPr/>
                  </pic:nvPicPr>
                  <pic:blipFill>
                    <a:blip r:embed="rId54">
                      <a:extLst>
                        <a:ext uri="{28A0092B-C50C-407E-A947-70E740481C1C}">
                          <a14:useLocalDpi xmlns:a14="http://schemas.microsoft.com/office/drawing/2010/main" val="0"/>
                        </a:ext>
                      </a:extLst>
                    </a:blip>
                    <a:stretch>
                      <a:fillRect/>
                    </a:stretch>
                  </pic:blipFill>
                  <pic:spPr>
                    <a:xfrm>
                      <a:off x="0" y="0"/>
                      <a:ext cx="5610225" cy="5286375"/>
                    </a:xfrm>
                    <a:prstGeom prst="rect">
                      <a:avLst/>
                    </a:prstGeom>
                  </pic:spPr>
                </pic:pic>
              </a:graphicData>
            </a:graphic>
          </wp:inline>
        </w:drawing>
      </w:r>
    </w:p>
    <w:p w14:paraId="6066F511" w14:textId="49C8CB53" w:rsidR="00ED32AB" w:rsidRDefault="00ED32AB" w:rsidP="00ED32AB">
      <w:pPr>
        <w:pStyle w:val="Descripcin"/>
        <w:jc w:val="center"/>
        <w:rPr>
          <w:sz w:val="18"/>
          <w:lang w:val="es-AR"/>
        </w:rPr>
      </w:pPr>
      <w:r>
        <w:rPr>
          <w:sz w:val="18"/>
          <w:lang w:val="es-AR"/>
        </w:rPr>
        <w:t>Fig. 37</w:t>
      </w:r>
      <w:r w:rsidRPr="002D535F">
        <w:rPr>
          <w:sz w:val="18"/>
          <w:lang w:val="es-AR"/>
        </w:rPr>
        <w:t xml:space="preserve">: </w:t>
      </w:r>
      <w:r>
        <w:rPr>
          <w:sz w:val="18"/>
          <w:lang w:val="es-AR"/>
        </w:rPr>
        <w:t>Finalizar Fase</w:t>
      </w:r>
    </w:p>
    <w:p w14:paraId="49807720" w14:textId="77777777" w:rsidR="00ED32AB" w:rsidRDefault="00ED32AB" w:rsidP="008E1EE8">
      <w:pPr>
        <w:rPr>
          <w:b/>
          <w:lang w:val="es-AR"/>
        </w:rPr>
      </w:pPr>
    </w:p>
    <w:p w14:paraId="5B5EF01D" w14:textId="77777777" w:rsidR="00F82EA4" w:rsidRDefault="00F82EA4" w:rsidP="00F82EA4">
      <w:pPr>
        <w:rPr>
          <w:b/>
          <w:lang w:val="es-AR"/>
        </w:rPr>
      </w:pPr>
      <w:r w:rsidRPr="00C32FBA">
        <w:rPr>
          <w:lang w:val="es-AR"/>
        </w:rPr>
        <w:t xml:space="preserve">Una vez seleccionada dicha opción, se abrirá la siguiente pantalla donde se podrá </w:t>
      </w:r>
      <w:r w:rsidRPr="00C32FBA">
        <w:rPr>
          <w:b/>
          <w:lang w:val="es-AR"/>
        </w:rPr>
        <w:t>Crear una Nueva Fase</w:t>
      </w:r>
      <w:r w:rsidRPr="00C32FBA">
        <w:rPr>
          <w:lang w:val="es-AR"/>
        </w:rPr>
        <w:t xml:space="preserve"> o </w:t>
      </w:r>
      <w:r w:rsidRPr="00C32FBA">
        <w:rPr>
          <w:b/>
          <w:lang w:val="es-AR"/>
        </w:rPr>
        <w:t>Finalizar la Edición.</w:t>
      </w:r>
    </w:p>
    <w:p w14:paraId="70C46C5C" w14:textId="7FFE5141" w:rsidR="00F82EA4" w:rsidRPr="00B946F8" w:rsidRDefault="00F82EA4" w:rsidP="00F82EA4">
      <w:pPr>
        <w:rPr>
          <w:lang w:val="es-AR"/>
        </w:rPr>
      </w:pPr>
      <w:r w:rsidRPr="00B946F8">
        <w:rPr>
          <w:lang w:val="es-AR"/>
        </w:rPr>
        <w:t>En caso que la Fase a Finalizar no haya sido Completa con todos sus partidos jugados, informa la situación.</w:t>
      </w:r>
    </w:p>
    <w:p w14:paraId="15BB8463" w14:textId="723A9F3B" w:rsidR="00ED32AB" w:rsidRDefault="00ED32AB" w:rsidP="00F82EA4">
      <w:pPr>
        <w:rPr>
          <w:b/>
          <w:lang w:val="es-AR"/>
        </w:rPr>
      </w:pPr>
      <w:r>
        <w:rPr>
          <w:b/>
          <w:noProof/>
          <w:lang w:val="es-AR" w:eastAsia="es-AR"/>
        </w:rPr>
        <w:lastRenderedPageBreak/>
        <w:drawing>
          <wp:inline distT="0" distB="0" distL="0" distR="0" wp14:anchorId="4DFBA01B" wp14:editId="523C7FDF">
            <wp:extent cx="5600700" cy="21717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nalizarrrr 1.jpg"/>
                    <pic:cNvPicPr/>
                  </pic:nvPicPr>
                  <pic:blipFill>
                    <a:blip r:embed="rId55">
                      <a:extLst>
                        <a:ext uri="{28A0092B-C50C-407E-A947-70E740481C1C}">
                          <a14:useLocalDpi xmlns:a14="http://schemas.microsoft.com/office/drawing/2010/main" val="0"/>
                        </a:ext>
                      </a:extLst>
                    </a:blip>
                    <a:stretch>
                      <a:fillRect/>
                    </a:stretch>
                  </pic:blipFill>
                  <pic:spPr>
                    <a:xfrm>
                      <a:off x="0" y="0"/>
                      <a:ext cx="5600700" cy="2171700"/>
                    </a:xfrm>
                    <a:prstGeom prst="rect">
                      <a:avLst/>
                    </a:prstGeom>
                  </pic:spPr>
                </pic:pic>
              </a:graphicData>
            </a:graphic>
          </wp:inline>
        </w:drawing>
      </w:r>
    </w:p>
    <w:p w14:paraId="555D0E57" w14:textId="6B52D928" w:rsidR="00ED32AB" w:rsidRDefault="00ED32AB" w:rsidP="00ED32AB">
      <w:pPr>
        <w:pStyle w:val="Descripcin"/>
        <w:jc w:val="center"/>
        <w:rPr>
          <w:b w:val="0"/>
          <w:lang w:val="es-AR"/>
        </w:rPr>
      </w:pPr>
      <w:r>
        <w:rPr>
          <w:sz w:val="18"/>
          <w:lang w:val="es-AR"/>
        </w:rPr>
        <w:t>Fig. 38</w:t>
      </w:r>
      <w:r w:rsidRPr="002D535F">
        <w:rPr>
          <w:sz w:val="18"/>
          <w:lang w:val="es-AR"/>
        </w:rPr>
        <w:t xml:space="preserve">: </w:t>
      </w:r>
      <w:r>
        <w:rPr>
          <w:sz w:val="18"/>
          <w:lang w:val="es-AR"/>
        </w:rPr>
        <w:t>Finalizar Fase – Fase Incompleta</w:t>
      </w:r>
    </w:p>
    <w:p w14:paraId="76027795" w14:textId="77777777" w:rsidR="00ED32AB" w:rsidRDefault="00ED32AB" w:rsidP="00F82EA4">
      <w:pPr>
        <w:rPr>
          <w:b/>
          <w:lang w:val="es-AR"/>
        </w:rPr>
      </w:pPr>
    </w:p>
    <w:p w14:paraId="38447950" w14:textId="2644C0C1" w:rsidR="00ED32AB" w:rsidRDefault="00ED32AB" w:rsidP="00F82EA4">
      <w:pPr>
        <w:rPr>
          <w:b/>
          <w:lang w:val="es-AR"/>
        </w:rPr>
      </w:pPr>
      <w:r>
        <w:rPr>
          <w:b/>
          <w:noProof/>
          <w:lang w:val="es-AR" w:eastAsia="es-AR"/>
        </w:rPr>
        <w:drawing>
          <wp:inline distT="0" distB="0" distL="0" distR="0" wp14:anchorId="36A3728C" wp14:editId="29EC54DA">
            <wp:extent cx="5572125" cy="158115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nalizaaaaar 2.jpg"/>
                    <pic:cNvPicPr/>
                  </pic:nvPicPr>
                  <pic:blipFill>
                    <a:blip r:embed="rId56">
                      <a:extLst>
                        <a:ext uri="{28A0092B-C50C-407E-A947-70E740481C1C}">
                          <a14:useLocalDpi xmlns:a14="http://schemas.microsoft.com/office/drawing/2010/main" val="0"/>
                        </a:ext>
                      </a:extLst>
                    </a:blip>
                    <a:stretch>
                      <a:fillRect/>
                    </a:stretch>
                  </pic:blipFill>
                  <pic:spPr>
                    <a:xfrm>
                      <a:off x="0" y="0"/>
                      <a:ext cx="5572125" cy="1581150"/>
                    </a:xfrm>
                    <a:prstGeom prst="rect">
                      <a:avLst/>
                    </a:prstGeom>
                  </pic:spPr>
                </pic:pic>
              </a:graphicData>
            </a:graphic>
          </wp:inline>
        </w:drawing>
      </w:r>
    </w:p>
    <w:p w14:paraId="6461B3AA" w14:textId="4D7AA43A" w:rsidR="00ED32AB" w:rsidRDefault="00ED32AB" w:rsidP="00ED32AB">
      <w:pPr>
        <w:pStyle w:val="Descripcin"/>
        <w:jc w:val="center"/>
        <w:rPr>
          <w:sz w:val="18"/>
          <w:lang w:val="es-AR"/>
        </w:rPr>
      </w:pPr>
      <w:r>
        <w:rPr>
          <w:sz w:val="18"/>
          <w:lang w:val="es-AR"/>
        </w:rPr>
        <w:t>Fig. 38</w:t>
      </w:r>
      <w:r w:rsidRPr="002D535F">
        <w:rPr>
          <w:sz w:val="18"/>
          <w:lang w:val="es-AR"/>
        </w:rPr>
        <w:t xml:space="preserve">: </w:t>
      </w:r>
      <w:r>
        <w:rPr>
          <w:sz w:val="18"/>
          <w:lang w:val="es-AR"/>
        </w:rPr>
        <w:t>Finalizar Fase – Fase Completa</w:t>
      </w:r>
    </w:p>
    <w:p w14:paraId="13365C66" w14:textId="77777777" w:rsidR="00ED32AB" w:rsidRDefault="00ED32AB" w:rsidP="00ED32AB">
      <w:pPr>
        <w:rPr>
          <w:lang w:val="es-AR"/>
        </w:rPr>
      </w:pPr>
    </w:p>
    <w:p w14:paraId="62A2EB3F" w14:textId="3AEFA0E7" w:rsidR="008E1EE8" w:rsidRDefault="008E1EE8" w:rsidP="008E1EE8">
      <w:pPr>
        <w:pStyle w:val="Ttulo2"/>
        <w:rPr>
          <w:lang w:val="es-AR"/>
        </w:rPr>
      </w:pPr>
      <w:r>
        <w:rPr>
          <w:lang w:val="es-AR"/>
        </w:rPr>
        <w:t>5.3 Creación de Nueva Fase</w:t>
      </w:r>
    </w:p>
    <w:p w14:paraId="50818C6A" w14:textId="07E7CBC2" w:rsidR="008E1EE8" w:rsidRDefault="00B946F8" w:rsidP="008E1EE8">
      <w:pPr>
        <w:rPr>
          <w:lang w:val="es-AR"/>
        </w:rPr>
      </w:pPr>
      <w:r>
        <w:rPr>
          <w:lang w:val="es-AR"/>
        </w:rPr>
        <w:t xml:space="preserve">En caso que deseemos que la edición continúe, debemos seleccionar la opción </w:t>
      </w:r>
      <w:r w:rsidRPr="00B946F8">
        <w:rPr>
          <w:b/>
          <w:lang w:val="es-AR"/>
        </w:rPr>
        <w:t>Crear Nueva Fase</w:t>
      </w:r>
      <w:r>
        <w:rPr>
          <w:lang w:val="es-AR"/>
        </w:rPr>
        <w:t>.</w:t>
      </w:r>
    </w:p>
    <w:p w14:paraId="62808673" w14:textId="58F51B78" w:rsidR="00B946F8" w:rsidRDefault="00B946F8" w:rsidP="008E1EE8">
      <w:pPr>
        <w:rPr>
          <w:lang w:val="es-AR"/>
        </w:rPr>
      </w:pPr>
      <w:r>
        <w:rPr>
          <w:lang w:val="es-AR"/>
        </w:rPr>
        <w:t>Una vez seleccionada dicha opción, se visualizará una ventana que permitirá seleccionar los equipos participantes en la nueva fase.</w:t>
      </w:r>
      <w:r w:rsidR="002571C9">
        <w:rPr>
          <w:lang w:val="es-AR"/>
        </w:rPr>
        <w:t xml:space="preserve"> Se visualizará la tabla de posiciones.</w:t>
      </w:r>
    </w:p>
    <w:p w14:paraId="3DD2B927" w14:textId="095CBB42" w:rsidR="00B946F8" w:rsidRDefault="00B946F8" w:rsidP="008E1EE8">
      <w:pPr>
        <w:rPr>
          <w:lang w:val="es-AR"/>
        </w:rPr>
      </w:pPr>
      <w:r>
        <w:rPr>
          <w:noProof/>
          <w:lang w:val="es-AR" w:eastAsia="es-AR"/>
        </w:rPr>
        <w:lastRenderedPageBreak/>
        <w:drawing>
          <wp:inline distT="0" distB="0" distL="0" distR="0" wp14:anchorId="458878BE" wp14:editId="40F126C3">
            <wp:extent cx="5943600" cy="37179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ueva fase - seleccion de equipos.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7C221AF1" w14:textId="5DC16B0E" w:rsidR="002571C9" w:rsidRDefault="002571C9" w:rsidP="002571C9">
      <w:pPr>
        <w:pStyle w:val="Descripcin"/>
        <w:jc w:val="center"/>
        <w:rPr>
          <w:sz w:val="18"/>
          <w:lang w:val="es-AR"/>
        </w:rPr>
      </w:pPr>
      <w:r>
        <w:rPr>
          <w:sz w:val="18"/>
          <w:lang w:val="es-AR"/>
        </w:rPr>
        <w:t>Fig. 39</w:t>
      </w:r>
      <w:r w:rsidRPr="002D535F">
        <w:rPr>
          <w:sz w:val="18"/>
          <w:lang w:val="es-AR"/>
        </w:rPr>
        <w:t xml:space="preserve">: </w:t>
      </w:r>
      <w:r>
        <w:rPr>
          <w:sz w:val="18"/>
          <w:lang w:val="es-AR"/>
        </w:rPr>
        <w:t>Nueva Fase</w:t>
      </w:r>
      <w:r>
        <w:rPr>
          <w:sz w:val="18"/>
          <w:lang w:val="es-AR"/>
        </w:rPr>
        <w:t xml:space="preserve"> – </w:t>
      </w:r>
      <w:r>
        <w:rPr>
          <w:sz w:val="18"/>
          <w:lang w:val="es-AR"/>
        </w:rPr>
        <w:t>Selección de Equipos</w:t>
      </w:r>
    </w:p>
    <w:p w14:paraId="571FDB04" w14:textId="77777777" w:rsidR="002571C9" w:rsidRDefault="002571C9" w:rsidP="008E1EE8">
      <w:pPr>
        <w:rPr>
          <w:lang w:val="es-AR"/>
        </w:rPr>
      </w:pPr>
    </w:p>
    <w:p w14:paraId="7E68CAF2" w14:textId="00D4907D" w:rsidR="00B946F8" w:rsidRDefault="00B946F8" w:rsidP="008E1EE8">
      <w:pPr>
        <w:rPr>
          <w:b/>
          <w:lang w:val="es-AR"/>
        </w:rPr>
      </w:pPr>
      <w:r>
        <w:rPr>
          <w:lang w:val="es-AR"/>
        </w:rPr>
        <w:t xml:space="preserve">Una vez seleccionados los equipos que pasaron de la fase anterior a la nueva fase, seleccionamos la opción </w:t>
      </w:r>
      <w:r w:rsidRPr="00B946F8">
        <w:rPr>
          <w:b/>
          <w:lang w:val="es-AR"/>
        </w:rPr>
        <w:t>Siguiente.</w:t>
      </w:r>
    </w:p>
    <w:p w14:paraId="75B7B7C4" w14:textId="4B321C8C" w:rsidR="00B946F8" w:rsidRPr="002571C9" w:rsidRDefault="00B946F8" w:rsidP="008E1EE8">
      <w:pPr>
        <w:rPr>
          <w:lang w:val="es-AR"/>
        </w:rPr>
      </w:pPr>
      <w:r w:rsidRPr="002571C9">
        <w:rPr>
          <w:lang w:val="es-AR"/>
        </w:rPr>
        <w:t xml:space="preserve">Luego de seleccionar dicha opción, se procederá a configurar la nueva fase, es decir seleccionar el tipo de </w:t>
      </w:r>
      <w:proofErr w:type="spellStart"/>
      <w:r w:rsidRPr="002571C9">
        <w:rPr>
          <w:lang w:val="es-AR"/>
        </w:rPr>
        <w:t>fixture</w:t>
      </w:r>
      <w:proofErr w:type="spellEnd"/>
      <w:r w:rsidRPr="002571C9">
        <w:rPr>
          <w:lang w:val="es-AR"/>
        </w:rPr>
        <w:t>.</w:t>
      </w:r>
    </w:p>
    <w:p w14:paraId="716A16B9" w14:textId="6BCAA3B8" w:rsidR="00B946F8" w:rsidRDefault="00B946F8" w:rsidP="008E1EE8">
      <w:pPr>
        <w:rPr>
          <w:lang w:val="es-AR"/>
        </w:rPr>
      </w:pPr>
      <w:r>
        <w:rPr>
          <w:noProof/>
          <w:lang w:val="es-AR" w:eastAsia="es-AR"/>
        </w:rPr>
        <w:lastRenderedPageBreak/>
        <w:drawing>
          <wp:inline distT="0" distB="0" distL="0" distR="0" wp14:anchorId="57F7BA89" wp14:editId="110CB3DD">
            <wp:extent cx="5943600" cy="41382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ueva fase.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4A0BF853" w14:textId="283A5BEE" w:rsidR="002571C9" w:rsidRDefault="002571C9" w:rsidP="002571C9">
      <w:pPr>
        <w:pStyle w:val="Descripcin"/>
        <w:jc w:val="center"/>
        <w:rPr>
          <w:sz w:val="18"/>
          <w:lang w:val="es-AR"/>
        </w:rPr>
      </w:pPr>
      <w:r>
        <w:rPr>
          <w:sz w:val="18"/>
          <w:lang w:val="es-AR"/>
        </w:rPr>
        <w:t>Fig. 40</w:t>
      </w:r>
      <w:r w:rsidRPr="002D535F">
        <w:rPr>
          <w:sz w:val="18"/>
          <w:lang w:val="es-AR"/>
        </w:rPr>
        <w:t xml:space="preserve">: </w:t>
      </w:r>
      <w:r>
        <w:rPr>
          <w:sz w:val="18"/>
          <w:lang w:val="es-AR"/>
        </w:rPr>
        <w:t xml:space="preserve">Nueva Fase – </w:t>
      </w:r>
      <w:r>
        <w:rPr>
          <w:sz w:val="18"/>
          <w:lang w:val="es-AR"/>
        </w:rPr>
        <w:t>Configuración</w:t>
      </w:r>
    </w:p>
    <w:p w14:paraId="67B947FF" w14:textId="77777777" w:rsidR="002571C9" w:rsidRDefault="002571C9" w:rsidP="008E1EE8">
      <w:pPr>
        <w:rPr>
          <w:lang w:val="es-AR"/>
        </w:rPr>
      </w:pPr>
    </w:p>
    <w:p w14:paraId="2F5CF11D" w14:textId="750E5B6D" w:rsidR="00B946F8" w:rsidRDefault="00B946F8" w:rsidP="008E1EE8">
      <w:pPr>
        <w:rPr>
          <w:lang w:val="es-AR"/>
        </w:rPr>
      </w:pPr>
      <w:r>
        <w:rPr>
          <w:lang w:val="es-AR"/>
        </w:rPr>
        <w:t xml:space="preserve">Para la creación de la nueva fase, seleccionamos la opción </w:t>
      </w:r>
      <w:r w:rsidRPr="00B946F8">
        <w:rPr>
          <w:b/>
          <w:lang w:val="es-AR"/>
        </w:rPr>
        <w:t>Confirmar Fase.</w:t>
      </w:r>
    </w:p>
    <w:p w14:paraId="526925D2" w14:textId="77777777" w:rsidR="00B946F8" w:rsidRDefault="00B946F8" w:rsidP="008E1EE8">
      <w:pPr>
        <w:rPr>
          <w:lang w:val="es-AR"/>
        </w:rPr>
      </w:pPr>
    </w:p>
    <w:p w14:paraId="0582ABA6" w14:textId="216BBA28" w:rsidR="008E1EE8" w:rsidRDefault="008E1EE8" w:rsidP="008E1EE8">
      <w:pPr>
        <w:pStyle w:val="Ttulo2"/>
        <w:rPr>
          <w:lang w:val="es-AR"/>
        </w:rPr>
      </w:pPr>
      <w:r>
        <w:rPr>
          <w:lang w:val="es-AR"/>
        </w:rPr>
        <w:t>5.4 Finalización de Edición</w:t>
      </w:r>
    </w:p>
    <w:p w14:paraId="0280C755" w14:textId="5D425E27" w:rsidR="008E1EE8" w:rsidRDefault="002571C9" w:rsidP="008E1EE8">
      <w:pPr>
        <w:rPr>
          <w:b/>
          <w:lang w:val="es-AR"/>
        </w:rPr>
      </w:pPr>
      <w:r>
        <w:rPr>
          <w:lang w:val="es-AR"/>
        </w:rPr>
        <w:t>En ca</w:t>
      </w:r>
      <w:r>
        <w:rPr>
          <w:lang w:val="es-AR"/>
        </w:rPr>
        <w:t>so que deseemos que la edición finalice</w:t>
      </w:r>
      <w:r>
        <w:rPr>
          <w:lang w:val="es-AR"/>
        </w:rPr>
        <w:t xml:space="preserve">, debemos seleccionar la opción </w:t>
      </w:r>
      <w:r>
        <w:rPr>
          <w:b/>
          <w:lang w:val="es-AR"/>
        </w:rPr>
        <w:t>Finalizar Edición.</w:t>
      </w:r>
    </w:p>
    <w:p w14:paraId="5622E51E" w14:textId="30E2AFE8" w:rsidR="002571C9" w:rsidRDefault="002571C9" w:rsidP="008E1EE8">
      <w:pPr>
        <w:rPr>
          <w:b/>
          <w:lang w:val="es-AR"/>
        </w:rPr>
      </w:pPr>
      <w:r>
        <w:rPr>
          <w:b/>
          <w:lang w:val="es-AR"/>
        </w:rPr>
        <w:t>Una vez seleccionada dicha opción, se visualizará la siguiente pantalla.</w:t>
      </w:r>
    </w:p>
    <w:p w14:paraId="7E69644C" w14:textId="3F41A1CF" w:rsidR="002571C9" w:rsidRDefault="002571C9" w:rsidP="008E1EE8">
      <w:pPr>
        <w:rPr>
          <w:lang w:val="es-AR"/>
        </w:rPr>
      </w:pPr>
      <w:r>
        <w:rPr>
          <w:noProof/>
          <w:lang w:val="es-AR" w:eastAsia="es-AR"/>
        </w:rPr>
        <w:lastRenderedPageBreak/>
        <w:drawing>
          <wp:inline distT="0" distB="0" distL="0" distR="0" wp14:anchorId="53E94808" wp14:editId="125FD958">
            <wp:extent cx="5943600" cy="3594100"/>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nalizar Edicion.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62F2BBFB" w14:textId="535FB982" w:rsidR="002571C9" w:rsidRDefault="002571C9" w:rsidP="002571C9">
      <w:pPr>
        <w:pStyle w:val="Descripcin"/>
        <w:jc w:val="center"/>
        <w:rPr>
          <w:sz w:val="18"/>
          <w:lang w:val="es-AR"/>
        </w:rPr>
      </w:pPr>
      <w:r>
        <w:rPr>
          <w:sz w:val="18"/>
          <w:lang w:val="es-AR"/>
        </w:rPr>
        <w:t>Fig. 4</w:t>
      </w:r>
      <w:r>
        <w:rPr>
          <w:sz w:val="18"/>
          <w:lang w:val="es-AR"/>
        </w:rPr>
        <w:t>1</w:t>
      </w:r>
      <w:r w:rsidRPr="002D535F">
        <w:rPr>
          <w:sz w:val="18"/>
          <w:lang w:val="es-AR"/>
        </w:rPr>
        <w:t xml:space="preserve">: </w:t>
      </w:r>
      <w:r>
        <w:rPr>
          <w:sz w:val="18"/>
          <w:lang w:val="es-AR"/>
        </w:rPr>
        <w:t>Tabla de Posiciones Final</w:t>
      </w:r>
    </w:p>
    <w:p w14:paraId="418CD8A3" w14:textId="77777777" w:rsidR="002571C9" w:rsidRDefault="002571C9" w:rsidP="002571C9">
      <w:pPr>
        <w:rPr>
          <w:lang w:val="es-AR"/>
        </w:rPr>
      </w:pPr>
    </w:p>
    <w:p w14:paraId="1A5C9755" w14:textId="4A074E21" w:rsidR="002571C9" w:rsidRPr="002571C9" w:rsidRDefault="002571C9" w:rsidP="002571C9">
      <w:pPr>
        <w:rPr>
          <w:lang w:val="es-AR"/>
        </w:rPr>
      </w:pPr>
      <w:r>
        <w:rPr>
          <w:lang w:val="es-AR"/>
        </w:rPr>
        <w:t xml:space="preserve">Para Finalizarla, se le posibilitará que arrastre los equipos a la posición correspondiente y debe presionar la opción </w:t>
      </w:r>
      <w:r w:rsidRPr="002571C9">
        <w:rPr>
          <w:b/>
          <w:lang w:val="es-AR"/>
        </w:rPr>
        <w:t>Finalizar.</w:t>
      </w:r>
    </w:p>
    <w:sectPr w:rsidR="002571C9" w:rsidRPr="002571C9" w:rsidSect="00DA154B">
      <w:headerReference w:type="default" r:id="rId60"/>
      <w:footerReference w:type="default" r:id="rId61"/>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EC5A2" w14:textId="77777777" w:rsidR="008878DD" w:rsidRDefault="008878DD">
      <w:pPr>
        <w:spacing w:after="0" w:line="240" w:lineRule="auto"/>
      </w:pPr>
      <w:r>
        <w:separator/>
      </w:r>
    </w:p>
  </w:endnote>
  <w:endnote w:type="continuationSeparator" w:id="0">
    <w:p w14:paraId="3EB3E118" w14:textId="77777777" w:rsidR="008878DD" w:rsidRDefault="0088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5B1870" w14:paraId="16AD116E" w14:textId="77777777" w:rsidTr="00DA154B">
      <w:trPr>
        <w:trHeight w:hRule="exact" w:val="115"/>
        <w:jc w:val="center"/>
      </w:trPr>
      <w:tc>
        <w:tcPr>
          <w:tcW w:w="6946" w:type="dxa"/>
          <w:shd w:val="clear" w:color="auto" w:fill="5FA145"/>
          <w:tcMar>
            <w:top w:w="0" w:type="dxa"/>
            <w:bottom w:w="0" w:type="dxa"/>
          </w:tcMar>
        </w:tcPr>
        <w:p w14:paraId="7E940194" w14:textId="77777777" w:rsidR="005B1870" w:rsidRPr="00DA154B" w:rsidRDefault="005B1870">
          <w:pPr>
            <w:pStyle w:val="Encabezado"/>
            <w:rPr>
              <w:caps/>
              <w:sz w:val="2"/>
            </w:rPr>
          </w:pPr>
        </w:p>
      </w:tc>
      <w:tc>
        <w:tcPr>
          <w:tcW w:w="2414" w:type="dxa"/>
          <w:shd w:val="clear" w:color="auto" w:fill="5FA145"/>
          <w:tcMar>
            <w:top w:w="0" w:type="dxa"/>
            <w:bottom w:w="0" w:type="dxa"/>
          </w:tcMar>
        </w:tcPr>
        <w:p w14:paraId="0F0D922A" w14:textId="77777777" w:rsidR="005B1870" w:rsidRDefault="005B1870">
          <w:pPr>
            <w:pStyle w:val="Encabezado"/>
            <w:jc w:val="right"/>
            <w:rPr>
              <w:caps/>
              <w:sz w:val="18"/>
            </w:rPr>
          </w:pPr>
        </w:p>
      </w:tc>
    </w:tr>
    <w:tr w:rsidR="005B1870" w14:paraId="587DAAFC" w14:textId="77777777" w:rsidTr="00DA154B">
      <w:trPr>
        <w:trHeight w:val="113"/>
        <w:jc w:val="center"/>
      </w:trPr>
      <w:tc>
        <w:tcPr>
          <w:tcW w:w="6946" w:type="dxa"/>
          <w:shd w:val="clear" w:color="auto" w:fill="auto"/>
          <w:vAlign w:val="center"/>
        </w:tcPr>
        <w:p w14:paraId="088256F8" w14:textId="77777777" w:rsidR="005B1870" w:rsidRDefault="005B1870"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14:paraId="0B4F2FCE" w14:textId="77777777" w:rsidR="005B1870" w:rsidRPr="008F7DA3" w:rsidRDefault="005B1870" w:rsidP="008F7DA3">
          <w:pPr>
            <w:pStyle w:val="Piedepgina"/>
            <w:rPr>
              <w:caps/>
              <w:color w:val="808080" w:themeColor="background1" w:themeShade="80"/>
              <w:sz w:val="18"/>
              <w:szCs w:val="18"/>
              <w:lang w:val="es-AR"/>
            </w:rPr>
          </w:pPr>
        </w:p>
      </w:tc>
      <w:tc>
        <w:tcPr>
          <w:tcW w:w="2414" w:type="dxa"/>
          <w:shd w:val="clear" w:color="auto" w:fill="auto"/>
          <w:vAlign w:val="center"/>
        </w:tcPr>
        <w:p w14:paraId="77E99ECA" w14:textId="77777777" w:rsidR="005B1870" w:rsidRDefault="005B187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571C9" w:rsidRPr="002571C9">
            <w:rPr>
              <w:caps/>
              <w:noProof/>
              <w:color w:val="808080" w:themeColor="background1" w:themeShade="80"/>
              <w:sz w:val="18"/>
              <w:szCs w:val="18"/>
              <w:lang w:val="es-ES"/>
            </w:rPr>
            <w:t>20</w:t>
          </w:r>
          <w:r>
            <w:rPr>
              <w:caps/>
              <w:color w:val="808080" w:themeColor="background1" w:themeShade="80"/>
              <w:sz w:val="18"/>
              <w:szCs w:val="18"/>
            </w:rPr>
            <w:fldChar w:fldCharType="end"/>
          </w:r>
        </w:p>
      </w:tc>
    </w:tr>
  </w:tbl>
  <w:p w14:paraId="68156C45" w14:textId="77777777" w:rsidR="005B1870" w:rsidRDefault="005B18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52C6B" w14:textId="77777777" w:rsidR="008878DD" w:rsidRDefault="008878DD">
      <w:pPr>
        <w:spacing w:after="0" w:line="240" w:lineRule="auto"/>
      </w:pPr>
      <w:r>
        <w:separator/>
      </w:r>
    </w:p>
  </w:footnote>
  <w:footnote w:type="continuationSeparator" w:id="0">
    <w:p w14:paraId="366CE624" w14:textId="77777777" w:rsidR="008878DD" w:rsidRDefault="008878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2B87A" w14:textId="77777777" w:rsidR="005B1870" w:rsidRDefault="005B1870">
    <w:pPr>
      <w:pStyle w:val="Encabezado"/>
    </w:pPr>
    <w:r>
      <w:rPr>
        <w:noProof/>
        <w:lang w:val="es-AR" w:eastAsia="es-AR"/>
      </w:rPr>
      <mc:AlternateContent>
        <mc:Choice Requires="wpg">
          <w:drawing>
            <wp:anchor distT="0" distB="0" distL="114300" distR="114300" simplePos="0" relativeHeight="251661312" behindDoc="0" locked="0" layoutInCell="1" allowOverlap="1" wp14:anchorId="0AFC536A" wp14:editId="0D18B6FE">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2"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0C1C" w14:textId="77777777" w:rsidR="005B1870" w:rsidRPr="005517BE" w:rsidRDefault="005B1870"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 xml:space="preserve">Que </w:t>
                            </w:r>
                            <w:proofErr w:type="gramStart"/>
                            <w:r w:rsidRPr="0029515B">
                              <w:rPr>
                                <w:color w:val="FFFFFF" w:themeColor="background1"/>
                                <w:sz w:val="20"/>
                                <w:szCs w:val="18"/>
                                <w:lang w:val="es-AR"/>
                              </w:rPr>
                              <w:t>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w:t>
                            </w:r>
                            <w:proofErr w:type="gramEnd"/>
                            <w:r w:rsidRPr="0029515B">
                              <w:rPr>
                                <w:color w:val="FFFFFF" w:themeColor="background1"/>
                                <w:sz w:val="20"/>
                                <w:szCs w:val="18"/>
                                <w:lang w:val="es-AR"/>
                              </w:rPr>
                              <w:t xml:space="preserve">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14:paraId="39D965B0" w14:textId="77777777" w:rsidR="005B1870" w:rsidRPr="00244A7E" w:rsidRDefault="005B1870"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0AFC536A" id="Grupo 4" o:spid="_x0000_s1057" style="position:absolute;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mPG7g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">
              <v:shape id="Llamada rectangular 1" o:spid="_x0000_s1058"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14:paraId="492C0C1C" w14:textId="77777777" w:rsidR="005B1870" w:rsidRPr="005517BE" w:rsidRDefault="005B1870"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 xml:space="preserve">Que </w:t>
                      </w:r>
                      <w:proofErr w:type="gramStart"/>
                      <w:r w:rsidRPr="0029515B">
                        <w:rPr>
                          <w:color w:val="FFFFFF" w:themeColor="background1"/>
                          <w:sz w:val="20"/>
                          <w:szCs w:val="18"/>
                          <w:lang w:val="es-AR"/>
                        </w:rPr>
                        <w:t>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w:t>
                      </w:r>
                      <w:proofErr w:type="gramEnd"/>
                      <w:r w:rsidRPr="0029515B">
                        <w:rPr>
                          <w:color w:val="FFFFFF" w:themeColor="background1"/>
                          <w:sz w:val="20"/>
                          <w:szCs w:val="18"/>
                          <w:lang w:val="es-AR"/>
                        </w:rPr>
                        <w:t xml:space="preserve">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14:paraId="39D965B0" w14:textId="77777777" w:rsidR="005B1870" w:rsidRPr="00244A7E" w:rsidRDefault="005B1870"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59"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jNOjFAAAA2wAAAA8AAABkcnMvZG93bnJldi54bWxEj09rAjEUxO+FfofwhN5qdqWorEaxhUL/&#10;nLqK6O2xee6uJi9LkuraT98UhB6HmfkNM1/21ogz+dA6VpAPMxDEldMt1wo269fHKYgQkTUax6Tg&#10;SgGWi/u7ORbaXfiLzmWsRYJwKFBBE2NXSBmqhiyGoeuIk3dw3mJM0tdSe7wkuDVylGVjabHltNBg&#10;Ry8NVafy2yrYPpuPScj97hMnexl/3k25PeZKPQz61QxEpD7+h2/tN61g9AR/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YzTo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D52CB"/>
    <w:multiLevelType w:val="hybridMultilevel"/>
    <w:tmpl w:val="98A2EC84"/>
    <w:lvl w:ilvl="0" w:tplc="E97E3E14">
      <w:numFmt w:val="bullet"/>
      <w:lvlText w:val="•"/>
      <w:lvlJc w:val="left"/>
      <w:pPr>
        <w:ind w:left="720" w:hanging="360"/>
      </w:pPr>
      <w:rPr>
        <w:rFonts w:ascii="Corbel" w:eastAsiaTheme="minorEastAsia" w:hAnsi="Corbel" w:cs="Arial" w:hint="default"/>
        <w:color w:val="729928"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66F5FEA"/>
    <w:multiLevelType w:val="hybridMultilevel"/>
    <w:tmpl w:val="25DCC502"/>
    <w:lvl w:ilvl="0" w:tplc="60B689CA">
      <w:start w:val="1"/>
      <w:numFmt w:val="bullet"/>
      <w:lvlText w:val=""/>
      <w:lvlJc w:val="left"/>
      <w:pPr>
        <w:ind w:left="720" w:hanging="360"/>
      </w:pPr>
      <w:rPr>
        <w:rFonts w:ascii="Symbol" w:hAnsi="Symbol" w:hint="default"/>
        <w:color w:val="4A7B29"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EC298D"/>
    <w:multiLevelType w:val="hybridMultilevel"/>
    <w:tmpl w:val="A5DEA7B6"/>
    <w:lvl w:ilvl="0" w:tplc="E97E3E14">
      <w:numFmt w:val="bullet"/>
      <w:lvlText w:val="•"/>
      <w:lvlJc w:val="left"/>
      <w:pPr>
        <w:ind w:left="720" w:hanging="360"/>
      </w:pPr>
      <w:rPr>
        <w:rFonts w:ascii="Corbel" w:eastAsiaTheme="minorEastAsia" w:hAnsi="Corbel" w:cs="Arial" w:hint="default"/>
        <w:color w:val="729928" w:themeColor="accent1"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37E05A3"/>
    <w:multiLevelType w:val="hybridMultilevel"/>
    <w:tmpl w:val="EEA02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A176E9"/>
    <w:multiLevelType w:val="hybridMultilevel"/>
    <w:tmpl w:val="50A2C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AA74DFE"/>
    <w:multiLevelType w:val="hybridMultilevel"/>
    <w:tmpl w:val="C622B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E8405B0"/>
    <w:multiLevelType w:val="multilevel"/>
    <w:tmpl w:val="659C71B2"/>
    <w:lvl w:ilvl="0">
      <w:start w:val="1"/>
      <w:numFmt w:val="bullet"/>
      <w:lvlText w:val=""/>
      <w:lvlJc w:val="left"/>
      <w:pPr>
        <w:tabs>
          <w:tab w:val="num" w:pos="720"/>
        </w:tabs>
        <w:ind w:left="720" w:hanging="360"/>
      </w:pPr>
      <w:rPr>
        <w:rFonts w:ascii="Symbol" w:hAnsi="Symbol" w:hint="default"/>
        <w:color w:val="4A7B29" w:themeColor="accent2"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9"/>
  </w:num>
  <w:num w:numId="5">
    <w:abstractNumId w:val="1"/>
  </w:num>
  <w:num w:numId="6">
    <w:abstractNumId w:val="8"/>
  </w:num>
  <w:num w:numId="7">
    <w:abstractNumId w:val="4"/>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CDD"/>
    <w:rsid w:val="0002575A"/>
    <w:rsid w:val="0003090A"/>
    <w:rsid w:val="00036F7F"/>
    <w:rsid w:val="0004519C"/>
    <w:rsid w:val="000471F1"/>
    <w:rsid w:val="0006315C"/>
    <w:rsid w:val="0006530A"/>
    <w:rsid w:val="000719E5"/>
    <w:rsid w:val="00073FD3"/>
    <w:rsid w:val="000858CF"/>
    <w:rsid w:val="0009202B"/>
    <w:rsid w:val="00092D82"/>
    <w:rsid w:val="000A3181"/>
    <w:rsid w:val="000A5996"/>
    <w:rsid w:val="000B2CDD"/>
    <w:rsid w:val="000D1754"/>
    <w:rsid w:val="000E4C86"/>
    <w:rsid w:val="001272C7"/>
    <w:rsid w:val="00130227"/>
    <w:rsid w:val="00131847"/>
    <w:rsid w:val="00135BDD"/>
    <w:rsid w:val="00143A4C"/>
    <w:rsid w:val="00171289"/>
    <w:rsid w:val="00171706"/>
    <w:rsid w:val="00187159"/>
    <w:rsid w:val="00197EFE"/>
    <w:rsid w:val="001A392F"/>
    <w:rsid w:val="001E0CB3"/>
    <w:rsid w:val="001E3423"/>
    <w:rsid w:val="001F10A0"/>
    <w:rsid w:val="001F1D2A"/>
    <w:rsid w:val="00203449"/>
    <w:rsid w:val="00214004"/>
    <w:rsid w:val="00215451"/>
    <w:rsid w:val="00226CCE"/>
    <w:rsid w:val="00244A7E"/>
    <w:rsid w:val="002571C9"/>
    <w:rsid w:val="00267A02"/>
    <w:rsid w:val="002926A4"/>
    <w:rsid w:val="00293E15"/>
    <w:rsid w:val="002940CA"/>
    <w:rsid w:val="0029515B"/>
    <w:rsid w:val="002B3579"/>
    <w:rsid w:val="002D535F"/>
    <w:rsid w:val="002E6F6C"/>
    <w:rsid w:val="002F3FA4"/>
    <w:rsid w:val="00303356"/>
    <w:rsid w:val="00305864"/>
    <w:rsid w:val="003070CA"/>
    <w:rsid w:val="00311A91"/>
    <w:rsid w:val="00334E26"/>
    <w:rsid w:val="00335C9B"/>
    <w:rsid w:val="00344FE0"/>
    <w:rsid w:val="00350C0A"/>
    <w:rsid w:val="0037028F"/>
    <w:rsid w:val="003718A4"/>
    <w:rsid w:val="00373285"/>
    <w:rsid w:val="00375A95"/>
    <w:rsid w:val="003767A8"/>
    <w:rsid w:val="00387DE4"/>
    <w:rsid w:val="003A2810"/>
    <w:rsid w:val="003A7E99"/>
    <w:rsid w:val="00412D92"/>
    <w:rsid w:val="00450926"/>
    <w:rsid w:val="0046110B"/>
    <w:rsid w:val="00465A21"/>
    <w:rsid w:val="004722F6"/>
    <w:rsid w:val="0049033D"/>
    <w:rsid w:val="004912C3"/>
    <w:rsid w:val="004B452C"/>
    <w:rsid w:val="004E0791"/>
    <w:rsid w:val="004F184D"/>
    <w:rsid w:val="00504DD3"/>
    <w:rsid w:val="00520991"/>
    <w:rsid w:val="00521D03"/>
    <w:rsid w:val="0053369F"/>
    <w:rsid w:val="005345BE"/>
    <w:rsid w:val="005433FF"/>
    <w:rsid w:val="0054782F"/>
    <w:rsid w:val="005506C3"/>
    <w:rsid w:val="005517BE"/>
    <w:rsid w:val="00560F6D"/>
    <w:rsid w:val="00565686"/>
    <w:rsid w:val="0058446A"/>
    <w:rsid w:val="00585C99"/>
    <w:rsid w:val="005A0D6F"/>
    <w:rsid w:val="005B0C80"/>
    <w:rsid w:val="005B1870"/>
    <w:rsid w:val="005E7883"/>
    <w:rsid w:val="005F61B8"/>
    <w:rsid w:val="0060387A"/>
    <w:rsid w:val="0063390B"/>
    <w:rsid w:val="006401D8"/>
    <w:rsid w:val="00661CF0"/>
    <w:rsid w:val="00663A3F"/>
    <w:rsid w:val="00664EFA"/>
    <w:rsid w:val="006A155B"/>
    <w:rsid w:val="006D7FF0"/>
    <w:rsid w:val="006E1A35"/>
    <w:rsid w:val="00707EEC"/>
    <w:rsid w:val="00710F4C"/>
    <w:rsid w:val="00723045"/>
    <w:rsid w:val="0072630B"/>
    <w:rsid w:val="0073647E"/>
    <w:rsid w:val="00744E41"/>
    <w:rsid w:val="00745D70"/>
    <w:rsid w:val="00750FE8"/>
    <w:rsid w:val="00753D3E"/>
    <w:rsid w:val="00764901"/>
    <w:rsid w:val="007805FD"/>
    <w:rsid w:val="00784E1F"/>
    <w:rsid w:val="00785FD4"/>
    <w:rsid w:val="007912F8"/>
    <w:rsid w:val="007B5DAD"/>
    <w:rsid w:val="007D509D"/>
    <w:rsid w:val="007E117B"/>
    <w:rsid w:val="007F0D14"/>
    <w:rsid w:val="00810A39"/>
    <w:rsid w:val="008120FC"/>
    <w:rsid w:val="008442CA"/>
    <w:rsid w:val="008618F4"/>
    <w:rsid w:val="00870A86"/>
    <w:rsid w:val="008878DD"/>
    <w:rsid w:val="008C3653"/>
    <w:rsid w:val="008D03A1"/>
    <w:rsid w:val="008D33D1"/>
    <w:rsid w:val="008E1EE8"/>
    <w:rsid w:val="008F7DA3"/>
    <w:rsid w:val="009050C9"/>
    <w:rsid w:val="00910095"/>
    <w:rsid w:val="00913FCA"/>
    <w:rsid w:val="00916EE3"/>
    <w:rsid w:val="00922DAD"/>
    <w:rsid w:val="00927765"/>
    <w:rsid w:val="00935C39"/>
    <w:rsid w:val="00936697"/>
    <w:rsid w:val="009372CD"/>
    <w:rsid w:val="00963C23"/>
    <w:rsid w:val="0098312A"/>
    <w:rsid w:val="00987650"/>
    <w:rsid w:val="009B1BF0"/>
    <w:rsid w:val="009E245D"/>
    <w:rsid w:val="00A005F4"/>
    <w:rsid w:val="00A075D7"/>
    <w:rsid w:val="00A12B43"/>
    <w:rsid w:val="00A13615"/>
    <w:rsid w:val="00A15552"/>
    <w:rsid w:val="00A15A2E"/>
    <w:rsid w:val="00A20601"/>
    <w:rsid w:val="00A34E21"/>
    <w:rsid w:val="00A43FC2"/>
    <w:rsid w:val="00A57078"/>
    <w:rsid w:val="00A61B79"/>
    <w:rsid w:val="00A657D6"/>
    <w:rsid w:val="00A716C7"/>
    <w:rsid w:val="00A80EE6"/>
    <w:rsid w:val="00A90A9F"/>
    <w:rsid w:val="00A91303"/>
    <w:rsid w:val="00AA4995"/>
    <w:rsid w:val="00AC0F15"/>
    <w:rsid w:val="00AD706C"/>
    <w:rsid w:val="00AF5F5B"/>
    <w:rsid w:val="00B01339"/>
    <w:rsid w:val="00B03F30"/>
    <w:rsid w:val="00B3346F"/>
    <w:rsid w:val="00B677C3"/>
    <w:rsid w:val="00B80D00"/>
    <w:rsid w:val="00B9285A"/>
    <w:rsid w:val="00B946F8"/>
    <w:rsid w:val="00BB2B94"/>
    <w:rsid w:val="00BC1460"/>
    <w:rsid w:val="00BC6B8B"/>
    <w:rsid w:val="00BC7CFE"/>
    <w:rsid w:val="00BF5B13"/>
    <w:rsid w:val="00BF5D03"/>
    <w:rsid w:val="00C01A5A"/>
    <w:rsid w:val="00C231A3"/>
    <w:rsid w:val="00C26782"/>
    <w:rsid w:val="00C30053"/>
    <w:rsid w:val="00C32FBA"/>
    <w:rsid w:val="00C44450"/>
    <w:rsid w:val="00C565CB"/>
    <w:rsid w:val="00C60D61"/>
    <w:rsid w:val="00CB102F"/>
    <w:rsid w:val="00CB14C2"/>
    <w:rsid w:val="00CC2AED"/>
    <w:rsid w:val="00CC569C"/>
    <w:rsid w:val="00CD3E51"/>
    <w:rsid w:val="00CE24D8"/>
    <w:rsid w:val="00CF3B92"/>
    <w:rsid w:val="00CF4E00"/>
    <w:rsid w:val="00D05432"/>
    <w:rsid w:val="00D24DB6"/>
    <w:rsid w:val="00D32938"/>
    <w:rsid w:val="00D35960"/>
    <w:rsid w:val="00D37963"/>
    <w:rsid w:val="00D47371"/>
    <w:rsid w:val="00D51460"/>
    <w:rsid w:val="00D529AB"/>
    <w:rsid w:val="00D65023"/>
    <w:rsid w:val="00D710D7"/>
    <w:rsid w:val="00DA0776"/>
    <w:rsid w:val="00DA154B"/>
    <w:rsid w:val="00DB627E"/>
    <w:rsid w:val="00DB6A8C"/>
    <w:rsid w:val="00DC36D7"/>
    <w:rsid w:val="00DC62F8"/>
    <w:rsid w:val="00DD294C"/>
    <w:rsid w:val="00DF0B92"/>
    <w:rsid w:val="00E01300"/>
    <w:rsid w:val="00E1698C"/>
    <w:rsid w:val="00E21038"/>
    <w:rsid w:val="00E22819"/>
    <w:rsid w:val="00E52671"/>
    <w:rsid w:val="00E70A4A"/>
    <w:rsid w:val="00E8655C"/>
    <w:rsid w:val="00E8690E"/>
    <w:rsid w:val="00ED32AB"/>
    <w:rsid w:val="00EE6BA4"/>
    <w:rsid w:val="00EF387D"/>
    <w:rsid w:val="00F03BB3"/>
    <w:rsid w:val="00F0735A"/>
    <w:rsid w:val="00F14E13"/>
    <w:rsid w:val="00F244E5"/>
    <w:rsid w:val="00F3128A"/>
    <w:rsid w:val="00F33950"/>
    <w:rsid w:val="00F35093"/>
    <w:rsid w:val="00F372E0"/>
    <w:rsid w:val="00F41380"/>
    <w:rsid w:val="00F55334"/>
    <w:rsid w:val="00F60E00"/>
    <w:rsid w:val="00F646CC"/>
    <w:rsid w:val="00F71823"/>
    <w:rsid w:val="00F76B9D"/>
    <w:rsid w:val="00F82038"/>
    <w:rsid w:val="00F82EA4"/>
    <w:rsid w:val="00F84729"/>
    <w:rsid w:val="00F84A73"/>
    <w:rsid w:val="00F9467A"/>
    <w:rsid w:val="00FA0F88"/>
    <w:rsid w:val="00FA2356"/>
    <w:rsid w:val="00FA4D5B"/>
    <w:rsid w:val="00FB3441"/>
    <w:rsid w:val="00FD60FA"/>
    <w:rsid w:val="00FD626F"/>
    <w:rsid w:val="00FE1A8F"/>
    <w:rsid w:val="00FE2DC8"/>
    <w:rsid w:val="00FE3F1A"/>
    <w:rsid w:val="00FE62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943EC"/>
  <w15:docId w15:val="{29958AC7-E44B-4E76-A5BB-F00C553C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B9D"/>
    <w:rPr>
      <w:rFonts w:ascii="Calibri Light" w:hAnsi="Calibri Light"/>
    </w:rPr>
  </w:style>
  <w:style w:type="paragraph" w:styleId="Ttulo1">
    <w:name w:val="heading 1"/>
    <w:basedOn w:val="Normal"/>
    <w:next w:val="Normal"/>
    <w:link w:val="Ttulo1Car"/>
    <w:uiPriority w:val="9"/>
    <w:qFormat/>
    <w:rsid w:val="004F184D"/>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9050C9"/>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color w:val="262626" w:themeColor="text1" w:themeTint="D9"/>
      <w:spacing w:val="15"/>
      <w:sz w:val="20"/>
    </w:rPr>
  </w:style>
  <w:style w:type="paragraph" w:styleId="Ttulo3">
    <w:name w:val="heading 3"/>
    <w:basedOn w:val="Normal"/>
    <w:next w:val="Normal"/>
    <w:link w:val="Ttulo3Car"/>
    <w:uiPriority w:val="9"/>
    <w:unhideWhenUsed/>
    <w:qFormat/>
    <w:pPr>
      <w:pBdr>
        <w:top w:val="single" w:sz="6" w:space="2" w:color="63A537" w:themeColor="text2"/>
      </w:pBdr>
      <w:spacing w:before="300" w:after="0"/>
      <w:outlineLvl w:val="2"/>
    </w:pPr>
    <w:rPr>
      <w:rFonts w:asciiTheme="majorHAnsi" w:eastAsiaTheme="majorEastAsia" w:hAnsiTheme="majorHAnsi" w:cstheme="majorBidi"/>
      <w:caps/>
      <w:color w:val="31521B" w:themeColor="text2" w:themeShade="80"/>
      <w:spacing w:val="15"/>
    </w:rPr>
  </w:style>
  <w:style w:type="paragraph" w:styleId="Ttulo4">
    <w:name w:val="heading 4"/>
    <w:basedOn w:val="Normal"/>
    <w:next w:val="Normal"/>
    <w:link w:val="Ttulo4Car"/>
    <w:uiPriority w:val="9"/>
    <w:unhideWhenUsed/>
    <w:qFormat/>
    <w:pPr>
      <w:pBdr>
        <w:top w:val="dotted" w:sz="6" w:space="2" w:color="63A537" w:themeColor="text2"/>
      </w:pBdr>
      <w:spacing w:before="200" w:after="0"/>
      <w:outlineLvl w:val="3"/>
    </w:pPr>
    <w:rPr>
      <w:rFonts w:asciiTheme="majorHAnsi" w:eastAsiaTheme="majorEastAsia" w:hAnsiTheme="majorHAnsi" w:cstheme="majorBidi"/>
      <w:caps/>
      <w:color w:val="4A7B29" w:themeColor="text2" w:themeShade="BF"/>
      <w:spacing w:val="10"/>
    </w:rPr>
  </w:style>
  <w:style w:type="paragraph" w:styleId="Ttulo5">
    <w:name w:val="heading 5"/>
    <w:basedOn w:val="Normal"/>
    <w:next w:val="Normal"/>
    <w:link w:val="Ttulo5Car"/>
    <w:uiPriority w:val="9"/>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184D"/>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9050C9"/>
    <w:rPr>
      <w:rFonts w:ascii="Calibri Light" w:eastAsiaTheme="majorEastAsia" w:hAnsi="Calibri Light" w:cstheme="majorBidi"/>
      <w:b/>
      <w:caps/>
      <w:color w:val="262626" w:themeColor="text1" w:themeTint="D9"/>
      <w:spacing w:val="15"/>
      <w:sz w:val="20"/>
      <w:shd w:val="clear" w:color="auto" w:fill="DFF0D3"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31521B" w:themeColor="text2" w:themeShade="80"/>
      <w:spacing w:val="15"/>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character" w:styleId="Refdecomentario">
    <w:name w:val="annotation reference"/>
    <w:basedOn w:val="Fuentedeprrafopredeter"/>
    <w:uiPriority w:val="99"/>
    <w:semiHidden/>
    <w:unhideWhenUsed/>
    <w:rsid w:val="00131847"/>
    <w:rPr>
      <w:sz w:val="16"/>
      <w:szCs w:val="16"/>
    </w:rPr>
  </w:style>
  <w:style w:type="paragraph" w:styleId="Textocomentario">
    <w:name w:val="annotation text"/>
    <w:basedOn w:val="Normal"/>
    <w:link w:val="TextocomentarioCar"/>
    <w:uiPriority w:val="99"/>
    <w:semiHidden/>
    <w:unhideWhenUsed/>
    <w:rsid w:val="001318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1847"/>
    <w:rPr>
      <w:sz w:val="20"/>
      <w:szCs w:val="20"/>
    </w:rPr>
  </w:style>
  <w:style w:type="paragraph" w:styleId="Asuntodelcomentario">
    <w:name w:val="annotation subject"/>
    <w:basedOn w:val="Textocomentario"/>
    <w:next w:val="Textocomentario"/>
    <w:link w:val="AsuntodelcomentarioCar"/>
    <w:uiPriority w:val="99"/>
    <w:semiHidden/>
    <w:unhideWhenUsed/>
    <w:rsid w:val="00131847"/>
    <w:rPr>
      <w:b/>
      <w:bCs/>
    </w:rPr>
  </w:style>
  <w:style w:type="character" w:customStyle="1" w:styleId="AsuntodelcomentarioCar">
    <w:name w:val="Asunto del comentario Car"/>
    <w:basedOn w:val="TextocomentarioCar"/>
    <w:link w:val="Asuntodelcomentario"/>
    <w:uiPriority w:val="99"/>
    <w:semiHidden/>
    <w:rsid w:val="00131847"/>
    <w:rPr>
      <w:b/>
      <w:bCs/>
      <w:sz w:val="20"/>
      <w:szCs w:val="20"/>
    </w:rPr>
  </w:style>
  <w:style w:type="paragraph" w:styleId="Textodeglobo">
    <w:name w:val="Balloon Text"/>
    <w:basedOn w:val="Normal"/>
    <w:link w:val="TextodegloboCar"/>
    <w:uiPriority w:val="99"/>
    <w:semiHidden/>
    <w:unhideWhenUsed/>
    <w:rsid w:val="0013184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1847"/>
    <w:rPr>
      <w:rFonts w:ascii="Segoe UI" w:hAnsi="Segoe UI" w:cs="Segoe UI"/>
      <w:sz w:val="18"/>
      <w:szCs w:val="18"/>
    </w:rPr>
  </w:style>
  <w:style w:type="paragraph" w:styleId="NormalWeb">
    <w:name w:val="Normal (Web)"/>
    <w:basedOn w:val="Normal"/>
    <w:uiPriority w:val="99"/>
    <w:semiHidden/>
    <w:unhideWhenUsed/>
    <w:rsid w:val="00A15A2E"/>
    <w:rPr>
      <w:rFonts w:ascii="Times New Roman" w:hAnsi="Times New Roman" w:cs="Times New Roman"/>
      <w:sz w:val="24"/>
      <w:szCs w:val="24"/>
    </w:rPr>
  </w:style>
  <w:style w:type="table" w:styleId="Tabladecuadrcula2-nfasis2">
    <w:name w:val="Grid Table 2 Accent 2"/>
    <w:basedOn w:val="Tablanormal"/>
    <w:uiPriority w:val="47"/>
    <w:rsid w:val="00785FD4"/>
    <w:pPr>
      <w:spacing w:after="0" w:line="240" w:lineRule="auto"/>
    </w:pPr>
    <w:tblPr>
      <w:tblStyleRowBandSize w:val="1"/>
      <w:tblStyleColBandSize w:val="1"/>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customStyle="1" w:styleId="Tablaconcuadrcula1">
    <w:name w:val="Tabla con cuadrícula1"/>
    <w:basedOn w:val="Tablanormal"/>
    <w:next w:val="Tablaconcuadrcula"/>
    <w:uiPriority w:val="39"/>
    <w:rsid w:val="00AA4995"/>
    <w:pPr>
      <w:spacing w:before="0" w:after="0" w:line="240" w:lineRule="auto"/>
    </w:pPr>
    <w:rPr>
      <w:rFonts w:eastAsia="Calibr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A4995"/>
    <w:pPr>
      <w:spacing w:before="0" w:after="0" w:line="240" w:lineRule="auto"/>
    </w:pPr>
    <w:rPr>
      <w:rFonts w:eastAsia="Calibr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AA4995"/>
    <w:pPr>
      <w:spacing w:before="0" w:after="0" w:line="240" w:lineRule="auto"/>
    </w:pPr>
    <w:rPr>
      <w:rFonts w:eastAsia="Calibri"/>
      <w:lang w:val="es-A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37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5755033">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59455377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379715">
      <w:bodyDiv w:val="1"/>
      <w:marLeft w:val="0"/>
      <w:marRight w:val="0"/>
      <w:marTop w:val="0"/>
      <w:marBottom w:val="0"/>
      <w:divBdr>
        <w:top w:val="none" w:sz="0" w:space="0" w:color="auto"/>
        <w:left w:val="none" w:sz="0" w:space="0" w:color="auto"/>
        <w:bottom w:val="none" w:sz="0" w:space="0" w:color="auto"/>
        <w:right w:val="none" w:sz="0" w:space="0" w:color="auto"/>
      </w:divBdr>
    </w:div>
    <w:div w:id="824320286">
      <w:bodyDiv w:val="1"/>
      <w:marLeft w:val="0"/>
      <w:marRight w:val="0"/>
      <w:marTop w:val="0"/>
      <w:marBottom w:val="0"/>
      <w:divBdr>
        <w:top w:val="none" w:sz="0" w:space="0" w:color="auto"/>
        <w:left w:val="none" w:sz="0" w:space="0" w:color="auto"/>
        <w:bottom w:val="none" w:sz="0" w:space="0" w:color="auto"/>
        <w:right w:val="none" w:sz="0" w:space="0" w:color="auto"/>
      </w:divBdr>
    </w:div>
    <w:div w:id="908885352">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392923326">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899823338">
      <w:bodyDiv w:val="1"/>
      <w:marLeft w:val="0"/>
      <w:marRight w:val="0"/>
      <w:marTop w:val="0"/>
      <w:marBottom w:val="0"/>
      <w:divBdr>
        <w:top w:val="none" w:sz="0" w:space="0" w:color="auto"/>
        <w:left w:val="none" w:sz="0" w:space="0" w:color="auto"/>
        <w:bottom w:val="none" w:sz="0" w:space="0" w:color="auto"/>
        <w:right w:val="none" w:sz="0" w:space="0" w:color="auto"/>
      </w:divBdr>
    </w:div>
    <w:div w:id="191688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g"/><Relationship Id="rId8" Type="http://schemas.openxmlformats.org/officeDocument/2006/relationships/footnotes" Target="footnotes.xml"/><Relationship Id="rId51" Type="http://schemas.openxmlformats.org/officeDocument/2006/relationships/image" Target="media/image40.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20.gif"/><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914A0970-1D07-46CA-9048-564C9CB78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2495</TotalTime>
  <Pages>30</Pages>
  <Words>2127</Words>
  <Characters>11700</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13800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creator>Que Golazo</dc:creator>
  <cp:keywords/>
  <cp:lastModifiedBy>Paulita Pedrosa</cp:lastModifiedBy>
  <cp:revision>101</cp:revision>
  <cp:lastPrinted>2014-10-24T23:22:00Z</cp:lastPrinted>
  <dcterms:created xsi:type="dcterms:W3CDTF">2014-05-17T14:18:00Z</dcterms:created>
  <dcterms:modified xsi:type="dcterms:W3CDTF">2015-04-22T21:13:00Z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