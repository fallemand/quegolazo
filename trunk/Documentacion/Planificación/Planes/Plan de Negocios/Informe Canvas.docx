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5A0D6F" w:rsidRDefault="00335C9B" w:rsidP="00092D82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D7EB43A" wp14:editId="00D50D7C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44A7E" w:rsidRPr="000B2CDD" w:rsidRDefault="00244A7E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7EB43A" id="Grupo 30" o:spid="_x0000_s1026" style="position:absolute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:rsidR="00244A7E" w:rsidRPr="000B2CDD" w:rsidRDefault="00244A7E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  <w:r w:rsidR="00DC2219">
        <w:t xml:space="preserve"> </w: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:rsidR="000B2CDD" w:rsidRPr="009A2B8F" w:rsidRDefault="009A2B8F" w:rsidP="00092D82">
          <w:pPr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13536" behindDoc="0" locked="0" layoutInCell="1" allowOverlap="1" wp14:anchorId="608C54CE" wp14:editId="029E4299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6810375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B8F" w:rsidRPr="00187159" w:rsidRDefault="009A2B8F" w:rsidP="009A2B8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B8F" w:rsidRPr="00936697" w:rsidRDefault="009A2B8F" w:rsidP="009A2B8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A2B8F" w:rsidRPr="00187159" w:rsidRDefault="009A2B8F" w:rsidP="009A2B8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A2B8F" w:rsidRPr="00936697" w:rsidRDefault="009A2B8F" w:rsidP="009A2B8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8C54CE" id="Grupo 27" o:spid="_x0000_s1031" style="position:absolute;margin-left:38.2pt;margin-top:536.25pt;width:89.4pt;height:87.7pt;z-index:251713536;mso-position-horizontal:right;mso-position-horizontal-relative:margin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5" o:spid="_x0000_s1032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:rsidR="009A2B8F" w:rsidRPr="00187159" w:rsidRDefault="009A2B8F" w:rsidP="009A2B8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3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:rsidR="009A2B8F" w:rsidRPr="00936697" w:rsidRDefault="009A2B8F" w:rsidP="009A2B8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4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5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:rsidR="009A2B8F" w:rsidRPr="00187159" w:rsidRDefault="009A2B8F" w:rsidP="009A2B8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6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:rsidR="009A2B8F" w:rsidRPr="00936697" w:rsidRDefault="009A2B8F" w:rsidP="009A2B8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  <w10:wrap anchorx="margin"/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0D4831D4" wp14:editId="25AC420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6772275</wp:posOffset>
                    </wp:positionV>
                    <wp:extent cx="2571750" cy="1197071"/>
                    <wp:effectExtent l="0" t="0" r="0" b="3175"/>
                    <wp:wrapNone/>
                    <wp:docPr id="14" name="Cuadro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71750" cy="11970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2B8F" w:rsidRPr="00187159" w:rsidRDefault="009A2B8F" w:rsidP="009A2B8F">
                                <w:pPr>
                                  <w:spacing w:before="0" w:after="0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lang w:val="es-AR"/>
                                  </w:rPr>
                                </w:pPr>
                                <w:r w:rsidRPr="00187159"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lang w:val="es-AR"/>
                                  </w:rPr>
                                  <w:t>ALUMNOS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Allemand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, Facundo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. 58971 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Herrera, Antonio 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57824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Pedrosa, Paula Melania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58822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595959" w:themeColor="text1" w:themeTint="A6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Rojas Amaya, M. Florencia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leg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. 58577</w:t>
                                </w:r>
                              </w:p>
                              <w:p w:rsidR="009A2B8F" w:rsidRPr="00092D82" w:rsidRDefault="009A2B8F" w:rsidP="009A2B8F">
                                <w:pPr>
                                  <w:pStyle w:val="Ttulo3"/>
                                  <w:pBdr>
                                    <w:top w:val="single" w:sz="6" w:space="16" w:color="63A537" w:themeColor="text2"/>
                                  </w:pBdr>
                                  <w:rPr>
                                    <w:lang w:val="es-AR"/>
                                  </w:rPr>
                                </w:pP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D4831D4" id="Cuadro de texto 14" o:spid="_x0000_s1037" type="#_x0000_t202" style="position:absolute;margin-left:0;margin-top:533.25pt;width:202.5pt;height:94.2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" filled="f" stroked="f" strokeweight=".5pt">
                    <v:textbox>
                      <w:txbxContent>
                        <w:p w:rsidR="009A2B8F" w:rsidRPr="00187159" w:rsidRDefault="009A2B8F" w:rsidP="009A2B8F">
                          <w:pPr>
                            <w:spacing w:before="0" w:after="0"/>
                            <w:rPr>
                              <w:b/>
                              <w:color w:val="262626" w:themeColor="text1" w:themeTint="D9"/>
                              <w:sz w:val="28"/>
                              <w:lang w:val="es-AR"/>
                            </w:rPr>
                          </w:pPr>
                          <w:r w:rsidRPr="00187159">
                            <w:rPr>
                              <w:b/>
                              <w:color w:val="262626" w:themeColor="text1" w:themeTint="D9"/>
                              <w:sz w:val="28"/>
                              <w:lang w:val="es-AR"/>
                            </w:rPr>
                            <w:t>ALUMNOS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Allemand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, Facundo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. 58971 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Herrera, Antonio 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57824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Pedrosa, Paula Melania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58822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595959" w:themeColor="text1" w:themeTint="A6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Rojas Amaya, M. Florencia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leg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. 58577</w:t>
                          </w:r>
                        </w:p>
                        <w:p w:rsidR="009A2B8F" w:rsidRPr="00092D82" w:rsidRDefault="009A2B8F" w:rsidP="009A2B8F">
                          <w:pPr>
                            <w:pStyle w:val="Ttulo3"/>
                            <w:pBdr>
                              <w:top w:val="single" w:sz="6" w:space="16" w:color="63A537" w:themeColor="text2"/>
                            </w:pBdr>
                            <w:rPr>
                              <w:lang w:val="es-AR"/>
                            </w:rPr>
                          </w:pPr>
                          <w:r w:rsidRPr="00092D82">
                            <w:rPr>
                              <w:lang w:val="es-AR"/>
                            </w:rPr>
                            <w:tab/>
                          </w:r>
                          <w:r w:rsidRPr="00092D82">
                            <w:rPr>
                              <w:lang w:val="es-AR"/>
                            </w:rPr>
                            <w:tab/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44EBCB14" wp14:editId="24DAA764">
                    <wp:simplePos x="0" y="0"/>
                    <wp:positionH relativeFrom="column">
                      <wp:posOffset>-447675</wp:posOffset>
                    </wp:positionH>
                    <wp:positionV relativeFrom="paragraph">
                      <wp:posOffset>6343650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B2CDD" w:rsidRPr="000B2CDD" w:rsidRDefault="000B2CD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EBCB14" id="Grupo 11" o:spid="_x0000_s1038" style="position:absolute;margin-left:-35.25pt;margin-top:499.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">
                    <v:rect id="Rectángulo 120" o:spid="_x0000_s1039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0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1" o:title="" color2="#56ad4f" type="pattern"/>
                      <v:textbox inset="36pt,14.4pt,36pt,36pt">
                        <w:txbxContent>
                          <w:p w:rsidR="000B2CDD" w:rsidRPr="000B2CDD" w:rsidRDefault="000B2CD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0A8ADAE0" wp14:editId="0BFB7967">
                    <wp:simplePos x="0" y="0"/>
                    <wp:positionH relativeFrom="column">
                      <wp:posOffset>-142875</wp:posOffset>
                    </wp:positionH>
                    <wp:positionV relativeFrom="paragraph">
                      <wp:posOffset>6791325</wp:posOffset>
                    </wp:positionV>
                    <wp:extent cx="1876425" cy="103627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6425" cy="1036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2B8F" w:rsidRPr="00187159" w:rsidRDefault="009A2B8F" w:rsidP="009A2B8F">
                                <w:pPr>
                                  <w:spacing w:before="0" w:after="0"/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s-AR"/>
                                  </w:rPr>
                                </w:pPr>
                                <w:r w:rsidRPr="00187159"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  <w:lang w:val="es-AR"/>
                                  </w:rPr>
                                  <w:t>DOCENTES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Ing.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Zohil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, Julio</w:t>
                                </w:r>
                              </w:p>
                              <w:p w:rsidR="009A2B8F" w:rsidRPr="009A2B8F" w:rsidRDefault="009A2B8F" w:rsidP="009A2B8F">
                                <w:pPr>
                                  <w:spacing w:before="0" w:after="0" w:line="256" w:lineRule="auto"/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 xml:space="preserve">Ing. </w:t>
                                </w:r>
                                <w:proofErr w:type="spellStart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Liberatori</w:t>
                                </w:r>
                                <w:proofErr w:type="spellEnd"/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, Marcelo</w:t>
                                </w:r>
                              </w:p>
                              <w:p w:rsidR="009A2B8F" w:rsidRPr="00036F7F" w:rsidRDefault="009A2B8F" w:rsidP="009A2B8F">
                                <w:pPr>
                                  <w:spacing w:before="0" w:after="0" w:line="256" w:lineRule="auto"/>
                                  <w:rPr>
                                    <w:rFonts w:ascii="Corbel" w:hAnsi="Corbel"/>
                                    <w:color w:val="F2F2F2" w:themeColor="background1" w:themeShade="F2"/>
                                    <w:sz w:val="24"/>
                                    <w:szCs w:val="24"/>
                                    <w:lang w:val="es-AR" w:eastAsia="es-ES"/>
                                  </w:rPr>
                                </w:pPr>
                                <w:r w:rsidRPr="009A2B8F">
                                  <w:rPr>
                                    <w:color w:val="F2F2F2" w:themeColor="background1" w:themeShade="F2"/>
                                    <w:szCs w:val="24"/>
                                    <w:lang w:val="es-AR" w:eastAsia="es-ES"/>
                                  </w:rPr>
                                  <w:t>Ing. Jaime, Natalia</w:t>
                                </w:r>
                                <w:r w:rsidRPr="00092D82">
                                  <w:rPr>
                                    <w:lang w:val="es-AR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0A8ADAE0" id="Cuadro de texto 8" o:spid="_x0000_s1041" type="#_x0000_t202" style="position:absolute;margin-left:-11.25pt;margin-top:534.75pt;width:147.75pt;height:81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" filled="f" stroked="f" strokeweight=".5pt">
                    <v:textbox>
                      <w:txbxContent>
                        <w:p w:rsidR="009A2B8F" w:rsidRPr="00187159" w:rsidRDefault="009A2B8F" w:rsidP="009A2B8F">
                          <w:pPr>
                            <w:spacing w:before="0" w:after="0"/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s-AR"/>
                            </w:rPr>
                          </w:pPr>
                          <w:r w:rsidRPr="00187159"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  <w:lang w:val="es-AR"/>
                            </w:rPr>
                            <w:t>DOCENTES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Ing.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Zohil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, Julio</w:t>
                          </w:r>
                        </w:p>
                        <w:p w:rsidR="009A2B8F" w:rsidRPr="009A2B8F" w:rsidRDefault="009A2B8F" w:rsidP="009A2B8F">
                          <w:pPr>
                            <w:spacing w:before="0" w:after="0" w:line="256" w:lineRule="auto"/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 xml:space="preserve">Ing. </w:t>
                          </w:r>
                          <w:proofErr w:type="spellStart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Liberatori</w:t>
                          </w:r>
                          <w:proofErr w:type="spellEnd"/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, Marcelo</w:t>
                          </w:r>
                        </w:p>
                        <w:p w:rsidR="009A2B8F" w:rsidRPr="00036F7F" w:rsidRDefault="009A2B8F" w:rsidP="009A2B8F">
                          <w:pPr>
                            <w:spacing w:before="0" w:after="0" w:line="256" w:lineRule="auto"/>
                            <w:rPr>
                              <w:rFonts w:ascii="Corbel" w:hAnsi="Corbel"/>
                              <w:color w:val="F2F2F2" w:themeColor="background1" w:themeShade="F2"/>
                              <w:sz w:val="24"/>
                              <w:szCs w:val="24"/>
                              <w:lang w:val="es-AR" w:eastAsia="es-ES"/>
                            </w:rPr>
                          </w:pPr>
                          <w:r w:rsidRPr="009A2B8F">
                            <w:rPr>
                              <w:color w:val="F2F2F2" w:themeColor="background1" w:themeShade="F2"/>
                              <w:szCs w:val="24"/>
                              <w:lang w:val="es-AR" w:eastAsia="es-ES"/>
                            </w:rPr>
                            <w:t>Ing. Jaime, Natalia</w:t>
                          </w:r>
                          <w:r w:rsidRPr="00092D82">
                            <w:rPr>
                              <w:lang w:val="es-AR"/>
                            </w:rPr>
                            <w:tab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624A99D6" wp14:editId="62FC9350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Default="00092D82" w:rsidP="009A2B8F">
                                  <w:pPr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</w:p>
                                <w:p w:rsidR="00092D82" w:rsidRPr="00092D82" w:rsidRDefault="00092D82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Pr="009A2B8F" w:rsidRDefault="00036F7F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9A2B8F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9A2B8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9A2B8F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4A99D6" id="Grupo 31" o:spid="_x0000_s1042" style="position:absolute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">
                    <v:shape id="Cuadro de texto 5" o:spid="_x0000_s1043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:rsidR="00092D82" w:rsidRDefault="00092D82" w:rsidP="009A2B8F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</w:p>
                          <w:p w:rsidR="00092D82" w:rsidRPr="00092D82" w:rsidRDefault="00092D82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4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:rsidR="00092D82" w:rsidRPr="009A2B8F" w:rsidRDefault="00036F7F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9A2B8F">
                              <w:rPr>
                                <w:b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9A2B8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9A2B8F"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0EAC4579" wp14:editId="01F1EB88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:rsidR="00FE2DC8" w:rsidRPr="00092D82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FE2DC8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6C36A9" w:rsidRDefault="00FE2DC8" w:rsidP="00FE2DC8">
                                  <w:pPr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6C36A9"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040A66" id="Grupo 23" o:spid="_x0000_s1040" style="position:absolute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">
                    <v:roundrect id="Rectángulo redondeado 19" o:spid="_x0000_s1041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42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:rsid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:rsidR="00FE2DC8" w:rsidRPr="00092D82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43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4" o:title="" grayscale="t"/>
                      <v:path arrowok="t"/>
                    </v:shape>
                    <v:shape id="Cuadro de texto 21" o:spid="_x0000_s1044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:rsidR="00FE2DC8" w:rsidRPr="00FE2DC8" w:rsidRDefault="00FE2DC8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45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:rsidR="00FE2DC8" w:rsidRPr="006C36A9" w:rsidRDefault="00FE2DC8" w:rsidP="00FE2DC8">
                            <w:pPr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6C36A9"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38E57934" wp14:editId="56678D98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3FC2" w:rsidRPr="00A43FC2" w:rsidRDefault="006C36A9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28</w:t>
                                </w:r>
                                <w:r w:rsidR="00987740"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/08/2014</w:t>
                                </w:r>
                              </w:p>
                              <w:p w:rsidR="00A43FC2" w:rsidRPr="00A43FC2" w:rsidRDefault="00A43FC2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FABDB9" id="Cuadro de texto 7" o:spid="_x0000_s1046" type="#_x0000_t202" style="position:absolute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" filled="f" stroked="f" strokeweight=".5pt">
                    <v:textbox>
                      <w:txbxContent>
                        <w:p w:rsidR="00A43FC2" w:rsidRPr="00A43FC2" w:rsidRDefault="006C36A9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28</w:t>
                          </w:r>
                          <w:r w:rsidR="00987740"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/08/2014</w:t>
                          </w:r>
                        </w:p>
                        <w:p w:rsidR="00A43FC2" w:rsidRPr="00A43FC2" w:rsidRDefault="00A43FC2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5DAFD88F" wp14:editId="3E13C5B5">
                    <wp:simplePos x="0" y="0"/>
                    <wp:positionH relativeFrom="column">
                      <wp:posOffset>-201930</wp:posOffset>
                    </wp:positionH>
                    <wp:positionV relativeFrom="paragraph">
                      <wp:posOffset>1972310</wp:posOffset>
                    </wp:positionV>
                    <wp:extent cx="6305550" cy="1792605"/>
                    <wp:effectExtent l="0" t="0" r="19050" b="17145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1792605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98774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9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96"/>
                                      <w:lang w:val="es-AR"/>
                                    </w:rPr>
                                    <w:t>Informe CANVAS</w:t>
                                  </w:r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BA999AD" id="Grupo 28" o:spid="_x0000_s1047" style="position:absolute;margin-left:-15.9pt;margin-top:155.3pt;width:496.5pt;height:141.15pt;z-index:251687936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">
                    <v:shape id="Cuadro de texto 18" o:spid="_x0000_s1048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:rsidR="00FE2DC8" w:rsidRPr="00FE2DC8" w:rsidRDefault="0098774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9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96"/>
                                <w:lang w:val="es-AR"/>
                              </w:rPr>
                              <w:t>Informe CANVAS</w:t>
                            </w:r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49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rFonts w:ascii="Calibri Light" w:hAnsi="Calibri Light"/>
          <w:bCs/>
          <w:lang w:val="en-US"/>
        </w:rPr>
      </w:sdtEndPr>
      <w:sdtContent>
        <w:p w:rsidR="00FE1A8F" w:rsidRDefault="00FE1A8F">
          <w:pPr>
            <w:pStyle w:val="TtulodeTDC"/>
          </w:pPr>
          <w:r>
            <w:rPr>
              <w:lang w:val="es-ES"/>
            </w:rPr>
            <w:t>Tabla de contenido</w:t>
          </w:r>
        </w:p>
        <w:p w:rsidR="006C36A9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104870" w:history="1">
            <w:r w:rsidR="006C36A9" w:rsidRPr="00B85DD3">
              <w:rPr>
                <w:rStyle w:val="Hipervnculo"/>
                <w:noProof/>
                <w:lang w:val="es-ES"/>
              </w:rPr>
              <w:t>Diagrama Canvas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_Toc397104870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1" w:history="1">
            <w:r w:rsidR="006C36A9" w:rsidRPr="00B85DD3">
              <w:rPr>
                <w:rStyle w:val="Hipervnculo"/>
                <w:noProof/>
                <w:lang w:val="es-ES"/>
              </w:rPr>
              <w:t>Explicación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_Toc397104871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2" w:history="1">
            <w:r w:rsidR="006C36A9" w:rsidRPr="00B85DD3">
              <w:rPr>
                <w:rStyle w:val="Hipervnculo"/>
                <w:noProof/>
                <w:lang w:val="es-ES"/>
              </w:rPr>
              <w:t>Segmentos de Clientes: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_Toc397104872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2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3" w:history="1">
            <w:r w:rsidR="006C36A9" w:rsidRPr="00B85DD3">
              <w:rPr>
                <w:rStyle w:val="Hipervnculo"/>
                <w:noProof/>
                <w:lang w:val="es-ES"/>
              </w:rPr>
              <w:t>Socios Clave: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_Toc397104873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4" w:history="1">
            <w:r w:rsidR="006C36A9" w:rsidRPr="00B85DD3">
              <w:rPr>
                <w:rStyle w:val="Hipervnculo"/>
                <w:noProof/>
                <w:lang w:val="es-ES"/>
              </w:rPr>
              <w:t>Propuestas de Valor: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_Toc397104874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5" w:history="1">
            <w:r w:rsidR="006C36A9" w:rsidRPr="00B85DD3">
              <w:rPr>
                <w:rStyle w:val="Hipervnculo"/>
                <w:noProof/>
                <w:lang w:val="es-ES"/>
              </w:rPr>
              <w:t>Actividades Claves: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_Toc397104875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3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6" w:history="1">
            <w:r w:rsidR="006C36A9" w:rsidRPr="00B85DD3">
              <w:rPr>
                <w:rStyle w:val="Hipervnculo"/>
                <w:noProof/>
                <w:lang w:val="es-ES"/>
              </w:rPr>
              <w:t>Canales: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_Toc397104876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7" w:history="1">
            <w:r w:rsidR="006C36A9" w:rsidRPr="00B85DD3">
              <w:rPr>
                <w:rStyle w:val="Hipervnculo"/>
                <w:noProof/>
                <w:lang w:val="es-ES"/>
              </w:rPr>
              <w:t>Líneas de Ingreso: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_Toc397104877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8" w:history="1">
            <w:r w:rsidR="006C36A9" w:rsidRPr="00B85DD3">
              <w:rPr>
                <w:rStyle w:val="Hipervnculo"/>
                <w:noProof/>
                <w:lang w:val="es-ES"/>
              </w:rPr>
              <w:t>Estructura de Costos: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_Toc397104878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4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79" w:history="1">
            <w:r w:rsidR="006C36A9" w:rsidRPr="00B85DD3">
              <w:rPr>
                <w:rStyle w:val="Hipervnculo"/>
                <w:noProof/>
                <w:lang w:val="es-ES"/>
              </w:rPr>
              <w:t>Recursos Clave: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_Toc397104879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5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6C36A9" w:rsidRDefault="00F44A1A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397104880" w:history="1">
            <w:r w:rsidR="006C36A9" w:rsidRPr="00B85DD3">
              <w:rPr>
                <w:rStyle w:val="Hipervnculo"/>
                <w:noProof/>
                <w:lang w:val="es-ES"/>
              </w:rPr>
              <w:t>Relaciones Con el Cliente:</w:t>
            </w:r>
            <w:r w:rsidR="006C36A9">
              <w:rPr>
                <w:noProof/>
                <w:webHidden/>
              </w:rPr>
              <w:tab/>
            </w:r>
            <w:r w:rsidR="006C36A9">
              <w:rPr>
                <w:noProof/>
                <w:webHidden/>
              </w:rPr>
              <w:fldChar w:fldCharType="begin"/>
            </w:r>
            <w:r w:rsidR="006C36A9">
              <w:rPr>
                <w:noProof/>
                <w:webHidden/>
              </w:rPr>
              <w:instrText xml:space="preserve"> PAGEREF _Toc397104880 \h </w:instrText>
            </w:r>
            <w:r w:rsidR="006C36A9">
              <w:rPr>
                <w:noProof/>
                <w:webHidden/>
              </w:rPr>
            </w:r>
            <w:r w:rsidR="006C36A9">
              <w:rPr>
                <w:noProof/>
                <w:webHidden/>
              </w:rPr>
              <w:fldChar w:fldCharType="separate"/>
            </w:r>
            <w:r w:rsidR="001B0EAF">
              <w:rPr>
                <w:noProof/>
                <w:webHidden/>
              </w:rPr>
              <w:t>5</w:t>
            </w:r>
            <w:r w:rsidR="006C36A9">
              <w:rPr>
                <w:noProof/>
                <w:webHidden/>
              </w:rPr>
              <w:fldChar w:fldCharType="end"/>
            </w:r>
          </w:hyperlink>
        </w:p>
        <w:p w:rsidR="00FE1A8F" w:rsidRDefault="00FE1A8F">
          <w:r>
            <w:rPr>
              <w:b/>
              <w:bCs/>
            </w:rPr>
            <w:fldChar w:fldCharType="end"/>
          </w:r>
        </w:p>
      </w:sdtContent>
    </w:sdt>
    <w:p w:rsidR="00FE1A8F" w:rsidRDefault="00FE1A8F">
      <w:pPr>
        <w:rPr>
          <w:rFonts w:asciiTheme="majorHAnsi" w:eastAsiaTheme="majorEastAsia" w:hAnsiTheme="majorHAnsi" w:cstheme="majorBidi"/>
          <w:caps/>
          <w:color w:val="63A537" w:themeColor="text2"/>
          <w:spacing w:val="10"/>
          <w:sz w:val="52"/>
          <w:szCs w:val="52"/>
          <w:lang w:val="es-AR"/>
        </w:rPr>
      </w:pPr>
      <w:r>
        <w:rPr>
          <w:lang w:val="es-AR"/>
        </w:rPr>
        <w:br w:type="page"/>
      </w:r>
    </w:p>
    <w:p w:rsidR="00D529AB" w:rsidRPr="00C565CB" w:rsidRDefault="00F44A1A" w:rsidP="009372CD">
      <w:pPr>
        <w:pStyle w:val="Ttulo1"/>
        <w:rPr>
          <w:noProof/>
          <w:lang w:val="es-ES"/>
        </w:rPr>
      </w:pPr>
      <w:bookmarkStart w:id="1" w:name="_Toc397104870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6.95pt;margin-top:32.2pt;width:521pt;height:402.35pt;z-index:251705344;mso-position-horizontal-relative:text;mso-position-vertical-relative:text;mso-width-relative:page;mso-height-relative:page">
            <v:imagedata r:id="rId15" o:title="vancas"/>
            <w10:wrap type="square"/>
          </v:shape>
        </w:pict>
      </w:r>
      <w:r w:rsidR="00987740">
        <w:rPr>
          <w:noProof/>
          <w:lang w:val="es-ES"/>
        </w:rPr>
        <w:t>Diagrama Canvas</w:t>
      </w:r>
      <w:bookmarkEnd w:id="1"/>
    </w:p>
    <w:p w:rsidR="008F7DA3" w:rsidRDefault="008F7DA3" w:rsidP="008F7DA3">
      <w:pPr>
        <w:rPr>
          <w:rFonts w:ascii="Corbel" w:hAnsi="Corbel"/>
          <w:noProof/>
          <w:lang w:val="es-ES"/>
        </w:rPr>
      </w:pPr>
    </w:p>
    <w:p w:rsidR="00333B74" w:rsidRPr="00C565CB" w:rsidRDefault="00333B74" w:rsidP="00333B74">
      <w:pPr>
        <w:pStyle w:val="Ttulo1"/>
        <w:rPr>
          <w:noProof/>
          <w:lang w:val="es-ES"/>
        </w:rPr>
      </w:pPr>
      <w:bookmarkStart w:id="2" w:name="_Toc397104871"/>
      <w:r>
        <w:rPr>
          <w:noProof/>
          <w:lang w:val="es-ES"/>
        </w:rPr>
        <w:t>Explicación</w:t>
      </w:r>
      <w:bookmarkEnd w:id="2"/>
    </w:p>
    <w:p w:rsidR="00987740" w:rsidRDefault="00333B74" w:rsidP="00333B74">
      <w:pPr>
        <w:pStyle w:val="Ttulo2"/>
        <w:rPr>
          <w:noProof/>
          <w:lang w:val="es-ES"/>
        </w:rPr>
      </w:pPr>
      <w:bookmarkStart w:id="3" w:name="_Toc397104872"/>
      <w:r>
        <w:rPr>
          <w:noProof/>
          <w:lang w:val="es-ES"/>
        </w:rPr>
        <w:t>Segmentos de Clientes:</w:t>
      </w:r>
      <w:bookmarkEnd w:id="3"/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 xml:space="preserve">El sistema apunta a cualquier tipo de entidad que desee realizar un torneo de fútbol. </w:t>
      </w:r>
    </w:p>
    <w:p w:rsidR="00333B74" w:rsidRPr="00333B74" w:rsidRDefault="00333B74" w:rsidP="006C36A9">
      <w:pPr>
        <w:spacing w:after="120"/>
        <w:contextualSpacing/>
        <w:jc w:val="both"/>
        <w:rPr>
          <w:u w:val="single"/>
          <w:lang w:val="es-ES"/>
        </w:rPr>
      </w:pPr>
      <w:r w:rsidRPr="00333B74">
        <w:rPr>
          <w:u w:val="single"/>
          <w:lang w:val="es-ES"/>
        </w:rPr>
        <w:t>Entre estos podemos destacar: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-Organizadores de Torneos Amateurs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-Asociaciones de Fútbol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-Clubes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-Complejos de Futbol.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-Ligas</w:t>
      </w:r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</w:p>
    <w:p w:rsidR="00687B90" w:rsidRDefault="00687B90" w:rsidP="006C36A9">
      <w:pPr>
        <w:jc w:val="both"/>
        <w:rPr>
          <w:rFonts w:asciiTheme="majorHAnsi" w:eastAsiaTheme="majorEastAsia" w:hAnsiTheme="majorHAnsi" w:cstheme="majorBidi"/>
          <w:caps/>
          <w:noProof/>
          <w:spacing w:val="15"/>
          <w:sz w:val="20"/>
          <w:lang w:val="es-ES"/>
        </w:rPr>
      </w:pPr>
      <w:r>
        <w:rPr>
          <w:noProof/>
          <w:lang w:val="es-ES"/>
        </w:rPr>
        <w:br w:type="page"/>
      </w:r>
    </w:p>
    <w:p w:rsidR="00333B74" w:rsidRDefault="00333B74" w:rsidP="006C36A9">
      <w:pPr>
        <w:pStyle w:val="Ttulo2"/>
        <w:jc w:val="both"/>
        <w:rPr>
          <w:noProof/>
          <w:lang w:val="es-ES"/>
        </w:rPr>
      </w:pPr>
      <w:bookmarkStart w:id="4" w:name="_Toc397104873"/>
      <w:r>
        <w:rPr>
          <w:noProof/>
          <w:lang w:val="es-ES"/>
        </w:rPr>
        <w:lastRenderedPageBreak/>
        <w:t>Socios Clave:</w:t>
      </w:r>
      <w:bookmarkEnd w:id="4"/>
    </w:p>
    <w:p w:rsidR="00333B74" w:rsidRDefault="00333B74" w:rsidP="006C36A9">
      <w:pPr>
        <w:spacing w:after="120"/>
        <w:contextualSpacing/>
        <w:jc w:val="both"/>
        <w:rPr>
          <w:lang w:val="es-ES"/>
        </w:rPr>
      </w:pPr>
      <w:r>
        <w:rPr>
          <w:lang w:val="es-ES"/>
        </w:rPr>
        <w:t>Para el desarrollo del proyecto se contar</w:t>
      </w:r>
      <w:r w:rsidR="00D37B6D">
        <w:rPr>
          <w:lang w:val="es-ES"/>
        </w:rPr>
        <w:t>á con el apoyo de organizadores de torneos de fútbol, quienes nos ayudarán a definir los requisitos necesarios del sistema</w:t>
      </w:r>
      <w:r w:rsidR="006C36A9">
        <w:rPr>
          <w:lang w:val="es-ES"/>
        </w:rPr>
        <w:t xml:space="preserve"> identificando cuáles son las principales necesidades que se les presenta como administradores de estas competencias</w:t>
      </w:r>
      <w:r w:rsidR="00D37B6D">
        <w:rPr>
          <w:lang w:val="es-ES"/>
        </w:rPr>
        <w:t>, y</w:t>
      </w:r>
      <w:r w:rsidR="006C36A9">
        <w:rPr>
          <w:lang w:val="es-ES"/>
        </w:rPr>
        <w:t xml:space="preserve"> de esta manera, </w:t>
      </w:r>
      <w:r w:rsidR="00D37B6D">
        <w:rPr>
          <w:lang w:val="es-ES"/>
        </w:rPr>
        <w:t xml:space="preserve"> nos ayudarán a validar los mismos.</w:t>
      </w:r>
    </w:p>
    <w:p w:rsidR="00D37B6D" w:rsidRDefault="00D37B6D" w:rsidP="006C36A9">
      <w:pPr>
        <w:spacing w:after="120"/>
        <w:contextualSpacing/>
        <w:jc w:val="both"/>
        <w:rPr>
          <w:lang w:val="es-ES"/>
        </w:rPr>
      </w:pPr>
    </w:p>
    <w:p w:rsidR="00D37B6D" w:rsidRDefault="00D37B6D" w:rsidP="006C36A9">
      <w:pPr>
        <w:pStyle w:val="Ttulo2"/>
        <w:jc w:val="both"/>
        <w:rPr>
          <w:noProof/>
          <w:lang w:val="es-ES"/>
        </w:rPr>
      </w:pPr>
      <w:bookmarkStart w:id="5" w:name="_Toc397104874"/>
      <w:r>
        <w:rPr>
          <w:noProof/>
          <w:lang w:val="es-ES"/>
        </w:rPr>
        <w:t>Propuestas de Valor:</w:t>
      </w:r>
      <w:bookmarkEnd w:id="5"/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Los clientes encontrarán en nuestra aplicación una fuente que les permitirá agregar valor a su producto (torneo).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Gestión Automatizada del Torneo de Fútbol:</w:t>
      </w:r>
      <w:r>
        <w:rPr>
          <w:lang w:val="es-ES"/>
        </w:rPr>
        <w:t xml:space="preserve"> El sistema permitirá una completa gestión de los torneos o ligas de forma automatizada a partir de la carga de datos.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Disminución de Costos en la Administración:</w:t>
      </w:r>
      <w:r>
        <w:rPr>
          <w:lang w:val="es-ES"/>
        </w:rPr>
        <w:t xml:space="preserve"> Los costos administrativos se verán reducidos para nuestros clientes, la carga de datos será mucho más sencilla y el seguimiento fecha a fechas no requerirá tanto esfuerzo como lo es actualmente.</w:t>
      </w:r>
      <w:r w:rsidR="006C36A9">
        <w:rPr>
          <w:lang w:val="es-ES"/>
        </w:rPr>
        <w:t xml:space="preserve"> Hoy, la gestión es manual, a través de planillas de Excel, y la comunicación es vía Facebook, mediante imágenes.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="009A2B8F">
        <w:rPr>
          <w:lang w:val="es-ES"/>
        </w:rPr>
        <w:t xml:space="preserve"> </w:t>
      </w:r>
      <w:r w:rsidRPr="009A2B8F">
        <w:rPr>
          <w:u w:val="single"/>
          <w:lang w:val="es-ES"/>
        </w:rPr>
        <w:t>Disminución tiempos de Administración:</w:t>
      </w:r>
      <w:r>
        <w:rPr>
          <w:lang w:val="es-ES"/>
        </w:rPr>
        <w:t xml:space="preserve"> Los tiempos de administración se verán notablemente disminuidos. El sistema se encargará de resolver y automatizar la mayoría de las tareas que nuestro cliente realizaba de forma manual, y lo que le generaba una gran carga horaria.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Reducción de errores en la administración:</w:t>
      </w:r>
      <w:r>
        <w:rPr>
          <w:lang w:val="es-ES"/>
        </w:rPr>
        <w:t xml:space="preserve"> La duplicación de datos, los errores manuales, el sobre</w:t>
      </w:r>
      <w:r w:rsidR="006C36A9">
        <w:rPr>
          <w:lang w:val="es-ES"/>
        </w:rPr>
        <w:t xml:space="preserve"> </w:t>
      </w:r>
      <w:r>
        <w:rPr>
          <w:lang w:val="es-ES"/>
        </w:rPr>
        <w:t>trabajo, se verán reducidos gracias a la implementación del sistema.</w:t>
      </w:r>
    </w:p>
    <w:p w:rsidR="00D37B6D" w:rsidRDefault="00D37B6D" w:rsidP="006C36A9">
      <w:pPr>
        <w:jc w:val="both"/>
        <w:rPr>
          <w:lang w:val="es-ES"/>
        </w:rPr>
      </w:pPr>
      <w:r>
        <w:rPr>
          <w:lang w:val="es-ES"/>
        </w:rPr>
        <w:t>-</w:t>
      </w:r>
      <w:r w:rsidR="009A2B8F">
        <w:rPr>
          <w:lang w:val="es-ES"/>
        </w:rPr>
        <w:t xml:space="preserve"> </w:t>
      </w:r>
      <w:r w:rsidRPr="009A2B8F">
        <w:rPr>
          <w:u w:val="single"/>
          <w:lang w:val="es-ES"/>
        </w:rPr>
        <w:t>Acceso a la</w:t>
      </w:r>
      <w:r w:rsidR="000F6383" w:rsidRPr="009A2B8F">
        <w:rPr>
          <w:u w:val="single"/>
          <w:lang w:val="es-ES"/>
        </w:rPr>
        <w:t xml:space="preserve"> información centralizada:</w:t>
      </w:r>
      <w:r w:rsidR="000F6383">
        <w:rPr>
          <w:lang w:val="es-ES"/>
        </w:rPr>
        <w:t xml:space="preserve"> El cliente tendrá un acceso fácil y dinámico a toda la información para llevar a cabo una gestión óptima de su torneo.</w:t>
      </w:r>
    </w:p>
    <w:p w:rsidR="000F6383" w:rsidRDefault="000F6383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Medio de comunicación centralizado:</w:t>
      </w:r>
      <w:r>
        <w:rPr>
          <w:lang w:val="es-ES"/>
        </w:rPr>
        <w:t xml:space="preserve"> La aplicación le permitirá generar un sitio web</w:t>
      </w:r>
      <w:r w:rsidR="00BC3CB9">
        <w:rPr>
          <w:lang w:val="es-ES"/>
        </w:rPr>
        <w:t xml:space="preserve"> con portales de noticias</w:t>
      </w:r>
      <w:r>
        <w:rPr>
          <w:lang w:val="es-ES"/>
        </w:rPr>
        <w:t>, donde todos los interesados del torneo podrán consultar toda la información necesaria</w:t>
      </w:r>
      <w:r w:rsidR="00BC3CB9">
        <w:rPr>
          <w:lang w:val="es-ES"/>
        </w:rPr>
        <w:t xml:space="preserve"> del torneo</w:t>
      </w:r>
      <w:r>
        <w:rPr>
          <w:lang w:val="es-ES"/>
        </w:rPr>
        <w:t>, sin tener que acceder a otros medios como Facebook, consultas por teléfono, etc.</w:t>
      </w:r>
    </w:p>
    <w:p w:rsidR="000F6383" w:rsidRDefault="000F6383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Ahorro de costos de realizar sitio por su cuenta:</w:t>
      </w:r>
      <w:r>
        <w:rPr>
          <w:lang w:val="es-ES"/>
        </w:rPr>
        <w:t xml:space="preserve"> El costo de encarar una solución personalizada para un torneo en particular excede en muchos casos el presupuesto con el que cuentan estas organizaciones. Accediendo a nuestra plataforma podrán obtener un sistema completo a un costo accesible de acuerdo a la envergadura del torneo.</w:t>
      </w:r>
    </w:p>
    <w:p w:rsidR="00BC3CB9" w:rsidRPr="00D37B6D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Pr="009A2B8F">
        <w:rPr>
          <w:u w:val="single"/>
          <w:lang w:val="es-ES"/>
        </w:rPr>
        <w:t>Aumentar el valor agregado del producto del cliente:</w:t>
      </w:r>
      <w:r>
        <w:rPr>
          <w:lang w:val="es-ES"/>
        </w:rPr>
        <w:t xml:space="preserve"> Nuestro sistema le permitirá acceder a estadísticas de fechas, torneos, ediciones. Acceder a seguimientos personalizados de jugadores, árbitros, equipos, etc. Lo que generará un valor agregado para el torneo, captando la atención de sus interesados.</w:t>
      </w:r>
    </w:p>
    <w:p w:rsidR="00BC3CB9" w:rsidRDefault="00BC3CB9" w:rsidP="006C36A9">
      <w:pPr>
        <w:pStyle w:val="Ttulo2"/>
        <w:jc w:val="both"/>
        <w:rPr>
          <w:noProof/>
          <w:lang w:val="es-ES"/>
        </w:rPr>
      </w:pPr>
      <w:bookmarkStart w:id="6" w:name="_Toc397104875"/>
      <w:r>
        <w:rPr>
          <w:noProof/>
          <w:lang w:val="es-ES"/>
        </w:rPr>
        <w:t>Actividades Clave</w:t>
      </w:r>
      <w:r w:rsidR="006C36A9">
        <w:rPr>
          <w:noProof/>
          <w:lang w:val="es-ES"/>
        </w:rPr>
        <w:t>s</w:t>
      </w:r>
      <w:r>
        <w:rPr>
          <w:noProof/>
          <w:lang w:val="es-ES"/>
        </w:rPr>
        <w:t>:</w:t>
      </w:r>
      <w:bookmarkEnd w:id="6"/>
    </w:p>
    <w:p w:rsidR="008F7DA3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>
        <w:rPr>
          <w:lang w:val="es-ES"/>
        </w:rPr>
        <w:t>Análisis e Identificación de Requerimiento</w:t>
      </w:r>
      <w:r w:rsidRPr="00BC3CB9">
        <w:rPr>
          <w:lang w:val="es-ES"/>
        </w:rPr>
        <w:t>s del Sistema</w:t>
      </w:r>
      <w:r>
        <w:rPr>
          <w:lang w:val="es-ES"/>
        </w:rPr>
        <w:t xml:space="preserve">: Se deben considerar la mayoría de variantes posibles para la administración de un torneo, y el sistema deberá poder ajustarse a la personalización y </w:t>
      </w:r>
      <w:r>
        <w:rPr>
          <w:lang w:val="es-ES"/>
        </w:rPr>
        <w:lastRenderedPageBreak/>
        <w:t>envergadura de cada torneo, por lo que la identificación y análisis de requerimientos es clave para el éxito del producto.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-Desarrollo e implementación: Dadas las características del producto, el mismo deberá contar con un desarrollo que se encuentre a la altura de las necesidades de los clientes.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-Testing / Validación con clientes: Es necesario ir validando todas las funcionalidades del sistema con distintos administradores de torneos, para asegurarnos que satisface</w:t>
      </w:r>
      <w:r w:rsidR="006C36A9">
        <w:rPr>
          <w:lang w:val="es-ES"/>
        </w:rPr>
        <w:t xml:space="preserve"> realmente</w:t>
      </w:r>
      <w:r>
        <w:rPr>
          <w:lang w:val="es-ES"/>
        </w:rPr>
        <w:t xml:space="preserve"> sus necesidades.</w:t>
      </w:r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-Desarrollo de interfaces amigables: Consideramos sumamente importante el desarrollo de interfaces amigables con el uso de las últimas tecnologías de desarrollo (</w:t>
      </w:r>
      <w:proofErr w:type="spellStart"/>
      <w:r>
        <w:rPr>
          <w:lang w:val="es-ES"/>
        </w:rPr>
        <w:t>Jquery</w:t>
      </w:r>
      <w:proofErr w:type="spellEnd"/>
      <w:r>
        <w:rPr>
          <w:lang w:val="es-ES"/>
        </w:rPr>
        <w:t xml:space="preserve">, Ajax,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), para que el usuario pueda tener una interacción simple y dinámica con el sistema, ya que quienes van a hacer uso del mismo no son grandes expertos de sistemas.</w:t>
      </w:r>
    </w:p>
    <w:p w:rsidR="00BC3CB9" w:rsidRDefault="00BC3CB9" w:rsidP="006C36A9">
      <w:pPr>
        <w:pStyle w:val="Ttulo2"/>
        <w:jc w:val="both"/>
        <w:rPr>
          <w:noProof/>
          <w:lang w:val="es-ES"/>
        </w:rPr>
      </w:pPr>
      <w:r>
        <w:rPr>
          <w:lang w:val="es-ES"/>
        </w:rPr>
        <w:t xml:space="preserve"> </w:t>
      </w:r>
      <w:bookmarkStart w:id="7" w:name="_Toc397104876"/>
      <w:r>
        <w:rPr>
          <w:noProof/>
          <w:lang w:val="es-ES"/>
        </w:rPr>
        <w:t>Canales:</w:t>
      </w:r>
      <w:bookmarkEnd w:id="7"/>
    </w:p>
    <w:p w:rsidR="00BC3CB9" w:rsidRDefault="00BC3CB9" w:rsidP="006C36A9">
      <w:pPr>
        <w:jc w:val="both"/>
        <w:rPr>
          <w:lang w:val="es-ES"/>
        </w:rPr>
      </w:pPr>
      <w:r>
        <w:rPr>
          <w:lang w:val="es-ES"/>
        </w:rPr>
        <w:t>-</w:t>
      </w:r>
      <w:r w:rsidRPr="006C36A9">
        <w:rPr>
          <w:lang w:val="es-ES"/>
        </w:rPr>
        <w:t xml:space="preserve"> </w:t>
      </w:r>
      <w:r w:rsidR="00F70EE7">
        <w:rPr>
          <w:lang w:val="es-ES"/>
        </w:rPr>
        <w:t>El canal por el cual los usuarios van a acceder al producto es netamente web, desde cualquier lugar podrán hacer uso de la aplicación, simplemente con el uso de un navegador y una conexión a internet.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-Para el caso del marketing del producto, se</w:t>
      </w:r>
      <w:r w:rsidR="006C36A9">
        <w:rPr>
          <w:lang w:val="es-ES"/>
        </w:rPr>
        <w:t xml:space="preserve"> realizarán campañas publicitari</w:t>
      </w:r>
      <w:r>
        <w:rPr>
          <w:lang w:val="es-ES"/>
        </w:rPr>
        <w:t>as por redes sociales, especialmente enfocadas al tipo de usuarios que estamos buscando. Esto lo podem</w:t>
      </w:r>
      <w:r w:rsidR="006C36A9">
        <w:rPr>
          <w:lang w:val="es-ES"/>
        </w:rPr>
        <w:t>os hacer gracias a Facebook, o G</w:t>
      </w:r>
      <w:r>
        <w:rPr>
          <w:lang w:val="es-ES"/>
        </w:rPr>
        <w:t>oogle, qu</w:t>
      </w:r>
      <w:r w:rsidR="006C36A9">
        <w:rPr>
          <w:lang w:val="es-ES"/>
        </w:rPr>
        <w:t>e nos permiten especificar a qué</w:t>
      </w:r>
      <w:r>
        <w:rPr>
          <w:lang w:val="es-ES"/>
        </w:rPr>
        <w:t xml:space="preserve"> tipos de personas queremos llegar. También haremos un contacto directo a través de las redes sociales con los principales torneos, para seducirlos e intentar captar su atención.</w:t>
      </w:r>
    </w:p>
    <w:p w:rsidR="00F70EE7" w:rsidRDefault="00F70EE7" w:rsidP="006C36A9">
      <w:pPr>
        <w:pStyle w:val="Ttulo2"/>
        <w:jc w:val="both"/>
        <w:rPr>
          <w:noProof/>
          <w:lang w:val="es-ES"/>
        </w:rPr>
      </w:pPr>
      <w:r>
        <w:rPr>
          <w:lang w:val="es-ES"/>
        </w:rPr>
        <w:t xml:space="preserve"> </w:t>
      </w:r>
      <w:bookmarkStart w:id="8" w:name="_Toc397104877"/>
      <w:r>
        <w:rPr>
          <w:noProof/>
          <w:lang w:val="es-ES"/>
        </w:rPr>
        <w:t>Líneas de Ingreso:</w:t>
      </w:r>
      <w:bookmarkEnd w:id="8"/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La monetización del proyecto se va a encarar desde dos perspectivas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 xml:space="preserve">-La primera es la venta de publicidad en el sitio, donde organizadores podrán destacar sus torneos en el sitio principal, y accediendo a sistemas de publicidad como Google </w:t>
      </w:r>
      <w:proofErr w:type="spellStart"/>
      <w:r>
        <w:rPr>
          <w:lang w:val="es-ES"/>
        </w:rPr>
        <w:t>AdSense</w:t>
      </w:r>
      <w:proofErr w:type="spellEnd"/>
      <w:r>
        <w:rPr>
          <w:lang w:val="es-ES"/>
        </w:rPr>
        <w:t xml:space="preserve">, que nos permitirá vender publicidad en el sitio. </w:t>
      </w:r>
    </w:p>
    <w:p w:rsidR="00F70EE7" w:rsidRDefault="00F70EE7" w:rsidP="006C36A9">
      <w:pPr>
        <w:jc w:val="both"/>
        <w:rPr>
          <w:lang w:val="es-ES"/>
        </w:rPr>
      </w:pPr>
      <w:r>
        <w:rPr>
          <w:lang w:val="es-ES"/>
        </w:rPr>
        <w:t>-La segunda, es mediante el pago de los organizadores. El sistema permitirá una versión gratuita que estará acotada en funcionalidad y contará con restricciones de cantidad de equipos entre otras. Para poder acceder a funcionalidades más complejas y poder hacer uso completo del sistema tendrá que abonar licencias para cada torneo.</w:t>
      </w:r>
    </w:p>
    <w:p w:rsidR="00F70EE7" w:rsidRDefault="00F70EE7" w:rsidP="006C36A9">
      <w:pPr>
        <w:pStyle w:val="Ttulo2"/>
        <w:jc w:val="both"/>
        <w:rPr>
          <w:noProof/>
          <w:lang w:val="es-ES"/>
        </w:rPr>
      </w:pPr>
      <w:bookmarkStart w:id="9" w:name="_Toc397104878"/>
      <w:r>
        <w:rPr>
          <w:noProof/>
          <w:lang w:val="es-ES"/>
        </w:rPr>
        <w:t>Estructura de Costos:</w:t>
      </w:r>
      <w:bookmarkEnd w:id="9"/>
    </w:p>
    <w:p w:rsidR="00F70EE7" w:rsidRDefault="00F70EE7" w:rsidP="006C36A9">
      <w:pPr>
        <w:spacing w:after="0"/>
        <w:jc w:val="both"/>
        <w:rPr>
          <w:lang w:val="es-ES"/>
        </w:rPr>
      </w:pPr>
      <w:r>
        <w:rPr>
          <w:lang w:val="es-ES"/>
        </w:rPr>
        <w:t>-El principal costo del desarrollo del producto lo comprenden los recursos humanos.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-Los restantes costos están asociados a: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Infraestructura de Entorno de desarrollo: Hardware, Software, Licencias.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Costo de servidores</w:t>
      </w:r>
    </w:p>
    <w:p w:rsidR="00465DFE" w:rsidRDefault="00465DFE" w:rsidP="006C36A9">
      <w:pPr>
        <w:spacing w:before="60" w:after="0"/>
        <w:jc w:val="both"/>
        <w:rPr>
          <w:lang w:val="es-ES"/>
        </w:rPr>
      </w:pPr>
      <w:r>
        <w:rPr>
          <w:lang w:val="es-ES"/>
        </w:rPr>
        <w:tab/>
        <w:t>Campañas publicitarias y de marketing.</w:t>
      </w:r>
    </w:p>
    <w:p w:rsidR="00BE335B" w:rsidRDefault="00BE335B" w:rsidP="006C36A9">
      <w:pPr>
        <w:jc w:val="both"/>
        <w:rPr>
          <w:rFonts w:asciiTheme="majorHAnsi" w:eastAsiaTheme="majorEastAsia" w:hAnsiTheme="majorHAnsi" w:cstheme="majorBidi"/>
          <w:caps/>
          <w:noProof/>
          <w:spacing w:val="15"/>
          <w:sz w:val="20"/>
          <w:lang w:val="es-ES"/>
        </w:rPr>
      </w:pPr>
      <w:r>
        <w:rPr>
          <w:noProof/>
          <w:lang w:val="es-ES"/>
        </w:rPr>
        <w:br w:type="page"/>
      </w:r>
    </w:p>
    <w:p w:rsidR="00465DFE" w:rsidRDefault="00465DFE" w:rsidP="006C36A9">
      <w:pPr>
        <w:pStyle w:val="Ttulo2"/>
        <w:jc w:val="both"/>
        <w:rPr>
          <w:noProof/>
          <w:lang w:val="es-ES"/>
        </w:rPr>
      </w:pPr>
      <w:bookmarkStart w:id="10" w:name="_Toc397104879"/>
      <w:r>
        <w:rPr>
          <w:noProof/>
          <w:lang w:val="es-ES"/>
        </w:rPr>
        <w:lastRenderedPageBreak/>
        <w:t>Recursos Clave:</w:t>
      </w:r>
      <w:bookmarkEnd w:id="10"/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-Se cuenta con los recursos Humanos necesarios para llevar a cabo el proyecto. Los mismos ya se encuentran capacitados en las tecnologías de desarrollo, y han encarado desarrollos de importante envergadura.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-Se cuenta con la infraestructura de desarrollo.</w:t>
      </w:r>
    </w:p>
    <w:p w:rsidR="009A2A8E" w:rsidRDefault="00465DFE" w:rsidP="006C36A9">
      <w:pPr>
        <w:jc w:val="both"/>
        <w:rPr>
          <w:lang w:val="es-ES"/>
        </w:rPr>
      </w:pPr>
      <w:r>
        <w:rPr>
          <w:lang w:val="es-ES"/>
        </w:rPr>
        <w:t>-Se cuentan con licencias de desarrollo.</w:t>
      </w:r>
    </w:p>
    <w:p w:rsidR="00465DFE" w:rsidRDefault="00465DFE" w:rsidP="006C36A9">
      <w:pPr>
        <w:pStyle w:val="Ttulo2"/>
        <w:jc w:val="both"/>
        <w:rPr>
          <w:noProof/>
          <w:lang w:val="es-ES"/>
        </w:rPr>
      </w:pPr>
      <w:bookmarkStart w:id="11" w:name="_Toc397104880"/>
      <w:r>
        <w:rPr>
          <w:noProof/>
          <w:lang w:val="es-ES"/>
        </w:rPr>
        <w:t>Relaciones Con el Cliente:</w:t>
      </w:r>
      <w:bookmarkEnd w:id="11"/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-El sistema se encuentra pensado de forma tal que la relación con el cliente se de forma automática.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Todo el cobro de membrecías, ingreso al sistema, será realizado por</w:t>
      </w:r>
      <w:r w:rsidR="006C36A9">
        <w:rPr>
          <w:lang w:val="es-ES"/>
        </w:rPr>
        <w:t xml:space="preserve"> </w:t>
      </w:r>
      <w:r>
        <w:rPr>
          <w:lang w:val="es-ES"/>
        </w:rPr>
        <w:t>parte del cliente a partir de la página web.</w:t>
      </w:r>
    </w:p>
    <w:p w:rsidR="00465DFE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 xml:space="preserve">-Los clientes pagos tendrán acceso a un </w:t>
      </w:r>
      <w:proofErr w:type="spellStart"/>
      <w:r>
        <w:rPr>
          <w:lang w:val="es-ES"/>
        </w:rPr>
        <w:t>Help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Desk</w:t>
      </w:r>
      <w:proofErr w:type="spellEnd"/>
      <w:r>
        <w:rPr>
          <w:lang w:val="es-ES"/>
        </w:rPr>
        <w:t>, para resolver sus inconvenientes con la aplicación.</w:t>
      </w:r>
    </w:p>
    <w:p w:rsidR="00465DFE" w:rsidRPr="008F7DA3" w:rsidRDefault="00465DFE" w:rsidP="006C36A9">
      <w:pPr>
        <w:spacing w:after="0"/>
        <w:jc w:val="both"/>
        <w:rPr>
          <w:lang w:val="es-ES"/>
        </w:rPr>
      </w:pPr>
      <w:r>
        <w:rPr>
          <w:lang w:val="es-ES"/>
        </w:rPr>
        <w:t>-En casos necesarios se harán encuentros directos o telefónicos con los clientes.</w:t>
      </w:r>
    </w:p>
    <w:sectPr w:rsidR="00465DFE" w:rsidRPr="008F7DA3" w:rsidSect="00DA154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A1A" w:rsidRDefault="00F44A1A">
      <w:pPr>
        <w:spacing w:after="0" w:line="240" w:lineRule="auto"/>
      </w:pPr>
      <w:r>
        <w:separator/>
      </w:r>
    </w:p>
  </w:endnote>
  <w:endnote w:type="continuationSeparator" w:id="0">
    <w:p w:rsidR="00F44A1A" w:rsidRDefault="00F44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9372CD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:rsidR="009372CD" w:rsidRPr="00DA154B" w:rsidRDefault="009372CD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:rsidR="009372CD" w:rsidRDefault="009372CD">
          <w:pPr>
            <w:pStyle w:val="Encabezado"/>
            <w:jc w:val="right"/>
            <w:rPr>
              <w:caps/>
              <w:sz w:val="18"/>
            </w:rPr>
          </w:pPr>
        </w:p>
      </w:tc>
    </w:tr>
    <w:tr w:rsidR="009372CD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:rsidR="008F7DA3" w:rsidRPr="008F7DA3" w:rsidRDefault="008F7DA3" w:rsidP="00687B90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>Autores: All</w:t>
          </w:r>
          <w:r w:rsidR="00465DFE">
            <w:rPr>
              <w:color w:val="808080" w:themeColor="background1" w:themeShade="80"/>
              <w:sz w:val="18"/>
              <w:szCs w:val="18"/>
              <w:lang w:val="es-AR"/>
            </w:rPr>
            <w:t xml:space="preserve">emand Facundo, </w:t>
          </w:r>
          <w:r w:rsidR="00687B90">
            <w:rPr>
              <w:color w:val="808080" w:themeColor="background1" w:themeShade="80"/>
              <w:sz w:val="18"/>
              <w:szCs w:val="18"/>
              <w:lang w:val="es-AR"/>
            </w:rPr>
            <w:t>Pedrosa Paula</w:t>
          </w:r>
        </w:p>
      </w:tc>
      <w:tc>
        <w:tcPr>
          <w:tcW w:w="2414" w:type="dxa"/>
          <w:shd w:val="clear" w:color="auto" w:fill="auto"/>
          <w:vAlign w:val="center"/>
        </w:tcPr>
        <w:p w:rsidR="009372CD" w:rsidRDefault="009372C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B0EAF" w:rsidRPr="001B0EAF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372CD" w:rsidRDefault="009372C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A1A" w:rsidRDefault="00F44A1A">
      <w:pPr>
        <w:spacing w:after="0" w:line="240" w:lineRule="auto"/>
      </w:pPr>
      <w:r>
        <w:separator/>
      </w:r>
    </w:p>
  </w:footnote>
  <w:footnote w:type="continuationSeparator" w:id="0">
    <w:p w:rsidR="00F44A1A" w:rsidRDefault="00F44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2CD" w:rsidRDefault="00F82038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5D5E576" wp14:editId="09D0CFD0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1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515B" w:rsidRPr="005517BE" w:rsidRDefault="0029515B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:rsidR="0029515B" w:rsidRPr="00244A7E" w:rsidRDefault="0029515B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5D5E576" id="Grupo 4" o:spid="_x0000_s1050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1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:rsidR="0029515B" w:rsidRPr="005517BE" w:rsidRDefault="0029515B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:rsidR="0029515B" w:rsidRPr="00244A7E" w:rsidRDefault="0029515B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2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B90" w:rsidRDefault="00687B9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3090A"/>
    <w:rsid w:val="00036F7F"/>
    <w:rsid w:val="0006530A"/>
    <w:rsid w:val="00092D82"/>
    <w:rsid w:val="000A5996"/>
    <w:rsid w:val="000B2CDD"/>
    <w:rsid w:val="000E722C"/>
    <w:rsid w:val="000F6383"/>
    <w:rsid w:val="00143A4C"/>
    <w:rsid w:val="00197EFE"/>
    <w:rsid w:val="001B0EAF"/>
    <w:rsid w:val="001F1D2A"/>
    <w:rsid w:val="00203449"/>
    <w:rsid w:val="00214004"/>
    <w:rsid w:val="00215451"/>
    <w:rsid w:val="00244A7E"/>
    <w:rsid w:val="00267A02"/>
    <w:rsid w:val="0029515B"/>
    <w:rsid w:val="002B3579"/>
    <w:rsid w:val="00305864"/>
    <w:rsid w:val="00333B74"/>
    <w:rsid w:val="00335C9B"/>
    <w:rsid w:val="00350C0A"/>
    <w:rsid w:val="00465DFE"/>
    <w:rsid w:val="004722F6"/>
    <w:rsid w:val="004912C3"/>
    <w:rsid w:val="005517BE"/>
    <w:rsid w:val="0055648F"/>
    <w:rsid w:val="005A0D6F"/>
    <w:rsid w:val="0065599F"/>
    <w:rsid w:val="00664EFA"/>
    <w:rsid w:val="00687B90"/>
    <w:rsid w:val="006C36A9"/>
    <w:rsid w:val="006D7FF0"/>
    <w:rsid w:val="00710F4C"/>
    <w:rsid w:val="0072630B"/>
    <w:rsid w:val="0073647E"/>
    <w:rsid w:val="00744E41"/>
    <w:rsid w:val="00750FE8"/>
    <w:rsid w:val="00784E1F"/>
    <w:rsid w:val="007912F8"/>
    <w:rsid w:val="00810A39"/>
    <w:rsid w:val="008442CA"/>
    <w:rsid w:val="00870A86"/>
    <w:rsid w:val="008D33D1"/>
    <w:rsid w:val="008F7DA3"/>
    <w:rsid w:val="00935C39"/>
    <w:rsid w:val="00936697"/>
    <w:rsid w:val="009372CD"/>
    <w:rsid w:val="00987740"/>
    <w:rsid w:val="009A2A8E"/>
    <w:rsid w:val="009A2B8F"/>
    <w:rsid w:val="00A075D7"/>
    <w:rsid w:val="00A12B43"/>
    <w:rsid w:val="00A13615"/>
    <w:rsid w:val="00A43FC2"/>
    <w:rsid w:val="00A716C7"/>
    <w:rsid w:val="00A90A9F"/>
    <w:rsid w:val="00A91303"/>
    <w:rsid w:val="00AC0F15"/>
    <w:rsid w:val="00AD706C"/>
    <w:rsid w:val="00AF5F5B"/>
    <w:rsid w:val="00B677C3"/>
    <w:rsid w:val="00BA6484"/>
    <w:rsid w:val="00BC3CB9"/>
    <w:rsid w:val="00BE335B"/>
    <w:rsid w:val="00C01A5A"/>
    <w:rsid w:val="00C30053"/>
    <w:rsid w:val="00C565CB"/>
    <w:rsid w:val="00CD3E51"/>
    <w:rsid w:val="00D24DB6"/>
    <w:rsid w:val="00D37B6D"/>
    <w:rsid w:val="00D529AB"/>
    <w:rsid w:val="00D65023"/>
    <w:rsid w:val="00D710D7"/>
    <w:rsid w:val="00DA154B"/>
    <w:rsid w:val="00DB627E"/>
    <w:rsid w:val="00DB6A8C"/>
    <w:rsid w:val="00DC2219"/>
    <w:rsid w:val="00E01300"/>
    <w:rsid w:val="00E9373B"/>
    <w:rsid w:val="00EE6BA4"/>
    <w:rsid w:val="00EF6621"/>
    <w:rsid w:val="00F03BB3"/>
    <w:rsid w:val="00F14E13"/>
    <w:rsid w:val="00F41380"/>
    <w:rsid w:val="00F44A1A"/>
    <w:rsid w:val="00F70EE7"/>
    <w:rsid w:val="00F82038"/>
    <w:rsid w:val="00FE1A8F"/>
    <w:rsid w:val="00FE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6A9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6C36A9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36A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36A9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6C36A9"/>
    <w:rPr>
      <w:rFonts w:ascii="Calibri Light" w:eastAsiaTheme="majorEastAsia" w:hAnsi="Calibri Light" w:cstheme="majorBidi"/>
      <w:b/>
      <w:caps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20.gif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cu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B0A42-1A9C-439D-AE92-8B62489B8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135</TotalTime>
  <Pages>1</Pages>
  <Words>1103</Words>
  <Characters>6070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7159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20</cp:revision>
  <cp:lastPrinted>2014-10-24T23:55:00Z</cp:lastPrinted>
  <dcterms:created xsi:type="dcterms:W3CDTF">2014-05-17T14:18:00Z</dcterms:created>
  <dcterms:modified xsi:type="dcterms:W3CDTF">2014-10-24T23:55:00Z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